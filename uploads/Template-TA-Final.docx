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FCFBA" w14:textId="77777777" w:rsidR="00072339" w:rsidRPr="00D37FE2" w:rsidRDefault="00072339" w:rsidP="00331578">
      <w:pPr>
        <w:jc w:val="center"/>
        <w:rPr>
          <w:rFonts w:ascii="Calibri" w:hAnsi="Calibri" w:cs="Calibri"/>
          <w:b/>
          <w:sz w:val="22"/>
          <w:szCs w:val="22"/>
        </w:rPr>
      </w:pPr>
      <w:commentRangeStart w:id="0"/>
      <w:r w:rsidRPr="00D37FE2">
        <w:rPr>
          <w:rFonts w:ascii="Calibri" w:hAnsi="Calibri" w:cs="Calibri"/>
          <w:b/>
          <w:sz w:val="22"/>
          <w:szCs w:val="22"/>
        </w:rPr>
        <w:t xml:space="preserve">NO. </w:t>
      </w:r>
      <w:r w:rsidR="00885DFC" w:rsidRPr="00D37FE2">
        <w:rPr>
          <w:rFonts w:ascii="Calibri" w:hAnsi="Calibri" w:cs="Calibri"/>
          <w:b/>
          <w:sz w:val="22"/>
          <w:szCs w:val="22"/>
        </w:rPr>
        <w:t>33010080/MAN/2010</w:t>
      </w:r>
      <w:commentRangeEnd w:id="0"/>
      <w:r w:rsidR="001B6C61">
        <w:rPr>
          <w:rStyle w:val="CommentReference"/>
        </w:rPr>
        <w:commentReference w:id="0"/>
      </w:r>
    </w:p>
    <w:p w14:paraId="04B0F242" w14:textId="77777777" w:rsidR="00072339" w:rsidRDefault="00072339" w:rsidP="00331578">
      <w:pPr>
        <w:jc w:val="center"/>
        <w:rPr>
          <w:rFonts w:ascii="Calibri" w:hAnsi="Calibri" w:cs="Calibri"/>
          <w:b/>
        </w:rPr>
      </w:pPr>
    </w:p>
    <w:p w14:paraId="134A7FBB" w14:textId="77777777" w:rsidR="00331578" w:rsidRDefault="00331578" w:rsidP="00331578">
      <w:pPr>
        <w:jc w:val="center"/>
        <w:rPr>
          <w:rFonts w:ascii="Calibri" w:hAnsi="Calibri" w:cs="Calibri"/>
          <w:b/>
        </w:rPr>
      </w:pPr>
    </w:p>
    <w:p w14:paraId="2C12F3CA" w14:textId="77777777" w:rsidR="00331578" w:rsidRPr="00331578" w:rsidRDefault="00331578" w:rsidP="00331578">
      <w:pPr>
        <w:jc w:val="center"/>
        <w:rPr>
          <w:rFonts w:ascii="Calibri" w:hAnsi="Calibri" w:cs="Calibri"/>
          <w:b/>
        </w:rPr>
      </w:pPr>
    </w:p>
    <w:p w14:paraId="6E1F5177" w14:textId="7452A8E5" w:rsidR="00072339" w:rsidRPr="00502878" w:rsidRDefault="00072339" w:rsidP="00502878">
      <w:pPr>
        <w:jc w:val="center"/>
        <w:rPr>
          <w:rFonts w:ascii="Calibri" w:hAnsi="Calibri" w:cs="Calibri"/>
          <w:b/>
          <w:iCs/>
          <w:sz w:val="28"/>
          <w:szCs w:val="28"/>
          <w:lang w:val="id-ID"/>
        </w:rPr>
      </w:pPr>
      <w:commentRangeStart w:id="1"/>
      <w:r w:rsidRPr="00331578">
        <w:rPr>
          <w:rFonts w:ascii="Calibri" w:hAnsi="Calibri" w:cs="Calibri"/>
          <w:b/>
          <w:sz w:val="28"/>
          <w:szCs w:val="28"/>
          <w:lang w:val="id-ID"/>
        </w:rPr>
        <w:t xml:space="preserve">ANALISA PENGARUH </w:t>
      </w:r>
      <w:r w:rsidRPr="00331578">
        <w:rPr>
          <w:rFonts w:ascii="Calibri" w:hAnsi="Calibri" w:cs="Calibri"/>
          <w:b/>
          <w:i/>
          <w:sz w:val="28"/>
          <w:szCs w:val="28"/>
          <w:lang w:val="id-ID"/>
        </w:rPr>
        <w:t xml:space="preserve">BRAND, PACKAGING </w:t>
      </w:r>
      <w:r w:rsidRPr="001B6C61">
        <w:rPr>
          <w:rFonts w:ascii="Calibri" w:hAnsi="Calibri" w:cs="Calibri"/>
          <w:b/>
          <w:iCs/>
          <w:sz w:val="28"/>
          <w:szCs w:val="28"/>
          <w:lang w:val="id-ID"/>
        </w:rPr>
        <w:t>DAN</w:t>
      </w:r>
      <w:r w:rsidRPr="00331578">
        <w:rPr>
          <w:rFonts w:ascii="Calibri" w:hAnsi="Calibri" w:cs="Calibri"/>
          <w:b/>
          <w:i/>
          <w:sz w:val="28"/>
          <w:szCs w:val="28"/>
          <w:lang w:val="id-ID"/>
        </w:rPr>
        <w:t xml:space="preserve"> LABELING </w:t>
      </w:r>
      <w:r w:rsidRPr="001B6C61">
        <w:rPr>
          <w:rFonts w:ascii="Calibri" w:hAnsi="Calibri" w:cs="Calibri"/>
          <w:b/>
          <w:iCs/>
          <w:sz w:val="28"/>
          <w:szCs w:val="28"/>
          <w:lang w:val="id-ID"/>
        </w:rPr>
        <w:t>TERHADAP KEPUTUSAN PEMBELIAN PRODUK</w:t>
      </w:r>
      <w:r w:rsidRPr="00331578">
        <w:rPr>
          <w:rFonts w:ascii="Calibri" w:hAnsi="Calibri" w:cs="Calibri"/>
          <w:b/>
          <w:i/>
          <w:sz w:val="28"/>
          <w:szCs w:val="28"/>
          <w:lang w:val="id-ID"/>
        </w:rPr>
        <w:t xml:space="preserve"> </w:t>
      </w:r>
      <w:r w:rsidRPr="001B6C61">
        <w:rPr>
          <w:rFonts w:ascii="Calibri" w:hAnsi="Calibri" w:cs="Calibri"/>
          <w:b/>
          <w:iCs/>
          <w:sz w:val="28"/>
          <w:szCs w:val="28"/>
          <w:lang w:val="id-ID"/>
        </w:rPr>
        <w:t>“IGOR’S PAST</w:t>
      </w:r>
      <w:r w:rsidR="00502878">
        <w:rPr>
          <w:rFonts w:ascii="Calibri" w:hAnsi="Calibri" w:cs="Calibri"/>
          <w:b/>
          <w:iCs/>
          <w:sz w:val="28"/>
          <w:szCs w:val="28"/>
        </w:rPr>
        <w:t>R</w:t>
      </w:r>
      <w:r w:rsidRPr="001B6C61">
        <w:rPr>
          <w:rFonts w:ascii="Calibri" w:hAnsi="Calibri" w:cs="Calibri"/>
          <w:b/>
          <w:iCs/>
          <w:sz w:val="28"/>
          <w:szCs w:val="28"/>
          <w:lang w:val="id-ID"/>
        </w:rPr>
        <w:t>Y”</w:t>
      </w:r>
      <w:r w:rsidRPr="00331578">
        <w:rPr>
          <w:rFonts w:ascii="Calibri" w:hAnsi="Calibri" w:cs="Calibri"/>
          <w:b/>
          <w:i/>
          <w:sz w:val="28"/>
          <w:szCs w:val="28"/>
          <w:lang w:val="id-ID"/>
        </w:rPr>
        <w:t xml:space="preserve"> </w:t>
      </w:r>
      <w:r w:rsidRPr="00331578">
        <w:rPr>
          <w:rFonts w:ascii="Calibri" w:hAnsi="Calibri" w:cs="Calibri"/>
          <w:b/>
          <w:sz w:val="28"/>
          <w:szCs w:val="28"/>
          <w:lang w:val="id-ID"/>
        </w:rPr>
        <w:t>SURABAYA</w:t>
      </w:r>
      <w:commentRangeEnd w:id="1"/>
      <w:r w:rsidR="001B6C61">
        <w:rPr>
          <w:rStyle w:val="CommentReference"/>
        </w:rPr>
        <w:commentReference w:id="1"/>
      </w:r>
    </w:p>
    <w:p w14:paraId="42852E34" w14:textId="77777777" w:rsidR="00072339" w:rsidRPr="00331578" w:rsidRDefault="00072339" w:rsidP="00331578">
      <w:pPr>
        <w:jc w:val="center"/>
        <w:rPr>
          <w:rFonts w:ascii="Calibri" w:hAnsi="Calibri" w:cs="Calibri"/>
          <w:b/>
        </w:rPr>
      </w:pPr>
    </w:p>
    <w:p w14:paraId="0A4A50FE" w14:textId="77777777" w:rsidR="00072339" w:rsidRPr="00331578" w:rsidRDefault="00072339" w:rsidP="00331578">
      <w:pPr>
        <w:jc w:val="center"/>
        <w:rPr>
          <w:rFonts w:ascii="Calibri" w:hAnsi="Calibri" w:cs="Calibri"/>
          <w:b/>
        </w:rPr>
      </w:pPr>
    </w:p>
    <w:p w14:paraId="6011DA6B" w14:textId="77777777" w:rsidR="00072339" w:rsidRDefault="00072339" w:rsidP="00331578">
      <w:pPr>
        <w:jc w:val="center"/>
        <w:rPr>
          <w:rFonts w:ascii="Calibri" w:hAnsi="Calibri" w:cs="Calibri"/>
          <w:b/>
        </w:rPr>
      </w:pPr>
    </w:p>
    <w:p w14:paraId="27F512EA" w14:textId="77777777" w:rsidR="00EA446A" w:rsidRPr="00D37FE2" w:rsidRDefault="00EA446A" w:rsidP="00331578">
      <w:pPr>
        <w:jc w:val="center"/>
        <w:rPr>
          <w:rFonts w:ascii="Calibri" w:hAnsi="Calibri" w:cs="Calibri"/>
          <w:b/>
          <w:sz w:val="22"/>
          <w:szCs w:val="22"/>
        </w:rPr>
      </w:pPr>
      <w:commentRangeStart w:id="2"/>
      <w:r w:rsidRPr="00D37FE2">
        <w:rPr>
          <w:rFonts w:ascii="Calibri" w:hAnsi="Calibri" w:cs="Calibri"/>
          <w:b/>
          <w:sz w:val="22"/>
          <w:szCs w:val="22"/>
        </w:rPr>
        <w:t>SKRIPSI</w:t>
      </w:r>
      <w:commentRangeEnd w:id="2"/>
      <w:r w:rsidR="00E503AA">
        <w:rPr>
          <w:rStyle w:val="CommentReference"/>
        </w:rPr>
        <w:commentReference w:id="2"/>
      </w:r>
    </w:p>
    <w:p w14:paraId="7FE35EE4" w14:textId="77777777" w:rsidR="00EA446A" w:rsidRPr="00D37FE2" w:rsidRDefault="00EA446A" w:rsidP="00331578">
      <w:pPr>
        <w:jc w:val="center"/>
        <w:rPr>
          <w:rFonts w:ascii="Calibri" w:hAnsi="Calibri" w:cs="Calibri"/>
          <w:b/>
          <w:sz w:val="22"/>
          <w:szCs w:val="22"/>
        </w:rPr>
      </w:pPr>
    </w:p>
    <w:p w14:paraId="50BC4065" w14:textId="77777777" w:rsidR="00EA446A" w:rsidRDefault="00EA446A" w:rsidP="00331578">
      <w:pPr>
        <w:jc w:val="center"/>
        <w:rPr>
          <w:rFonts w:ascii="Calibri" w:hAnsi="Calibri" w:cs="Calibri"/>
          <w:b/>
        </w:rPr>
      </w:pPr>
    </w:p>
    <w:p w14:paraId="60FF4E5D" w14:textId="77777777" w:rsidR="00EA446A" w:rsidRPr="00EA446A" w:rsidRDefault="00EA446A" w:rsidP="00331578">
      <w:pPr>
        <w:jc w:val="center"/>
        <w:rPr>
          <w:rFonts w:ascii="Calibri" w:hAnsi="Calibri" w:cs="Calibri"/>
          <w:b/>
        </w:rPr>
      </w:pPr>
    </w:p>
    <w:p w14:paraId="3D6E204D" w14:textId="2B98E346" w:rsidR="00EA446A" w:rsidRPr="00D37FE2" w:rsidRDefault="00EA446A" w:rsidP="00EA446A">
      <w:pPr>
        <w:jc w:val="center"/>
        <w:rPr>
          <w:rFonts w:ascii="Calibri" w:hAnsi="Calibri" w:cs="Calibri"/>
          <w:sz w:val="22"/>
          <w:szCs w:val="22"/>
        </w:rPr>
      </w:pPr>
      <w:commentRangeStart w:id="3"/>
      <w:proofErr w:type="spellStart"/>
      <w:r w:rsidRPr="00D37FE2">
        <w:rPr>
          <w:rFonts w:ascii="Calibri" w:hAnsi="Calibri" w:cs="Calibri"/>
          <w:sz w:val="22"/>
          <w:szCs w:val="22"/>
        </w:rPr>
        <w:t>Diajukan</w:t>
      </w:r>
      <w:proofErr w:type="spellEnd"/>
      <w:r w:rsidRPr="00D37FE2">
        <w:rPr>
          <w:rFonts w:ascii="Calibri" w:hAnsi="Calibri" w:cs="Calibri"/>
          <w:sz w:val="22"/>
          <w:szCs w:val="22"/>
        </w:rPr>
        <w:t xml:space="preserve"> </w:t>
      </w:r>
      <w:proofErr w:type="spellStart"/>
      <w:r w:rsidRPr="00D37FE2">
        <w:rPr>
          <w:rFonts w:ascii="Calibri" w:hAnsi="Calibri" w:cs="Calibri"/>
          <w:sz w:val="22"/>
          <w:szCs w:val="22"/>
        </w:rPr>
        <w:t>untuk</w:t>
      </w:r>
      <w:proofErr w:type="spellEnd"/>
      <w:r w:rsidRPr="00D37FE2">
        <w:rPr>
          <w:rFonts w:ascii="Calibri" w:hAnsi="Calibri" w:cs="Calibri"/>
          <w:sz w:val="22"/>
          <w:szCs w:val="22"/>
        </w:rPr>
        <w:t xml:space="preserve"> </w:t>
      </w:r>
      <w:proofErr w:type="spellStart"/>
      <w:r w:rsidRPr="00D37FE2">
        <w:rPr>
          <w:rFonts w:ascii="Calibri" w:hAnsi="Calibri" w:cs="Calibri"/>
          <w:sz w:val="22"/>
          <w:szCs w:val="22"/>
        </w:rPr>
        <w:t>memenuhi</w:t>
      </w:r>
      <w:proofErr w:type="spellEnd"/>
      <w:r w:rsidRPr="00D37FE2">
        <w:rPr>
          <w:rFonts w:ascii="Calibri" w:hAnsi="Calibri" w:cs="Calibri"/>
          <w:sz w:val="22"/>
          <w:szCs w:val="22"/>
        </w:rPr>
        <w:t xml:space="preserve"> </w:t>
      </w:r>
      <w:proofErr w:type="spellStart"/>
      <w:r w:rsidRPr="00D37FE2">
        <w:rPr>
          <w:rFonts w:ascii="Calibri" w:hAnsi="Calibri" w:cs="Calibri"/>
          <w:sz w:val="22"/>
          <w:szCs w:val="22"/>
        </w:rPr>
        <w:t>persyaratan</w:t>
      </w:r>
      <w:proofErr w:type="spellEnd"/>
      <w:r w:rsidR="00826297">
        <w:rPr>
          <w:rFonts w:ascii="Calibri" w:hAnsi="Calibri" w:cs="Calibri"/>
          <w:sz w:val="22"/>
          <w:szCs w:val="22"/>
        </w:rPr>
        <w:t xml:space="preserve"> </w:t>
      </w:r>
      <w:proofErr w:type="spellStart"/>
      <w:r w:rsidR="00826297">
        <w:rPr>
          <w:rFonts w:ascii="Calibri" w:hAnsi="Calibri" w:cs="Calibri"/>
          <w:sz w:val="22"/>
          <w:szCs w:val="22"/>
        </w:rPr>
        <w:t>penyelesaian</w:t>
      </w:r>
      <w:proofErr w:type="spellEnd"/>
      <w:r w:rsidR="00826297">
        <w:rPr>
          <w:rFonts w:ascii="Calibri" w:hAnsi="Calibri" w:cs="Calibri"/>
          <w:sz w:val="22"/>
          <w:szCs w:val="22"/>
        </w:rPr>
        <w:t xml:space="preserve"> program Strata 1</w:t>
      </w:r>
      <w:r w:rsidR="00C65B19">
        <w:rPr>
          <w:rFonts w:ascii="Calibri" w:hAnsi="Calibri" w:cs="Calibri"/>
          <w:sz w:val="22"/>
          <w:szCs w:val="22"/>
        </w:rPr>
        <w:t xml:space="preserve"> </w:t>
      </w:r>
    </w:p>
    <w:p w14:paraId="44D9EDA2" w14:textId="77777777" w:rsidR="00EA446A" w:rsidRPr="00D37FE2" w:rsidRDefault="00EA446A" w:rsidP="00EA446A">
      <w:pPr>
        <w:jc w:val="center"/>
        <w:rPr>
          <w:rFonts w:ascii="Calibri" w:hAnsi="Calibri" w:cs="Calibri"/>
          <w:sz w:val="22"/>
          <w:szCs w:val="22"/>
        </w:rPr>
      </w:pPr>
      <w:r w:rsidRPr="00D37FE2">
        <w:rPr>
          <w:rFonts w:ascii="Calibri" w:hAnsi="Calibri" w:cs="Calibri"/>
          <w:sz w:val="22"/>
          <w:szCs w:val="22"/>
        </w:rPr>
        <w:t xml:space="preserve">Program </w:t>
      </w:r>
      <w:proofErr w:type="spellStart"/>
      <w:r w:rsidRPr="00D37FE2">
        <w:rPr>
          <w:rFonts w:ascii="Calibri" w:hAnsi="Calibri" w:cs="Calibri"/>
          <w:sz w:val="22"/>
          <w:szCs w:val="22"/>
        </w:rPr>
        <w:t>Manajemen</w:t>
      </w:r>
      <w:proofErr w:type="spellEnd"/>
      <w:r w:rsidRPr="00D37FE2">
        <w:rPr>
          <w:rFonts w:ascii="Calibri" w:hAnsi="Calibri" w:cs="Calibri"/>
          <w:sz w:val="22"/>
          <w:szCs w:val="22"/>
        </w:rPr>
        <w:t xml:space="preserve"> </w:t>
      </w:r>
      <w:proofErr w:type="spellStart"/>
      <w:r w:rsidRPr="00D37FE2">
        <w:rPr>
          <w:rFonts w:ascii="Calibri" w:hAnsi="Calibri" w:cs="Calibri"/>
          <w:sz w:val="22"/>
          <w:szCs w:val="22"/>
        </w:rPr>
        <w:t>Perhotelan</w:t>
      </w:r>
      <w:proofErr w:type="spellEnd"/>
      <w:r w:rsidRPr="00D37FE2">
        <w:rPr>
          <w:rFonts w:ascii="Calibri" w:hAnsi="Calibri" w:cs="Calibri"/>
          <w:sz w:val="22"/>
          <w:szCs w:val="22"/>
        </w:rPr>
        <w:t xml:space="preserve"> Program </w:t>
      </w:r>
      <w:proofErr w:type="spellStart"/>
      <w:r w:rsidRPr="00D37FE2">
        <w:rPr>
          <w:rFonts w:ascii="Calibri" w:hAnsi="Calibri" w:cs="Calibri"/>
          <w:sz w:val="22"/>
          <w:szCs w:val="22"/>
        </w:rPr>
        <w:t>Studi</w:t>
      </w:r>
      <w:proofErr w:type="spellEnd"/>
      <w:r w:rsidRPr="00D37FE2">
        <w:rPr>
          <w:rFonts w:ascii="Calibri" w:hAnsi="Calibri" w:cs="Calibri"/>
          <w:sz w:val="22"/>
          <w:szCs w:val="22"/>
        </w:rPr>
        <w:t xml:space="preserve"> </w:t>
      </w:r>
      <w:proofErr w:type="spellStart"/>
      <w:r w:rsidRPr="00D37FE2">
        <w:rPr>
          <w:rFonts w:ascii="Calibri" w:hAnsi="Calibri" w:cs="Calibri"/>
          <w:sz w:val="22"/>
          <w:szCs w:val="22"/>
        </w:rPr>
        <w:t>Manajemen</w:t>
      </w:r>
      <w:proofErr w:type="spellEnd"/>
      <w:r w:rsidRPr="00D37FE2">
        <w:rPr>
          <w:rFonts w:ascii="Calibri" w:hAnsi="Calibri" w:cs="Calibri"/>
          <w:sz w:val="22"/>
          <w:szCs w:val="22"/>
        </w:rPr>
        <w:t xml:space="preserve"> </w:t>
      </w:r>
    </w:p>
    <w:p w14:paraId="777E3A83" w14:textId="77777777" w:rsidR="004B257B" w:rsidRPr="00D37FE2" w:rsidRDefault="00EA446A" w:rsidP="00EA446A">
      <w:pPr>
        <w:jc w:val="center"/>
        <w:rPr>
          <w:rFonts w:ascii="Calibri" w:hAnsi="Calibri" w:cs="Calibri"/>
          <w:sz w:val="22"/>
          <w:szCs w:val="22"/>
        </w:rPr>
      </w:pPr>
      <w:proofErr w:type="spellStart"/>
      <w:r w:rsidRPr="00D37FE2">
        <w:rPr>
          <w:rFonts w:ascii="Calibri" w:hAnsi="Calibri" w:cs="Calibri"/>
          <w:sz w:val="22"/>
          <w:szCs w:val="22"/>
        </w:rPr>
        <w:t>Fakultas</w:t>
      </w:r>
      <w:proofErr w:type="spellEnd"/>
      <w:r w:rsidRPr="00D37FE2">
        <w:rPr>
          <w:rFonts w:ascii="Calibri" w:hAnsi="Calibri" w:cs="Calibri"/>
          <w:sz w:val="22"/>
          <w:szCs w:val="22"/>
        </w:rPr>
        <w:t xml:space="preserve"> </w:t>
      </w:r>
      <w:proofErr w:type="spellStart"/>
      <w:r w:rsidRPr="00D37FE2">
        <w:rPr>
          <w:rFonts w:ascii="Calibri" w:hAnsi="Calibri" w:cs="Calibri"/>
          <w:sz w:val="22"/>
          <w:szCs w:val="22"/>
        </w:rPr>
        <w:t>Bisnis</w:t>
      </w:r>
      <w:proofErr w:type="spellEnd"/>
      <w:r w:rsidRPr="00D37FE2">
        <w:rPr>
          <w:rFonts w:ascii="Calibri" w:hAnsi="Calibri" w:cs="Calibri"/>
          <w:sz w:val="22"/>
          <w:szCs w:val="22"/>
        </w:rPr>
        <w:t xml:space="preserve"> dan </w:t>
      </w:r>
      <w:proofErr w:type="spellStart"/>
      <w:r w:rsidRPr="00D37FE2">
        <w:rPr>
          <w:rFonts w:ascii="Calibri" w:hAnsi="Calibri" w:cs="Calibri"/>
          <w:sz w:val="22"/>
          <w:szCs w:val="22"/>
        </w:rPr>
        <w:t>Ekonomi</w:t>
      </w:r>
      <w:proofErr w:type="spellEnd"/>
      <w:r w:rsidRPr="00D37FE2">
        <w:rPr>
          <w:rFonts w:ascii="Calibri" w:hAnsi="Calibri" w:cs="Calibri"/>
          <w:sz w:val="22"/>
          <w:szCs w:val="22"/>
        </w:rPr>
        <w:t xml:space="preserve"> </w:t>
      </w:r>
    </w:p>
    <w:p w14:paraId="4097AB8D" w14:textId="77777777" w:rsidR="00EA446A" w:rsidRPr="00D37FE2" w:rsidRDefault="00EA446A" w:rsidP="00EA446A">
      <w:pPr>
        <w:jc w:val="center"/>
        <w:rPr>
          <w:rFonts w:ascii="Calibri" w:hAnsi="Calibri" w:cs="Calibri"/>
          <w:sz w:val="22"/>
          <w:szCs w:val="22"/>
        </w:rPr>
      </w:pPr>
      <w:r w:rsidRPr="00D37FE2">
        <w:rPr>
          <w:rFonts w:ascii="Calibri" w:hAnsi="Calibri" w:cs="Calibri"/>
          <w:sz w:val="22"/>
          <w:szCs w:val="22"/>
        </w:rPr>
        <w:t>Universitas Kristen Petra</w:t>
      </w:r>
      <w:commentRangeEnd w:id="3"/>
      <w:r w:rsidR="00E503AA">
        <w:rPr>
          <w:rStyle w:val="CommentReference"/>
        </w:rPr>
        <w:commentReference w:id="3"/>
      </w:r>
    </w:p>
    <w:p w14:paraId="159D12B9" w14:textId="77777777" w:rsidR="00EA446A" w:rsidRPr="00D37FE2" w:rsidRDefault="00EA446A" w:rsidP="00331578">
      <w:pPr>
        <w:jc w:val="center"/>
        <w:rPr>
          <w:rFonts w:ascii="Calibri" w:hAnsi="Calibri" w:cs="Calibri"/>
          <w:sz w:val="22"/>
          <w:szCs w:val="22"/>
        </w:rPr>
      </w:pPr>
    </w:p>
    <w:p w14:paraId="45E3F629" w14:textId="77777777" w:rsidR="00EA446A" w:rsidRPr="00D37FE2" w:rsidRDefault="00EA446A" w:rsidP="00331578">
      <w:pPr>
        <w:jc w:val="center"/>
        <w:rPr>
          <w:rFonts w:ascii="Calibri" w:hAnsi="Calibri" w:cs="Calibri"/>
          <w:sz w:val="22"/>
          <w:szCs w:val="22"/>
        </w:rPr>
      </w:pPr>
    </w:p>
    <w:p w14:paraId="55674A26" w14:textId="77777777" w:rsidR="00EA446A" w:rsidRPr="00D37FE2" w:rsidRDefault="00EA446A" w:rsidP="00331578">
      <w:pPr>
        <w:jc w:val="center"/>
        <w:rPr>
          <w:rFonts w:ascii="Calibri" w:hAnsi="Calibri" w:cs="Calibri"/>
          <w:sz w:val="22"/>
          <w:szCs w:val="22"/>
        </w:rPr>
      </w:pPr>
    </w:p>
    <w:p w14:paraId="76948A0A" w14:textId="77777777" w:rsidR="00072339" w:rsidRPr="00D37FE2" w:rsidRDefault="00072339" w:rsidP="00331578">
      <w:pPr>
        <w:jc w:val="center"/>
        <w:rPr>
          <w:rFonts w:ascii="Calibri" w:hAnsi="Calibri" w:cs="Calibri"/>
          <w:sz w:val="22"/>
          <w:szCs w:val="22"/>
        </w:rPr>
      </w:pPr>
      <w:commentRangeStart w:id="4"/>
      <w:r w:rsidRPr="00D37FE2">
        <w:rPr>
          <w:rFonts w:ascii="Calibri" w:hAnsi="Calibri" w:cs="Calibri"/>
          <w:sz w:val="22"/>
          <w:szCs w:val="22"/>
        </w:rPr>
        <w:t>Oleh:</w:t>
      </w:r>
    </w:p>
    <w:p w14:paraId="3B809399" w14:textId="77777777" w:rsidR="00072339" w:rsidRPr="00D37FE2" w:rsidRDefault="00072339" w:rsidP="00331578">
      <w:pPr>
        <w:jc w:val="center"/>
        <w:rPr>
          <w:rFonts w:ascii="Calibri" w:hAnsi="Calibri" w:cs="Calibri"/>
          <w:sz w:val="22"/>
          <w:szCs w:val="22"/>
        </w:rPr>
      </w:pPr>
    </w:p>
    <w:p w14:paraId="4EAB390F" w14:textId="77777777" w:rsidR="00072339" w:rsidRPr="00D37FE2" w:rsidRDefault="00072339" w:rsidP="00331578">
      <w:pPr>
        <w:tabs>
          <w:tab w:val="left" w:pos="4500"/>
        </w:tabs>
        <w:ind w:left="1800"/>
        <w:rPr>
          <w:rFonts w:ascii="Calibri" w:hAnsi="Calibri" w:cs="Calibri"/>
          <w:sz w:val="22"/>
          <w:szCs w:val="22"/>
          <w:lang w:val="id-ID"/>
        </w:rPr>
      </w:pPr>
      <w:r w:rsidRPr="00D37FE2">
        <w:rPr>
          <w:rFonts w:ascii="Calibri" w:hAnsi="Calibri" w:cs="Calibri"/>
          <w:sz w:val="22"/>
          <w:szCs w:val="22"/>
          <w:lang w:val="id-ID"/>
        </w:rPr>
        <w:t>Cindy Setya Wibisono</w:t>
      </w:r>
      <w:r w:rsidRPr="00D37FE2">
        <w:rPr>
          <w:rFonts w:ascii="Calibri" w:hAnsi="Calibri" w:cs="Calibri"/>
          <w:sz w:val="22"/>
          <w:szCs w:val="22"/>
          <w:lang w:val="id-ID"/>
        </w:rPr>
        <w:tab/>
        <w:t>NRP: 3340</w:t>
      </w:r>
      <w:r w:rsidRPr="00D37FE2">
        <w:rPr>
          <w:rFonts w:ascii="Calibri" w:hAnsi="Calibri" w:cs="Calibri"/>
          <w:sz w:val="22"/>
          <w:szCs w:val="22"/>
        </w:rPr>
        <w:t>5</w:t>
      </w:r>
      <w:r w:rsidRPr="00D37FE2">
        <w:rPr>
          <w:rFonts w:ascii="Calibri" w:hAnsi="Calibri" w:cs="Calibri"/>
          <w:sz w:val="22"/>
          <w:szCs w:val="22"/>
          <w:lang w:val="id-ID"/>
        </w:rPr>
        <w:t>001</w:t>
      </w:r>
    </w:p>
    <w:p w14:paraId="19B8E48B" w14:textId="77777777" w:rsidR="00072339" w:rsidRPr="00D37FE2" w:rsidRDefault="00072339" w:rsidP="00331578">
      <w:pPr>
        <w:tabs>
          <w:tab w:val="left" w:pos="4500"/>
        </w:tabs>
        <w:ind w:left="1800"/>
        <w:rPr>
          <w:rFonts w:ascii="Calibri" w:hAnsi="Calibri" w:cs="Calibri"/>
          <w:sz w:val="22"/>
          <w:szCs w:val="22"/>
          <w:lang w:val="id-ID"/>
        </w:rPr>
      </w:pPr>
      <w:r w:rsidRPr="00D37FE2">
        <w:rPr>
          <w:rFonts w:ascii="Calibri" w:hAnsi="Calibri" w:cs="Calibri"/>
          <w:sz w:val="22"/>
          <w:szCs w:val="22"/>
          <w:lang w:val="id-ID"/>
        </w:rPr>
        <w:t xml:space="preserve">Gabriella Kurnia D.  </w:t>
      </w:r>
      <w:r w:rsidRPr="00D37FE2">
        <w:rPr>
          <w:rFonts w:ascii="Calibri" w:hAnsi="Calibri" w:cs="Calibri"/>
          <w:sz w:val="22"/>
          <w:szCs w:val="22"/>
          <w:lang w:val="id-ID"/>
        </w:rPr>
        <w:tab/>
        <w:t>NRP: 3340</w:t>
      </w:r>
      <w:r w:rsidRPr="00D37FE2">
        <w:rPr>
          <w:rFonts w:ascii="Calibri" w:hAnsi="Calibri" w:cs="Calibri"/>
          <w:sz w:val="22"/>
          <w:szCs w:val="22"/>
        </w:rPr>
        <w:t>5</w:t>
      </w:r>
      <w:r w:rsidRPr="00D37FE2">
        <w:rPr>
          <w:rFonts w:ascii="Calibri" w:hAnsi="Calibri" w:cs="Calibri"/>
          <w:sz w:val="22"/>
          <w:szCs w:val="22"/>
          <w:lang w:val="id-ID"/>
        </w:rPr>
        <w:t>032</w:t>
      </w:r>
      <w:commentRangeEnd w:id="4"/>
      <w:r w:rsidR="00E503AA">
        <w:rPr>
          <w:rStyle w:val="CommentReference"/>
        </w:rPr>
        <w:commentReference w:id="4"/>
      </w:r>
    </w:p>
    <w:p w14:paraId="65247825" w14:textId="77777777" w:rsidR="00072339" w:rsidRPr="00D37FE2" w:rsidRDefault="007F417F" w:rsidP="00331578">
      <w:pPr>
        <w:jc w:val="center"/>
        <w:rPr>
          <w:rFonts w:ascii="Calibri" w:hAnsi="Calibri" w:cs="Calibri"/>
          <w:sz w:val="22"/>
          <w:szCs w:val="22"/>
        </w:rPr>
      </w:pPr>
      <w:r w:rsidRPr="00D37FE2">
        <w:rPr>
          <w:rFonts w:ascii="Calibri" w:hAnsi="Calibri" w:cs="Calibri"/>
          <w:sz w:val="22"/>
          <w:szCs w:val="22"/>
        </w:rPr>
        <w:t xml:space="preserve">   </w:t>
      </w:r>
    </w:p>
    <w:p w14:paraId="43220081" w14:textId="77777777" w:rsidR="00072339" w:rsidRPr="004B257B" w:rsidRDefault="00072339" w:rsidP="00331578">
      <w:pPr>
        <w:jc w:val="center"/>
        <w:rPr>
          <w:rFonts w:ascii="Calibri" w:hAnsi="Calibri" w:cs="Calibri"/>
          <w:b/>
          <w:sz w:val="22"/>
          <w:szCs w:val="22"/>
          <w:lang w:val="id-ID"/>
        </w:rPr>
      </w:pPr>
    </w:p>
    <w:p w14:paraId="0A7A1F45" w14:textId="77777777" w:rsidR="00072339" w:rsidRPr="004B257B" w:rsidRDefault="00072339" w:rsidP="00331578">
      <w:pPr>
        <w:jc w:val="center"/>
        <w:rPr>
          <w:rFonts w:ascii="Calibri" w:hAnsi="Calibri" w:cs="Calibri"/>
          <w:b/>
          <w:sz w:val="22"/>
          <w:szCs w:val="22"/>
          <w:lang w:val="id-ID"/>
        </w:rPr>
      </w:pPr>
    </w:p>
    <w:p w14:paraId="0A0E5BB5" w14:textId="77777777" w:rsidR="00072339" w:rsidRPr="004B257B" w:rsidRDefault="00072339" w:rsidP="00331578">
      <w:pPr>
        <w:jc w:val="center"/>
        <w:rPr>
          <w:rFonts w:ascii="Calibri" w:hAnsi="Calibri" w:cs="Calibri"/>
          <w:sz w:val="22"/>
          <w:szCs w:val="22"/>
          <w:lang w:val="sv-SE"/>
        </w:rPr>
      </w:pPr>
      <w:commentRangeStart w:id="5"/>
      <w:r w:rsidRPr="004B257B">
        <w:rPr>
          <w:rFonts w:ascii="Calibri" w:hAnsi="Calibri" w:cs="Calibri"/>
          <w:sz w:val="22"/>
          <w:szCs w:val="22"/>
          <w:lang w:val="id-ID"/>
        </w:rPr>
        <w:t>PROGRAM MANAJEMEN PERHOTELAN</w:t>
      </w:r>
    </w:p>
    <w:p w14:paraId="63E0E6B9" w14:textId="77777777" w:rsidR="00072339" w:rsidRPr="004B257B" w:rsidRDefault="00072339" w:rsidP="00331578">
      <w:pPr>
        <w:jc w:val="center"/>
        <w:rPr>
          <w:rFonts w:ascii="Calibri" w:hAnsi="Calibri" w:cs="Calibri"/>
          <w:sz w:val="22"/>
          <w:szCs w:val="22"/>
          <w:lang w:val="sv-SE"/>
        </w:rPr>
      </w:pPr>
      <w:r w:rsidRPr="004B257B">
        <w:rPr>
          <w:rFonts w:ascii="Calibri" w:hAnsi="Calibri" w:cs="Calibri"/>
          <w:sz w:val="22"/>
          <w:szCs w:val="22"/>
          <w:lang w:val="sv-SE"/>
        </w:rPr>
        <w:t>PROGRAM STUDI MANAJEMEN</w:t>
      </w:r>
      <w:commentRangeEnd w:id="5"/>
      <w:r w:rsidR="00E503AA">
        <w:rPr>
          <w:rStyle w:val="CommentReference"/>
        </w:rPr>
        <w:commentReference w:id="5"/>
      </w:r>
    </w:p>
    <w:p w14:paraId="46003B59" w14:textId="77777777" w:rsidR="00072339" w:rsidRPr="00331578" w:rsidRDefault="00072339" w:rsidP="00331578">
      <w:pPr>
        <w:jc w:val="center"/>
        <w:rPr>
          <w:rFonts w:ascii="Calibri" w:hAnsi="Calibri" w:cs="Calibri"/>
          <w:b/>
          <w:lang w:val="id-ID"/>
        </w:rPr>
      </w:pPr>
    </w:p>
    <w:p w14:paraId="11F18DA4" w14:textId="77777777" w:rsidR="00072339" w:rsidRPr="00331578" w:rsidRDefault="00072339" w:rsidP="00331578">
      <w:pPr>
        <w:jc w:val="center"/>
        <w:rPr>
          <w:rFonts w:ascii="Calibri" w:hAnsi="Calibri" w:cs="Calibri"/>
          <w:b/>
          <w:lang w:val="id-ID"/>
        </w:rPr>
      </w:pPr>
    </w:p>
    <w:p w14:paraId="7AD38AEA" w14:textId="77777777" w:rsidR="00072339" w:rsidRPr="00331578" w:rsidRDefault="00072339" w:rsidP="00331578">
      <w:pPr>
        <w:jc w:val="center"/>
        <w:rPr>
          <w:rFonts w:ascii="Calibri" w:hAnsi="Calibri" w:cs="Calibri"/>
          <w:b/>
          <w:lang w:val="id-ID"/>
        </w:rPr>
      </w:pPr>
    </w:p>
    <w:p w14:paraId="20853802" w14:textId="7593D0E4" w:rsidR="00072339" w:rsidRPr="00331578" w:rsidRDefault="00DB04DB" w:rsidP="00331578">
      <w:pPr>
        <w:jc w:val="center"/>
        <w:rPr>
          <w:rFonts w:ascii="Calibri" w:hAnsi="Calibri" w:cs="Calibri"/>
          <w:b/>
          <w:lang w:val="id-ID"/>
        </w:rPr>
      </w:pPr>
      <w:commentRangeStart w:id="6"/>
      <w:r>
        <w:rPr>
          <w:rFonts w:ascii="Calibri" w:hAnsi="Calibri" w:cs="Calibri"/>
          <w:noProof/>
          <w:lang w:eastAsia="en-US"/>
        </w:rPr>
        <w:drawing>
          <wp:anchor distT="0" distB="0" distL="114300" distR="114300" simplePos="0" relativeHeight="251658240" behindDoc="1" locked="0" layoutInCell="0" allowOverlap="1" wp14:anchorId="0D886311" wp14:editId="6B855827">
            <wp:simplePos x="0" y="0"/>
            <wp:positionH relativeFrom="column">
              <wp:posOffset>2050415</wp:posOffset>
            </wp:positionH>
            <wp:positionV relativeFrom="paragraph">
              <wp:posOffset>55880</wp:posOffset>
            </wp:positionV>
            <wp:extent cx="899795" cy="899795"/>
            <wp:effectExtent l="0" t="0" r="0" b="0"/>
            <wp:wrapNone/>
            <wp:docPr id="34" name="Picture 2" descr="~UK - P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K - PETR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9795" cy="899795"/>
                    </a:xfrm>
                    <a:prstGeom prst="rect">
                      <a:avLst/>
                    </a:prstGeom>
                    <a:noFill/>
                  </pic:spPr>
                </pic:pic>
              </a:graphicData>
            </a:graphic>
            <wp14:sizeRelH relativeFrom="page">
              <wp14:pctWidth>0</wp14:pctWidth>
            </wp14:sizeRelH>
            <wp14:sizeRelV relativeFrom="page">
              <wp14:pctHeight>0</wp14:pctHeight>
            </wp14:sizeRelV>
          </wp:anchor>
        </w:drawing>
      </w:r>
      <w:commentRangeEnd w:id="6"/>
      <w:r w:rsidR="00297B40">
        <w:rPr>
          <w:rStyle w:val="CommentReference"/>
        </w:rPr>
        <w:commentReference w:id="6"/>
      </w:r>
    </w:p>
    <w:p w14:paraId="31C26817" w14:textId="77777777" w:rsidR="00072339" w:rsidRPr="00331578" w:rsidRDefault="00072339" w:rsidP="00331578">
      <w:pPr>
        <w:jc w:val="center"/>
        <w:rPr>
          <w:rFonts w:ascii="Calibri" w:hAnsi="Calibri" w:cs="Calibri"/>
          <w:b/>
          <w:sz w:val="32"/>
          <w:lang w:val="sv-SE"/>
        </w:rPr>
      </w:pPr>
    </w:p>
    <w:p w14:paraId="0A1FF926" w14:textId="77777777" w:rsidR="00072339" w:rsidRPr="00331578" w:rsidRDefault="00072339" w:rsidP="00331578">
      <w:pPr>
        <w:jc w:val="center"/>
        <w:rPr>
          <w:rFonts w:ascii="Calibri" w:hAnsi="Calibri" w:cs="Calibri"/>
          <w:b/>
          <w:sz w:val="32"/>
          <w:lang w:val="sv-SE"/>
        </w:rPr>
      </w:pPr>
    </w:p>
    <w:p w14:paraId="07A5E287" w14:textId="77777777" w:rsidR="00072339" w:rsidRPr="00331578" w:rsidRDefault="00072339" w:rsidP="00331578">
      <w:pPr>
        <w:jc w:val="center"/>
        <w:rPr>
          <w:rFonts w:ascii="Calibri" w:hAnsi="Calibri" w:cs="Calibri"/>
          <w:b/>
          <w:sz w:val="32"/>
          <w:lang w:val="sv-SE"/>
        </w:rPr>
      </w:pPr>
    </w:p>
    <w:p w14:paraId="01EFFF9B" w14:textId="73A66C8F" w:rsidR="00072339" w:rsidRDefault="00072339" w:rsidP="00331578">
      <w:pPr>
        <w:jc w:val="center"/>
        <w:rPr>
          <w:rFonts w:ascii="Calibri" w:hAnsi="Calibri" w:cs="Calibri"/>
          <w:b/>
          <w:sz w:val="32"/>
          <w:lang w:val="sv-SE"/>
        </w:rPr>
      </w:pPr>
    </w:p>
    <w:p w14:paraId="6F2D9760" w14:textId="3E69544B" w:rsidR="00072339" w:rsidRDefault="00072339" w:rsidP="00331578">
      <w:pPr>
        <w:jc w:val="center"/>
        <w:rPr>
          <w:rFonts w:ascii="Calibri" w:hAnsi="Calibri" w:cs="Calibri"/>
          <w:b/>
          <w:lang w:val="id-ID"/>
        </w:rPr>
      </w:pPr>
    </w:p>
    <w:p w14:paraId="69D39D7B" w14:textId="77777777" w:rsidR="00D4571B" w:rsidRPr="00331578" w:rsidRDefault="00D4571B" w:rsidP="00331578">
      <w:pPr>
        <w:jc w:val="center"/>
        <w:rPr>
          <w:rFonts w:ascii="Calibri" w:hAnsi="Calibri" w:cs="Calibri"/>
          <w:b/>
          <w:lang w:val="id-ID"/>
        </w:rPr>
      </w:pPr>
    </w:p>
    <w:p w14:paraId="43153550" w14:textId="77777777" w:rsidR="00072339" w:rsidRPr="00331578" w:rsidRDefault="00072339" w:rsidP="00331578">
      <w:pPr>
        <w:jc w:val="center"/>
        <w:rPr>
          <w:rFonts w:ascii="Calibri" w:hAnsi="Calibri" w:cs="Calibri"/>
          <w:b/>
          <w:sz w:val="28"/>
          <w:lang w:val="id-ID"/>
        </w:rPr>
      </w:pPr>
      <w:commentRangeStart w:id="7"/>
      <w:r w:rsidRPr="00331578">
        <w:rPr>
          <w:rFonts w:ascii="Calibri" w:hAnsi="Calibri" w:cs="Calibri"/>
          <w:b/>
          <w:sz w:val="28"/>
          <w:lang w:val="id-ID"/>
        </w:rPr>
        <w:t xml:space="preserve">FAKULTAS </w:t>
      </w:r>
      <w:r w:rsidR="00331578">
        <w:rPr>
          <w:rFonts w:ascii="Calibri" w:hAnsi="Calibri" w:cs="Calibri"/>
          <w:b/>
          <w:sz w:val="28"/>
        </w:rPr>
        <w:t xml:space="preserve">BISNIS DAN </w:t>
      </w:r>
      <w:r w:rsidRPr="00331578">
        <w:rPr>
          <w:rFonts w:ascii="Calibri" w:hAnsi="Calibri" w:cs="Calibri"/>
          <w:b/>
          <w:sz w:val="28"/>
          <w:lang w:val="id-ID"/>
        </w:rPr>
        <w:t xml:space="preserve">EKONOMI </w:t>
      </w:r>
    </w:p>
    <w:p w14:paraId="1FAB1D26" w14:textId="77777777" w:rsidR="00072339" w:rsidRPr="00331578" w:rsidRDefault="00072339" w:rsidP="00331578">
      <w:pPr>
        <w:jc w:val="center"/>
        <w:rPr>
          <w:rFonts w:ascii="Calibri" w:hAnsi="Calibri" w:cs="Calibri"/>
          <w:b/>
          <w:sz w:val="28"/>
          <w:lang w:val="id-ID"/>
        </w:rPr>
      </w:pPr>
      <w:r w:rsidRPr="00331578">
        <w:rPr>
          <w:rFonts w:ascii="Calibri" w:hAnsi="Calibri" w:cs="Calibri"/>
          <w:b/>
          <w:sz w:val="28"/>
          <w:lang w:val="id-ID"/>
        </w:rPr>
        <w:t>UNIVERSITAS KRISTEN PETRA</w:t>
      </w:r>
    </w:p>
    <w:p w14:paraId="028A018B" w14:textId="77777777" w:rsidR="00072339" w:rsidRPr="00331578" w:rsidRDefault="00072339" w:rsidP="00331578">
      <w:pPr>
        <w:jc w:val="center"/>
        <w:rPr>
          <w:rFonts w:ascii="Calibri" w:hAnsi="Calibri" w:cs="Calibri"/>
          <w:b/>
          <w:sz w:val="28"/>
          <w:lang w:val="id-ID"/>
        </w:rPr>
      </w:pPr>
      <w:r w:rsidRPr="00331578">
        <w:rPr>
          <w:rFonts w:ascii="Calibri" w:hAnsi="Calibri" w:cs="Calibri"/>
          <w:b/>
          <w:sz w:val="28"/>
          <w:lang w:val="id-ID"/>
        </w:rPr>
        <w:t>SURABAYA</w:t>
      </w:r>
    </w:p>
    <w:p w14:paraId="0D741950" w14:textId="5A2112D7" w:rsidR="00434A0D" w:rsidRDefault="00DB04DB" w:rsidP="008F2A75">
      <w:pPr>
        <w:jc w:val="center"/>
        <w:rPr>
          <w:rFonts w:ascii="Calibri" w:hAnsi="Calibri" w:cs="Calibri"/>
          <w:b/>
          <w:sz w:val="28"/>
          <w:lang w:val="id-ID"/>
        </w:rPr>
      </w:pPr>
      <w:r>
        <w:rPr>
          <w:noProof/>
          <w:lang w:eastAsia="en-US"/>
        </w:rPr>
        <mc:AlternateContent>
          <mc:Choice Requires="wps">
            <w:drawing>
              <wp:anchor distT="45720" distB="45720" distL="114300" distR="114300" simplePos="0" relativeHeight="251657216" behindDoc="0" locked="0" layoutInCell="1" allowOverlap="1" wp14:anchorId="43BB66E6" wp14:editId="4C04403C">
                <wp:simplePos x="0" y="0"/>
                <wp:positionH relativeFrom="column">
                  <wp:posOffset>2371725</wp:posOffset>
                </wp:positionH>
                <wp:positionV relativeFrom="paragraph">
                  <wp:posOffset>267970</wp:posOffset>
                </wp:positionV>
                <wp:extent cx="305435" cy="257175"/>
                <wp:effectExtent l="3810" t="254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BC5BE6" w14:textId="5B82924B" w:rsidR="00FE601F" w:rsidRDefault="00FE601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3BB66E6" id="_x0000_t202" coordsize="21600,21600" o:spt="202" path="m,l,21600r21600,l21600,xe">
                <v:stroke joinstyle="miter"/>
                <v:path gradientshapeok="t" o:connecttype="rect"/>
              </v:shapetype>
              <v:shape id="Text Box 2" o:spid="_x0000_s1026" type="#_x0000_t202" style="position:absolute;left:0;text-align:left;margin-left:186.75pt;margin-top:21.1pt;width:24.05pt;height:20.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" stroked="f">
                <v:textbox>
                  <w:txbxContent>
                    <w:p w14:paraId="28BC5BE6" w14:textId="5B82924B" w:rsidR="00FE601F" w:rsidRDefault="00FE601F"/>
                  </w:txbxContent>
                </v:textbox>
                <w10:wrap type="square"/>
              </v:shape>
            </w:pict>
          </mc:Fallback>
        </mc:AlternateContent>
      </w:r>
      <w:r w:rsidR="00072339" w:rsidRPr="00331578">
        <w:rPr>
          <w:rFonts w:ascii="Calibri" w:hAnsi="Calibri" w:cs="Calibri"/>
          <w:b/>
          <w:sz w:val="28"/>
          <w:lang w:val="id-ID"/>
        </w:rPr>
        <w:t>2010</w:t>
      </w:r>
      <w:commentRangeEnd w:id="7"/>
      <w:r w:rsidR="00E503AA">
        <w:rPr>
          <w:rStyle w:val="CommentReference"/>
        </w:rPr>
        <w:commentReference w:id="7"/>
      </w:r>
    </w:p>
    <w:p w14:paraId="2D002B44" w14:textId="77777777" w:rsidR="00980A7C" w:rsidRDefault="00980A7C" w:rsidP="008F2A75">
      <w:pPr>
        <w:jc w:val="center"/>
        <w:rPr>
          <w:rFonts w:ascii="Calibri" w:hAnsi="Calibri" w:cs="Calibri"/>
          <w:b/>
          <w:sz w:val="28"/>
          <w:lang w:val="id-ID"/>
        </w:rPr>
      </w:pPr>
    </w:p>
    <w:p w14:paraId="4F009D13" w14:textId="77777777" w:rsidR="00CD4882" w:rsidRDefault="00CD4882" w:rsidP="00434A0D">
      <w:pPr>
        <w:ind w:hanging="33"/>
        <w:jc w:val="center"/>
        <w:rPr>
          <w:rFonts w:ascii="Calibri" w:hAnsi="Calibri" w:cs="Calibri"/>
          <w:b/>
          <w:bCs/>
          <w:color w:val="000000"/>
          <w:sz w:val="22"/>
          <w:szCs w:val="22"/>
        </w:rPr>
        <w:sectPr w:rsidR="00CD4882" w:rsidSect="00CD4882">
          <w:footerReference w:type="even" r:id="rId13"/>
          <w:footerReference w:type="first" r:id="rId14"/>
          <w:pgSz w:w="11907" w:h="16840" w:code="9"/>
          <w:pgMar w:top="1701" w:right="1701" w:bottom="1701" w:left="1701" w:header="851" w:footer="1418" w:gutter="0"/>
          <w:pgNumType w:fmt="lowerRoman" w:start="1"/>
          <w:cols w:space="720"/>
          <w:docGrid w:linePitch="360"/>
        </w:sectPr>
      </w:pPr>
    </w:p>
    <w:p w14:paraId="39FBBE1D" w14:textId="14605745" w:rsidR="00434A0D" w:rsidRPr="00002CF4" w:rsidRDefault="00434A0D" w:rsidP="00434A0D">
      <w:pPr>
        <w:ind w:hanging="33"/>
        <w:jc w:val="center"/>
        <w:rPr>
          <w:rFonts w:ascii="Calibri" w:hAnsi="Calibri" w:cs="Calibri"/>
          <w:b/>
          <w:bCs/>
          <w:color w:val="000000"/>
          <w:sz w:val="22"/>
          <w:szCs w:val="22"/>
        </w:rPr>
      </w:pPr>
      <w:commentRangeStart w:id="8"/>
      <w:r w:rsidRPr="00002CF4">
        <w:rPr>
          <w:rFonts w:ascii="Calibri" w:hAnsi="Calibri" w:cs="Calibri"/>
          <w:b/>
          <w:bCs/>
          <w:color w:val="000000"/>
          <w:sz w:val="22"/>
          <w:szCs w:val="22"/>
        </w:rPr>
        <w:lastRenderedPageBreak/>
        <w:t>LEMBAR PENGESAHAN</w:t>
      </w:r>
      <w:commentRangeEnd w:id="8"/>
      <w:r w:rsidR="00DE32A4">
        <w:rPr>
          <w:rStyle w:val="CommentReference"/>
        </w:rPr>
        <w:commentReference w:id="8"/>
      </w:r>
    </w:p>
    <w:p w14:paraId="09B921A3" w14:textId="77777777" w:rsidR="00434A0D" w:rsidRPr="00D37FE2" w:rsidRDefault="00434A0D" w:rsidP="00434A0D">
      <w:pPr>
        <w:ind w:hanging="33"/>
        <w:jc w:val="center"/>
        <w:rPr>
          <w:b/>
          <w:bCs/>
          <w:color w:val="000000"/>
          <w:sz w:val="22"/>
          <w:szCs w:val="22"/>
        </w:rPr>
      </w:pPr>
    </w:p>
    <w:p w14:paraId="1E4C23C3" w14:textId="77777777" w:rsidR="00434A0D" w:rsidRPr="00D37FE2" w:rsidRDefault="00434A0D" w:rsidP="00434A0D">
      <w:pPr>
        <w:ind w:hanging="33"/>
        <w:jc w:val="center"/>
        <w:rPr>
          <w:b/>
          <w:bCs/>
          <w:color w:val="000000"/>
          <w:sz w:val="22"/>
          <w:szCs w:val="22"/>
        </w:rPr>
      </w:pPr>
    </w:p>
    <w:p w14:paraId="6A04B67F" w14:textId="77777777" w:rsidR="00434A0D" w:rsidRPr="00002CF4" w:rsidRDefault="00434A0D" w:rsidP="00434A0D">
      <w:pPr>
        <w:jc w:val="center"/>
        <w:rPr>
          <w:rFonts w:ascii="Calibri" w:hAnsi="Calibri" w:cs="Calibri"/>
          <w:b/>
          <w:bCs/>
          <w:color w:val="000000"/>
          <w:sz w:val="22"/>
          <w:szCs w:val="22"/>
        </w:rPr>
      </w:pPr>
      <w:commentRangeStart w:id="9"/>
      <w:r w:rsidRPr="00002CF4">
        <w:rPr>
          <w:rFonts w:ascii="Calibri" w:hAnsi="Calibri" w:cs="Calibri"/>
          <w:b/>
          <w:bCs/>
          <w:color w:val="000000"/>
          <w:sz w:val="22"/>
          <w:szCs w:val="22"/>
        </w:rPr>
        <w:t>SKRIPSI</w:t>
      </w:r>
      <w:commentRangeEnd w:id="9"/>
      <w:r w:rsidR="00DE32A4">
        <w:rPr>
          <w:rStyle w:val="CommentReference"/>
        </w:rPr>
        <w:commentReference w:id="9"/>
      </w:r>
    </w:p>
    <w:p w14:paraId="51DA0AFD" w14:textId="77777777" w:rsidR="00434A0D" w:rsidRPr="00D37FE2" w:rsidRDefault="00434A0D" w:rsidP="00434A0D">
      <w:pPr>
        <w:jc w:val="center"/>
        <w:rPr>
          <w:b/>
          <w:bCs/>
          <w:color w:val="000000"/>
          <w:sz w:val="22"/>
          <w:szCs w:val="22"/>
        </w:rPr>
      </w:pPr>
    </w:p>
    <w:p w14:paraId="34E4787B" w14:textId="77777777" w:rsidR="00434A0D" w:rsidRPr="00D37FE2" w:rsidRDefault="00434A0D" w:rsidP="00434A0D">
      <w:pPr>
        <w:ind w:firstLine="4060"/>
        <w:jc w:val="both"/>
        <w:rPr>
          <w:b/>
          <w:bCs/>
          <w:color w:val="000000"/>
          <w:sz w:val="22"/>
          <w:szCs w:val="22"/>
        </w:rPr>
      </w:pPr>
    </w:p>
    <w:p w14:paraId="3BEEE817" w14:textId="77777777" w:rsidR="00434A0D" w:rsidRPr="00331578" w:rsidRDefault="00434A0D" w:rsidP="00434A0D">
      <w:pPr>
        <w:jc w:val="center"/>
        <w:rPr>
          <w:rFonts w:ascii="Calibri" w:hAnsi="Calibri" w:cs="Calibri"/>
          <w:b/>
          <w:sz w:val="28"/>
          <w:szCs w:val="28"/>
          <w:lang w:val="id-ID"/>
        </w:rPr>
      </w:pPr>
      <w:commentRangeStart w:id="10"/>
      <w:r w:rsidRPr="00331578">
        <w:rPr>
          <w:rFonts w:ascii="Calibri" w:hAnsi="Calibri" w:cs="Calibri"/>
          <w:b/>
          <w:sz w:val="28"/>
          <w:szCs w:val="28"/>
          <w:lang w:val="id-ID"/>
        </w:rPr>
        <w:t xml:space="preserve">ANALISA PENGARUH </w:t>
      </w:r>
      <w:r w:rsidRPr="00331578">
        <w:rPr>
          <w:rFonts w:ascii="Calibri" w:hAnsi="Calibri" w:cs="Calibri"/>
          <w:b/>
          <w:i/>
          <w:sz w:val="28"/>
          <w:szCs w:val="28"/>
          <w:lang w:val="id-ID"/>
        </w:rPr>
        <w:t xml:space="preserve">BRAND, PACKAGING </w:t>
      </w:r>
      <w:r w:rsidRPr="004859ED">
        <w:rPr>
          <w:rFonts w:ascii="Calibri" w:hAnsi="Calibri" w:cs="Calibri"/>
          <w:b/>
          <w:iCs/>
          <w:sz w:val="28"/>
          <w:szCs w:val="28"/>
          <w:lang w:val="id-ID"/>
        </w:rPr>
        <w:t>DAN</w:t>
      </w:r>
      <w:r w:rsidRPr="00331578">
        <w:rPr>
          <w:rFonts w:ascii="Calibri" w:hAnsi="Calibri" w:cs="Calibri"/>
          <w:b/>
          <w:i/>
          <w:sz w:val="28"/>
          <w:szCs w:val="28"/>
          <w:lang w:val="id-ID"/>
        </w:rPr>
        <w:t xml:space="preserve"> LABELING </w:t>
      </w:r>
      <w:r w:rsidRPr="004859ED">
        <w:rPr>
          <w:rFonts w:ascii="Calibri" w:hAnsi="Calibri" w:cs="Calibri"/>
          <w:b/>
          <w:iCs/>
          <w:sz w:val="28"/>
          <w:szCs w:val="28"/>
          <w:lang w:val="id-ID"/>
        </w:rPr>
        <w:t>TERHADAP KEPUTUSAN PEMBELIAN PRODUK “IGOR’S PASTRY”</w:t>
      </w:r>
      <w:r w:rsidRPr="00331578">
        <w:rPr>
          <w:rFonts w:ascii="Calibri" w:hAnsi="Calibri" w:cs="Calibri"/>
          <w:b/>
          <w:i/>
          <w:sz w:val="28"/>
          <w:szCs w:val="28"/>
          <w:lang w:val="id-ID"/>
        </w:rPr>
        <w:t xml:space="preserve"> </w:t>
      </w:r>
      <w:r w:rsidRPr="00331578">
        <w:rPr>
          <w:rFonts w:ascii="Calibri" w:hAnsi="Calibri" w:cs="Calibri"/>
          <w:b/>
          <w:sz w:val="28"/>
          <w:szCs w:val="28"/>
          <w:lang w:val="id-ID"/>
        </w:rPr>
        <w:t>SURABAYA</w:t>
      </w:r>
      <w:commentRangeEnd w:id="10"/>
      <w:r w:rsidR="00DE32A4">
        <w:rPr>
          <w:rStyle w:val="CommentReference"/>
        </w:rPr>
        <w:commentReference w:id="10"/>
      </w:r>
    </w:p>
    <w:p w14:paraId="574A994A" w14:textId="77777777" w:rsidR="00434A0D" w:rsidRDefault="00434A0D" w:rsidP="00434A0D">
      <w:pPr>
        <w:jc w:val="center"/>
        <w:rPr>
          <w:rFonts w:eastAsia="Times New Roman"/>
          <w:b/>
          <w:sz w:val="23"/>
          <w:szCs w:val="23"/>
        </w:rPr>
      </w:pPr>
    </w:p>
    <w:p w14:paraId="63E78B0A" w14:textId="77777777" w:rsidR="00434A0D" w:rsidRDefault="00434A0D" w:rsidP="00434A0D">
      <w:pPr>
        <w:jc w:val="center"/>
        <w:rPr>
          <w:rFonts w:eastAsia="Times New Roman"/>
          <w:b/>
          <w:sz w:val="23"/>
          <w:szCs w:val="23"/>
        </w:rPr>
      </w:pPr>
    </w:p>
    <w:p w14:paraId="44CDF2B2" w14:textId="77777777" w:rsidR="00434A0D" w:rsidRPr="004B257B" w:rsidRDefault="00434A0D" w:rsidP="00434A0D">
      <w:pPr>
        <w:jc w:val="center"/>
        <w:rPr>
          <w:rFonts w:ascii="Calibri" w:hAnsi="Calibri" w:cs="Calibri"/>
          <w:sz w:val="22"/>
          <w:szCs w:val="22"/>
        </w:rPr>
      </w:pPr>
      <w:r w:rsidRPr="004B257B">
        <w:rPr>
          <w:rFonts w:ascii="Calibri" w:hAnsi="Calibri" w:cs="Calibri"/>
          <w:sz w:val="22"/>
          <w:szCs w:val="22"/>
        </w:rPr>
        <w:t>Oleh:</w:t>
      </w:r>
    </w:p>
    <w:p w14:paraId="2BE47E5E" w14:textId="77777777" w:rsidR="00434A0D" w:rsidRPr="004B257B" w:rsidRDefault="00434A0D" w:rsidP="00C9222C">
      <w:pPr>
        <w:jc w:val="right"/>
        <w:rPr>
          <w:rFonts w:ascii="Calibri" w:hAnsi="Calibri" w:cs="Calibri"/>
          <w:sz w:val="22"/>
          <w:szCs w:val="22"/>
        </w:rPr>
      </w:pPr>
    </w:p>
    <w:p w14:paraId="77D09E9B" w14:textId="77777777" w:rsidR="00434A0D" w:rsidRPr="00002CF4" w:rsidRDefault="00434A0D" w:rsidP="00434A0D">
      <w:pPr>
        <w:tabs>
          <w:tab w:val="left" w:pos="4500"/>
        </w:tabs>
        <w:ind w:left="1800"/>
        <w:rPr>
          <w:rFonts w:ascii="Calibri" w:hAnsi="Calibri" w:cs="Calibri"/>
          <w:sz w:val="22"/>
          <w:szCs w:val="22"/>
          <w:lang w:val="id-ID"/>
        </w:rPr>
      </w:pPr>
      <w:r w:rsidRPr="00002CF4">
        <w:rPr>
          <w:rFonts w:ascii="Calibri" w:hAnsi="Calibri" w:cs="Calibri"/>
          <w:sz w:val="22"/>
          <w:szCs w:val="22"/>
          <w:lang w:val="id-ID"/>
        </w:rPr>
        <w:t>Cindy Setya Wibisono</w:t>
      </w:r>
      <w:r w:rsidRPr="00002CF4">
        <w:rPr>
          <w:rFonts w:ascii="Calibri" w:hAnsi="Calibri" w:cs="Calibri"/>
          <w:sz w:val="22"/>
          <w:szCs w:val="22"/>
          <w:lang w:val="id-ID"/>
        </w:rPr>
        <w:tab/>
        <w:t>NRP: 3340</w:t>
      </w:r>
      <w:r w:rsidRPr="00002CF4">
        <w:rPr>
          <w:rFonts w:ascii="Calibri" w:hAnsi="Calibri" w:cs="Calibri"/>
          <w:sz w:val="22"/>
          <w:szCs w:val="22"/>
        </w:rPr>
        <w:t>5</w:t>
      </w:r>
      <w:r w:rsidRPr="00002CF4">
        <w:rPr>
          <w:rFonts w:ascii="Calibri" w:hAnsi="Calibri" w:cs="Calibri"/>
          <w:sz w:val="22"/>
          <w:szCs w:val="22"/>
          <w:lang w:val="id-ID"/>
        </w:rPr>
        <w:t>001</w:t>
      </w:r>
    </w:p>
    <w:p w14:paraId="1961A4EF" w14:textId="77777777" w:rsidR="00434A0D" w:rsidRPr="00002CF4" w:rsidRDefault="00434A0D" w:rsidP="00434A0D">
      <w:pPr>
        <w:tabs>
          <w:tab w:val="left" w:pos="4500"/>
        </w:tabs>
        <w:ind w:left="1800"/>
        <w:rPr>
          <w:rFonts w:ascii="Calibri" w:hAnsi="Calibri" w:cs="Calibri"/>
          <w:sz w:val="22"/>
          <w:szCs w:val="22"/>
          <w:lang w:val="id-ID"/>
        </w:rPr>
      </w:pPr>
      <w:r w:rsidRPr="00002CF4">
        <w:rPr>
          <w:rFonts w:ascii="Calibri" w:hAnsi="Calibri" w:cs="Calibri"/>
          <w:sz w:val="22"/>
          <w:szCs w:val="22"/>
          <w:lang w:val="id-ID"/>
        </w:rPr>
        <w:t xml:space="preserve">Gabriella Kurnia D.  </w:t>
      </w:r>
      <w:r w:rsidRPr="00002CF4">
        <w:rPr>
          <w:rFonts w:ascii="Calibri" w:hAnsi="Calibri" w:cs="Calibri"/>
          <w:sz w:val="22"/>
          <w:szCs w:val="22"/>
          <w:lang w:val="id-ID"/>
        </w:rPr>
        <w:tab/>
        <w:t>NRP: 3340</w:t>
      </w:r>
      <w:r w:rsidRPr="00002CF4">
        <w:rPr>
          <w:rFonts w:ascii="Calibri" w:hAnsi="Calibri" w:cs="Calibri"/>
          <w:sz w:val="22"/>
          <w:szCs w:val="22"/>
        </w:rPr>
        <w:t>5</w:t>
      </w:r>
      <w:r w:rsidRPr="00002CF4">
        <w:rPr>
          <w:rFonts w:ascii="Calibri" w:hAnsi="Calibri" w:cs="Calibri"/>
          <w:sz w:val="22"/>
          <w:szCs w:val="22"/>
          <w:lang w:val="id-ID"/>
        </w:rPr>
        <w:t>032</w:t>
      </w:r>
    </w:p>
    <w:p w14:paraId="52012BC8" w14:textId="77777777" w:rsidR="00434A0D" w:rsidRPr="00002CF4" w:rsidRDefault="00434A0D" w:rsidP="00434A0D">
      <w:pPr>
        <w:jc w:val="center"/>
        <w:rPr>
          <w:rFonts w:ascii="Calibri" w:eastAsia="Times New Roman" w:hAnsi="Calibri" w:cs="Calibri"/>
          <w:b/>
          <w:sz w:val="23"/>
          <w:szCs w:val="23"/>
        </w:rPr>
      </w:pPr>
    </w:p>
    <w:p w14:paraId="11F97206" w14:textId="77777777" w:rsidR="00434A0D" w:rsidRPr="00002CF4" w:rsidRDefault="00434A0D" w:rsidP="00434A0D">
      <w:pPr>
        <w:ind w:firstLine="2580"/>
        <w:jc w:val="both"/>
        <w:rPr>
          <w:rFonts w:ascii="Calibri" w:hAnsi="Calibri" w:cs="Calibri"/>
          <w:color w:val="000000"/>
          <w:sz w:val="23"/>
          <w:szCs w:val="23"/>
        </w:rPr>
      </w:pPr>
      <w:r w:rsidRPr="00002CF4">
        <w:rPr>
          <w:rFonts w:ascii="Calibri" w:hAnsi="Calibri" w:cs="Calibri"/>
          <w:color w:val="000000"/>
          <w:sz w:val="23"/>
          <w:szCs w:val="23"/>
        </w:rPr>
        <w:t xml:space="preserve"> </w:t>
      </w:r>
    </w:p>
    <w:p w14:paraId="299805E8" w14:textId="77777777" w:rsidR="00434A0D" w:rsidRPr="00002CF4" w:rsidRDefault="00434A0D" w:rsidP="00434A0D">
      <w:pPr>
        <w:ind w:firstLine="2580"/>
        <w:jc w:val="both"/>
        <w:rPr>
          <w:rFonts w:ascii="Calibri" w:hAnsi="Calibri" w:cs="Calibri"/>
          <w:color w:val="000000"/>
          <w:sz w:val="23"/>
          <w:szCs w:val="23"/>
        </w:rPr>
      </w:pPr>
    </w:p>
    <w:p w14:paraId="482751D3" w14:textId="77777777" w:rsidR="00434A0D" w:rsidRPr="00002CF4" w:rsidRDefault="00434A0D" w:rsidP="00434A0D">
      <w:pPr>
        <w:jc w:val="center"/>
        <w:rPr>
          <w:rFonts w:ascii="Calibri" w:hAnsi="Calibri" w:cs="Calibri"/>
          <w:color w:val="000000"/>
          <w:sz w:val="22"/>
          <w:szCs w:val="22"/>
        </w:rPr>
      </w:pPr>
      <w:proofErr w:type="spellStart"/>
      <w:r w:rsidRPr="00002CF4">
        <w:rPr>
          <w:rFonts w:ascii="Calibri" w:hAnsi="Calibri" w:cs="Calibri"/>
          <w:color w:val="000000"/>
          <w:sz w:val="22"/>
          <w:szCs w:val="22"/>
        </w:rPr>
        <w:t>Diterima</w:t>
      </w:r>
      <w:proofErr w:type="spellEnd"/>
      <w:r w:rsidRPr="00002CF4">
        <w:rPr>
          <w:rFonts w:ascii="Calibri" w:hAnsi="Calibri" w:cs="Calibri"/>
          <w:color w:val="000000"/>
          <w:sz w:val="22"/>
          <w:szCs w:val="22"/>
        </w:rPr>
        <w:t xml:space="preserve"> oleh:</w:t>
      </w:r>
    </w:p>
    <w:p w14:paraId="277ADC80" w14:textId="77777777" w:rsidR="00434A0D" w:rsidRPr="00002CF4" w:rsidRDefault="00434A0D" w:rsidP="00434A0D">
      <w:pPr>
        <w:jc w:val="center"/>
        <w:rPr>
          <w:rFonts w:ascii="Calibri" w:hAnsi="Calibri" w:cs="Calibri"/>
          <w:color w:val="000000"/>
          <w:sz w:val="22"/>
          <w:szCs w:val="22"/>
        </w:rPr>
      </w:pPr>
    </w:p>
    <w:p w14:paraId="2F69F3F7" w14:textId="77777777" w:rsidR="00434A0D" w:rsidRPr="00002CF4" w:rsidRDefault="00434A0D" w:rsidP="00434A0D">
      <w:pPr>
        <w:jc w:val="center"/>
        <w:rPr>
          <w:rFonts w:ascii="Calibri" w:hAnsi="Calibri" w:cs="Calibri"/>
          <w:color w:val="000000"/>
          <w:sz w:val="22"/>
          <w:szCs w:val="22"/>
        </w:rPr>
      </w:pPr>
      <w:r w:rsidRPr="00002CF4">
        <w:rPr>
          <w:rFonts w:ascii="Calibri" w:hAnsi="Calibri" w:cs="Calibri"/>
          <w:color w:val="000000"/>
          <w:sz w:val="22"/>
          <w:szCs w:val="22"/>
        </w:rPr>
        <w:t>Program</w:t>
      </w:r>
      <w:r w:rsidRPr="00002CF4">
        <w:rPr>
          <w:rFonts w:ascii="Calibri" w:hAnsi="Calibri" w:cs="Calibri"/>
          <w:i/>
          <w:iCs/>
          <w:color w:val="000000"/>
          <w:sz w:val="22"/>
          <w:szCs w:val="22"/>
        </w:rPr>
        <w:t xml:space="preserve"> </w:t>
      </w:r>
      <w:proofErr w:type="spellStart"/>
      <w:r w:rsidRPr="00002CF4">
        <w:rPr>
          <w:rFonts w:ascii="Calibri" w:hAnsi="Calibri" w:cs="Calibri"/>
          <w:color w:val="000000"/>
          <w:sz w:val="22"/>
          <w:szCs w:val="22"/>
        </w:rPr>
        <w:t>Manajemen</w:t>
      </w:r>
      <w:proofErr w:type="spellEnd"/>
      <w:r w:rsidRPr="00002CF4">
        <w:rPr>
          <w:rFonts w:ascii="Calibri" w:hAnsi="Calibri" w:cs="Calibri"/>
          <w:color w:val="000000"/>
          <w:sz w:val="22"/>
          <w:szCs w:val="22"/>
        </w:rPr>
        <w:t xml:space="preserve"> </w:t>
      </w:r>
      <w:proofErr w:type="spellStart"/>
      <w:r w:rsidRPr="00002CF4">
        <w:rPr>
          <w:rFonts w:ascii="Calibri" w:hAnsi="Calibri" w:cs="Calibri"/>
          <w:color w:val="000000"/>
          <w:sz w:val="22"/>
          <w:szCs w:val="22"/>
        </w:rPr>
        <w:t>Perhotelan</w:t>
      </w:r>
      <w:proofErr w:type="spellEnd"/>
      <w:r w:rsidRPr="00002CF4">
        <w:rPr>
          <w:rFonts w:ascii="Calibri" w:hAnsi="Calibri" w:cs="Calibri"/>
          <w:color w:val="000000"/>
          <w:sz w:val="22"/>
          <w:szCs w:val="22"/>
        </w:rPr>
        <w:t xml:space="preserve"> Program </w:t>
      </w:r>
      <w:proofErr w:type="spellStart"/>
      <w:r w:rsidRPr="00002CF4">
        <w:rPr>
          <w:rFonts w:ascii="Calibri" w:hAnsi="Calibri" w:cs="Calibri"/>
          <w:color w:val="000000"/>
          <w:sz w:val="22"/>
          <w:szCs w:val="22"/>
        </w:rPr>
        <w:t>Studi</w:t>
      </w:r>
      <w:proofErr w:type="spellEnd"/>
      <w:r w:rsidRPr="00002CF4">
        <w:rPr>
          <w:rFonts w:ascii="Calibri" w:hAnsi="Calibri" w:cs="Calibri"/>
          <w:color w:val="000000"/>
          <w:sz w:val="22"/>
          <w:szCs w:val="22"/>
        </w:rPr>
        <w:t xml:space="preserve"> </w:t>
      </w:r>
      <w:proofErr w:type="spellStart"/>
      <w:r w:rsidRPr="00002CF4">
        <w:rPr>
          <w:rFonts w:ascii="Calibri" w:hAnsi="Calibri" w:cs="Calibri"/>
          <w:color w:val="000000"/>
          <w:sz w:val="22"/>
          <w:szCs w:val="22"/>
        </w:rPr>
        <w:t>Manajemen</w:t>
      </w:r>
      <w:proofErr w:type="spellEnd"/>
    </w:p>
    <w:p w14:paraId="0EC11FED" w14:textId="77777777" w:rsidR="00215D82" w:rsidRPr="00002CF4" w:rsidRDefault="00434A0D" w:rsidP="00434A0D">
      <w:pPr>
        <w:jc w:val="center"/>
        <w:rPr>
          <w:rFonts w:ascii="Calibri" w:hAnsi="Calibri" w:cs="Calibri"/>
          <w:color w:val="000000"/>
          <w:sz w:val="22"/>
          <w:szCs w:val="22"/>
        </w:rPr>
      </w:pPr>
      <w:proofErr w:type="spellStart"/>
      <w:r w:rsidRPr="00002CF4">
        <w:rPr>
          <w:rFonts w:ascii="Calibri" w:hAnsi="Calibri" w:cs="Calibri"/>
          <w:color w:val="000000"/>
          <w:sz w:val="22"/>
          <w:szCs w:val="22"/>
        </w:rPr>
        <w:t>Fakultas</w:t>
      </w:r>
      <w:proofErr w:type="spellEnd"/>
      <w:r w:rsidRPr="00002CF4">
        <w:rPr>
          <w:rFonts w:ascii="Calibri" w:hAnsi="Calibri" w:cs="Calibri"/>
          <w:color w:val="000000"/>
          <w:sz w:val="22"/>
          <w:szCs w:val="22"/>
        </w:rPr>
        <w:t xml:space="preserve"> </w:t>
      </w:r>
      <w:proofErr w:type="spellStart"/>
      <w:r w:rsidRPr="00002CF4">
        <w:rPr>
          <w:rFonts w:ascii="Calibri" w:hAnsi="Calibri" w:cs="Calibri"/>
          <w:color w:val="000000"/>
          <w:sz w:val="22"/>
          <w:szCs w:val="22"/>
        </w:rPr>
        <w:t>Bisnis</w:t>
      </w:r>
      <w:proofErr w:type="spellEnd"/>
      <w:r w:rsidRPr="00002CF4">
        <w:rPr>
          <w:rFonts w:ascii="Calibri" w:hAnsi="Calibri" w:cs="Calibri"/>
          <w:color w:val="000000"/>
          <w:sz w:val="22"/>
          <w:szCs w:val="22"/>
        </w:rPr>
        <w:t xml:space="preserve"> dan </w:t>
      </w:r>
      <w:proofErr w:type="spellStart"/>
      <w:r w:rsidRPr="00002CF4">
        <w:rPr>
          <w:rFonts w:ascii="Calibri" w:hAnsi="Calibri" w:cs="Calibri"/>
          <w:color w:val="000000"/>
          <w:sz w:val="22"/>
          <w:szCs w:val="22"/>
        </w:rPr>
        <w:t>Ekonomi</w:t>
      </w:r>
      <w:proofErr w:type="spellEnd"/>
      <w:r w:rsidRPr="00002CF4">
        <w:rPr>
          <w:rFonts w:ascii="Calibri" w:hAnsi="Calibri" w:cs="Calibri"/>
          <w:color w:val="000000"/>
          <w:sz w:val="22"/>
          <w:szCs w:val="22"/>
        </w:rPr>
        <w:t xml:space="preserve"> </w:t>
      </w:r>
    </w:p>
    <w:p w14:paraId="21F28EBB" w14:textId="77777777" w:rsidR="00434A0D" w:rsidRPr="00002CF4" w:rsidRDefault="00434A0D" w:rsidP="00434A0D">
      <w:pPr>
        <w:jc w:val="center"/>
        <w:rPr>
          <w:rFonts w:ascii="Calibri" w:hAnsi="Calibri" w:cs="Calibri"/>
          <w:color w:val="000000"/>
          <w:sz w:val="22"/>
          <w:szCs w:val="22"/>
        </w:rPr>
      </w:pPr>
      <w:r w:rsidRPr="00002CF4">
        <w:rPr>
          <w:rFonts w:ascii="Calibri" w:hAnsi="Calibri" w:cs="Calibri"/>
          <w:color w:val="000000"/>
          <w:sz w:val="22"/>
          <w:szCs w:val="22"/>
        </w:rPr>
        <w:t>Universitas Kristen Petra</w:t>
      </w:r>
    </w:p>
    <w:p w14:paraId="715A6848" w14:textId="77777777" w:rsidR="0088215A" w:rsidRPr="00002CF4" w:rsidRDefault="0088215A" w:rsidP="00434A0D">
      <w:pPr>
        <w:jc w:val="center"/>
        <w:rPr>
          <w:rFonts w:ascii="Calibri" w:hAnsi="Calibri" w:cs="Calibri"/>
          <w:color w:val="000000"/>
          <w:sz w:val="22"/>
          <w:szCs w:val="22"/>
        </w:rPr>
      </w:pPr>
    </w:p>
    <w:p w14:paraId="345F95E2" w14:textId="77777777" w:rsidR="0088215A" w:rsidRPr="00002CF4" w:rsidRDefault="0088215A" w:rsidP="00434A0D">
      <w:pPr>
        <w:jc w:val="center"/>
        <w:rPr>
          <w:rFonts w:ascii="Calibri" w:hAnsi="Calibri" w:cs="Calibri"/>
          <w:color w:val="000000"/>
          <w:sz w:val="22"/>
          <w:szCs w:val="22"/>
        </w:rPr>
      </w:pPr>
      <w:r w:rsidRPr="00002CF4">
        <w:rPr>
          <w:rFonts w:ascii="Calibri" w:hAnsi="Calibri" w:cs="Calibri"/>
          <w:color w:val="000000"/>
          <w:sz w:val="22"/>
          <w:szCs w:val="22"/>
        </w:rPr>
        <w:t xml:space="preserve">Surabaya, 10 </w:t>
      </w:r>
      <w:proofErr w:type="spellStart"/>
      <w:r w:rsidRPr="00002CF4">
        <w:rPr>
          <w:rFonts w:ascii="Calibri" w:hAnsi="Calibri" w:cs="Calibri"/>
          <w:color w:val="000000"/>
          <w:sz w:val="22"/>
          <w:szCs w:val="22"/>
        </w:rPr>
        <w:t>Januari</w:t>
      </w:r>
      <w:proofErr w:type="spellEnd"/>
      <w:r w:rsidRPr="00002CF4">
        <w:rPr>
          <w:rFonts w:ascii="Calibri" w:hAnsi="Calibri" w:cs="Calibri"/>
          <w:color w:val="000000"/>
          <w:sz w:val="22"/>
          <w:szCs w:val="22"/>
        </w:rPr>
        <w:t xml:space="preserve"> 2010</w:t>
      </w:r>
    </w:p>
    <w:p w14:paraId="5205BF2A" w14:textId="77777777" w:rsidR="00215D82" w:rsidRPr="00002CF4" w:rsidRDefault="00215D82" w:rsidP="00215D82">
      <w:pPr>
        <w:rPr>
          <w:rFonts w:ascii="Calibri" w:hAnsi="Calibri" w:cs="Calibri"/>
          <w:b/>
          <w:sz w:val="22"/>
          <w:szCs w:val="22"/>
          <w:lang w:val="id-ID"/>
        </w:rPr>
      </w:pPr>
    </w:p>
    <w:p w14:paraId="418393B6" w14:textId="77777777" w:rsidR="0088215A" w:rsidRPr="00002CF4" w:rsidRDefault="0088215A" w:rsidP="0088215A">
      <w:pPr>
        <w:rPr>
          <w:rFonts w:ascii="Calibri" w:hAnsi="Calibri" w:cs="Calibri"/>
          <w:b/>
          <w:sz w:val="22"/>
          <w:szCs w:val="22"/>
          <w:lang w:val="id-ID"/>
        </w:rPr>
      </w:pPr>
    </w:p>
    <w:p w14:paraId="6FC684B5" w14:textId="46C7125B" w:rsidR="0088215A" w:rsidRPr="00002CF4" w:rsidRDefault="0088215A" w:rsidP="0088215A">
      <w:pPr>
        <w:ind w:left="284"/>
        <w:rPr>
          <w:rFonts w:ascii="Calibri" w:hAnsi="Calibri" w:cs="Calibri"/>
          <w:bCs/>
          <w:sz w:val="22"/>
          <w:szCs w:val="22"/>
        </w:rPr>
      </w:pPr>
      <w:r w:rsidRPr="00002CF4">
        <w:rPr>
          <w:rFonts w:ascii="Calibri" w:hAnsi="Calibri" w:cs="Calibri"/>
          <w:b/>
          <w:sz w:val="22"/>
          <w:szCs w:val="22"/>
        </w:rPr>
        <w:t xml:space="preserve">  </w:t>
      </w:r>
      <w:proofErr w:type="spellStart"/>
      <w:r w:rsidRPr="00002CF4">
        <w:rPr>
          <w:rFonts w:ascii="Calibri" w:hAnsi="Calibri" w:cs="Calibri"/>
          <w:bCs/>
          <w:sz w:val="22"/>
          <w:szCs w:val="22"/>
        </w:rPr>
        <w:t>Pembimbing</w:t>
      </w:r>
      <w:proofErr w:type="spellEnd"/>
      <w:r w:rsidRPr="00002CF4">
        <w:rPr>
          <w:rFonts w:ascii="Calibri" w:hAnsi="Calibri" w:cs="Calibri"/>
          <w:bCs/>
          <w:sz w:val="22"/>
          <w:szCs w:val="22"/>
        </w:rPr>
        <w:t xml:space="preserve"> 1</w:t>
      </w:r>
      <w:r w:rsidRPr="00002CF4">
        <w:rPr>
          <w:rFonts w:ascii="Calibri" w:hAnsi="Calibri" w:cs="Calibri"/>
          <w:bCs/>
          <w:sz w:val="22"/>
          <w:szCs w:val="22"/>
        </w:rPr>
        <w:tab/>
      </w:r>
      <w:r w:rsidRPr="00002CF4">
        <w:rPr>
          <w:rFonts w:ascii="Calibri" w:hAnsi="Calibri" w:cs="Calibri"/>
          <w:bCs/>
          <w:sz w:val="22"/>
          <w:szCs w:val="22"/>
        </w:rPr>
        <w:tab/>
      </w:r>
      <w:r w:rsidRPr="00002CF4">
        <w:rPr>
          <w:rFonts w:ascii="Calibri" w:hAnsi="Calibri" w:cs="Calibri"/>
          <w:bCs/>
          <w:sz w:val="22"/>
          <w:szCs w:val="22"/>
        </w:rPr>
        <w:tab/>
      </w:r>
      <w:r w:rsidRPr="00002CF4">
        <w:rPr>
          <w:rFonts w:ascii="Calibri" w:hAnsi="Calibri" w:cs="Calibri"/>
          <w:bCs/>
          <w:sz w:val="22"/>
          <w:szCs w:val="22"/>
        </w:rPr>
        <w:tab/>
      </w:r>
      <w:r w:rsidR="006E75BB">
        <w:rPr>
          <w:rFonts w:ascii="Calibri" w:hAnsi="Calibri" w:cs="Calibri"/>
          <w:bCs/>
          <w:sz w:val="22"/>
          <w:szCs w:val="22"/>
        </w:rPr>
        <w:t xml:space="preserve">      </w:t>
      </w:r>
      <w:r w:rsidRPr="00002CF4">
        <w:rPr>
          <w:rFonts w:ascii="Calibri" w:hAnsi="Calibri" w:cs="Calibri"/>
          <w:bCs/>
          <w:sz w:val="22"/>
          <w:szCs w:val="22"/>
        </w:rPr>
        <w:t xml:space="preserve">                  </w:t>
      </w:r>
      <w:r w:rsidR="006E75BB">
        <w:rPr>
          <w:rFonts w:ascii="Calibri" w:hAnsi="Calibri" w:cs="Calibri"/>
          <w:bCs/>
          <w:sz w:val="22"/>
          <w:szCs w:val="22"/>
        </w:rPr>
        <w:t xml:space="preserve">    </w:t>
      </w:r>
      <w:r w:rsidRPr="00002CF4">
        <w:rPr>
          <w:rFonts w:ascii="Calibri" w:hAnsi="Calibri" w:cs="Calibri"/>
          <w:bCs/>
          <w:sz w:val="22"/>
          <w:szCs w:val="22"/>
        </w:rPr>
        <w:t xml:space="preserve">         </w:t>
      </w:r>
      <w:r w:rsidR="006E75BB">
        <w:rPr>
          <w:rFonts w:ascii="Calibri" w:hAnsi="Calibri" w:cs="Calibri"/>
          <w:bCs/>
          <w:sz w:val="22"/>
          <w:szCs w:val="22"/>
        </w:rPr>
        <w:t xml:space="preserve">  </w:t>
      </w:r>
      <w:proofErr w:type="spellStart"/>
      <w:r w:rsidRPr="00002CF4">
        <w:rPr>
          <w:rFonts w:ascii="Calibri" w:hAnsi="Calibri" w:cs="Calibri"/>
          <w:bCs/>
          <w:sz w:val="22"/>
          <w:szCs w:val="22"/>
        </w:rPr>
        <w:t>Pembimbing</w:t>
      </w:r>
      <w:proofErr w:type="spellEnd"/>
      <w:r w:rsidRPr="00002CF4">
        <w:rPr>
          <w:rFonts w:ascii="Calibri" w:hAnsi="Calibri" w:cs="Calibri"/>
          <w:bCs/>
          <w:sz w:val="22"/>
          <w:szCs w:val="22"/>
        </w:rPr>
        <w:t xml:space="preserve"> 2</w:t>
      </w:r>
    </w:p>
    <w:p w14:paraId="2DDDFA8F" w14:textId="77777777" w:rsidR="0088215A" w:rsidRPr="00002CF4" w:rsidRDefault="0088215A" w:rsidP="0088215A">
      <w:pPr>
        <w:ind w:left="284"/>
        <w:rPr>
          <w:rFonts w:ascii="Calibri" w:hAnsi="Calibri" w:cs="Calibri"/>
          <w:bCs/>
          <w:sz w:val="22"/>
          <w:szCs w:val="22"/>
        </w:rPr>
      </w:pPr>
    </w:p>
    <w:p w14:paraId="37E1FB85" w14:textId="77777777" w:rsidR="0088215A" w:rsidRPr="00002CF4" w:rsidRDefault="0088215A" w:rsidP="0088215A">
      <w:pPr>
        <w:ind w:left="284"/>
        <w:rPr>
          <w:rFonts w:ascii="Calibri" w:hAnsi="Calibri" w:cs="Calibri"/>
          <w:bCs/>
          <w:sz w:val="22"/>
          <w:szCs w:val="22"/>
        </w:rPr>
      </w:pPr>
    </w:p>
    <w:p w14:paraId="737AE04D" w14:textId="77777777" w:rsidR="0088215A" w:rsidRPr="00002CF4" w:rsidRDefault="0088215A" w:rsidP="0088215A">
      <w:pPr>
        <w:ind w:left="284"/>
        <w:rPr>
          <w:rFonts w:ascii="Calibri" w:hAnsi="Calibri" w:cs="Calibri"/>
          <w:bCs/>
          <w:sz w:val="22"/>
          <w:szCs w:val="22"/>
        </w:rPr>
      </w:pPr>
    </w:p>
    <w:p w14:paraId="4BFBD2A6" w14:textId="0AF2C8C4" w:rsidR="0088215A" w:rsidRPr="00002CF4" w:rsidRDefault="0088215A" w:rsidP="0088215A">
      <w:pPr>
        <w:rPr>
          <w:rFonts w:ascii="Calibri" w:hAnsi="Calibri" w:cs="Calibri"/>
          <w:bCs/>
          <w:sz w:val="22"/>
          <w:szCs w:val="22"/>
        </w:rPr>
      </w:pPr>
      <w:r w:rsidRPr="00002CF4">
        <w:rPr>
          <w:rFonts w:ascii="Calibri" w:hAnsi="Calibri" w:cs="Calibri"/>
          <w:bCs/>
          <w:sz w:val="22"/>
          <w:szCs w:val="22"/>
          <w:u w:val="single"/>
        </w:rPr>
        <w:t xml:space="preserve">Dr. Thomas </w:t>
      </w:r>
      <w:proofErr w:type="spellStart"/>
      <w:r w:rsidRPr="00002CF4">
        <w:rPr>
          <w:rFonts w:ascii="Calibri" w:hAnsi="Calibri" w:cs="Calibri"/>
          <w:bCs/>
          <w:sz w:val="22"/>
          <w:szCs w:val="22"/>
          <w:u w:val="single"/>
        </w:rPr>
        <w:t>Kaihatu</w:t>
      </w:r>
      <w:proofErr w:type="spellEnd"/>
      <w:r w:rsidRPr="00002CF4">
        <w:rPr>
          <w:rFonts w:ascii="Calibri" w:hAnsi="Calibri" w:cs="Calibri"/>
          <w:bCs/>
          <w:sz w:val="22"/>
          <w:szCs w:val="22"/>
          <w:u w:val="single"/>
        </w:rPr>
        <w:t>, M.M.</w:t>
      </w:r>
      <w:r w:rsidRPr="00002CF4">
        <w:rPr>
          <w:rFonts w:ascii="Calibri" w:hAnsi="Calibri" w:cs="Calibri"/>
          <w:bCs/>
          <w:sz w:val="22"/>
          <w:szCs w:val="22"/>
        </w:rPr>
        <w:tab/>
      </w:r>
      <w:r w:rsidRPr="00002CF4">
        <w:rPr>
          <w:rFonts w:ascii="Calibri" w:hAnsi="Calibri" w:cs="Calibri"/>
          <w:bCs/>
          <w:sz w:val="22"/>
          <w:szCs w:val="22"/>
        </w:rPr>
        <w:tab/>
      </w:r>
      <w:r w:rsidRPr="00002CF4">
        <w:rPr>
          <w:rFonts w:ascii="Calibri" w:hAnsi="Calibri" w:cs="Calibri"/>
          <w:bCs/>
          <w:sz w:val="22"/>
          <w:szCs w:val="22"/>
        </w:rPr>
        <w:tab/>
      </w:r>
      <w:r w:rsidRPr="00002CF4">
        <w:rPr>
          <w:rFonts w:ascii="Calibri" w:hAnsi="Calibri" w:cs="Calibri"/>
          <w:bCs/>
          <w:sz w:val="22"/>
          <w:szCs w:val="22"/>
        </w:rPr>
        <w:tab/>
      </w:r>
      <w:r w:rsidR="006E75BB">
        <w:rPr>
          <w:rFonts w:ascii="Calibri" w:hAnsi="Calibri" w:cs="Calibri"/>
          <w:bCs/>
          <w:sz w:val="22"/>
          <w:szCs w:val="22"/>
        </w:rPr>
        <w:t xml:space="preserve">     </w:t>
      </w:r>
      <w:r w:rsidRPr="00002CF4">
        <w:rPr>
          <w:rFonts w:ascii="Calibri" w:hAnsi="Calibri" w:cs="Calibri"/>
          <w:bCs/>
          <w:sz w:val="22"/>
          <w:szCs w:val="22"/>
        </w:rPr>
        <w:t xml:space="preserve">         </w:t>
      </w:r>
      <w:r w:rsidR="006E75BB">
        <w:rPr>
          <w:rFonts w:ascii="Calibri" w:hAnsi="Calibri" w:cs="Calibri"/>
          <w:bCs/>
          <w:sz w:val="22"/>
          <w:szCs w:val="22"/>
        </w:rPr>
        <w:t xml:space="preserve">    </w:t>
      </w:r>
      <w:r w:rsidRPr="00002CF4">
        <w:rPr>
          <w:rFonts w:ascii="Calibri" w:hAnsi="Calibri" w:cs="Calibri"/>
          <w:bCs/>
          <w:sz w:val="22"/>
          <w:szCs w:val="22"/>
        </w:rPr>
        <w:t xml:space="preserve">  </w:t>
      </w:r>
      <w:r w:rsidR="006E75BB">
        <w:rPr>
          <w:rFonts w:ascii="Calibri" w:hAnsi="Calibri" w:cs="Calibri"/>
          <w:bCs/>
          <w:sz w:val="22"/>
          <w:szCs w:val="22"/>
        </w:rPr>
        <w:t xml:space="preserve">  </w:t>
      </w:r>
      <w:r w:rsidRPr="00002CF4">
        <w:rPr>
          <w:rFonts w:ascii="Calibri" w:hAnsi="Calibri" w:cs="Calibri"/>
          <w:bCs/>
          <w:sz w:val="22"/>
          <w:szCs w:val="22"/>
          <w:u w:val="single"/>
        </w:rPr>
        <w:t xml:space="preserve">Sia </w:t>
      </w:r>
      <w:proofErr w:type="spellStart"/>
      <w:r w:rsidRPr="00002CF4">
        <w:rPr>
          <w:rFonts w:ascii="Calibri" w:hAnsi="Calibri" w:cs="Calibri"/>
          <w:bCs/>
          <w:sz w:val="22"/>
          <w:szCs w:val="22"/>
          <w:u w:val="single"/>
        </w:rPr>
        <w:t>Tjun</w:t>
      </w:r>
      <w:proofErr w:type="spellEnd"/>
      <w:r w:rsidRPr="00002CF4">
        <w:rPr>
          <w:rFonts w:ascii="Calibri" w:hAnsi="Calibri" w:cs="Calibri"/>
          <w:bCs/>
          <w:sz w:val="22"/>
          <w:szCs w:val="22"/>
          <w:u w:val="single"/>
        </w:rPr>
        <w:t xml:space="preserve"> Han, S.E.</w:t>
      </w:r>
    </w:p>
    <w:p w14:paraId="16CCFAB5" w14:textId="5C1DC818" w:rsidR="0088215A" w:rsidRPr="00002CF4" w:rsidRDefault="0088215A" w:rsidP="0088215A">
      <w:pPr>
        <w:rPr>
          <w:rFonts w:ascii="Calibri" w:hAnsi="Calibri" w:cs="Calibri"/>
          <w:bCs/>
          <w:sz w:val="22"/>
          <w:szCs w:val="22"/>
        </w:rPr>
      </w:pPr>
      <w:r w:rsidRPr="00002CF4">
        <w:rPr>
          <w:rFonts w:ascii="Calibri" w:hAnsi="Calibri" w:cs="Calibri"/>
          <w:bCs/>
          <w:sz w:val="22"/>
          <w:szCs w:val="22"/>
        </w:rPr>
        <w:t xml:space="preserve">        NIP: 01-027</w:t>
      </w:r>
      <w:r w:rsidRPr="00002CF4">
        <w:rPr>
          <w:rFonts w:ascii="Calibri" w:hAnsi="Calibri" w:cs="Calibri"/>
          <w:bCs/>
          <w:sz w:val="22"/>
          <w:szCs w:val="22"/>
        </w:rPr>
        <w:tab/>
      </w:r>
      <w:r w:rsidRPr="00002CF4">
        <w:rPr>
          <w:rFonts w:ascii="Calibri" w:hAnsi="Calibri" w:cs="Calibri"/>
          <w:bCs/>
          <w:sz w:val="22"/>
          <w:szCs w:val="22"/>
        </w:rPr>
        <w:tab/>
      </w:r>
      <w:r w:rsidRPr="00002CF4">
        <w:rPr>
          <w:rFonts w:ascii="Calibri" w:hAnsi="Calibri" w:cs="Calibri"/>
          <w:bCs/>
          <w:sz w:val="22"/>
          <w:szCs w:val="22"/>
        </w:rPr>
        <w:tab/>
      </w:r>
      <w:r w:rsidRPr="00002CF4">
        <w:rPr>
          <w:rFonts w:ascii="Calibri" w:hAnsi="Calibri" w:cs="Calibri"/>
          <w:bCs/>
          <w:sz w:val="22"/>
          <w:szCs w:val="22"/>
        </w:rPr>
        <w:tab/>
      </w:r>
      <w:r w:rsidRPr="00002CF4">
        <w:rPr>
          <w:rFonts w:ascii="Calibri" w:hAnsi="Calibri" w:cs="Calibri"/>
          <w:bCs/>
          <w:sz w:val="22"/>
          <w:szCs w:val="22"/>
        </w:rPr>
        <w:tab/>
      </w:r>
      <w:r w:rsidR="006E75BB">
        <w:rPr>
          <w:rFonts w:ascii="Calibri" w:hAnsi="Calibri" w:cs="Calibri"/>
          <w:bCs/>
          <w:sz w:val="22"/>
          <w:szCs w:val="22"/>
        </w:rPr>
        <w:t xml:space="preserve">     </w:t>
      </w:r>
      <w:r w:rsidRPr="00002CF4">
        <w:rPr>
          <w:rFonts w:ascii="Calibri" w:hAnsi="Calibri" w:cs="Calibri"/>
          <w:bCs/>
          <w:sz w:val="22"/>
          <w:szCs w:val="22"/>
        </w:rPr>
        <w:tab/>
      </w:r>
      <w:r w:rsidR="006E75BB">
        <w:rPr>
          <w:rFonts w:ascii="Calibri" w:hAnsi="Calibri" w:cs="Calibri"/>
          <w:bCs/>
          <w:sz w:val="22"/>
          <w:szCs w:val="22"/>
        </w:rPr>
        <w:t xml:space="preserve">            </w:t>
      </w:r>
      <w:r w:rsidRPr="00002CF4">
        <w:rPr>
          <w:rFonts w:ascii="Calibri" w:hAnsi="Calibri" w:cs="Calibri"/>
          <w:bCs/>
          <w:sz w:val="22"/>
          <w:szCs w:val="22"/>
        </w:rPr>
        <w:t>NIP: 06-024</w:t>
      </w:r>
    </w:p>
    <w:p w14:paraId="50BAA168" w14:textId="77777777" w:rsidR="0088215A" w:rsidRPr="00002CF4" w:rsidRDefault="0088215A" w:rsidP="0088215A">
      <w:pPr>
        <w:rPr>
          <w:rFonts w:ascii="Calibri" w:hAnsi="Calibri" w:cs="Calibri"/>
          <w:bCs/>
          <w:sz w:val="22"/>
          <w:szCs w:val="22"/>
        </w:rPr>
      </w:pPr>
    </w:p>
    <w:p w14:paraId="22CF00B4" w14:textId="77777777" w:rsidR="0088215A" w:rsidRPr="00002CF4" w:rsidRDefault="0088215A" w:rsidP="0088215A">
      <w:pPr>
        <w:jc w:val="center"/>
        <w:rPr>
          <w:rFonts w:ascii="Calibri" w:hAnsi="Calibri" w:cs="Calibri"/>
          <w:bCs/>
          <w:sz w:val="22"/>
          <w:szCs w:val="22"/>
        </w:rPr>
      </w:pPr>
      <w:proofErr w:type="spellStart"/>
      <w:r w:rsidRPr="00002CF4">
        <w:rPr>
          <w:rFonts w:ascii="Calibri" w:hAnsi="Calibri" w:cs="Calibri"/>
          <w:bCs/>
          <w:sz w:val="22"/>
          <w:szCs w:val="22"/>
        </w:rPr>
        <w:t>Ketua</w:t>
      </w:r>
      <w:proofErr w:type="spellEnd"/>
      <w:r w:rsidRPr="00002CF4">
        <w:rPr>
          <w:rFonts w:ascii="Calibri" w:hAnsi="Calibri" w:cs="Calibri"/>
          <w:bCs/>
          <w:sz w:val="22"/>
          <w:szCs w:val="22"/>
        </w:rPr>
        <w:t xml:space="preserve"> Tim </w:t>
      </w:r>
      <w:proofErr w:type="spellStart"/>
      <w:r w:rsidRPr="00002CF4">
        <w:rPr>
          <w:rFonts w:ascii="Calibri" w:hAnsi="Calibri" w:cs="Calibri"/>
          <w:bCs/>
          <w:sz w:val="22"/>
          <w:szCs w:val="22"/>
        </w:rPr>
        <w:t>Penguji</w:t>
      </w:r>
      <w:proofErr w:type="spellEnd"/>
      <w:r w:rsidRPr="00002CF4">
        <w:rPr>
          <w:rFonts w:ascii="Calibri" w:hAnsi="Calibri" w:cs="Calibri"/>
          <w:bCs/>
          <w:sz w:val="22"/>
          <w:szCs w:val="22"/>
        </w:rPr>
        <w:t>:</w:t>
      </w:r>
    </w:p>
    <w:p w14:paraId="7A5ABEC5" w14:textId="77777777" w:rsidR="0088215A" w:rsidRPr="00002CF4" w:rsidRDefault="0088215A" w:rsidP="0088215A">
      <w:pPr>
        <w:jc w:val="center"/>
        <w:rPr>
          <w:rFonts w:ascii="Calibri" w:hAnsi="Calibri" w:cs="Calibri"/>
          <w:bCs/>
          <w:sz w:val="22"/>
          <w:szCs w:val="22"/>
        </w:rPr>
      </w:pPr>
    </w:p>
    <w:p w14:paraId="0655936A" w14:textId="77777777" w:rsidR="0088215A" w:rsidRPr="00002CF4" w:rsidRDefault="0088215A" w:rsidP="0088215A">
      <w:pPr>
        <w:jc w:val="center"/>
        <w:rPr>
          <w:rFonts w:ascii="Calibri" w:hAnsi="Calibri" w:cs="Calibri"/>
          <w:bCs/>
          <w:sz w:val="22"/>
          <w:szCs w:val="22"/>
        </w:rPr>
      </w:pPr>
    </w:p>
    <w:p w14:paraId="1C050920" w14:textId="77777777" w:rsidR="0088215A" w:rsidRPr="00002CF4" w:rsidRDefault="0088215A" w:rsidP="0088215A">
      <w:pPr>
        <w:jc w:val="center"/>
        <w:rPr>
          <w:rFonts w:ascii="Calibri" w:hAnsi="Calibri" w:cs="Calibri"/>
          <w:bCs/>
          <w:sz w:val="22"/>
          <w:szCs w:val="22"/>
        </w:rPr>
      </w:pPr>
    </w:p>
    <w:p w14:paraId="083BCC46" w14:textId="77777777" w:rsidR="0088215A" w:rsidRPr="00002CF4" w:rsidRDefault="0088215A" w:rsidP="0088215A">
      <w:pPr>
        <w:jc w:val="center"/>
        <w:rPr>
          <w:rFonts w:ascii="Calibri" w:hAnsi="Calibri" w:cs="Calibri"/>
          <w:bCs/>
          <w:sz w:val="22"/>
          <w:szCs w:val="22"/>
          <w:u w:val="single"/>
        </w:rPr>
      </w:pPr>
      <w:r w:rsidRPr="00002CF4">
        <w:rPr>
          <w:rFonts w:ascii="Calibri" w:hAnsi="Calibri" w:cs="Calibri"/>
          <w:bCs/>
          <w:sz w:val="22"/>
          <w:szCs w:val="22"/>
          <w:u w:val="single"/>
        </w:rPr>
        <w:t xml:space="preserve">Dr. Thomas </w:t>
      </w:r>
      <w:proofErr w:type="spellStart"/>
      <w:r w:rsidRPr="00002CF4">
        <w:rPr>
          <w:rFonts w:ascii="Calibri" w:hAnsi="Calibri" w:cs="Calibri"/>
          <w:bCs/>
          <w:sz w:val="22"/>
          <w:szCs w:val="22"/>
          <w:u w:val="single"/>
        </w:rPr>
        <w:t>Kaihatu</w:t>
      </w:r>
      <w:proofErr w:type="spellEnd"/>
      <w:r w:rsidRPr="00002CF4">
        <w:rPr>
          <w:rFonts w:ascii="Calibri" w:hAnsi="Calibri" w:cs="Calibri"/>
          <w:bCs/>
          <w:sz w:val="22"/>
          <w:szCs w:val="22"/>
          <w:u w:val="single"/>
        </w:rPr>
        <w:t>, M.M.</w:t>
      </w:r>
    </w:p>
    <w:p w14:paraId="79183D04" w14:textId="77777777" w:rsidR="0088215A" w:rsidRPr="00002CF4" w:rsidRDefault="0088215A" w:rsidP="0088215A">
      <w:pPr>
        <w:jc w:val="center"/>
        <w:rPr>
          <w:rFonts w:ascii="Calibri" w:hAnsi="Calibri" w:cs="Calibri"/>
          <w:bCs/>
          <w:sz w:val="22"/>
          <w:szCs w:val="22"/>
        </w:rPr>
      </w:pPr>
      <w:r w:rsidRPr="00002CF4">
        <w:rPr>
          <w:rFonts w:ascii="Calibri" w:hAnsi="Calibri" w:cs="Calibri"/>
          <w:bCs/>
          <w:sz w:val="22"/>
          <w:szCs w:val="22"/>
        </w:rPr>
        <w:t>NIP: 01-027</w:t>
      </w:r>
    </w:p>
    <w:p w14:paraId="31E9CD5F" w14:textId="77777777" w:rsidR="0088215A" w:rsidRPr="00002CF4" w:rsidRDefault="0088215A" w:rsidP="0088215A">
      <w:pPr>
        <w:jc w:val="center"/>
        <w:rPr>
          <w:rFonts w:ascii="Calibri" w:hAnsi="Calibri" w:cs="Calibri"/>
          <w:bCs/>
          <w:sz w:val="22"/>
          <w:szCs w:val="22"/>
        </w:rPr>
      </w:pPr>
    </w:p>
    <w:p w14:paraId="7178865B" w14:textId="07EE54EA" w:rsidR="0088215A" w:rsidRPr="00002CF4" w:rsidRDefault="00284155" w:rsidP="00284155">
      <w:pPr>
        <w:rPr>
          <w:rFonts w:ascii="Calibri" w:hAnsi="Calibri" w:cs="Calibri"/>
          <w:bCs/>
          <w:sz w:val="22"/>
          <w:szCs w:val="22"/>
        </w:rPr>
      </w:pPr>
      <w:r w:rsidRPr="00002CF4">
        <w:rPr>
          <w:rFonts w:ascii="Calibri" w:hAnsi="Calibri" w:cs="Calibri"/>
          <w:bCs/>
          <w:sz w:val="22"/>
          <w:szCs w:val="22"/>
        </w:rPr>
        <w:t xml:space="preserve">   </w:t>
      </w:r>
      <w:proofErr w:type="spellStart"/>
      <w:r w:rsidR="0088215A" w:rsidRPr="00002CF4">
        <w:rPr>
          <w:rFonts w:ascii="Calibri" w:hAnsi="Calibri" w:cs="Calibri"/>
          <w:bCs/>
          <w:sz w:val="22"/>
          <w:szCs w:val="22"/>
        </w:rPr>
        <w:t>Ke</w:t>
      </w:r>
      <w:r w:rsidRPr="00002CF4">
        <w:rPr>
          <w:rFonts w:ascii="Calibri" w:hAnsi="Calibri" w:cs="Calibri"/>
          <w:bCs/>
          <w:sz w:val="22"/>
          <w:szCs w:val="22"/>
        </w:rPr>
        <w:t>tua</w:t>
      </w:r>
      <w:proofErr w:type="spellEnd"/>
      <w:r w:rsidR="0088215A" w:rsidRPr="00002CF4">
        <w:rPr>
          <w:rFonts w:ascii="Calibri" w:hAnsi="Calibri" w:cs="Calibri"/>
          <w:bCs/>
          <w:sz w:val="22"/>
          <w:szCs w:val="22"/>
        </w:rPr>
        <w:t xml:space="preserve"> Program </w:t>
      </w:r>
      <w:proofErr w:type="spellStart"/>
      <w:r w:rsidR="0088215A" w:rsidRPr="00002CF4">
        <w:rPr>
          <w:rFonts w:ascii="Calibri" w:hAnsi="Calibri" w:cs="Calibri"/>
          <w:bCs/>
          <w:sz w:val="22"/>
          <w:szCs w:val="22"/>
        </w:rPr>
        <w:t>Studi</w:t>
      </w:r>
      <w:proofErr w:type="spellEnd"/>
      <w:r w:rsidR="0088215A" w:rsidRPr="00002CF4">
        <w:rPr>
          <w:rFonts w:ascii="Calibri" w:hAnsi="Calibri" w:cs="Calibri"/>
          <w:bCs/>
          <w:sz w:val="22"/>
          <w:szCs w:val="22"/>
        </w:rPr>
        <w:t xml:space="preserve"> </w:t>
      </w:r>
      <w:r w:rsidRPr="00002CF4">
        <w:rPr>
          <w:rFonts w:ascii="Calibri" w:hAnsi="Calibri" w:cs="Calibri"/>
          <w:bCs/>
          <w:sz w:val="22"/>
          <w:szCs w:val="22"/>
        </w:rPr>
        <w:tab/>
      </w:r>
      <w:r w:rsidRPr="00002CF4">
        <w:rPr>
          <w:rFonts w:ascii="Calibri" w:hAnsi="Calibri" w:cs="Calibri"/>
          <w:bCs/>
          <w:sz w:val="22"/>
          <w:szCs w:val="22"/>
        </w:rPr>
        <w:tab/>
      </w:r>
      <w:r w:rsidRPr="00002CF4">
        <w:rPr>
          <w:rFonts w:ascii="Calibri" w:hAnsi="Calibri" w:cs="Calibri"/>
          <w:bCs/>
          <w:sz w:val="22"/>
          <w:szCs w:val="22"/>
        </w:rPr>
        <w:tab/>
      </w:r>
      <w:r w:rsidRPr="00002CF4">
        <w:rPr>
          <w:rFonts w:ascii="Calibri" w:hAnsi="Calibri" w:cs="Calibri"/>
          <w:bCs/>
          <w:sz w:val="22"/>
          <w:szCs w:val="22"/>
        </w:rPr>
        <w:tab/>
      </w:r>
      <w:r w:rsidRPr="00002CF4">
        <w:rPr>
          <w:rFonts w:ascii="Calibri" w:hAnsi="Calibri" w:cs="Calibri"/>
          <w:bCs/>
          <w:sz w:val="22"/>
          <w:szCs w:val="22"/>
        </w:rPr>
        <w:tab/>
      </w:r>
      <w:r w:rsidR="00D37FE2" w:rsidRPr="00002CF4">
        <w:rPr>
          <w:rFonts w:ascii="Calibri" w:hAnsi="Calibri" w:cs="Calibri"/>
          <w:bCs/>
          <w:sz w:val="22"/>
          <w:szCs w:val="22"/>
        </w:rPr>
        <w:tab/>
      </w:r>
      <w:r w:rsidR="00D04803">
        <w:rPr>
          <w:rFonts w:ascii="Calibri" w:hAnsi="Calibri" w:cs="Calibri"/>
          <w:bCs/>
          <w:sz w:val="22"/>
          <w:szCs w:val="22"/>
        </w:rPr>
        <w:t xml:space="preserve">      </w:t>
      </w:r>
      <w:r w:rsidR="006E75BB">
        <w:rPr>
          <w:rFonts w:ascii="Calibri" w:hAnsi="Calibri" w:cs="Calibri"/>
          <w:bCs/>
          <w:sz w:val="22"/>
          <w:szCs w:val="22"/>
        </w:rPr>
        <w:t xml:space="preserve">    </w:t>
      </w:r>
      <w:proofErr w:type="spellStart"/>
      <w:r w:rsidRPr="00002CF4">
        <w:rPr>
          <w:rFonts w:ascii="Calibri" w:hAnsi="Calibri" w:cs="Calibri"/>
          <w:bCs/>
          <w:sz w:val="22"/>
          <w:szCs w:val="22"/>
        </w:rPr>
        <w:t>Ketua</w:t>
      </w:r>
      <w:proofErr w:type="spellEnd"/>
      <w:r w:rsidRPr="00002CF4">
        <w:rPr>
          <w:rFonts w:ascii="Calibri" w:hAnsi="Calibri" w:cs="Calibri"/>
          <w:bCs/>
          <w:sz w:val="22"/>
          <w:szCs w:val="22"/>
        </w:rPr>
        <w:t xml:space="preserve"> Program</w:t>
      </w:r>
    </w:p>
    <w:p w14:paraId="37C750E3" w14:textId="77777777" w:rsidR="00284155" w:rsidRPr="00002CF4" w:rsidRDefault="00284155" w:rsidP="00284155">
      <w:pPr>
        <w:rPr>
          <w:rFonts w:ascii="Calibri" w:hAnsi="Calibri" w:cs="Calibri"/>
          <w:bCs/>
          <w:sz w:val="22"/>
          <w:szCs w:val="22"/>
        </w:rPr>
      </w:pPr>
    </w:p>
    <w:p w14:paraId="7476E9CE" w14:textId="77777777" w:rsidR="00284155" w:rsidRPr="00002CF4" w:rsidRDefault="00284155" w:rsidP="00284155">
      <w:pPr>
        <w:rPr>
          <w:rFonts w:ascii="Calibri" w:hAnsi="Calibri" w:cs="Calibri"/>
          <w:bCs/>
          <w:sz w:val="22"/>
          <w:szCs w:val="22"/>
        </w:rPr>
      </w:pPr>
    </w:p>
    <w:p w14:paraId="10F47FC5" w14:textId="77777777" w:rsidR="00284155" w:rsidRPr="00002CF4" w:rsidRDefault="00284155" w:rsidP="00284155">
      <w:pPr>
        <w:rPr>
          <w:rFonts w:ascii="Calibri" w:hAnsi="Calibri" w:cs="Calibri"/>
          <w:bCs/>
          <w:sz w:val="22"/>
          <w:szCs w:val="22"/>
        </w:rPr>
      </w:pPr>
    </w:p>
    <w:p w14:paraId="0ED66CD4" w14:textId="0BD3AAEB" w:rsidR="00284155" w:rsidRPr="00002CF4" w:rsidRDefault="00284155" w:rsidP="00284155">
      <w:pPr>
        <w:rPr>
          <w:rFonts w:ascii="Calibri" w:hAnsi="Calibri" w:cs="Calibri"/>
          <w:bCs/>
          <w:sz w:val="22"/>
          <w:szCs w:val="22"/>
          <w:u w:val="single"/>
        </w:rPr>
      </w:pPr>
      <w:r w:rsidRPr="00002CF4">
        <w:rPr>
          <w:rFonts w:ascii="Calibri" w:hAnsi="Calibri" w:cs="Calibri"/>
          <w:bCs/>
          <w:sz w:val="22"/>
          <w:szCs w:val="22"/>
        </w:rPr>
        <w:t xml:space="preserve">  </w:t>
      </w:r>
      <w:proofErr w:type="spellStart"/>
      <w:r w:rsidRPr="00002CF4">
        <w:rPr>
          <w:rFonts w:ascii="Calibri" w:hAnsi="Calibri" w:cs="Calibri"/>
          <w:bCs/>
          <w:sz w:val="22"/>
          <w:szCs w:val="22"/>
          <w:u w:val="single"/>
        </w:rPr>
        <w:t>Adwin</w:t>
      </w:r>
      <w:proofErr w:type="spellEnd"/>
      <w:r w:rsidRPr="00002CF4">
        <w:rPr>
          <w:rFonts w:ascii="Calibri" w:hAnsi="Calibri" w:cs="Calibri"/>
          <w:bCs/>
          <w:sz w:val="22"/>
          <w:szCs w:val="22"/>
          <w:u w:val="single"/>
        </w:rPr>
        <w:t xml:space="preserve"> </w:t>
      </w:r>
      <w:proofErr w:type="spellStart"/>
      <w:r w:rsidRPr="00002CF4">
        <w:rPr>
          <w:rFonts w:ascii="Calibri" w:hAnsi="Calibri" w:cs="Calibri"/>
          <w:bCs/>
          <w:sz w:val="22"/>
          <w:szCs w:val="22"/>
          <w:u w:val="single"/>
        </w:rPr>
        <w:t>Surja</w:t>
      </w:r>
      <w:proofErr w:type="spellEnd"/>
      <w:r w:rsidRPr="00002CF4">
        <w:rPr>
          <w:rFonts w:ascii="Calibri" w:hAnsi="Calibri" w:cs="Calibri"/>
          <w:bCs/>
          <w:sz w:val="22"/>
          <w:szCs w:val="22"/>
          <w:u w:val="single"/>
        </w:rPr>
        <w:t xml:space="preserve"> </w:t>
      </w:r>
      <w:proofErr w:type="spellStart"/>
      <w:r w:rsidRPr="00002CF4">
        <w:rPr>
          <w:rFonts w:ascii="Calibri" w:hAnsi="Calibri" w:cs="Calibri"/>
          <w:bCs/>
          <w:sz w:val="22"/>
          <w:szCs w:val="22"/>
          <w:u w:val="single"/>
        </w:rPr>
        <w:t>Atmadja</w:t>
      </w:r>
      <w:proofErr w:type="spellEnd"/>
      <w:r w:rsidRPr="00002CF4">
        <w:rPr>
          <w:rFonts w:ascii="Calibri" w:hAnsi="Calibri" w:cs="Calibri"/>
          <w:bCs/>
          <w:sz w:val="22"/>
          <w:szCs w:val="22"/>
        </w:rPr>
        <w:tab/>
      </w:r>
      <w:r w:rsidRPr="00002CF4">
        <w:rPr>
          <w:rFonts w:ascii="Calibri" w:hAnsi="Calibri" w:cs="Calibri"/>
          <w:bCs/>
          <w:sz w:val="22"/>
          <w:szCs w:val="22"/>
        </w:rPr>
        <w:tab/>
      </w:r>
      <w:r w:rsidRPr="00002CF4">
        <w:rPr>
          <w:rFonts w:ascii="Calibri" w:hAnsi="Calibri" w:cs="Calibri"/>
          <w:bCs/>
          <w:sz w:val="22"/>
          <w:szCs w:val="22"/>
        </w:rPr>
        <w:tab/>
      </w:r>
      <w:r w:rsidRPr="00002CF4">
        <w:rPr>
          <w:rFonts w:ascii="Calibri" w:hAnsi="Calibri" w:cs="Calibri"/>
          <w:bCs/>
          <w:sz w:val="22"/>
          <w:szCs w:val="22"/>
        </w:rPr>
        <w:tab/>
      </w:r>
      <w:r w:rsidRPr="00002CF4">
        <w:rPr>
          <w:rFonts w:ascii="Calibri" w:hAnsi="Calibri" w:cs="Calibri"/>
          <w:bCs/>
          <w:sz w:val="22"/>
          <w:szCs w:val="22"/>
        </w:rPr>
        <w:tab/>
        <w:t xml:space="preserve">        </w:t>
      </w:r>
      <w:r w:rsidR="00D37FE2" w:rsidRPr="00002CF4">
        <w:rPr>
          <w:rFonts w:ascii="Calibri" w:hAnsi="Calibri" w:cs="Calibri"/>
          <w:bCs/>
          <w:sz w:val="22"/>
          <w:szCs w:val="22"/>
        </w:rPr>
        <w:tab/>
      </w:r>
      <w:r w:rsidR="006E75BB">
        <w:rPr>
          <w:rFonts w:ascii="Calibri" w:hAnsi="Calibri" w:cs="Calibri"/>
          <w:bCs/>
          <w:sz w:val="22"/>
          <w:szCs w:val="22"/>
        </w:rPr>
        <w:t xml:space="preserve">   </w:t>
      </w:r>
      <w:proofErr w:type="spellStart"/>
      <w:r w:rsidRPr="00002CF4">
        <w:rPr>
          <w:rFonts w:ascii="Calibri" w:hAnsi="Calibri" w:cs="Calibri"/>
          <w:bCs/>
          <w:sz w:val="22"/>
          <w:szCs w:val="22"/>
          <w:u w:val="single"/>
        </w:rPr>
        <w:t>Sienny</w:t>
      </w:r>
      <w:proofErr w:type="spellEnd"/>
      <w:r w:rsidRPr="00002CF4">
        <w:rPr>
          <w:rFonts w:ascii="Calibri" w:hAnsi="Calibri" w:cs="Calibri"/>
          <w:bCs/>
          <w:sz w:val="22"/>
          <w:szCs w:val="22"/>
          <w:u w:val="single"/>
        </w:rPr>
        <w:t xml:space="preserve"> </w:t>
      </w:r>
      <w:proofErr w:type="spellStart"/>
      <w:proofErr w:type="gramStart"/>
      <w:r w:rsidRPr="00002CF4">
        <w:rPr>
          <w:rFonts w:ascii="Calibri" w:hAnsi="Calibri" w:cs="Calibri"/>
          <w:bCs/>
          <w:sz w:val="22"/>
          <w:szCs w:val="22"/>
          <w:u w:val="single"/>
        </w:rPr>
        <w:t>Thio</w:t>
      </w:r>
      <w:proofErr w:type="spellEnd"/>
      <w:r w:rsidRPr="00002CF4">
        <w:rPr>
          <w:rFonts w:ascii="Calibri" w:hAnsi="Calibri" w:cs="Calibri"/>
          <w:bCs/>
          <w:sz w:val="22"/>
          <w:szCs w:val="22"/>
          <w:u w:val="single"/>
        </w:rPr>
        <w:t>,  S.E.</w:t>
      </w:r>
      <w:proofErr w:type="gramEnd"/>
      <w:r w:rsidRPr="00002CF4">
        <w:rPr>
          <w:rFonts w:ascii="Calibri" w:hAnsi="Calibri" w:cs="Calibri"/>
          <w:bCs/>
          <w:sz w:val="22"/>
          <w:szCs w:val="22"/>
          <w:u w:val="single"/>
        </w:rPr>
        <w:t xml:space="preserve"> </w:t>
      </w:r>
      <w:proofErr w:type="spellStart"/>
      <w:r w:rsidRPr="00002CF4">
        <w:rPr>
          <w:rFonts w:ascii="Calibri" w:hAnsi="Calibri" w:cs="Calibri"/>
          <w:bCs/>
          <w:sz w:val="22"/>
          <w:szCs w:val="22"/>
          <w:u w:val="single"/>
        </w:rPr>
        <w:t>M.Bus</w:t>
      </w:r>
      <w:proofErr w:type="spellEnd"/>
    </w:p>
    <w:p w14:paraId="5319C6B3" w14:textId="7AD53A8C" w:rsidR="00284155" w:rsidRPr="00002CF4" w:rsidRDefault="00D04803" w:rsidP="00284155">
      <w:pPr>
        <w:rPr>
          <w:rFonts w:ascii="Calibri" w:hAnsi="Calibri" w:cs="Calibri"/>
          <w:bCs/>
          <w:sz w:val="22"/>
          <w:szCs w:val="22"/>
        </w:rPr>
      </w:pPr>
      <w:r>
        <w:rPr>
          <w:rFonts w:ascii="Calibri" w:hAnsi="Calibri" w:cs="Calibri"/>
          <w:bCs/>
          <w:sz w:val="22"/>
          <w:szCs w:val="22"/>
        </w:rPr>
        <w:t xml:space="preserve">       </w:t>
      </w:r>
      <w:r w:rsidR="00284155" w:rsidRPr="00002CF4">
        <w:rPr>
          <w:rFonts w:ascii="Calibri" w:hAnsi="Calibri" w:cs="Calibri"/>
          <w:bCs/>
          <w:sz w:val="22"/>
          <w:szCs w:val="22"/>
        </w:rPr>
        <w:t xml:space="preserve">  NIP: 98-044</w:t>
      </w:r>
      <w:r w:rsidR="00284155" w:rsidRPr="00002CF4">
        <w:rPr>
          <w:rFonts w:ascii="Calibri" w:hAnsi="Calibri" w:cs="Calibri"/>
          <w:bCs/>
          <w:sz w:val="22"/>
          <w:szCs w:val="22"/>
        </w:rPr>
        <w:tab/>
      </w:r>
      <w:r w:rsidR="00284155" w:rsidRPr="00002CF4">
        <w:rPr>
          <w:rFonts w:ascii="Calibri" w:hAnsi="Calibri" w:cs="Calibri"/>
          <w:bCs/>
          <w:sz w:val="22"/>
          <w:szCs w:val="22"/>
        </w:rPr>
        <w:tab/>
      </w:r>
      <w:r w:rsidR="00284155" w:rsidRPr="00002CF4">
        <w:rPr>
          <w:rFonts w:ascii="Calibri" w:hAnsi="Calibri" w:cs="Calibri"/>
          <w:bCs/>
          <w:sz w:val="22"/>
          <w:szCs w:val="22"/>
        </w:rPr>
        <w:tab/>
      </w:r>
      <w:r w:rsidR="00284155" w:rsidRPr="00002CF4">
        <w:rPr>
          <w:rFonts w:ascii="Calibri" w:hAnsi="Calibri" w:cs="Calibri"/>
          <w:bCs/>
          <w:sz w:val="22"/>
          <w:szCs w:val="22"/>
        </w:rPr>
        <w:tab/>
      </w:r>
      <w:r w:rsidR="00284155" w:rsidRPr="00002CF4">
        <w:rPr>
          <w:rFonts w:ascii="Calibri" w:hAnsi="Calibri" w:cs="Calibri"/>
          <w:bCs/>
          <w:sz w:val="22"/>
          <w:szCs w:val="22"/>
        </w:rPr>
        <w:tab/>
      </w:r>
      <w:r w:rsidR="00284155" w:rsidRPr="00002CF4">
        <w:rPr>
          <w:rFonts w:ascii="Calibri" w:hAnsi="Calibri" w:cs="Calibri"/>
          <w:bCs/>
          <w:sz w:val="22"/>
          <w:szCs w:val="22"/>
        </w:rPr>
        <w:tab/>
      </w:r>
      <w:r w:rsidR="00D37FE2" w:rsidRPr="00002CF4">
        <w:rPr>
          <w:rFonts w:ascii="Calibri" w:hAnsi="Calibri" w:cs="Calibri"/>
          <w:bCs/>
          <w:sz w:val="22"/>
          <w:szCs w:val="22"/>
        </w:rPr>
        <w:t xml:space="preserve">  </w:t>
      </w:r>
      <w:r w:rsidR="006E75BB">
        <w:rPr>
          <w:rFonts w:ascii="Calibri" w:hAnsi="Calibri" w:cs="Calibri"/>
          <w:bCs/>
          <w:sz w:val="22"/>
          <w:szCs w:val="22"/>
        </w:rPr>
        <w:t xml:space="preserve">            </w:t>
      </w:r>
      <w:r w:rsidR="00284155" w:rsidRPr="00002CF4">
        <w:rPr>
          <w:rFonts w:ascii="Calibri" w:hAnsi="Calibri" w:cs="Calibri"/>
          <w:bCs/>
          <w:sz w:val="22"/>
          <w:szCs w:val="22"/>
        </w:rPr>
        <w:t>NIP: 98-021</w:t>
      </w:r>
    </w:p>
    <w:p w14:paraId="5C1CCD3C" w14:textId="046E8A68" w:rsidR="00284155" w:rsidRDefault="00284155" w:rsidP="00284155">
      <w:pPr>
        <w:rPr>
          <w:rFonts w:ascii="Calibri" w:hAnsi="Calibri" w:cs="Calibri"/>
          <w:bCs/>
          <w:sz w:val="22"/>
          <w:szCs w:val="22"/>
        </w:rPr>
      </w:pPr>
    </w:p>
    <w:p w14:paraId="1FC07141" w14:textId="34C58A4E" w:rsidR="006E75BB" w:rsidRDefault="006E75BB" w:rsidP="00284155">
      <w:pPr>
        <w:rPr>
          <w:rFonts w:ascii="Calibri" w:hAnsi="Calibri" w:cs="Calibri"/>
          <w:bCs/>
          <w:sz w:val="22"/>
          <w:szCs w:val="22"/>
        </w:rPr>
      </w:pPr>
    </w:p>
    <w:p w14:paraId="4316BB1A" w14:textId="77777777" w:rsidR="006E75BB" w:rsidRDefault="006E75BB" w:rsidP="00284155">
      <w:pPr>
        <w:rPr>
          <w:rFonts w:ascii="Calibri" w:hAnsi="Calibri" w:cs="Calibri"/>
          <w:bCs/>
          <w:sz w:val="22"/>
          <w:szCs w:val="22"/>
        </w:rPr>
      </w:pPr>
    </w:p>
    <w:p w14:paraId="57FA5355" w14:textId="77777777" w:rsidR="00284155" w:rsidRDefault="00284155" w:rsidP="00514D1B">
      <w:pPr>
        <w:pStyle w:val="Heading1"/>
        <w:rPr>
          <w:szCs w:val="22"/>
        </w:rPr>
      </w:pPr>
      <w:commentRangeStart w:id="11"/>
      <w:r w:rsidRPr="00284155">
        <w:rPr>
          <w:szCs w:val="22"/>
        </w:rPr>
        <w:t>LEMBARAN PERNYATAAN PERSETUJUAN PUBLIKASI</w:t>
      </w:r>
    </w:p>
    <w:p w14:paraId="395BCA3B" w14:textId="77777777" w:rsidR="00284155" w:rsidRDefault="00284155" w:rsidP="00514D1B">
      <w:pPr>
        <w:pStyle w:val="Heading1"/>
        <w:rPr>
          <w:szCs w:val="22"/>
        </w:rPr>
      </w:pPr>
      <w:r w:rsidRPr="00284155">
        <w:rPr>
          <w:szCs w:val="22"/>
        </w:rPr>
        <w:t>KARYA ILMIAH UNTUK KEPENTINGAN AKADEMIS</w:t>
      </w:r>
    </w:p>
    <w:p w14:paraId="116A17EC" w14:textId="58617771" w:rsidR="00284155" w:rsidRDefault="00284155" w:rsidP="00514D1B">
      <w:pPr>
        <w:spacing w:line="360" w:lineRule="auto"/>
        <w:jc w:val="both"/>
        <w:rPr>
          <w:sz w:val="22"/>
          <w:szCs w:val="22"/>
        </w:rPr>
      </w:pPr>
    </w:p>
    <w:p w14:paraId="2E30131A" w14:textId="77777777" w:rsidR="00514D1B" w:rsidRDefault="00514D1B" w:rsidP="00514D1B">
      <w:pPr>
        <w:spacing w:line="360" w:lineRule="auto"/>
        <w:jc w:val="both"/>
        <w:rPr>
          <w:sz w:val="22"/>
          <w:szCs w:val="22"/>
        </w:rPr>
      </w:pPr>
    </w:p>
    <w:p w14:paraId="2E246E16" w14:textId="77777777" w:rsidR="00284155" w:rsidRDefault="00284155" w:rsidP="00514D1B">
      <w:pPr>
        <w:spacing w:line="360" w:lineRule="auto"/>
        <w:jc w:val="both"/>
        <w:rPr>
          <w:sz w:val="22"/>
          <w:szCs w:val="22"/>
        </w:rPr>
      </w:pPr>
      <w:proofErr w:type="spellStart"/>
      <w:r w:rsidRPr="00284155">
        <w:rPr>
          <w:rFonts w:ascii="Calibri" w:hAnsi="Calibri"/>
          <w:sz w:val="22"/>
          <w:szCs w:val="22"/>
        </w:rPr>
        <w:t>Sebagai</w:t>
      </w:r>
      <w:proofErr w:type="spellEnd"/>
      <w:r w:rsidRPr="00284155">
        <w:rPr>
          <w:rFonts w:ascii="Calibri" w:hAnsi="Calibri"/>
          <w:sz w:val="22"/>
          <w:szCs w:val="22"/>
        </w:rPr>
        <w:t xml:space="preserve"> </w:t>
      </w:r>
      <w:proofErr w:type="spellStart"/>
      <w:r w:rsidRPr="00284155">
        <w:rPr>
          <w:rFonts w:ascii="Calibri" w:hAnsi="Calibri"/>
          <w:sz w:val="22"/>
          <w:szCs w:val="22"/>
        </w:rPr>
        <w:t>mahasiswa</w:t>
      </w:r>
      <w:proofErr w:type="spellEnd"/>
      <w:r w:rsidRPr="00284155">
        <w:rPr>
          <w:rFonts w:ascii="Calibri" w:hAnsi="Calibri"/>
          <w:sz w:val="22"/>
          <w:szCs w:val="22"/>
        </w:rPr>
        <w:t xml:space="preserve"> Universitas Kristen Petra, yang </w:t>
      </w:r>
      <w:proofErr w:type="spellStart"/>
      <w:r w:rsidRPr="00284155">
        <w:rPr>
          <w:rFonts w:ascii="Calibri" w:hAnsi="Calibri"/>
          <w:sz w:val="22"/>
          <w:szCs w:val="22"/>
        </w:rPr>
        <w:t>bertanda</w:t>
      </w:r>
      <w:proofErr w:type="spellEnd"/>
      <w:r w:rsidRPr="00284155">
        <w:rPr>
          <w:rFonts w:ascii="Calibri" w:hAnsi="Calibri"/>
          <w:sz w:val="22"/>
          <w:szCs w:val="22"/>
        </w:rPr>
        <w:t xml:space="preserve"> </w:t>
      </w:r>
      <w:proofErr w:type="spellStart"/>
      <w:r w:rsidRPr="00284155">
        <w:rPr>
          <w:rFonts w:ascii="Calibri" w:hAnsi="Calibri"/>
          <w:sz w:val="22"/>
          <w:szCs w:val="22"/>
        </w:rPr>
        <w:t>tangan</w:t>
      </w:r>
      <w:proofErr w:type="spellEnd"/>
      <w:r w:rsidRPr="00284155">
        <w:rPr>
          <w:rFonts w:ascii="Calibri" w:hAnsi="Calibri"/>
          <w:sz w:val="22"/>
          <w:szCs w:val="22"/>
        </w:rPr>
        <w:t xml:space="preserve"> </w:t>
      </w:r>
      <w:proofErr w:type="spellStart"/>
      <w:r w:rsidRPr="00284155">
        <w:rPr>
          <w:rFonts w:ascii="Calibri" w:hAnsi="Calibri"/>
          <w:sz w:val="22"/>
          <w:szCs w:val="22"/>
        </w:rPr>
        <w:t>dibawah</w:t>
      </w:r>
      <w:proofErr w:type="spellEnd"/>
      <w:r w:rsidRPr="00284155">
        <w:rPr>
          <w:rFonts w:ascii="Calibri" w:hAnsi="Calibri"/>
          <w:sz w:val="22"/>
          <w:szCs w:val="22"/>
        </w:rPr>
        <w:t xml:space="preserve"> </w:t>
      </w:r>
      <w:proofErr w:type="spellStart"/>
      <w:r w:rsidRPr="00284155">
        <w:rPr>
          <w:rFonts w:ascii="Calibri" w:hAnsi="Calibri"/>
          <w:sz w:val="22"/>
          <w:szCs w:val="22"/>
        </w:rPr>
        <w:t>ini</w:t>
      </w:r>
      <w:proofErr w:type="spellEnd"/>
      <w:r w:rsidRPr="00284155">
        <w:rPr>
          <w:rFonts w:ascii="Calibri" w:hAnsi="Calibri"/>
          <w:sz w:val="22"/>
          <w:szCs w:val="22"/>
        </w:rPr>
        <w:t xml:space="preserve">, </w:t>
      </w:r>
      <w:proofErr w:type="spellStart"/>
      <w:proofErr w:type="gramStart"/>
      <w:r w:rsidRPr="00284155">
        <w:rPr>
          <w:rFonts w:ascii="Calibri" w:hAnsi="Calibri"/>
          <w:sz w:val="22"/>
          <w:szCs w:val="22"/>
        </w:rPr>
        <w:t>saya</w:t>
      </w:r>
      <w:proofErr w:type="spellEnd"/>
      <w:r w:rsidRPr="00284155">
        <w:rPr>
          <w:rFonts w:ascii="Calibri" w:hAnsi="Calibri"/>
          <w:sz w:val="22"/>
          <w:szCs w:val="22"/>
        </w:rPr>
        <w:t xml:space="preserve"> :</w:t>
      </w:r>
      <w:proofErr w:type="gramEnd"/>
      <w:r w:rsidRPr="00284155">
        <w:rPr>
          <w:rFonts w:ascii="Calibri" w:hAnsi="Calibri"/>
          <w:sz w:val="22"/>
          <w:szCs w:val="22"/>
        </w:rPr>
        <w:t xml:space="preserve"> </w:t>
      </w:r>
    </w:p>
    <w:p w14:paraId="46A0020E" w14:textId="77777777" w:rsidR="00284155" w:rsidRDefault="00284155" w:rsidP="00514D1B">
      <w:pPr>
        <w:spacing w:line="360" w:lineRule="auto"/>
        <w:jc w:val="both"/>
        <w:rPr>
          <w:sz w:val="22"/>
          <w:szCs w:val="22"/>
        </w:rPr>
      </w:pPr>
      <w:r w:rsidRPr="00284155">
        <w:rPr>
          <w:rFonts w:ascii="Calibri" w:hAnsi="Calibri"/>
          <w:sz w:val="22"/>
          <w:szCs w:val="22"/>
        </w:rPr>
        <w:t>Nama</w:t>
      </w:r>
      <w:r w:rsidRPr="00284155">
        <w:rPr>
          <w:rFonts w:ascii="Calibri" w:hAnsi="Calibri"/>
          <w:sz w:val="22"/>
          <w:szCs w:val="22"/>
        </w:rPr>
        <w:tab/>
      </w:r>
      <w:r w:rsidRPr="00284155">
        <w:rPr>
          <w:rFonts w:ascii="Calibri" w:hAnsi="Calibri"/>
          <w:sz w:val="22"/>
          <w:szCs w:val="22"/>
        </w:rPr>
        <w:tab/>
        <w:t xml:space="preserve">: </w:t>
      </w:r>
      <w:r w:rsidR="00CA53CE" w:rsidRPr="004B257B">
        <w:rPr>
          <w:rFonts w:ascii="Calibri" w:hAnsi="Calibri" w:cs="Calibri"/>
          <w:sz w:val="22"/>
          <w:szCs w:val="22"/>
          <w:lang w:val="id-ID"/>
        </w:rPr>
        <w:t xml:space="preserve">Gabriella Kurnia D.  </w:t>
      </w:r>
    </w:p>
    <w:p w14:paraId="037BB88B" w14:textId="77777777" w:rsidR="00284155" w:rsidRDefault="00284155" w:rsidP="00514D1B">
      <w:pPr>
        <w:spacing w:line="360" w:lineRule="auto"/>
        <w:jc w:val="both"/>
        <w:rPr>
          <w:rFonts w:ascii="Calibri" w:hAnsi="Calibri"/>
          <w:sz w:val="22"/>
          <w:szCs w:val="22"/>
        </w:rPr>
      </w:pPr>
      <w:r w:rsidRPr="00284155">
        <w:rPr>
          <w:rFonts w:ascii="Calibri" w:hAnsi="Calibri"/>
          <w:sz w:val="22"/>
          <w:szCs w:val="22"/>
        </w:rPr>
        <w:t>NRP</w:t>
      </w:r>
      <w:r w:rsidRPr="00284155">
        <w:rPr>
          <w:rFonts w:ascii="Calibri" w:hAnsi="Calibri"/>
          <w:sz w:val="22"/>
          <w:szCs w:val="22"/>
        </w:rPr>
        <w:tab/>
      </w:r>
      <w:r w:rsidRPr="00284155">
        <w:rPr>
          <w:rFonts w:ascii="Calibri" w:hAnsi="Calibri"/>
          <w:sz w:val="22"/>
          <w:szCs w:val="22"/>
        </w:rPr>
        <w:tab/>
        <w:t xml:space="preserve">: </w:t>
      </w:r>
      <w:r w:rsidR="00CA53CE" w:rsidRPr="004B257B">
        <w:rPr>
          <w:rFonts w:ascii="Calibri" w:hAnsi="Calibri" w:cs="Calibri"/>
          <w:sz w:val="22"/>
          <w:szCs w:val="22"/>
          <w:lang w:val="id-ID"/>
        </w:rPr>
        <w:t>3340</w:t>
      </w:r>
      <w:r w:rsidR="00CA53CE" w:rsidRPr="004B257B">
        <w:rPr>
          <w:rFonts w:ascii="Calibri" w:hAnsi="Calibri" w:cs="Calibri"/>
          <w:sz w:val="22"/>
          <w:szCs w:val="22"/>
        </w:rPr>
        <w:t>5</w:t>
      </w:r>
      <w:r w:rsidR="00CA53CE" w:rsidRPr="004B257B">
        <w:rPr>
          <w:rFonts w:ascii="Calibri" w:hAnsi="Calibri" w:cs="Calibri"/>
          <w:sz w:val="22"/>
          <w:szCs w:val="22"/>
          <w:lang w:val="id-ID"/>
        </w:rPr>
        <w:t>032</w:t>
      </w:r>
    </w:p>
    <w:p w14:paraId="3C635DB9" w14:textId="77777777" w:rsidR="00284155" w:rsidRDefault="00284155" w:rsidP="00284155">
      <w:pPr>
        <w:spacing w:line="360" w:lineRule="auto"/>
        <w:jc w:val="both"/>
        <w:rPr>
          <w:sz w:val="22"/>
          <w:szCs w:val="22"/>
        </w:rPr>
      </w:pPr>
    </w:p>
    <w:p w14:paraId="4B0F6902" w14:textId="77777777" w:rsidR="00284155" w:rsidRDefault="00284155" w:rsidP="00284155">
      <w:pPr>
        <w:spacing w:line="360" w:lineRule="auto"/>
        <w:jc w:val="both"/>
        <w:rPr>
          <w:sz w:val="22"/>
          <w:szCs w:val="22"/>
        </w:rPr>
      </w:pPr>
      <w:r w:rsidRPr="00284155">
        <w:rPr>
          <w:rFonts w:ascii="Calibri" w:hAnsi="Calibri"/>
          <w:sz w:val="22"/>
          <w:szCs w:val="22"/>
        </w:rPr>
        <w:t xml:space="preserve">Demi </w:t>
      </w:r>
      <w:proofErr w:type="spellStart"/>
      <w:r w:rsidRPr="00284155">
        <w:rPr>
          <w:rFonts w:ascii="Calibri" w:hAnsi="Calibri"/>
          <w:sz w:val="22"/>
          <w:szCs w:val="22"/>
        </w:rPr>
        <w:t>pengembangan</w:t>
      </w:r>
      <w:proofErr w:type="spellEnd"/>
      <w:r w:rsidRPr="00284155">
        <w:rPr>
          <w:rFonts w:ascii="Calibri" w:hAnsi="Calibri"/>
          <w:sz w:val="22"/>
          <w:szCs w:val="22"/>
        </w:rPr>
        <w:t xml:space="preserve"> </w:t>
      </w:r>
      <w:proofErr w:type="spellStart"/>
      <w:r w:rsidRPr="00284155">
        <w:rPr>
          <w:rFonts w:ascii="Calibri" w:hAnsi="Calibri"/>
          <w:sz w:val="22"/>
          <w:szCs w:val="22"/>
        </w:rPr>
        <w:t>ilmu</w:t>
      </w:r>
      <w:proofErr w:type="spellEnd"/>
      <w:r w:rsidRPr="00284155">
        <w:rPr>
          <w:rFonts w:ascii="Calibri" w:hAnsi="Calibri"/>
          <w:sz w:val="22"/>
          <w:szCs w:val="22"/>
        </w:rPr>
        <w:t xml:space="preserve"> </w:t>
      </w:r>
      <w:proofErr w:type="spellStart"/>
      <w:r w:rsidRPr="00284155">
        <w:rPr>
          <w:rFonts w:ascii="Calibri" w:hAnsi="Calibri"/>
          <w:sz w:val="22"/>
          <w:szCs w:val="22"/>
        </w:rPr>
        <w:t>pengetahuan</w:t>
      </w:r>
      <w:proofErr w:type="spellEnd"/>
      <w:r w:rsidRPr="00284155">
        <w:rPr>
          <w:rFonts w:ascii="Calibri" w:hAnsi="Calibri"/>
          <w:sz w:val="22"/>
          <w:szCs w:val="22"/>
        </w:rPr>
        <w:t xml:space="preserve">, </w:t>
      </w:r>
      <w:proofErr w:type="spellStart"/>
      <w:r w:rsidRPr="00284155">
        <w:rPr>
          <w:rFonts w:ascii="Calibri" w:hAnsi="Calibri"/>
          <w:sz w:val="22"/>
          <w:szCs w:val="22"/>
        </w:rPr>
        <w:t>menyetujui</w:t>
      </w:r>
      <w:proofErr w:type="spellEnd"/>
      <w:r w:rsidRPr="00284155">
        <w:rPr>
          <w:rFonts w:ascii="Calibri" w:hAnsi="Calibri"/>
          <w:sz w:val="22"/>
          <w:szCs w:val="22"/>
        </w:rPr>
        <w:t xml:space="preserve"> </w:t>
      </w:r>
      <w:proofErr w:type="spellStart"/>
      <w:r w:rsidRPr="00284155">
        <w:rPr>
          <w:rFonts w:ascii="Calibri" w:hAnsi="Calibri"/>
          <w:sz w:val="22"/>
          <w:szCs w:val="22"/>
        </w:rPr>
        <w:t>untuk</w:t>
      </w:r>
      <w:proofErr w:type="spellEnd"/>
      <w:r w:rsidRPr="00284155">
        <w:rPr>
          <w:rFonts w:ascii="Calibri" w:hAnsi="Calibri"/>
          <w:sz w:val="22"/>
          <w:szCs w:val="22"/>
        </w:rPr>
        <w:t xml:space="preserve"> </w:t>
      </w:r>
      <w:proofErr w:type="spellStart"/>
      <w:r w:rsidRPr="00284155">
        <w:rPr>
          <w:rFonts w:ascii="Calibri" w:hAnsi="Calibri"/>
          <w:sz w:val="22"/>
          <w:szCs w:val="22"/>
        </w:rPr>
        <w:t>memberikan</w:t>
      </w:r>
      <w:proofErr w:type="spellEnd"/>
      <w:r w:rsidRPr="00284155">
        <w:rPr>
          <w:rFonts w:ascii="Calibri" w:hAnsi="Calibri"/>
          <w:sz w:val="22"/>
          <w:szCs w:val="22"/>
        </w:rPr>
        <w:t xml:space="preserve"> </w:t>
      </w:r>
      <w:proofErr w:type="spellStart"/>
      <w:r w:rsidRPr="00284155">
        <w:rPr>
          <w:rFonts w:ascii="Calibri" w:hAnsi="Calibri"/>
          <w:sz w:val="22"/>
          <w:szCs w:val="22"/>
        </w:rPr>
        <w:t>kepada</w:t>
      </w:r>
      <w:proofErr w:type="spellEnd"/>
      <w:r w:rsidRPr="00284155">
        <w:rPr>
          <w:rFonts w:ascii="Calibri" w:hAnsi="Calibri"/>
          <w:sz w:val="22"/>
          <w:szCs w:val="22"/>
        </w:rPr>
        <w:t xml:space="preserve"> Universitas Kristen Petra </w:t>
      </w:r>
      <w:proofErr w:type="spellStart"/>
      <w:r w:rsidRPr="00284155">
        <w:rPr>
          <w:rFonts w:ascii="Calibri" w:hAnsi="Calibri"/>
          <w:sz w:val="22"/>
          <w:szCs w:val="22"/>
        </w:rPr>
        <w:t>Hak</w:t>
      </w:r>
      <w:proofErr w:type="spellEnd"/>
      <w:r w:rsidRPr="00284155">
        <w:rPr>
          <w:rFonts w:ascii="Calibri" w:hAnsi="Calibri"/>
          <w:sz w:val="22"/>
          <w:szCs w:val="22"/>
        </w:rPr>
        <w:t xml:space="preserve"> </w:t>
      </w:r>
      <w:proofErr w:type="spellStart"/>
      <w:r w:rsidRPr="00284155">
        <w:rPr>
          <w:rFonts w:ascii="Calibri" w:hAnsi="Calibri"/>
          <w:sz w:val="22"/>
          <w:szCs w:val="22"/>
        </w:rPr>
        <w:t>Bebas</w:t>
      </w:r>
      <w:proofErr w:type="spellEnd"/>
      <w:r w:rsidRPr="00284155">
        <w:rPr>
          <w:rFonts w:ascii="Calibri" w:hAnsi="Calibri"/>
          <w:sz w:val="22"/>
          <w:szCs w:val="22"/>
        </w:rPr>
        <w:t xml:space="preserve"> </w:t>
      </w:r>
      <w:proofErr w:type="spellStart"/>
      <w:r w:rsidRPr="00284155">
        <w:rPr>
          <w:rFonts w:ascii="Calibri" w:hAnsi="Calibri"/>
          <w:sz w:val="22"/>
          <w:szCs w:val="22"/>
        </w:rPr>
        <w:t>Royalti</w:t>
      </w:r>
      <w:proofErr w:type="spellEnd"/>
      <w:r w:rsidRPr="00284155">
        <w:rPr>
          <w:rFonts w:ascii="Calibri" w:hAnsi="Calibri"/>
          <w:sz w:val="22"/>
          <w:szCs w:val="22"/>
        </w:rPr>
        <w:t xml:space="preserve"> Non-</w:t>
      </w:r>
      <w:proofErr w:type="spellStart"/>
      <w:r w:rsidRPr="00284155">
        <w:rPr>
          <w:rFonts w:ascii="Calibri" w:hAnsi="Calibri"/>
          <w:sz w:val="22"/>
          <w:szCs w:val="22"/>
        </w:rPr>
        <w:t>Eksklusif</w:t>
      </w:r>
      <w:proofErr w:type="spellEnd"/>
      <w:r w:rsidRPr="00284155">
        <w:rPr>
          <w:rFonts w:ascii="Calibri" w:hAnsi="Calibri"/>
          <w:sz w:val="22"/>
          <w:szCs w:val="22"/>
        </w:rPr>
        <w:t xml:space="preserve"> (</w:t>
      </w:r>
      <w:r w:rsidRPr="00284155">
        <w:rPr>
          <w:rFonts w:ascii="Calibri" w:hAnsi="Calibri"/>
          <w:i/>
          <w:sz w:val="22"/>
          <w:szCs w:val="22"/>
        </w:rPr>
        <w:t>Non-Exclusive Royalty-Free Right</w:t>
      </w:r>
      <w:r w:rsidRPr="00284155">
        <w:rPr>
          <w:rFonts w:ascii="Calibri" w:hAnsi="Calibri"/>
          <w:sz w:val="22"/>
          <w:szCs w:val="22"/>
        </w:rPr>
        <w:t xml:space="preserve">) </w:t>
      </w:r>
      <w:proofErr w:type="spellStart"/>
      <w:r w:rsidRPr="00284155">
        <w:rPr>
          <w:rFonts w:ascii="Calibri" w:hAnsi="Calibri"/>
          <w:sz w:val="22"/>
          <w:szCs w:val="22"/>
        </w:rPr>
        <w:t>atas</w:t>
      </w:r>
      <w:proofErr w:type="spellEnd"/>
      <w:r w:rsidRPr="00284155">
        <w:rPr>
          <w:rFonts w:ascii="Calibri" w:hAnsi="Calibri"/>
          <w:sz w:val="22"/>
          <w:szCs w:val="22"/>
        </w:rPr>
        <w:t xml:space="preserve"> </w:t>
      </w:r>
      <w:proofErr w:type="spellStart"/>
      <w:r w:rsidRPr="00284155">
        <w:rPr>
          <w:rFonts w:ascii="Calibri" w:hAnsi="Calibri"/>
          <w:sz w:val="22"/>
          <w:szCs w:val="22"/>
        </w:rPr>
        <w:t>karya</w:t>
      </w:r>
      <w:proofErr w:type="spellEnd"/>
      <w:r w:rsidRPr="00284155">
        <w:rPr>
          <w:rFonts w:ascii="Calibri" w:hAnsi="Calibri"/>
          <w:sz w:val="22"/>
          <w:szCs w:val="22"/>
        </w:rPr>
        <w:t xml:space="preserve"> </w:t>
      </w:r>
      <w:proofErr w:type="spellStart"/>
      <w:r w:rsidRPr="00284155">
        <w:rPr>
          <w:rFonts w:ascii="Calibri" w:hAnsi="Calibri"/>
          <w:sz w:val="22"/>
          <w:szCs w:val="22"/>
        </w:rPr>
        <w:t>ilmiah</w:t>
      </w:r>
      <w:proofErr w:type="spellEnd"/>
      <w:r w:rsidRPr="00284155">
        <w:rPr>
          <w:rFonts w:ascii="Calibri" w:hAnsi="Calibri"/>
          <w:sz w:val="22"/>
          <w:szCs w:val="22"/>
        </w:rPr>
        <w:t xml:space="preserve"> </w:t>
      </w:r>
      <w:proofErr w:type="spellStart"/>
      <w:r w:rsidRPr="00284155">
        <w:rPr>
          <w:rFonts w:ascii="Calibri" w:hAnsi="Calibri"/>
          <w:sz w:val="22"/>
          <w:szCs w:val="22"/>
        </w:rPr>
        <w:t>saya</w:t>
      </w:r>
      <w:proofErr w:type="spellEnd"/>
      <w:r w:rsidRPr="00284155">
        <w:rPr>
          <w:rFonts w:ascii="Calibri" w:hAnsi="Calibri"/>
          <w:sz w:val="22"/>
          <w:szCs w:val="22"/>
        </w:rPr>
        <w:t xml:space="preserve"> yang </w:t>
      </w:r>
      <w:proofErr w:type="spellStart"/>
      <w:r w:rsidRPr="00284155">
        <w:rPr>
          <w:rFonts w:ascii="Calibri" w:hAnsi="Calibri"/>
          <w:sz w:val="22"/>
          <w:szCs w:val="22"/>
        </w:rPr>
        <w:t>berjudul</w:t>
      </w:r>
      <w:proofErr w:type="spellEnd"/>
      <w:r>
        <w:rPr>
          <w:rFonts w:ascii="Calibri" w:hAnsi="Calibri"/>
          <w:sz w:val="22"/>
          <w:szCs w:val="22"/>
        </w:rPr>
        <w:t xml:space="preserve"> “</w:t>
      </w:r>
      <w:r w:rsidRPr="00284155">
        <w:rPr>
          <w:rFonts w:ascii="Calibri" w:hAnsi="Calibri"/>
          <w:sz w:val="22"/>
          <w:szCs w:val="22"/>
        </w:rPr>
        <w:t xml:space="preserve">Analisa </w:t>
      </w:r>
      <w:proofErr w:type="spellStart"/>
      <w:r w:rsidRPr="00284155">
        <w:rPr>
          <w:rFonts w:ascii="Calibri" w:hAnsi="Calibri"/>
          <w:sz w:val="22"/>
          <w:szCs w:val="22"/>
        </w:rPr>
        <w:t>Pengaruh</w:t>
      </w:r>
      <w:proofErr w:type="spellEnd"/>
      <w:r w:rsidRPr="00284155">
        <w:rPr>
          <w:rFonts w:ascii="Calibri" w:hAnsi="Calibri"/>
          <w:sz w:val="22"/>
          <w:szCs w:val="22"/>
        </w:rPr>
        <w:t xml:space="preserve"> Brand, Packaging Dan Labeling </w:t>
      </w:r>
      <w:proofErr w:type="spellStart"/>
      <w:r w:rsidRPr="00284155">
        <w:rPr>
          <w:rFonts w:ascii="Calibri" w:hAnsi="Calibri"/>
          <w:sz w:val="22"/>
          <w:szCs w:val="22"/>
        </w:rPr>
        <w:t>Terhadap</w:t>
      </w:r>
      <w:proofErr w:type="spellEnd"/>
      <w:r w:rsidRPr="00284155">
        <w:rPr>
          <w:rFonts w:ascii="Calibri" w:hAnsi="Calibri"/>
          <w:sz w:val="22"/>
          <w:szCs w:val="22"/>
        </w:rPr>
        <w:t xml:space="preserve"> Keputusan </w:t>
      </w:r>
      <w:proofErr w:type="spellStart"/>
      <w:r w:rsidRPr="00284155">
        <w:rPr>
          <w:rFonts w:ascii="Calibri" w:hAnsi="Calibri"/>
          <w:sz w:val="22"/>
          <w:szCs w:val="22"/>
        </w:rPr>
        <w:t>Pembelian</w:t>
      </w:r>
      <w:proofErr w:type="spellEnd"/>
      <w:r w:rsidRPr="00284155">
        <w:rPr>
          <w:rFonts w:ascii="Calibri" w:hAnsi="Calibri"/>
          <w:sz w:val="22"/>
          <w:szCs w:val="22"/>
        </w:rPr>
        <w:t xml:space="preserve"> </w:t>
      </w:r>
      <w:proofErr w:type="spellStart"/>
      <w:r w:rsidRPr="00284155">
        <w:rPr>
          <w:rFonts w:ascii="Calibri" w:hAnsi="Calibri"/>
          <w:sz w:val="22"/>
          <w:szCs w:val="22"/>
        </w:rPr>
        <w:t>Produk</w:t>
      </w:r>
      <w:proofErr w:type="spellEnd"/>
      <w:r w:rsidRPr="00284155">
        <w:rPr>
          <w:rFonts w:ascii="Calibri" w:hAnsi="Calibri"/>
          <w:sz w:val="22"/>
          <w:szCs w:val="22"/>
        </w:rPr>
        <w:t xml:space="preserve"> “Igor’s Pastry” Surabaya</w:t>
      </w:r>
      <w:r>
        <w:rPr>
          <w:rFonts w:ascii="Calibri" w:hAnsi="Calibri"/>
          <w:sz w:val="22"/>
          <w:szCs w:val="22"/>
        </w:rPr>
        <w:t>”</w:t>
      </w:r>
      <w:r w:rsidRPr="00284155">
        <w:rPr>
          <w:rFonts w:ascii="Calibri" w:hAnsi="Calibri"/>
          <w:sz w:val="22"/>
          <w:szCs w:val="22"/>
        </w:rPr>
        <w:t xml:space="preserve">. </w:t>
      </w:r>
      <w:proofErr w:type="spellStart"/>
      <w:r w:rsidRPr="00284155">
        <w:rPr>
          <w:rFonts w:ascii="Calibri" w:hAnsi="Calibri"/>
          <w:sz w:val="22"/>
          <w:szCs w:val="22"/>
        </w:rPr>
        <w:t>Dengan</w:t>
      </w:r>
      <w:proofErr w:type="spellEnd"/>
      <w:r w:rsidRPr="00284155">
        <w:rPr>
          <w:rFonts w:ascii="Calibri" w:hAnsi="Calibri"/>
          <w:sz w:val="22"/>
          <w:szCs w:val="22"/>
        </w:rPr>
        <w:t xml:space="preserve"> </w:t>
      </w:r>
      <w:proofErr w:type="spellStart"/>
      <w:r w:rsidRPr="00284155">
        <w:rPr>
          <w:rFonts w:ascii="Calibri" w:hAnsi="Calibri"/>
          <w:sz w:val="22"/>
          <w:szCs w:val="22"/>
        </w:rPr>
        <w:t>Hak</w:t>
      </w:r>
      <w:proofErr w:type="spellEnd"/>
      <w:r w:rsidRPr="00284155">
        <w:rPr>
          <w:rFonts w:ascii="Calibri" w:hAnsi="Calibri"/>
          <w:sz w:val="22"/>
          <w:szCs w:val="22"/>
        </w:rPr>
        <w:t xml:space="preserve"> </w:t>
      </w:r>
      <w:proofErr w:type="spellStart"/>
      <w:r w:rsidRPr="00284155">
        <w:rPr>
          <w:rFonts w:ascii="Calibri" w:hAnsi="Calibri"/>
          <w:sz w:val="22"/>
          <w:szCs w:val="22"/>
        </w:rPr>
        <w:t>Bebas</w:t>
      </w:r>
      <w:proofErr w:type="spellEnd"/>
      <w:r w:rsidRPr="00284155">
        <w:rPr>
          <w:rFonts w:ascii="Calibri" w:hAnsi="Calibri"/>
          <w:sz w:val="22"/>
          <w:szCs w:val="22"/>
        </w:rPr>
        <w:t xml:space="preserve"> </w:t>
      </w:r>
      <w:proofErr w:type="spellStart"/>
      <w:r w:rsidRPr="00284155">
        <w:rPr>
          <w:rFonts w:ascii="Calibri" w:hAnsi="Calibri"/>
          <w:sz w:val="22"/>
          <w:szCs w:val="22"/>
        </w:rPr>
        <w:t>Royalti</w:t>
      </w:r>
      <w:proofErr w:type="spellEnd"/>
      <w:r w:rsidRPr="00284155">
        <w:rPr>
          <w:rFonts w:ascii="Calibri" w:hAnsi="Calibri"/>
          <w:sz w:val="22"/>
          <w:szCs w:val="22"/>
        </w:rPr>
        <w:t xml:space="preserve"> Non-</w:t>
      </w:r>
      <w:proofErr w:type="spellStart"/>
      <w:r w:rsidRPr="00284155">
        <w:rPr>
          <w:rFonts w:ascii="Calibri" w:hAnsi="Calibri"/>
          <w:sz w:val="22"/>
          <w:szCs w:val="22"/>
        </w:rPr>
        <w:t>Eksklusif</w:t>
      </w:r>
      <w:proofErr w:type="spellEnd"/>
      <w:r w:rsidRPr="00284155">
        <w:rPr>
          <w:rFonts w:ascii="Calibri" w:hAnsi="Calibri"/>
          <w:sz w:val="22"/>
          <w:szCs w:val="22"/>
        </w:rPr>
        <w:t xml:space="preserve"> </w:t>
      </w:r>
      <w:proofErr w:type="spellStart"/>
      <w:r w:rsidRPr="00284155">
        <w:rPr>
          <w:rFonts w:ascii="Calibri" w:hAnsi="Calibri"/>
          <w:sz w:val="22"/>
          <w:szCs w:val="22"/>
        </w:rPr>
        <w:t>ini</w:t>
      </w:r>
      <w:proofErr w:type="spellEnd"/>
      <w:r w:rsidRPr="00284155">
        <w:rPr>
          <w:rFonts w:ascii="Calibri" w:hAnsi="Calibri"/>
          <w:sz w:val="22"/>
          <w:szCs w:val="22"/>
        </w:rPr>
        <w:t xml:space="preserve"> Universitas Kristen Petra </w:t>
      </w:r>
      <w:proofErr w:type="spellStart"/>
      <w:r w:rsidRPr="00284155">
        <w:rPr>
          <w:rFonts w:ascii="Calibri" w:hAnsi="Calibri"/>
          <w:sz w:val="22"/>
          <w:szCs w:val="22"/>
        </w:rPr>
        <w:t>berhak</w:t>
      </w:r>
      <w:proofErr w:type="spellEnd"/>
      <w:r w:rsidRPr="00284155">
        <w:rPr>
          <w:rFonts w:ascii="Calibri" w:hAnsi="Calibri"/>
          <w:sz w:val="22"/>
          <w:szCs w:val="22"/>
        </w:rPr>
        <w:t xml:space="preserve"> </w:t>
      </w:r>
      <w:proofErr w:type="spellStart"/>
      <w:r w:rsidRPr="00284155">
        <w:rPr>
          <w:rFonts w:ascii="Calibri" w:hAnsi="Calibri"/>
          <w:sz w:val="22"/>
          <w:szCs w:val="22"/>
        </w:rPr>
        <w:t>menyimpan,mengalih-mediakan</w:t>
      </w:r>
      <w:proofErr w:type="spellEnd"/>
      <w:r w:rsidRPr="00284155">
        <w:rPr>
          <w:rFonts w:ascii="Calibri" w:hAnsi="Calibri"/>
          <w:sz w:val="22"/>
          <w:szCs w:val="22"/>
        </w:rPr>
        <w:t>/</w:t>
      </w:r>
      <w:proofErr w:type="spellStart"/>
      <w:r w:rsidRPr="00284155">
        <w:rPr>
          <w:rFonts w:ascii="Calibri" w:hAnsi="Calibri"/>
          <w:sz w:val="22"/>
          <w:szCs w:val="22"/>
        </w:rPr>
        <w:t>formatkan</w:t>
      </w:r>
      <w:proofErr w:type="spellEnd"/>
      <w:r w:rsidRPr="00284155">
        <w:rPr>
          <w:rFonts w:ascii="Calibri" w:hAnsi="Calibri"/>
          <w:sz w:val="22"/>
          <w:szCs w:val="22"/>
        </w:rPr>
        <w:t xml:space="preserve">, </w:t>
      </w:r>
      <w:proofErr w:type="spellStart"/>
      <w:r w:rsidRPr="00284155">
        <w:rPr>
          <w:rFonts w:ascii="Calibri" w:hAnsi="Calibri"/>
          <w:sz w:val="22"/>
          <w:szCs w:val="22"/>
        </w:rPr>
        <w:t>mengelolanya</w:t>
      </w:r>
      <w:proofErr w:type="spellEnd"/>
      <w:r w:rsidRPr="00284155">
        <w:rPr>
          <w:rFonts w:ascii="Calibri" w:hAnsi="Calibri"/>
          <w:sz w:val="22"/>
          <w:szCs w:val="22"/>
        </w:rPr>
        <w:t xml:space="preserve"> </w:t>
      </w:r>
      <w:proofErr w:type="spellStart"/>
      <w:r w:rsidRPr="00284155">
        <w:rPr>
          <w:rFonts w:ascii="Calibri" w:hAnsi="Calibri"/>
          <w:sz w:val="22"/>
          <w:szCs w:val="22"/>
        </w:rPr>
        <w:t>dalam</w:t>
      </w:r>
      <w:proofErr w:type="spellEnd"/>
      <w:r w:rsidRPr="00284155">
        <w:rPr>
          <w:rFonts w:ascii="Calibri" w:hAnsi="Calibri"/>
          <w:sz w:val="22"/>
          <w:szCs w:val="22"/>
        </w:rPr>
        <w:t xml:space="preserve"> </w:t>
      </w:r>
      <w:proofErr w:type="spellStart"/>
      <w:r w:rsidRPr="00284155">
        <w:rPr>
          <w:rFonts w:ascii="Calibri" w:hAnsi="Calibri"/>
          <w:sz w:val="22"/>
          <w:szCs w:val="22"/>
        </w:rPr>
        <w:t>bentuk</w:t>
      </w:r>
      <w:proofErr w:type="spellEnd"/>
      <w:r w:rsidRPr="00284155">
        <w:rPr>
          <w:rFonts w:ascii="Calibri" w:hAnsi="Calibri"/>
          <w:sz w:val="22"/>
          <w:szCs w:val="22"/>
        </w:rPr>
        <w:t xml:space="preserve"> </w:t>
      </w:r>
      <w:proofErr w:type="spellStart"/>
      <w:r w:rsidRPr="00284155">
        <w:rPr>
          <w:rFonts w:ascii="Calibri" w:hAnsi="Calibri"/>
          <w:sz w:val="22"/>
          <w:szCs w:val="22"/>
        </w:rPr>
        <w:t>pangkalan</w:t>
      </w:r>
      <w:proofErr w:type="spellEnd"/>
      <w:r w:rsidRPr="00284155">
        <w:rPr>
          <w:rFonts w:ascii="Calibri" w:hAnsi="Calibri"/>
          <w:sz w:val="22"/>
          <w:szCs w:val="22"/>
        </w:rPr>
        <w:t xml:space="preserve"> data (</w:t>
      </w:r>
      <w:r w:rsidRPr="00284155">
        <w:rPr>
          <w:rFonts w:ascii="Calibri" w:hAnsi="Calibri"/>
          <w:i/>
          <w:sz w:val="22"/>
          <w:szCs w:val="22"/>
        </w:rPr>
        <w:t>database</w:t>
      </w:r>
      <w:r w:rsidRPr="00284155">
        <w:rPr>
          <w:rFonts w:ascii="Calibri" w:hAnsi="Calibri"/>
          <w:sz w:val="22"/>
          <w:szCs w:val="22"/>
        </w:rPr>
        <w:t xml:space="preserve">), </w:t>
      </w:r>
      <w:proofErr w:type="spellStart"/>
      <w:r w:rsidRPr="00284155">
        <w:rPr>
          <w:rFonts w:ascii="Calibri" w:hAnsi="Calibri"/>
          <w:sz w:val="22"/>
          <w:szCs w:val="22"/>
        </w:rPr>
        <w:t>mendistribusikannya</w:t>
      </w:r>
      <w:proofErr w:type="spellEnd"/>
      <w:r w:rsidRPr="00284155">
        <w:rPr>
          <w:rFonts w:ascii="Calibri" w:hAnsi="Calibri"/>
          <w:sz w:val="22"/>
          <w:szCs w:val="22"/>
        </w:rPr>
        <w:t xml:space="preserve"> dan </w:t>
      </w:r>
      <w:proofErr w:type="spellStart"/>
      <w:r w:rsidRPr="00284155">
        <w:rPr>
          <w:rFonts w:ascii="Calibri" w:hAnsi="Calibri"/>
          <w:sz w:val="22"/>
          <w:szCs w:val="22"/>
        </w:rPr>
        <w:t>menampilkan</w:t>
      </w:r>
      <w:proofErr w:type="spellEnd"/>
      <w:r w:rsidRPr="00284155">
        <w:rPr>
          <w:rFonts w:ascii="Calibri" w:hAnsi="Calibri"/>
          <w:sz w:val="22"/>
          <w:szCs w:val="22"/>
        </w:rPr>
        <w:t>/</w:t>
      </w:r>
      <w:proofErr w:type="spellStart"/>
      <w:r w:rsidRPr="00284155">
        <w:rPr>
          <w:rFonts w:ascii="Calibri" w:hAnsi="Calibri"/>
          <w:sz w:val="22"/>
          <w:szCs w:val="22"/>
        </w:rPr>
        <w:t>mempublikasinya</w:t>
      </w:r>
      <w:proofErr w:type="spellEnd"/>
      <w:r w:rsidRPr="00284155">
        <w:rPr>
          <w:rFonts w:ascii="Calibri" w:hAnsi="Calibri"/>
          <w:sz w:val="22"/>
          <w:szCs w:val="22"/>
        </w:rPr>
        <w:t xml:space="preserve"> di internet </w:t>
      </w:r>
      <w:proofErr w:type="spellStart"/>
      <w:r w:rsidRPr="00284155">
        <w:rPr>
          <w:rFonts w:ascii="Calibri" w:hAnsi="Calibri"/>
          <w:sz w:val="22"/>
          <w:szCs w:val="22"/>
        </w:rPr>
        <w:t>atau</w:t>
      </w:r>
      <w:proofErr w:type="spellEnd"/>
      <w:r w:rsidRPr="00284155">
        <w:rPr>
          <w:rFonts w:ascii="Calibri" w:hAnsi="Calibri"/>
          <w:sz w:val="22"/>
          <w:szCs w:val="22"/>
        </w:rPr>
        <w:t xml:space="preserve"> media lain </w:t>
      </w:r>
      <w:proofErr w:type="spellStart"/>
      <w:r w:rsidRPr="00284155">
        <w:rPr>
          <w:rFonts w:ascii="Calibri" w:hAnsi="Calibri"/>
          <w:sz w:val="22"/>
          <w:szCs w:val="22"/>
        </w:rPr>
        <w:t>untuk</w:t>
      </w:r>
      <w:proofErr w:type="spellEnd"/>
      <w:r w:rsidRPr="00284155">
        <w:rPr>
          <w:rFonts w:ascii="Calibri" w:hAnsi="Calibri"/>
          <w:sz w:val="22"/>
          <w:szCs w:val="22"/>
        </w:rPr>
        <w:t xml:space="preserve"> </w:t>
      </w:r>
      <w:proofErr w:type="spellStart"/>
      <w:r w:rsidRPr="00284155">
        <w:rPr>
          <w:rFonts w:ascii="Calibri" w:hAnsi="Calibri"/>
          <w:sz w:val="22"/>
          <w:szCs w:val="22"/>
        </w:rPr>
        <w:t>kepentingan</w:t>
      </w:r>
      <w:proofErr w:type="spellEnd"/>
      <w:r w:rsidRPr="00284155">
        <w:rPr>
          <w:rFonts w:ascii="Calibri" w:hAnsi="Calibri"/>
          <w:sz w:val="22"/>
          <w:szCs w:val="22"/>
        </w:rPr>
        <w:t xml:space="preserve"> </w:t>
      </w:r>
      <w:proofErr w:type="spellStart"/>
      <w:r w:rsidRPr="00284155">
        <w:rPr>
          <w:rFonts w:ascii="Calibri" w:hAnsi="Calibri"/>
          <w:sz w:val="22"/>
          <w:szCs w:val="22"/>
        </w:rPr>
        <w:t>akademik</w:t>
      </w:r>
      <w:proofErr w:type="spellEnd"/>
      <w:r w:rsidRPr="00284155">
        <w:rPr>
          <w:rFonts w:ascii="Calibri" w:hAnsi="Calibri"/>
          <w:sz w:val="22"/>
          <w:szCs w:val="22"/>
        </w:rPr>
        <w:t xml:space="preserve"> </w:t>
      </w:r>
      <w:proofErr w:type="spellStart"/>
      <w:r w:rsidRPr="00284155">
        <w:rPr>
          <w:rFonts w:ascii="Calibri" w:hAnsi="Calibri"/>
          <w:sz w:val="22"/>
          <w:szCs w:val="22"/>
        </w:rPr>
        <w:t>tanpa</w:t>
      </w:r>
      <w:proofErr w:type="spellEnd"/>
      <w:r w:rsidRPr="00284155">
        <w:rPr>
          <w:rFonts w:ascii="Calibri" w:hAnsi="Calibri"/>
          <w:sz w:val="22"/>
          <w:szCs w:val="22"/>
        </w:rPr>
        <w:t xml:space="preserve"> </w:t>
      </w:r>
      <w:proofErr w:type="spellStart"/>
      <w:r w:rsidRPr="00284155">
        <w:rPr>
          <w:rFonts w:ascii="Calibri" w:hAnsi="Calibri"/>
          <w:sz w:val="22"/>
          <w:szCs w:val="22"/>
        </w:rPr>
        <w:t>perlu</w:t>
      </w:r>
      <w:proofErr w:type="spellEnd"/>
      <w:r w:rsidRPr="00284155">
        <w:rPr>
          <w:rFonts w:ascii="Calibri" w:hAnsi="Calibri"/>
          <w:sz w:val="22"/>
          <w:szCs w:val="22"/>
        </w:rPr>
        <w:t xml:space="preserve"> </w:t>
      </w:r>
      <w:proofErr w:type="spellStart"/>
      <w:r w:rsidRPr="00284155">
        <w:rPr>
          <w:rFonts w:ascii="Calibri" w:hAnsi="Calibri"/>
          <w:sz w:val="22"/>
          <w:szCs w:val="22"/>
        </w:rPr>
        <w:t>meminta</w:t>
      </w:r>
      <w:proofErr w:type="spellEnd"/>
      <w:r w:rsidRPr="00284155">
        <w:rPr>
          <w:rFonts w:ascii="Calibri" w:hAnsi="Calibri"/>
          <w:sz w:val="22"/>
          <w:szCs w:val="22"/>
        </w:rPr>
        <w:t xml:space="preserve"> </w:t>
      </w:r>
      <w:proofErr w:type="spellStart"/>
      <w:r w:rsidRPr="00284155">
        <w:rPr>
          <w:rFonts w:ascii="Calibri" w:hAnsi="Calibri"/>
          <w:sz w:val="22"/>
          <w:szCs w:val="22"/>
        </w:rPr>
        <w:t>ijin</w:t>
      </w:r>
      <w:proofErr w:type="spellEnd"/>
      <w:r w:rsidRPr="00284155">
        <w:rPr>
          <w:rFonts w:ascii="Calibri" w:hAnsi="Calibri"/>
          <w:sz w:val="22"/>
          <w:szCs w:val="22"/>
        </w:rPr>
        <w:t xml:space="preserve"> </w:t>
      </w:r>
      <w:proofErr w:type="spellStart"/>
      <w:r w:rsidRPr="00284155">
        <w:rPr>
          <w:rFonts w:ascii="Calibri" w:hAnsi="Calibri"/>
          <w:sz w:val="22"/>
          <w:szCs w:val="22"/>
        </w:rPr>
        <w:t>dari</w:t>
      </w:r>
      <w:proofErr w:type="spellEnd"/>
      <w:r w:rsidRPr="00284155">
        <w:rPr>
          <w:rFonts w:ascii="Calibri" w:hAnsi="Calibri"/>
          <w:sz w:val="22"/>
          <w:szCs w:val="22"/>
        </w:rPr>
        <w:t xml:space="preserve"> </w:t>
      </w:r>
      <w:proofErr w:type="spellStart"/>
      <w:r w:rsidRPr="00284155">
        <w:rPr>
          <w:rFonts w:ascii="Calibri" w:hAnsi="Calibri"/>
          <w:sz w:val="22"/>
          <w:szCs w:val="22"/>
        </w:rPr>
        <w:t>saya</w:t>
      </w:r>
      <w:proofErr w:type="spellEnd"/>
      <w:r w:rsidRPr="00284155">
        <w:rPr>
          <w:rFonts w:ascii="Calibri" w:hAnsi="Calibri"/>
          <w:sz w:val="22"/>
          <w:szCs w:val="22"/>
        </w:rPr>
        <w:t xml:space="preserve"> </w:t>
      </w:r>
      <w:proofErr w:type="spellStart"/>
      <w:r w:rsidRPr="00284155">
        <w:rPr>
          <w:rFonts w:ascii="Calibri" w:hAnsi="Calibri"/>
          <w:sz w:val="22"/>
          <w:szCs w:val="22"/>
        </w:rPr>
        <w:t>selama</w:t>
      </w:r>
      <w:proofErr w:type="spellEnd"/>
      <w:r w:rsidRPr="00284155">
        <w:rPr>
          <w:rFonts w:ascii="Calibri" w:hAnsi="Calibri"/>
          <w:sz w:val="22"/>
          <w:szCs w:val="22"/>
        </w:rPr>
        <w:t xml:space="preserve"> </w:t>
      </w:r>
      <w:proofErr w:type="spellStart"/>
      <w:r w:rsidRPr="00284155">
        <w:rPr>
          <w:rFonts w:ascii="Calibri" w:hAnsi="Calibri"/>
          <w:sz w:val="22"/>
          <w:szCs w:val="22"/>
        </w:rPr>
        <w:t>tetap</w:t>
      </w:r>
      <w:proofErr w:type="spellEnd"/>
      <w:r w:rsidRPr="00284155">
        <w:rPr>
          <w:rFonts w:ascii="Calibri" w:hAnsi="Calibri"/>
          <w:sz w:val="22"/>
          <w:szCs w:val="22"/>
        </w:rPr>
        <w:t xml:space="preserve"> </w:t>
      </w:r>
      <w:proofErr w:type="spellStart"/>
      <w:r w:rsidRPr="00284155">
        <w:rPr>
          <w:rFonts w:ascii="Calibri" w:hAnsi="Calibri"/>
          <w:sz w:val="22"/>
          <w:szCs w:val="22"/>
        </w:rPr>
        <w:t>mencantumkan</w:t>
      </w:r>
      <w:proofErr w:type="spellEnd"/>
      <w:r w:rsidRPr="00284155">
        <w:rPr>
          <w:rFonts w:ascii="Calibri" w:hAnsi="Calibri"/>
          <w:sz w:val="22"/>
          <w:szCs w:val="22"/>
        </w:rPr>
        <w:t xml:space="preserve"> </w:t>
      </w:r>
      <w:proofErr w:type="spellStart"/>
      <w:r w:rsidRPr="00284155">
        <w:rPr>
          <w:rFonts w:ascii="Calibri" w:hAnsi="Calibri"/>
          <w:sz w:val="22"/>
          <w:szCs w:val="22"/>
        </w:rPr>
        <w:t>saya</w:t>
      </w:r>
      <w:proofErr w:type="spellEnd"/>
      <w:r w:rsidRPr="00284155">
        <w:rPr>
          <w:rFonts w:ascii="Calibri" w:hAnsi="Calibri"/>
          <w:sz w:val="22"/>
          <w:szCs w:val="22"/>
        </w:rPr>
        <w:t xml:space="preserve"> </w:t>
      </w:r>
      <w:proofErr w:type="spellStart"/>
      <w:r w:rsidRPr="00284155">
        <w:rPr>
          <w:rFonts w:ascii="Calibri" w:hAnsi="Calibri"/>
          <w:sz w:val="22"/>
          <w:szCs w:val="22"/>
        </w:rPr>
        <w:t>sebagai</w:t>
      </w:r>
      <w:proofErr w:type="spellEnd"/>
      <w:r w:rsidRPr="00284155">
        <w:rPr>
          <w:rFonts w:ascii="Calibri" w:hAnsi="Calibri"/>
          <w:sz w:val="22"/>
          <w:szCs w:val="22"/>
        </w:rPr>
        <w:t xml:space="preserve"> </w:t>
      </w:r>
      <w:proofErr w:type="spellStart"/>
      <w:r w:rsidRPr="00284155">
        <w:rPr>
          <w:rFonts w:ascii="Calibri" w:hAnsi="Calibri"/>
          <w:sz w:val="22"/>
          <w:szCs w:val="22"/>
        </w:rPr>
        <w:t>penulisnya</w:t>
      </w:r>
      <w:proofErr w:type="spellEnd"/>
      <w:r w:rsidRPr="00284155">
        <w:rPr>
          <w:rFonts w:ascii="Calibri" w:hAnsi="Calibri"/>
          <w:sz w:val="22"/>
          <w:szCs w:val="22"/>
        </w:rPr>
        <w:t>.</w:t>
      </w:r>
    </w:p>
    <w:p w14:paraId="293C53A9" w14:textId="77777777" w:rsidR="00284155" w:rsidRDefault="00284155" w:rsidP="00284155">
      <w:pPr>
        <w:spacing w:line="360" w:lineRule="auto"/>
        <w:jc w:val="both"/>
        <w:rPr>
          <w:sz w:val="22"/>
          <w:szCs w:val="22"/>
        </w:rPr>
      </w:pPr>
      <w:r w:rsidRPr="00284155">
        <w:rPr>
          <w:rFonts w:ascii="Calibri" w:hAnsi="Calibri"/>
          <w:sz w:val="22"/>
          <w:szCs w:val="22"/>
        </w:rPr>
        <w:t xml:space="preserve">Saya </w:t>
      </w:r>
      <w:proofErr w:type="spellStart"/>
      <w:r w:rsidRPr="00284155">
        <w:rPr>
          <w:rFonts w:ascii="Calibri" w:hAnsi="Calibri"/>
          <w:sz w:val="22"/>
          <w:szCs w:val="22"/>
        </w:rPr>
        <w:t>bersedia</w:t>
      </w:r>
      <w:proofErr w:type="spellEnd"/>
      <w:r w:rsidRPr="00284155">
        <w:rPr>
          <w:rFonts w:ascii="Calibri" w:hAnsi="Calibri"/>
          <w:sz w:val="22"/>
          <w:szCs w:val="22"/>
        </w:rPr>
        <w:t xml:space="preserve"> </w:t>
      </w:r>
      <w:proofErr w:type="spellStart"/>
      <w:r w:rsidRPr="00284155">
        <w:rPr>
          <w:rFonts w:ascii="Calibri" w:hAnsi="Calibri"/>
          <w:sz w:val="22"/>
          <w:szCs w:val="22"/>
        </w:rPr>
        <w:t>untuk</w:t>
      </w:r>
      <w:proofErr w:type="spellEnd"/>
      <w:r w:rsidRPr="00284155">
        <w:rPr>
          <w:rFonts w:ascii="Calibri" w:hAnsi="Calibri"/>
          <w:sz w:val="22"/>
          <w:szCs w:val="22"/>
        </w:rPr>
        <w:t xml:space="preserve"> </w:t>
      </w:r>
      <w:proofErr w:type="spellStart"/>
      <w:r w:rsidRPr="00284155">
        <w:rPr>
          <w:rFonts w:ascii="Calibri" w:hAnsi="Calibri"/>
          <w:sz w:val="22"/>
          <w:szCs w:val="22"/>
        </w:rPr>
        <w:t>menanggung</w:t>
      </w:r>
      <w:proofErr w:type="spellEnd"/>
      <w:r w:rsidRPr="00284155">
        <w:rPr>
          <w:rFonts w:ascii="Calibri" w:hAnsi="Calibri"/>
          <w:sz w:val="22"/>
          <w:szCs w:val="22"/>
        </w:rPr>
        <w:t xml:space="preserve"> </w:t>
      </w:r>
      <w:proofErr w:type="spellStart"/>
      <w:r w:rsidRPr="00284155">
        <w:rPr>
          <w:rFonts w:ascii="Calibri" w:hAnsi="Calibri"/>
          <w:sz w:val="22"/>
          <w:szCs w:val="22"/>
        </w:rPr>
        <w:t>secara</w:t>
      </w:r>
      <w:proofErr w:type="spellEnd"/>
      <w:r w:rsidRPr="00284155">
        <w:rPr>
          <w:rFonts w:ascii="Calibri" w:hAnsi="Calibri"/>
          <w:sz w:val="22"/>
          <w:szCs w:val="22"/>
        </w:rPr>
        <w:t xml:space="preserve"> </w:t>
      </w:r>
      <w:proofErr w:type="spellStart"/>
      <w:r w:rsidRPr="00284155">
        <w:rPr>
          <w:rFonts w:ascii="Calibri" w:hAnsi="Calibri"/>
          <w:sz w:val="22"/>
          <w:szCs w:val="22"/>
        </w:rPr>
        <w:t>pribadi</w:t>
      </w:r>
      <w:proofErr w:type="spellEnd"/>
      <w:r w:rsidRPr="00284155">
        <w:rPr>
          <w:rFonts w:ascii="Calibri" w:hAnsi="Calibri"/>
          <w:sz w:val="22"/>
          <w:szCs w:val="22"/>
        </w:rPr>
        <w:t xml:space="preserve">, </w:t>
      </w:r>
      <w:proofErr w:type="spellStart"/>
      <w:r w:rsidRPr="00284155">
        <w:rPr>
          <w:rFonts w:ascii="Calibri" w:hAnsi="Calibri"/>
          <w:sz w:val="22"/>
          <w:szCs w:val="22"/>
        </w:rPr>
        <w:t>tanpa</w:t>
      </w:r>
      <w:proofErr w:type="spellEnd"/>
      <w:r w:rsidRPr="00284155">
        <w:rPr>
          <w:rFonts w:ascii="Calibri" w:hAnsi="Calibri"/>
          <w:sz w:val="22"/>
          <w:szCs w:val="22"/>
        </w:rPr>
        <w:t xml:space="preserve"> </w:t>
      </w:r>
      <w:proofErr w:type="spellStart"/>
      <w:r w:rsidRPr="00284155">
        <w:rPr>
          <w:rFonts w:ascii="Calibri" w:hAnsi="Calibri"/>
          <w:sz w:val="22"/>
          <w:szCs w:val="22"/>
        </w:rPr>
        <w:t>melibatkan</w:t>
      </w:r>
      <w:proofErr w:type="spellEnd"/>
      <w:r w:rsidRPr="00284155">
        <w:rPr>
          <w:rFonts w:ascii="Calibri" w:hAnsi="Calibri"/>
          <w:sz w:val="22"/>
          <w:szCs w:val="22"/>
        </w:rPr>
        <w:t xml:space="preserve"> </w:t>
      </w:r>
      <w:proofErr w:type="spellStart"/>
      <w:r w:rsidRPr="00284155">
        <w:rPr>
          <w:rFonts w:ascii="Calibri" w:hAnsi="Calibri"/>
          <w:sz w:val="22"/>
          <w:szCs w:val="22"/>
        </w:rPr>
        <w:t>pihak</w:t>
      </w:r>
      <w:proofErr w:type="spellEnd"/>
      <w:r w:rsidRPr="00284155">
        <w:rPr>
          <w:rFonts w:ascii="Calibri" w:hAnsi="Calibri"/>
          <w:sz w:val="22"/>
          <w:szCs w:val="22"/>
        </w:rPr>
        <w:t xml:space="preserve"> </w:t>
      </w:r>
      <w:proofErr w:type="spellStart"/>
      <w:r w:rsidRPr="00284155">
        <w:rPr>
          <w:rFonts w:ascii="Calibri" w:hAnsi="Calibri"/>
          <w:sz w:val="22"/>
          <w:szCs w:val="22"/>
        </w:rPr>
        <w:t>Unversitas</w:t>
      </w:r>
      <w:proofErr w:type="spellEnd"/>
      <w:r w:rsidRPr="00284155">
        <w:rPr>
          <w:rFonts w:ascii="Calibri" w:hAnsi="Calibri"/>
          <w:sz w:val="22"/>
          <w:szCs w:val="22"/>
        </w:rPr>
        <w:t xml:space="preserve"> Kristen Petra, </w:t>
      </w:r>
      <w:proofErr w:type="spellStart"/>
      <w:r w:rsidRPr="00284155">
        <w:rPr>
          <w:rFonts w:ascii="Calibri" w:hAnsi="Calibri"/>
          <w:sz w:val="22"/>
          <w:szCs w:val="22"/>
        </w:rPr>
        <w:t>segala</w:t>
      </w:r>
      <w:proofErr w:type="spellEnd"/>
      <w:r w:rsidRPr="00284155">
        <w:rPr>
          <w:rFonts w:ascii="Calibri" w:hAnsi="Calibri"/>
          <w:sz w:val="22"/>
          <w:szCs w:val="22"/>
        </w:rPr>
        <w:t xml:space="preserve"> </w:t>
      </w:r>
      <w:proofErr w:type="spellStart"/>
      <w:r w:rsidRPr="00284155">
        <w:rPr>
          <w:rFonts w:ascii="Calibri" w:hAnsi="Calibri"/>
          <w:sz w:val="22"/>
          <w:szCs w:val="22"/>
        </w:rPr>
        <w:t>bentuk</w:t>
      </w:r>
      <w:proofErr w:type="spellEnd"/>
      <w:r w:rsidRPr="00284155">
        <w:rPr>
          <w:rFonts w:ascii="Calibri" w:hAnsi="Calibri"/>
          <w:sz w:val="22"/>
          <w:szCs w:val="22"/>
        </w:rPr>
        <w:t xml:space="preserve"> </w:t>
      </w:r>
      <w:proofErr w:type="spellStart"/>
      <w:r w:rsidRPr="00284155">
        <w:rPr>
          <w:rFonts w:ascii="Calibri" w:hAnsi="Calibri"/>
          <w:sz w:val="22"/>
          <w:szCs w:val="22"/>
        </w:rPr>
        <w:t>tuntutan</w:t>
      </w:r>
      <w:proofErr w:type="spellEnd"/>
      <w:r w:rsidRPr="00284155">
        <w:rPr>
          <w:rFonts w:ascii="Calibri" w:hAnsi="Calibri"/>
          <w:sz w:val="22"/>
          <w:szCs w:val="22"/>
        </w:rPr>
        <w:t xml:space="preserve"> </w:t>
      </w:r>
      <w:proofErr w:type="spellStart"/>
      <w:r w:rsidRPr="00284155">
        <w:rPr>
          <w:rFonts w:ascii="Calibri" w:hAnsi="Calibri"/>
          <w:sz w:val="22"/>
          <w:szCs w:val="22"/>
        </w:rPr>
        <w:t>hukum</w:t>
      </w:r>
      <w:proofErr w:type="spellEnd"/>
      <w:r w:rsidRPr="00284155">
        <w:rPr>
          <w:rFonts w:ascii="Calibri" w:hAnsi="Calibri"/>
          <w:sz w:val="22"/>
          <w:szCs w:val="22"/>
        </w:rPr>
        <w:t xml:space="preserve"> yang </w:t>
      </w:r>
      <w:proofErr w:type="spellStart"/>
      <w:r w:rsidRPr="00284155">
        <w:rPr>
          <w:rFonts w:ascii="Calibri" w:hAnsi="Calibri"/>
          <w:sz w:val="22"/>
          <w:szCs w:val="22"/>
        </w:rPr>
        <w:t>timbul</w:t>
      </w:r>
      <w:proofErr w:type="spellEnd"/>
      <w:r w:rsidRPr="00284155">
        <w:rPr>
          <w:rFonts w:ascii="Calibri" w:hAnsi="Calibri"/>
          <w:sz w:val="22"/>
          <w:szCs w:val="22"/>
        </w:rPr>
        <w:t xml:space="preserve"> </w:t>
      </w:r>
      <w:proofErr w:type="spellStart"/>
      <w:r w:rsidRPr="00284155">
        <w:rPr>
          <w:rFonts w:ascii="Calibri" w:hAnsi="Calibri"/>
          <w:sz w:val="22"/>
          <w:szCs w:val="22"/>
        </w:rPr>
        <w:t>atas</w:t>
      </w:r>
      <w:proofErr w:type="spellEnd"/>
      <w:r w:rsidRPr="00284155">
        <w:rPr>
          <w:rFonts w:ascii="Calibri" w:hAnsi="Calibri"/>
          <w:sz w:val="22"/>
          <w:szCs w:val="22"/>
        </w:rPr>
        <w:t xml:space="preserve"> </w:t>
      </w:r>
      <w:proofErr w:type="spellStart"/>
      <w:r w:rsidRPr="00284155">
        <w:rPr>
          <w:rFonts w:ascii="Calibri" w:hAnsi="Calibri"/>
          <w:sz w:val="22"/>
          <w:szCs w:val="22"/>
        </w:rPr>
        <w:t>pelanggaran</w:t>
      </w:r>
      <w:proofErr w:type="spellEnd"/>
      <w:r w:rsidRPr="00284155">
        <w:rPr>
          <w:rFonts w:ascii="Calibri" w:hAnsi="Calibri"/>
          <w:sz w:val="22"/>
          <w:szCs w:val="22"/>
        </w:rPr>
        <w:t xml:space="preserve"> </w:t>
      </w:r>
      <w:proofErr w:type="spellStart"/>
      <w:r w:rsidRPr="00284155">
        <w:rPr>
          <w:rFonts w:ascii="Calibri" w:hAnsi="Calibri"/>
          <w:sz w:val="22"/>
          <w:szCs w:val="22"/>
        </w:rPr>
        <w:t>Hak</w:t>
      </w:r>
      <w:proofErr w:type="spellEnd"/>
      <w:r w:rsidRPr="00284155">
        <w:rPr>
          <w:rFonts w:ascii="Calibri" w:hAnsi="Calibri"/>
          <w:sz w:val="22"/>
          <w:szCs w:val="22"/>
        </w:rPr>
        <w:t xml:space="preserve"> </w:t>
      </w:r>
      <w:proofErr w:type="spellStart"/>
      <w:r w:rsidRPr="00284155">
        <w:rPr>
          <w:rFonts w:ascii="Calibri" w:hAnsi="Calibri"/>
          <w:sz w:val="22"/>
          <w:szCs w:val="22"/>
        </w:rPr>
        <w:t>Cipta</w:t>
      </w:r>
      <w:proofErr w:type="spellEnd"/>
      <w:r w:rsidRPr="00284155">
        <w:rPr>
          <w:rFonts w:ascii="Calibri" w:hAnsi="Calibri"/>
          <w:sz w:val="22"/>
          <w:szCs w:val="22"/>
        </w:rPr>
        <w:t xml:space="preserve"> </w:t>
      </w:r>
      <w:proofErr w:type="spellStart"/>
      <w:r w:rsidRPr="00284155">
        <w:rPr>
          <w:rFonts w:ascii="Calibri" w:hAnsi="Calibri"/>
          <w:sz w:val="22"/>
          <w:szCs w:val="22"/>
        </w:rPr>
        <w:t>dalam</w:t>
      </w:r>
      <w:proofErr w:type="spellEnd"/>
      <w:r w:rsidRPr="00284155">
        <w:rPr>
          <w:rFonts w:ascii="Calibri" w:hAnsi="Calibri"/>
          <w:sz w:val="22"/>
          <w:szCs w:val="22"/>
        </w:rPr>
        <w:t xml:space="preserve"> </w:t>
      </w:r>
      <w:proofErr w:type="spellStart"/>
      <w:r w:rsidRPr="00284155">
        <w:rPr>
          <w:rFonts w:ascii="Calibri" w:hAnsi="Calibri"/>
          <w:sz w:val="22"/>
          <w:szCs w:val="22"/>
        </w:rPr>
        <w:t>karya</w:t>
      </w:r>
      <w:proofErr w:type="spellEnd"/>
      <w:r w:rsidRPr="00284155">
        <w:rPr>
          <w:rFonts w:ascii="Calibri" w:hAnsi="Calibri"/>
          <w:sz w:val="22"/>
          <w:szCs w:val="22"/>
        </w:rPr>
        <w:t xml:space="preserve"> </w:t>
      </w:r>
      <w:proofErr w:type="spellStart"/>
      <w:r w:rsidRPr="00284155">
        <w:rPr>
          <w:rFonts w:ascii="Calibri" w:hAnsi="Calibri"/>
          <w:sz w:val="22"/>
          <w:szCs w:val="22"/>
        </w:rPr>
        <w:t>ilmiah</w:t>
      </w:r>
      <w:proofErr w:type="spellEnd"/>
      <w:r w:rsidRPr="00284155">
        <w:rPr>
          <w:rFonts w:ascii="Calibri" w:hAnsi="Calibri"/>
          <w:sz w:val="22"/>
          <w:szCs w:val="22"/>
        </w:rPr>
        <w:t xml:space="preserve"> </w:t>
      </w:r>
      <w:proofErr w:type="spellStart"/>
      <w:r w:rsidRPr="00284155">
        <w:rPr>
          <w:rFonts w:ascii="Calibri" w:hAnsi="Calibri"/>
          <w:sz w:val="22"/>
          <w:szCs w:val="22"/>
        </w:rPr>
        <w:t>saya</w:t>
      </w:r>
      <w:proofErr w:type="spellEnd"/>
      <w:r w:rsidRPr="00284155">
        <w:rPr>
          <w:rFonts w:ascii="Calibri" w:hAnsi="Calibri"/>
          <w:sz w:val="22"/>
          <w:szCs w:val="22"/>
        </w:rPr>
        <w:t xml:space="preserve"> </w:t>
      </w:r>
      <w:proofErr w:type="spellStart"/>
      <w:r w:rsidRPr="00284155">
        <w:rPr>
          <w:rFonts w:ascii="Calibri" w:hAnsi="Calibri"/>
          <w:sz w:val="22"/>
          <w:szCs w:val="22"/>
        </w:rPr>
        <w:t>ini</w:t>
      </w:r>
      <w:proofErr w:type="spellEnd"/>
      <w:r w:rsidRPr="00284155">
        <w:rPr>
          <w:rFonts w:ascii="Calibri" w:hAnsi="Calibri"/>
          <w:sz w:val="22"/>
          <w:szCs w:val="22"/>
        </w:rPr>
        <w:t xml:space="preserve">. </w:t>
      </w:r>
    </w:p>
    <w:p w14:paraId="0A623D62" w14:textId="77777777" w:rsidR="00284155" w:rsidRDefault="00284155" w:rsidP="00284155">
      <w:pPr>
        <w:spacing w:line="360" w:lineRule="auto"/>
        <w:jc w:val="both"/>
        <w:rPr>
          <w:sz w:val="22"/>
          <w:szCs w:val="22"/>
        </w:rPr>
      </w:pPr>
      <w:proofErr w:type="spellStart"/>
      <w:r w:rsidRPr="00284155">
        <w:rPr>
          <w:rFonts w:ascii="Calibri" w:hAnsi="Calibri"/>
          <w:sz w:val="22"/>
          <w:szCs w:val="22"/>
        </w:rPr>
        <w:t>Demikian</w:t>
      </w:r>
      <w:proofErr w:type="spellEnd"/>
      <w:r w:rsidRPr="00284155">
        <w:rPr>
          <w:rFonts w:ascii="Calibri" w:hAnsi="Calibri"/>
          <w:sz w:val="22"/>
          <w:szCs w:val="22"/>
        </w:rPr>
        <w:t xml:space="preserve"> </w:t>
      </w:r>
      <w:proofErr w:type="spellStart"/>
      <w:r w:rsidRPr="00284155">
        <w:rPr>
          <w:rFonts w:ascii="Calibri" w:hAnsi="Calibri"/>
          <w:sz w:val="22"/>
          <w:szCs w:val="22"/>
        </w:rPr>
        <w:t>pernyataan</w:t>
      </w:r>
      <w:proofErr w:type="spellEnd"/>
      <w:r w:rsidRPr="00284155">
        <w:rPr>
          <w:rFonts w:ascii="Calibri" w:hAnsi="Calibri"/>
          <w:sz w:val="22"/>
          <w:szCs w:val="22"/>
        </w:rPr>
        <w:t xml:space="preserve"> </w:t>
      </w:r>
      <w:proofErr w:type="spellStart"/>
      <w:r w:rsidRPr="00284155">
        <w:rPr>
          <w:rFonts w:ascii="Calibri" w:hAnsi="Calibri"/>
          <w:sz w:val="22"/>
          <w:szCs w:val="22"/>
        </w:rPr>
        <w:t>ini</w:t>
      </w:r>
      <w:proofErr w:type="spellEnd"/>
      <w:r w:rsidRPr="00284155">
        <w:rPr>
          <w:rFonts w:ascii="Calibri" w:hAnsi="Calibri"/>
          <w:sz w:val="22"/>
          <w:szCs w:val="22"/>
        </w:rPr>
        <w:t xml:space="preserve"> yang </w:t>
      </w:r>
      <w:proofErr w:type="spellStart"/>
      <w:r w:rsidRPr="00284155">
        <w:rPr>
          <w:rFonts w:ascii="Calibri" w:hAnsi="Calibri"/>
          <w:sz w:val="22"/>
          <w:szCs w:val="22"/>
        </w:rPr>
        <w:t>saya</w:t>
      </w:r>
      <w:proofErr w:type="spellEnd"/>
      <w:r w:rsidRPr="00284155">
        <w:rPr>
          <w:rFonts w:ascii="Calibri" w:hAnsi="Calibri"/>
          <w:sz w:val="22"/>
          <w:szCs w:val="22"/>
        </w:rPr>
        <w:t xml:space="preserve"> </w:t>
      </w:r>
      <w:proofErr w:type="spellStart"/>
      <w:r w:rsidRPr="00284155">
        <w:rPr>
          <w:rFonts w:ascii="Calibri" w:hAnsi="Calibri"/>
          <w:sz w:val="22"/>
          <w:szCs w:val="22"/>
        </w:rPr>
        <w:t>buat</w:t>
      </w:r>
      <w:proofErr w:type="spellEnd"/>
      <w:r w:rsidRPr="00284155">
        <w:rPr>
          <w:rFonts w:ascii="Calibri" w:hAnsi="Calibri"/>
          <w:sz w:val="22"/>
          <w:szCs w:val="22"/>
        </w:rPr>
        <w:t xml:space="preserve"> </w:t>
      </w:r>
      <w:proofErr w:type="spellStart"/>
      <w:r w:rsidRPr="00284155">
        <w:rPr>
          <w:rFonts w:ascii="Calibri" w:hAnsi="Calibri"/>
          <w:sz w:val="22"/>
          <w:szCs w:val="22"/>
        </w:rPr>
        <w:t>dengan</w:t>
      </w:r>
      <w:proofErr w:type="spellEnd"/>
      <w:r w:rsidRPr="00284155">
        <w:rPr>
          <w:rFonts w:ascii="Calibri" w:hAnsi="Calibri"/>
          <w:sz w:val="22"/>
          <w:szCs w:val="22"/>
        </w:rPr>
        <w:t xml:space="preserve"> </w:t>
      </w:r>
      <w:proofErr w:type="spellStart"/>
      <w:r w:rsidRPr="00284155">
        <w:rPr>
          <w:rFonts w:ascii="Calibri" w:hAnsi="Calibri"/>
          <w:sz w:val="22"/>
          <w:szCs w:val="22"/>
        </w:rPr>
        <w:t>sebenarnya</w:t>
      </w:r>
      <w:proofErr w:type="spellEnd"/>
      <w:r w:rsidRPr="00284155">
        <w:rPr>
          <w:rFonts w:ascii="Calibri" w:hAnsi="Calibri"/>
          <w:sz w:val="22"/>
          <w:szCs w:val="22"/>
        </w:rPr>
        <w:t>.</w:t>
      </w:r>
      <w:commentRangeEnd w:id="11"/>
      <w:r w:rsidR="00297B40">
        <w:rPr>
          <w:rStyle w:val="CommentReference"/>
        </w:rPr>
        <w:commentReference w:id="11"/>
      </w:r>
    </w:p>
    <w:p w14:paraId="75D99AE9" w14:textId="77777777" w:rsidR="00284155" w:rsidRDefault="00284155" w:rsidP="00284155">
      <w:pPr>
        <w:spacing w:line="360" w:lineRule="auto"/>
        <w:jc w:val="both"/>
        <w:rPr>
          <w:sz w:val="22"/>
          <w:szCs w:val="22"/>
        </w:rPr>
      </w:pPr>
      <w:r w:rsidRPr="00284155">
        <w:rPr>
          <w:rFonts w:ascii="Calibri" w:hAnsi="Calibri"/>
          <w:sz w:val="22"/>
          <w:szCs w:val="22"/>
        </w:rPr>
        <w:tab/>
      </w:r>
      <w:r w:rsidRPr="00284155">
        <w:rPr>
          <w:rFonts w:ascii="Calibri" w:hAnsi="Calibri"/>
          <w:sz w:val="22"/>
          <w:szCs w:val="22"/>
        </w:rPr>
        <w:tab/>
      </w:r>
      <w:r w:rsidRPr="00284155">
        <w:rPr>
          <w:rFonts w:ascii="Calibri" w:hAnsi="Calibri"/>
          <w:sz w:val="22"/>
          <w:szCs w:val="22"/>
        </w:rPr>
        <w:tab/>
      </w:r>
      <w:r w:rsidRPr="00284155">
        <w:rPr>
          <w:rFonts w:ascii="Calibri" w:hAnsi="Calibri"/>
          <w:sz w:val="22"/>
          <w:szCs w:val="22"/>
        </w:rPr>
        <w:tab/>
      </w:r>
      <w:r w:rsidRPr="00284155">
        <w:rPr>
          <w:rFonts w:ascii="Calibri" w:hAnsi="Calibri"/>
          <w:sz w:val="22"/>
          <w:szCs w:val="22"/>
        </w:rPr>
        <w:tab/>
      </w:r>
      <w:r w:rsidRPr="00284155">
        <w:rPr>
          <w:rFonts w:ascii="Calibri" w:hAnsi="Calibri"/>
          <w:sz w:val="22"/>
          <w:szCs w:val="22"/>
        </w:rPr>
        <w:tab/>
      </w:r>
    </w:p>
    <w:p w14:paraId="3818D355" w14:textId="77777777" w:rsidR="00284155" w:rsidRDefault="00284155" w:rsidP="00284155">
      <w:pPr>
        <w:spacing w:line="360" w:lineRule="auto"/>
        <w:jc w:val="both"/>
        <w:rPr>
          <w:sz w:val="22"/>
          <w:szCs w:val="22"/>
        </w:rPr>
      </w:pPr>
    </w:p>
    <w:p w14:paraId="2B7032EE" w14:textId="77777777" w:rsidR="00284155" w:rsidRDefault="00284155" w:rsidP="00284155">
      <w:pPr>
        <w:spacing w:line="360" w:lineRule="auto"/>
        <w:jc w:val="right"/>
        <w:rPr>
          <w:rFonts w:ascii="Calibri" w:hAnsi="Calibri"/>
          <w:sz w:val="22"/>
          <w:szCs w:val="22"/>
        </w:rPr>
      </w:pPr>
      <w:r w:rsidRPr="00284155">
        <w:rPr>
          <w:rFonts w:ascii="Calibri" w:hAnsi="Calibri"/>
          <w:sz w:val="22"/>
          <w:szCs w:val="22"/>
        </w:rPr>
        <w:t>Surabaya,</w:t>
      </w:r>
      <w:r>
        <w:rPr>
          <w:rFonts w:ascii="Calibri" w:hAnsi="Calibri"/>
          <w:sz w:val="22"/>
          <w:szCs w:val="22"/>
        </w:rPr>
        <w:t xml:space="preserve"> </w:t>
      </w:r>
      <w:r w:rsidRPr="00284155">
        <w:rPr>
          <w:rFonts w:ascii="Calibri" w:hAnsi="Calibri"/>
          <w:sz w:val="22"/>
          <w:szCs w:val="22"/>
        </w:rPr>
        <w:t>1</w:t>
      </w:r>
      <w:r>
        <w:rPr>
          <w:rFonts w:ascii="Calibri" w:hAnsi="Calibri"/>
          <w:sz w:val="22"/>
          <w:szCs w:val="22"/>
        </w:rPr>
        <w:t xml:space="preserve">0 </w:t>
      </w:r>
      <w:proofErr w:type="spellStart"/>
      <w:r>
        <w:rPr>
          <w:rFonts w:ascii="Calibri" w:hAnsi="Calibri"/>
          <w:sz w:val="22"/>
          <w:szCs w:val="22"/>
        </w:rPr>
        <w:t>Januari</w:t>
      </w:r>
      <w:proofErr w:type="spellEnd"/>
      <w:r w:rsidRPr="00284155">
        <w:rPr>
          <w:rFonts w:ascii="Calibri" w:hAnsi="Calibri"/>
          <w:sz w:val="22"/>
          <w:szCs w:val="22"/>
        </w:rPr>
        <w:t xml:space="preserve"> 20</w:t>
      </w:r>
      <w:r>
        <w:rPr>
          <w:rFonts w:ascii="Calibri" w:hAnsi="Calibri"/>
          <w:sz w:val="22"/>
          <w:szCs w:val="22"/>
        </w:rPr>
        <w:t>10</w:t>
      </w:r>
    </w:p>
    <w:p w14:paraId="0A5EA024" w14:textId="77777777" w:rsidR="00284155" w:rsidRDefault="00284155" w:rsidP="00284155">
      <w:pPr>
        <w:spacing w:line="360" w:lineRule="auto"/>
        <w:jc w:val="right"/>
        <w:rPr>
          <w:rFonts w:ascii="Calibri" w:hAnsi="Calibri"/>
          <w:sz w:val="22"/>
          <w:szCs w:val="22"/>
        </w:rPr>
      </w:pPr>
      <w:r>
        <w:rPr>
          <w:rFonts w:ascii="Calibri" w:hAnsi="Calibri"/>
          <w:sz w:val="22"/>
          <w:szCs w:val="22"/>
        </w:rPr>
        <w:t xml:space="preserve">Yang </w:t>
      </w:r>
      <w:proofErr w:type="spellStart"/>
      <w:r>
        <w:rPr>
          <w:rFonts w:ascii="Calibri" w:hAnsi="Calibri"/>
          <w:sz w:val="22"/>
          <w:szCs w:val="22"/>
        </w:rPr>
        <w:t>menyatakan</w:t>
      </w:r>
      <w:proofErr w:type="spellEnd"/>
      <w:r>
        <w:rPr>
          <w:rFonts w:ascii="Calibri" w:hAnsi="Calibri"/>
          <w:sz w:val="22"/>
          <w:szCs w:val="22"/>
        </w:rPr>
        <w:t>,</w:t>
      </w:r>
    </w:p>
    <w:p w14:paraId="6B324A16" w14:textId="77777777" w:rsidR="00284155" w:rsidRPr="00CA53CE" w:rsidRDefault="00CA53CE" w:rsidP="00CA53CE">
      <w:pPr>
        <w:spacing w:line="360" w:lineRule="auto"/>
        <w:ind w:left="5760" w:firstLine="720"/>
        <w:jc w:val="center"/>
        <w:rPr>
          <w:sz w:val="48"/>
          <w:szCs w:val="48"/>
        </w:rPr>
      </w:pPr>
      <w:commentRangeStart w:id="12"/>
      <w:proofErr w:type="spellStart"/>
      <w:r>
        <w:rPr>
          <w:sz w:val="48"/>
          <w:szCs w:val="48"/>
        </w:rPr>
        <w:t>ϛ</w:t>
      </w:r>
      <w:r w:rsidRPr="00CA53CE">
        <w:rPr>
          <w:sz w:val="48"/>
          <w:szCs w:val="48"/>
        </w:rPr>
        <w:t>ϗ</w:t>
      </w:r>
      <w:commentRangeEnd w:id="12"/>
      <w:proofErr w:type="spellEnd"/>
      <w:r w:rsidR="00297B40">
        <w:rPr>
          <w:rStyle w:val="CommentReference"/>
        </w:rPr>
        <w:commentReference w:id="12"/>
      </w:r>
    </w:p>
    <w:p w14:paraId="03511300" w14:textId="77777777" w:rsidR="00284155" w:rsidRDefault="00284155" w:rsidP="00CA53CE">
      <w:pPr>
        <w:spacing w:line="360" w:lineRule="auto"/>
        <w:jc w:val="right"/>
        <w:rPr>
          <w:rFonts w:ascii="Calibri" w:hAnsi="Calibri" w:cs="Calibri"/>
          <w:bCs/>
          <w:sz w:val="22"/>
          <w:szCs w:val="22"/>
        </w:rPr>
      </w:pPr>
      <w:r w:rsidRPr="00284155">
        <w:rPr>
          <w:rFonts w:ascii="Calibri" w:hAnsi="Calibri"/>
          <w:sz w:val="22"/>
          <w:szCs w:val="22"/>
        </w:rPr>
        <w:tab/>
      </w:r>
      <w:r w:rsidRPr="00284155">
        <w:rPr>
          <w:rFonts w:ascii="Calibri" w:hAnsi="Calibri"/>
          <w:sz w:val="22"/>
          <w:szCs w:val="22"/>
        </w:rPr>
        <w:tab/>
      </w:r>
      <w:r w:rsidRPr="00284155">
        <w:rPr>
          <w:rFonts w:ascii="Calibri" w:hAnsi="Calibri"/>
          <w:sz w:val="22"/>
          <w:szCs w:val="22"/>
        </w:rPr>
        <w:tab/>
      </w:r>
      <w:r w:rsidRPr="00284155">
        <w:rPr>
          <w:rFonts w:ascii="Calibri" w:hAnsi="Calibri"/>
          <w:sz w:val="22"/>
          <w:szCs w:val="22"/>
        </w:rPr>
        <w:tab/>
      </w:r>
      <w:r w:rsidRPr="00284155">
        <w:rPr>
          <w:rFonts w:ascii="Calibri" w:hAnsi="Calibri"/>
          <w:sz w:val="22"/>
          <w:szCs w:val="22"/>
        </w:rPr>
        <w:tab/>
      </w:r>
      <w:r w:rsidRPr="00284155">
        <w:rPr>
          <w:rFonts w:ascii="Calibri" w:hAnsi="Calibri"/>
          <w:sz w:val="22"/>
          <w:szCs w:val="22"/>
        </w:rPr>
        <w:tab/>
      </w:r>
      <w:r w:rsidRPr="00284155">
        <w:rPr>
          <w:rFonts w:ascii="Calibri" w:hAnsi="Calibri"/>
          <w:sz w:val="22"/>
          <w:szCs w:val="22"/>
        </w:rPr>
        <w:tab/>
      </w:r>
      <w:r w:rsidR="00CA53CE" w:rsidRPr="004B257B">
        <w:rPr>
          <w:rFonts w:ascii="Calibri" w:hAnsi="Calibri" w:cs="Calibri"/>
          <w:sz w:val="22"/>
          <w:szCs w:val="22"/>
          <w:lang w:val="id-ID"/>
        </w:rPr>
        <w:t xml:space="preserve">Gabriella Kurnia D.  </w:t>
      </w:r>
    </w:p>
    <w:p w14:paraId="585294C8" w14:textId="77777777" w:rsidR="00CA53CE" w:rsidRDefault="00CA53CE" w:rsidP="00CA53CE">
      <w:pPr>
        <w:spacing w:line="360" w:lineRule="auto"/>
        <w:jc w:val="right"/>
        <w:rPr>
          <w:rFonts w:ascii="Calibri" w:hAnsi="Calibri" w:cs="Calibri"/>
          <w:bCs/>
          <w:sz w:val="22"/>
          <w:szCs w:val="22"/>
        </w:rPr>
      </w:pPr>
    </w:p>
    <w:p w14:paraId="732295D2" w14:textId="77777777" w:rsidR="00CA53CE" w:rsidRDefault="00CA53CE" w:rsidP="00CA53CE">
      <w:pPr>
        <w:spacing w:line="360" w:lineRule="auto"/>
        <w:jc w:val="right"/>
        <w:rPr>
          <w:rFonts w:ascii="Calibri" w:hAnsi="Calibri" w:cs="Calibri"/>
          <w:bCs/>
          <w:sz w:val="22"/>
          <w:szCs w:val="22"/>
        </w:rPr>
      </w:pPr>
    </w:p>
    <w:p w14:paraId="10DA8FFB" w14:textId="77777777" w:rsidR="00CA53CE" w:rsidRDefault="00CA53CE" w:rsidP="00CA53CE">
      <w:pPr>
        <w:spacing w:line="360" w:lineRule="auto"/>
        <w:jc w:val="right"/>
        <w:rPr>
          <w:rFonts w:ascii="Calibri" w:hAnsi="Calibri" w:cs="Calibri"/>
          <w:bCs/>
          <w:sz w:val="22"/>
          <w:szCs w:val="22"/>
        </w:rPr>
      </w:pPr>
    </w:p>
    <w:p w14:paraId="2BD238DF" w14:textId="77777777" w:rsidR="00CA53CE" w:rsidRDefault="00CA53CE" w:rsidP="00CA53CE">
      <w:pPr>
        <w:spacing w:line="360" w:lineRule="auto"/>
        <w:jc w:val="right"/>
        <w:rPr>
          <w:rFonts w:ascii="Calibri" w:hAnsi="Calibri" w:cs="Calibri"/>
          <w:bCs/>
          <w:sz w:val="22"/>
          <w:szCs w:val="22"/>
        </w:rPr>
      </w:pPr>
    </w:p>
    <w:p w14:paraId="3A5AE14F" w14:textId="77777777" w:rsidR="00CA53CE" w:rsidRPr="0088215A" w:rsidRDefault="00CA53CE" w:rsidP="00CA53CE">
      <w:pPr>
        <w:spacing w:line="360" w:lineRule="auto"/>
        <w:rPr>
          <w:rFonts w:ascii="Calibri" w:hAnsi="Calibri" w:cs="Calibri"/>
          <w:bCs/>
          <w:sz w:val="22"/>
          <w:szCs w:val="22"/>
        </w:rPr>
        <w:sectPr w:rsidR="00CA53CE" w:rsidRPr="0088215A" w:rsidSect="00CD4882">
          <w:headerReference w:type="default" r:id="rId15"/>
          <w:footerReference w:type="default" r:id="rId16"/>
          <w:pgSz w:w="11907" w:h="16840" w:code="9"/>
          <w:pgMar w:top="1701" w:right="1701" w:bottom="1701" w:left="1701" w:header="851" w:footer="1418" w:gutter="0"/>
          <w:pgNumType w:fmt="lowerRoman" w:start="2"/>
          <w:cols w:space="720"/>
          <w:docGrid w:linePitch="360"/>
        </w:sectPr>
      </w:pPr>
    </w:p>
    <w:p w14:paraId="4B8278B4" w14:textId="77777777" w:rsidR="00CA53CE" w:rsidRDefault="00CA53CE" w:rsidP="00514D1B">
      <w:pPr>
        <w:pStyle w:val="Heading1"/>
        <w:rPr>
          <w:szCs w:val="22"/>
        </w:rPr>
      </w:pPr>
      <w:r w:rsidRPr="00284155">
        <w:rPr>
          <w:szCs w:val="22"/>
        </w:rPr>
        <w:lastRenderedPageBreak/>
        <w:t>LEMBARAN PERNYATAAN PERSETUJUAN PUBLIKASI</w:t>
      </w:r>
    </w:p>
    <w:p w14:paraId="675D6588" w14:textId="77777777" w:rsidR="00CA53CE" w:rsidRDefault="00CA53CE" w:rsidP="00514D1B">
      <w:pPr>
        <w:pStyle w:val="Heading1"/>
        <w:rPr>
          <w:szCs w:val="22"/>
        </w:rPr>
      </w:pPr>
      <w:r w:rsidRPr="00284155">
        <w:rPr>
          <w:szCs w:val="22"/>
        </w:rPr>
        <w:t>KARYA ILMIAH UNTUK KEPENTINGAN AKADEMIS</w:t>
      </w:r>
    </w:p>
    <w:p w14:paraId="050D11F0" w14:textId="54BA0D17" w:rsidR="00CA53CE" w:rsidRDefault="00CA53CE" w:rsidP="00514D1B">
      <w:pPr>
        <w:spacing w:line="360" w:lineRule="auto"/>
        <w:jc w:val="both"/>
        <w:rPr>
          <w:sz w:val="22"/>
          <w:szCs w:val="22"/>
        </w:rPr>
      </w:pPr>
    </w:p>
    <w:p w14:paraId="009508DF" w14:textId="77777777" w:rsidR="00514D1B" w:rsidRDefault="00514D1B" w:rsidP="00514D1B">
      <w:pPr>
        <w:spacing w:line="360" w:lineRule="auto"/>
        <w:jc w:val="both"/>
        <w:rPr>
          <w:sz w:val="22"/>
          <w:szCs w:val="22"/>
        </w:rPr>
      </w:pPr>
    </w:p>
    <w:p w14:paraId="6175DD82" w14:textId="77777777" w:rsidR="00CA53CE" w:rsidRDefault="00CA53CE" w:rsidP="00514D1B">
      <w:pPr>
        <w:spacing w:line="360" w:lineRule="auto"/>
        <w:jc w:val="both"/>
        <w:rPr>
          <w:sz w:val="22"/>
          <w:szCs w:val="22"/>
        </w:rPr>
      </w:pPr>
      <w:proofErr w:type="spellStart"/>
      <w:r w:rsidRPr="00284155">
        <w:rPr>
          <w:rFonts w:ascii="Calibri" w:hAnsi="Calibri"/>
          <w:sz w:val="22"/>
          <w:szCs w:val="22"/>
        </w:rPr>
        <w:t>Sebagai</w:t>
      </w:r>
      <w:proofErr w:type="spellEnd"/>
      <w:r w:rsidRPr="00284155">
        <w:rPr>
          <w:rFonts w:ascii="Calibri" w:hAnsi="Calibri"/>
          <w:sz w:val="22"/>
          <w:szCs w:val="22"/>
        </w:rPr>
        <w:t xml:space="preserve"> </w:t>
      </w:r>
      <w:proofErr w:type="spellStart"/>
      <w:r w:rsidRPr="00284155">
        <w:rPr>
          <w:rFonts w:ascii="Calibri" w:hAnsi="Calibri"/>
          <w:sz w:val="22"/>
          <w:szCs w:val="22"/>
        </w:rPr>
        <w:t>mahasiswa</w:t>
      </w:r>
      <w:proofErr w:type="spellEnd"/>
      <w:r w:rsidRPr="00284155">
        <w:rPr>
          <w:rFonts w:ascii="Calibri" w:hAnsi="Calibri"/>
          <w:sz w:val="22"/>
          <w:szCs w:val="22"/>
        </w:rPr>
        <w:t xml:space="preserve"> Universitas Kristen Petra, yang </w:t>
      </w:r>
      <w:proofErr w:type="spellStart"/>
      <w:r w:rsidRPr="00284155">
        <w:rPr>
          <w:rFonts w:ascii="Calibri" w:hAnsi="Calibri"/>
          <w:sz w:val="22"/>
          <w:szCs w:val="22"/>
        </w:rPr>
        <w:t>bertanda</w:t>
      </w:r>
      <w:proofErr w:type="spellEnd"/>
      <w:r w:rsidRPr="00284155">
        <w:rPr>
          <w:rFonts w:ascii="Calibri" w:hAnsi="Calibri"/>
          <w:sz w:val="22"/>
          <w:szCs w:val="22"/>
        </w:rPr>
        <w:t xml:space="preserve"> </w:t>
      </w:r>
      <w:proofErr w:type="spellStart"/>
      <w:r w:rsidRPr="00284155">
        <w:rPr>
          <w:rFonts w:ascii="Calibri" w:hAnsi="Calibri"/>
          <w:sz w:val="22"/>
          <w:szCs w:val="22"/>
        </w:rPr>
        <w:t>tangan</w:t>
      </w:r>
      <w:proofErr w:type="spellEnd"/>
      <w:r w:rsidRPr="00284155">
        <w:rPr>
          <w:rFonts w:ascii="Calibri" w:hAnsi="Calibri"/>
          <w:sz w:val="22"/>
          <w:szCs w:val="22"/>
        </w:rPr>
        <w:t xml:space="preserve"> </w:t>
      </w:r>
      <w:proofErr w:type="spellStart"/>
      <w:r w:rsidRPr="00284155">
        <w:rPr>
          <w:rFonts w:ascii="Calibri" w:hAnsi="Calibri"/>
          <w:sz w:val="22"/>
          <w:szCs w:val="22"/>
        </w:rPr>
        <w:t>dibawah</w:t>
      </w:r>
      <w:proofErr w:type="spellEnd"/>
      <w:r w:rsidRPr="00284155">
        <w:rPr>
          <w:rFonts w:ascii="Calibri" w:hAnsi="Calibri"/>
          <w:sz w:val="22"/>
          <w:szCs w:val="22"/>
        </w:rPr>
        <w:t xml:space="preserve"> </w:t>
      </w:r>
      <w:proofErr w:type="spellStart"/>
      <w:r w:rsidRPr="00284155">
        <w:rPr>
          <w:rFonts w:ascii="Calibri" w:hAnsi="Calibri"/>
          <w:sz w:val="22"/>
          <w:szCs w:val="22"/>
        </w:rPr>
        <w:t>ini</w:t>
      </w:r>
      <w:proofErr w:type="spellEnd"/>
      <w:r w:rsidRPr="00284155">
        <w:rPr>
          <w:rFonts w:ascii="Calibri" w:hAnsi="Calibri"/>
          <w:sz w:val="22"/>
          <w:szCs w:val="22"/>
        </w:rPr>
        <w:t xml:space="preserve">, </w:t>
      </w:r>
      <w:proofErr w:type="spellStart"/>
      <w:proofErr w:type="gramStart"/>
      <w:r w:rsidRPr="00284155">
        <w:rPr>
          <w:rFonts w:ascii="Calibri" w:hAnsi="Calibri"/>
          <w:sz w:val="22"/>
          <w:szCs w:val="22"/>
        </w:rPr>
        <w:t>saya</w:t>
      </w:r>
      <w:proofErr w:type="spellEnd"/>
      <w:r w:rsidRPr="00284155">
        <w:rPr>
          <w:rFonts w:ascii="Calibri" w:hAnsi="Calibri"/>
          <w:sz w:val="22"/>
          <w:szCs w:val="22"/>
        </w:rPr>
        <w:t xml:space="preserve"> :</w:t>
      </w:r>
      <w:proofErr w:type="gramEnd"/>
      <w:r w:rsidRPr="00284155">
        <w:rPr>
          <w:rFonts w:ascii="Calibri" w:hAnsi="Calibri"/>
          <w:sz w:val="22"/>
          <w:szCs w:val="22"/>
        </w:rPr>
        <w:t xml:space="preserve"> </w:t>
      </w:r>
    </w:p>
    <w:p w14:paraId="01BF9C59" w14:textId="77777777" w:rsidR="00CA53CE" w:rsidRDefault="00CA53CE" w:rsidP="00514D1B">
      <w:pPr>
        <w:spacing w:line="360" w:lineRule="auto"/>
        <w:jc w:val="both"/>
        <w:rPr>
          <w:sz w:val="22"/>
          <w:szCs w:val="22"/>
        </w:rPr>
      </w:pPr>
      <w:r w:rsidRPr="00284155">
        <w:rPr>
          <w:rFonts w:ascii="Calibri" w:hAnsi="Calibri"/>
          <w:sz w:val="22"/>
          <w:szCs w:val="22"/>
        </w:rPr>
        <w:t>Nama</w:t>
      </w:r>
      <w:r w:rsidRPr="00284155">
        <w:rPr>
          <w:rFonts w:ascii="Calibri" w:hAnsi="Calibri"/>
          <w:sz w:val="22"/>
          <w:szCs w:val="22"/>
        </w:rPr>
        <w:tab/>
      </w:r>
      <w:r w:rsidRPr="00284155">
        <w:rPr>
          <w:rFonts w:ascii="Calibri" w:hAnsi="Calibri"/>
          <w:sz w:val="22"/>
          <w:szCs w:val="22"/>
        </w:rPr>
        <w:tab/>
        <w:t xml:space="preserve">: Cindy </w:t>
      </w:r>
      <w:proofErr w:type="spellStart"/>
      <w:r w:rsidRPr="00284155">
        <w:rPr>
          <w:rFonts w:ascii="Calibri" w:hAnsi="Calibri"/>
          <w:sz w:val="22"/>
          <w:szCs w:val="22"/>
        </w:rPr>
        <w:t>Setya</w:t>
      </w:r>
      <w:proofErr w:type="spellEnd"/>
      <w:r w:rsidRPr="00284155">
        <w:rPr>
          <w:rFonts w:ascii="Calibri" w:hAnsi="Calibri"/>
          <w:sz w:val="22"/>
          <w:szCs w:val="22"/>
        </w:rPr>
        <w:t xml:space="preserve"> Wibison</w:t>
      </w:r>
      <w:r>
        <w:rPr>
          <w:rFonts w:ascii="Calibri" w:hAnsi="Calibri"/>
          <w:sz w:val="22"/>
          <w:szCs w:val="22"/>
        </w:rPr>
        <w:t>o</w:t>
      </w:r>
    </w:p>
    <w:p w14:paraId="2EDDA6D3" w14:textId="77777777" w:rsidR="00CA53CE" w:rsidRDefault="00CA53CE" w:rsidP="00514D1B">
      <w:pPr>
        <w:spacing w:line="360" w:lineRule="auto"/>
        <w:jc w:val="both"/>
        <w:rPr>
          <w:rFonts w:ascii="Calibri" w:hAnsi="Calibri"/>
          <w:sz w:val="22"/>
          <w:szCs w:val="22"/>
        </w:rPr>
      </w:pPr>
      <w:r w:rsidRPr="00284155">
        <w:rPr>
          <w:rFonts w:ascii="Calibri" w:hAnsi="Calibri"/>
          <w:sz w:val="22"/>
          <w:szCs w:val="22"/>
        </w:rPr>
        <w:t>NRP</w:t>
      </w:r>
      <w:r w:rsidRPr="00284155">
        <w:rPr>
          <w:rFonts w:ascii="Calibri" w:hAnsi="Calibri"/>
          <w:sz w:val="22"/>
          <w:szCs w:val="22"/>
        </w:rPr>
        <w:tab/>
      </w:r>
      <w:r w:rsidRPr="00284155">
        <w:rPr>
          <w:rFonts w:ascii="Calibri" w:hAnsi="Calibri"/>
          <w:sz w:val="22"/>
          <w:szCs w:val="22"/>
        </w:rPr>
        <w:tab/>
        <w:t>: 33405001</w:t>
      </w:r>
    </w:p>
    <w:p w14:paraId="0855B1BE" w14:textId="77777777" w:rsidR="00CA53CE" w:rsidRDefault="00CA53CE" w:rsidP="00514D1B">
      <w:pPr>
        <w:spacing w:line="360" w:lineRule="auto"/>
        <w:jc w:val="both"/>
        <w:rPr>
          <w:sz w:val="22"/>
          <w:szCs w:val="22"/>
        </w:rPr>
      </w:pPr>
    </w:p>
    <w:p w14:paraId="5A907C45" w14:textId="77777777" w:rsidR="00CA53CE" w:rsidRDefault="00CA53CE" w:rsidP="00CA53CE">
      <w:pPr>
        <w:spacing w:line="360" w:lineRule="auto"/>
        <w:jc w:val="both"/>
        <w:rPr>
          <w:sz w:val="22"/>
          <w:szCs w:val="22"/>
        </w:rPr>
      </w:pPr>
      <w:r w:rsidRPr="00284155">
        <w:rPr>
          <w:rFonts w:ascii="Calibri" w:hAnsi="Calibri"/>
          <w:sz w:val="22"/>
          <w:szCs w:val="22"/>
        </w:rPr>
        <w:t xml:space="preserve">Demi </w:t>
      </w:r>
      <w:proofErr w:type="spellStart"/>
      <w:r w:rsidRPr="00284155">
        <w:rPr>
          <w:rFonts w:ascii="Calibri" w:hAnsi="Calibri"/>
          <w:sz w:val="22"/>
          <w:szCs w:val="22"/>
        </w:rPr>
        <w:t>pengembangan</w:t>
      </w:r>
      <w:proofErr w:type="spellEnd"/>
      <w:r w:rsidRPr="00284155">
        <w:rPr>
          <w:rFonts w:ascii="Calibri" w:hAnsi="Calibri"/>
          <w:sz w:val="22"/>
          <w:szCs w:val="22"/>
        </w:rPr>
        <w:t xml:space="preserve"> </w:t>
      </w:r>
      <w:proofErr w:type="spellStart"/>
      <w:r w:rsidRPr="00284155">
        <w:rPr>
          <w:rFonts w:ascii="Calibri" w:hAnsi="Calibri"/>
          <w:sz w:val="22"/>
          <w:szCs w:val="22"/>
        </w:rPr>
        <w:t>ilmu</w:t>
      </w:r>
      <w:proofErr w:type="spellEnd"/>
      <w:r w:rsidRPr="00284155">
        <w:rPr>
          <w:rFonts w:ascii="Calibri" w:hAnsi="Calibri"/>
          <w:sz w:val="22"/>
          <w:szCs w:val="22"/>
        </w:rPr>
        <w:t xml:space="preserve"> </w:t>
      </w:r>
      <w:proofErr w:type="spellStart"/>
      <w:r w:rsidRPr="00284155">
        <w:rPr>
          <w:rFonts w:ascii="Calibri" w:hAnsi="Calibri"/>
          <w:sz w:val="22"/>
          <w:szCs w:val="22"/>
        </w:rPr>
        <w:t>pengetahuan</w:t>
      </w:r>
      <w:proofErr w:type="spellEnd"/>
      <w:r w:rsidRPr="00284155">
        <w:rPr>
          <w:rFonts w:ascii="Calibri" w:hAnsi="Calibri"/>
          <w:sz w:val="22"/>
          <w:szCs w:val="22"/>
        </w:rPr>
        <w:t xml:space="preserve">, </w:t>
      </w:r>
      <w:proofErr w:type="spellStart"/>
      <w:r w:rsidRPr="00284155">
        <w:rPr>
          <w:rFonts w:ascii="Calibri" w:hAnsi="Calibri"/>
          <w:sz w:val="22"/>
          <w:szCs w:val="22"/>
        </w:rPr>
        <w:t>menyetujui</w:t>
      </w:r>
      <w:proofErr w:type="spellEnd"/>
      <w:r w:rsidRPr="00284155">
        <w:rPr>
          <w:rFonts w:ascii="Calibri" w:hAnsi="Calibri"/>
          <w:sz w:val="22"/>
          <w:szCs w:val="22"/>
        </w:rPr>
        <w:t xml:space="preserve"> </w:t>
      </w:r>
      <w:proofErr w:type="spellStart"/>
      <w:r w:rsidRPr="00284155">
        <w:rPr>
          <w:rFonts w:ascii="Calibri" w:hAnsi="Calibri"/>
          <w:sz w:val="22"/>
          <w:szCs w:val="22"/>
        </w:rPr>
        <w:t>untuk</w:t>
      </w:r>
      <w:proofErr w:type="spellEnd"/>
      <w:r w:rsidRPr="00284155">
        <w:rPr>
          <w:rFonts w:ascii="Calibri" w:hAnsi="Calibri"/>
          <w:sz w:val="22"/>
          <w:szCs w:val="22"/>
        </w:rPr>
        <w:t xml:space="preserve"> </w:t>
      </w:r>
      <w:proofErr w:type="spellStart"/>
      <w:r w:rsidRPr="00284155">
        <w:rPr>
          <w:rFonts w:ascii="Calibri" w:hAnsi="Calibri"/>
          <w:sz w:val="22"/>
          <w:szCs w:val="22"/>
        </w:rPr>
        <w:t>memberikan</w:t>
      </w:r>
      <w:proofErr w:type="spellEnd"/>
      <w:r w:rsidRPr="00284155">
        <w:rPr>
          <w:rFonts w:ascii="Calibri" w:hAnsi="Calibri"/>
          <w:sz w:val="22"/>
          <w:szCs w:val="22"/>
        </w:rPr>
        <w:t xml:space="preserve"> </w:t>
      </w:r>
      <w:proofErr w:type="spellStart"/>
      <w:r w:rsidRPr="00284155">
        <w:rPr>
          <w:rFonts w:ascii="Calibri" w:hAnsi="Calibri"/>
          <w:sz w:val="22"/>
          <w:szCs w:val="22"/>
        </w:rPr>
        <w:t>kepada</w:t>
      </w:r>
      <w:proofErr w:type="spellEnd"/>
      <w:r w:rsidRPr="00284155">
        <w:rPr>
          <w:rFonts w:ascii="Calibri" w:hAnsi="Calibri"/>
          <w:sz w:val="22"/>
          <w:szCs w:val="22"/>
        </w:rPr>
        <w:t xml:space="preserve"> Universitas Kristen Petra </w:t>
      </w:r>
      <w:proofErr w:type="spellStart"/>
      <w:r w:rsidRPr="00284155">
        <w:rPr>
          <w:rFonts w:ascii="Calibri" w:hAnsi="Calibri"/>
          <w:sz w:val="22"/>
          <w:szCs w:val="22"/>
        </w:rPr>
        <w:t>Hak</w:t>
      </w:r>
      <w:proofErr w:type="spellEnd"/>
      <w:r w:rsidRPr="00284155">
        <w:rPr>
          <w:rFonts w:ascii="Calibri" w:hAnsi="Calibri"/>
          <w:sz w:val="22"/>
          <w:szCs w:val="22"/>
        </w:rPr>
        <w:t xml:space="preserve"> </w:t>
      </w:r>
      <w:proofErr w:type="spellStart"/>
      <w:r w:rsidRPr="00284155">
        <w:rPr>
          <w:rFonts w:ascii="Calibri" w:hAnsi="Calibri"/>
          <w:sz w:val="22"/>
          <w:szCs w:val="22"/>
        </w:rPr>
        <w:t>Bebas</w:t>
      </w:r>
      <w:proofErr w:type="spellEnd"/>
      <w:r w:rsidRPr="00284155">
        <w:rPr>
          <w:rFonts w:ascii="Calibri" w:hAnsi="Calibri"/>
          <w:sz w:val="22"/>
          <w:szCs w:val="22"/>
        </w:rPr>
        <w:t xml:space="preserve"> </w:t>
      </w:r>
      <w:proofErr w:type="spellStart"/>
      <w:r w:rsidRPr="00284155">
        <w:rPr>
          <w:rFonts w:ascii="Calibri" w:hAnsi="Calibri"/>
          <w:sz w:val="22"/>
          <w:szCs w:val="22"/>
        </w:rPr>
        <w:t>Royalti</w:t>
      </w:r>
      <w:proofErr w:type="spellEnd"/>
      <w:r w:rsidRPr="00284155">
        <w:rPr>
          <w:rFonts w:ascii="Calibri" w:hAnsi="Calibri"/>
          <w:sz w:val="22"/>
          <w:szCs w:val="22"/>
        </w:rPr>
        <w:t xml:space="preserve"> Non-</w:t>
      </w:r>
      <w:proofErr w:type="spellStart"/>
      <w:r w:rsidRPr="00284155">
        <w:rPr>
          <w:rFonts w:ascii="Calibri" w:hAnsi="Calibri"/>
          <w:sz w:val="22"/>
          <w:szCs w:val="22"/>
        </w:rPr>
        <w:t>Eksklusif</w:t>
      </w:r>
      <w:proofErr w:type="spellEnd"/>
      <w:r w:rsidRPr="00284155">
        <w:rPr>
          <w:rFonts w:ascii="Calibri" w:hAnsi="Calibri"/>
          <w:sz w:val="22"/>
          <w:szCs w:val="22"/>
        </w:rPr>
        <w:t xml:space="preserve"> (</w:t>
      </w:r>
      <w:r w:rsidRPr="00284155">
        <w:rPr>
          <w:rFonts w:ascii="Calibri" w:hAnsi="Calibri"/>
          <w:i/>
          <w:sz w:val="22"/>
          <w:szCs w:val="22"/>
        </w:rPr>
        <w:t>Non-Exclusive Royalty-Free Right</w:t>
      </w:r>
      <w:r w:rsidRPr="00284155">
        <w:rPr>
          <w:rFonts w:ascii="Calibri" w:hAnsi="Calibri"/>
          <w:sz w:val="22"/>
          <w:szCs w:val="22"/>
        </w:rPr>
        <w:t xml:space="preserve">) </w:t>
      </w:r>
      <w:proofErr w:type="spellStart"/>
      <w:r w:rsidRPr="00284155">
        <w:rPr>
          <w:rFonts w:ascii="Calibri" w:hAnsi="Calibri"/>
          <w:sz w:val="22"/>
          <w:szCs w:val="22"/>
        </w:rPr>
        <w:t>atas</w:t>
      </w:r>
      <w:proofErr w:type="spellEnd"/>
      <w:r w:rsidRPr="00284155">
        <w:rPr>
          <w:rFonts w:ascii="Calibri" w:hAnsi="Calibri"/>
          <w:sz w:val="22"/>
          <w:szCs w:val="22"/>
        </w:rPr>
        <w:t xml:space="preserve"> </w:t>
      </w:r>
      <w:proofErr w:type="spellStart"/>
      <w:r w:rsidRPr="00284155">
        <w:rPr>
          <w:rFonts w:ascii="Calibri" w:hAnsi="Calibri"/>
          <w:sz w:val="22"/>
          <w:szCs w:val="22"/>
        </w:rPr>
        <w:t>karya</w:t>
      </w:r>
      <w:proofErr w:type="spellEnd"/>
      <w:r w:rsidRPr="00284155">
        <w:rPr>
          <w:rFonts w:ascii="Calibri" w:hAnsi="Calibri"/>
          <w:sz w:val="22"/>
          <w:szCs w:val="22"/>
        </w:rPr>
        <w:t xml:space="preserve"> </w:t>
      </w:r>
      <w:proofErr w:type="spellStart"/>
      <w:r w:rsidRPr="00284155">
        <w:rPr>
          <w:rFonts w:ascii="Calibri" w:hAnsi="Calibri"/>
          <w:sz w:val="22"/>
          <w:szCs w:val="22"/>
        </w:rPr>
        <w:t>ilmiah</w:t>
      </w:r>
      <w:proofErr w:type="spellEnd"/>
      <w:r w:rsidRPr="00284155">
        <w:rPr>
          <w:rFonts w:ascii="Calibri" w:hAnsi="Calibri"/>
          <w:sz w:val="22"/>
          <w:szCs w:val="22"/>
        </w:rPr>
        <w:t xml:space="preserve"> </w:t>
      </w:r>
      <w:proofErr w:type="spellStart"/>
      <w:r w:rsidRPr="00284155">
        <w:rPr>
          <w:rFonts w:ascii="Calibri" w:hAnsi="Calibri"/>
          <w:sz w:val="22"/>
          <w:szCs w:val="22"/>
        </w:rPr>
        <w:t>saya</w:t>
      </w:r>
      <w:proofErr w:type="spellEnd"/>
      <w:r w:rsidRPr="00284155">
        <w:rPr>
          <w:rFonts w:ascii="Calibri" w:hAnsi="Calibri"/>
          <w:sz w:val="22"/>
          <w:szCs w:val="22"/>
        </w:rPr>
        <w:t xml:space="preserve"> yang </w:t>
      </w:r>
      <w:proofErr w:type="spellStart"/>
      <w:r w:rsidRPr="00284155">
        <w:rPr>
          <w:rFonts w:ascii="Calibri" w:hAnsi="Calibri"/>
          <w:sz w:val="22"/>
          <w:szCs w:val="22"/>
        </w:rPr>
        <w:t>berjudul</w:t>
      </w:r>
      <w:proofErr w:type="spellEnd"/>
      <w:r>
        <w:rPr>
          <w:rFonts w:ascii="Calibri" w:hAnsi="Calibri"/>
          <w:sz w:val="22"/>
          <w:szCs w:val="22"/>
        </w:rPr>
        <w:t xml:space="preserve"> </w:t>
      </w:r>
      <w:commentRangeStart w:id="13"/>
      <w:r>
        <w:rPr>
          <w:rFonts w:ascii="Calibri" w:hAnsi="Calibri"/>
          <w:sz w:val="22"/>
          <w:szCs w:val="22"/>
        </w:rPr>
        <w:t>“</w:t>
      </w:r>
      <w:r w:rsidRPr="00284155">
        <w:rPr>
          <w:rFonts w:ascii="Calibri" w:hAnsi="Calibri"/>
          <w:sz w:val="22"/>
          <w:szCs w:val="22"/>
        </w:rPr>
        <w:t xml:space="preserve">Analisa </w:t>
      </w:r>
      <w:proofErr w:type="spellStart"/>
      <w:r w:rsidRPr="00284155">
        <w:rPr>
          <w:rFonts w:ascii="Calibri" w:hAnsi="Calibri"/>
          <w:sz w:val="22"/>
          <w:szCs w:val="22"/>
        </w:rPr>
        <w:t>Pengaruh</w:t>
      </w:r>
      <w:proofErr w:type="spellEnd"/>
      <w:r w:rsidRPr="00284155">
        <w:rPr>
          <w:rFonts w:ascii="Calibri" w:hAnsi="Calibri"/>
          <w:sz w:val="22"/>
          <w:szCs w:val="22"/>
        </w:rPr>
        <w:t xml:space="preserve"> Brand, Packaging Dan Labeling </w:t>
      </w:r>
      <w:proofErr w:type="spellStart"/>
      <w:r w:rsidRPr="00284155">
        <w:rPr>
          <w:rFonts w:ascii="Calibri" w:hAnsi="Calibri"/>
          <w:sz w:val="22"/>
          <w:szCs w:val="22"/>
        </w:rPr>
        <w:t>Terhadap</w:t>
      </w:r>
      <w:proofErr w:type="spellEnd"/>
      <w:r w:rsidRPr="00284155">
        <w:rPr>
          <w:rFonts w:ascii="Calibri" w:hAnsi="Calibri"/>
          <w:sz w:val="22"/>
          <w:szCs w:val="22"/>
        </w:rPr>
        <w:t xml:space="preserve"> Keputusan </w:t>
      </w:r>
      <w:proofErr w:type="spellStart"/>
      <w:r w:rsidRPr="00284155">
        <w:rPr>
          <w:rFonts w:ascii="Calibri" w:hAnsi="Calibri"/>
          <w:sz w:val="22"/>
          <w:szCs w:val="22"/>
        </w:rPr>
        <w:t>Pembelian</w:t>
      </w:r>
      <w:proofErr w:type="spellEnd"/>
      <w:r w:rsidRPr="00284155">
        <w:rPr>
          <w:rFonts w:ascii="Calibri" w:hAnsi="Calibri"/>
          <w:sz w:val="22"/>
          <w:szCs w:val="22"/>
        </w:rPr>
        <w:t xml:space="preserve"> </w:t>
      </w:r>
      <w:proofErr w:type="spellStart"/>
      <w:r w:rsidRPr="00284155">
        <w:rPr>
          <w:rFonts w:ascii="Calibri" w:hAnsi="Calibri"/>
          <w:sz w:val="22"/>
          <w:szCs w:val="22"/>
        </w:rPr>
        <w:t>Produk</w:t>
      </w:r>
      <w:proofErr w:type="spellEnd"/>
      <w:r w:rsidRPr="00284155">
        <w:rPr>
          <w:rFonts w:ascii="Calibri" w:hAnsi="Calibri"/>
          <w:sz w:val="22"/>
          <w:szCs w:val="22"/>
        </w:rPr>
        <w:t xml:space="preserve"> “Igor’s Pastry” Surabaya</w:t>
      </w:r>
      <w:r>
        <w:rPr>
          <w:rFonts w:ascii="Calibri" w:hAnsi="Calibri"/>
          <w:sz w:val="22"/>
          <w:szCs w:val="22"/>
        </w:rPr>
        <w:t>”</w:t>
      </w:r>
      <w:r w:rsidRPr="00284155">
        <w:rPr>
          <w:rFonts w:ascii="Calibri" w:hAnsi="Calibri"/>
          <w:sz w:val="22"/>
          <w:szCs w:val="22"/>
        </w:rPr>
        <w:t xml:space="preserve">. </w:t>
      </w:r>
      <w:commentRangeEnd w:id="13"/>
      <w:r w:rsidR="004949A7">
        <w:rPr>
          <w:rStyle w:val="CommentReference"/>
        </w:rPr>
        <w:commentReference w:id="13"/>
      </w:r>
      <w:proofErr w:type="spellStart"/>
      <w:r w:rsidRPr="00284155">
        <w:rPr>
          <w:rFonts w:ascii="Calibri" w:hAnsi="Calibri"/>
          <w:sz w:val="22"/>
          <w:szCs w:val="22"/>
        </w:rPr>
        <w:t>Dengan</w:t>
      </w:r>
      <w:proofErr w:type="spellEnd"/>
      <w:r w:rsidRPr="00284155">
        <w:rPr>
          <w:rFonts w:ascii="Calibri" w:hAnsi="Calibri"/>
          <w:sz w:val="22"/>
          <w:szCs w:val="22"/>
        </w:rPr>
        <w:t xml:space="preserve"> </w:t>
      </w:r>
      <w:proofErr w:type="spellStart"/>
      <w:r w:rsidRPr="00284155">
        <w:rPr>
          <w:rFonts w:ascii="Calibri" w:hAnsi="Calibri"/>
          <w:sz w:val="22"/>
          <w:szCs w:val="22"/>
        </w:rPr>
        <w:t>Hak</w:t>
      </w:r>
      <w:proofErr w:type="spellEnd"/>
      <w:r w:rsidRPr="00284155">
        <w:rPr>
          <w:rFonts w:ascii="Calibri" w:hAnsi="Calibri"/>
          <w:sz w:val="22"/>
          <w:szCs w:val="22"/>
        </w:rPr>
        <w:t xml:space="preserve"> </w:t>
      </w:r>
      <w:proofErr w:type="spellStart"/>
      <w:r w:rsidRPr="00284155">
        <w:rPr>
          <w:rFonts w:ascii="Calibri" w:hAnsi="Calibri"/>
          <w:sz w:val="22"/>
          <w:szCs w:val="22"/>
        </w:rPr>
        <w:t>Bebas</w:t>
      </w:r>
      <w:proofErr w:type="spellEnd"/>
      <w:r w:rsidRPr="00284155">
        <w:rPr>
          <w:rFonts w:ascii="Calibri" w:hAnsi="Calibri"/>
          <w:sz w:val="22"/>
          <w:szCs w:val="22"/>
        </w:rPr>
        <w:t xml:space="preserve"> </w:t>
      </w:r>
      <w:proofErr w:type="spellStart"/>
      <w:r w:rsidRPr="00284155">
        <w:rPr>
          <w:rFonts w:ascii="Calibri" w:hAnsi="Calibri"/>
          <w:sz w:val="22"/>
          <w:szCs w:val="22"/>
        </w:rPr>
        <w:t>Royalti</w:t>
      </w:r>
      <w:proofErr w:type="spellEnd"/>
      <w:r w:rsidRPr="00284155">
        <w:rPr>
          <w:rFonts w:ascii="Calibri" w:hAnsi="Calibri"/>
          <w:sz w:val="22"/>
          <w:szCs w:val="22"/>
        </w:rPr>
        <w:t xml:space="preserve"> Non-</w:t>
      </w:r>
      <w:proofErr w:type="spellStart"/>
      <w:r w:rsidRPr="00284155">
        <w:rPr>
          <w:rFonts w:ascii="Calibri" w:hAnsi="Calibri"/>
          <w:sz w:val="22"/>
          <w:szCs w:val="22"/>
        </w:rPr>
        <w:t>Eksklusif</w:t>
      </w:r>
      <w:proofErr w:type="spellEnd"/>
      <w:r w:rsidRPr="00284155">
        <w:rPr>
          <w:rFonts w:ascii="Calibri" w:hAnsi="Calibri"/>
          <w:sz w:val="22"/>
          <w:szCs w:val="22"/>
        </w:rPr>
        <w:t xml:space="preserve"> </w:t>
      </w:r>
      <w:proofErr w:type="spellStart"/>
      <w:r w:rsidRPr="00284155">
        <w:rPr>
          <w:rFonts w:ascii="Calibri" w:hAnsi="Calibri"/>
          <w:sz w:val="22"/>
          <w:szCs w:val="22"/>
        </w:rPr>
        <w:t>ini</w:t>
      </w:r>
      <w:proofErr w:type="spellEnd"/>
      <w:r w:rsidRPr="00284155">
        <w:rPr>
          <w:rFonts w:ascii="Calibri" w:hAnsi="Calibri"/>
          <w:sz w:val="22"/>
          <w:szCs w:val="22"/>
        </w:rPr>
        <w:t xml:space="preserve"> Universitas Kristen Petra </w:t>
      </w:r>
      <w:proofErr w:type="spellStart"/>
      <w:r w:rsidRPr="00284155">
        <w:rPr>
          <w:rFonts w:ascii="Calibri" w:hAnsi="Calibri"/>
          <w:sz w:val="22"/>
          <w:szCs w:val="22"/>
        </w:rPr>
        <w:t>berhak</w:t>
      </w:r>
      <w:proofErr w:type="spellEnd"/>
      <w:r w:rsidRPr="00284155">
        <w:rPr>
          <w:rFonts w:ascii="Calibri" w:hAnsi="Calibri"/>
          <w:sz w:val="22"/>
          <w:szCs w:val="22"/>
        </w:rPr>
        <w:t xml:space="preserve"> </w:t>
      </w:r>
      <w:proofErr w:type="spellStart"/>
      <w:proofErr w:type="gramStart"/>
      <w:r w:rsidRPr="00284155">
        <w:rPr>
          <w:rFonts w:ascii="Calibri" w:hAnsi="Calibri"/>
          <w:sz w:val="22"/>
          <w:szCs w:val="22"/>
        </w:rPr>
        <w:t>menyimpan,mengalih</w:t>
      </w:r>
      <w:proofErr w:type="gramEnd"/>
      <w:r w:rsidRPr="00284155">
        <w:rPr>
          <w:rFonts w:ascii="Calibri" w:hAnsi="Calibri"/>
          <w:sz w:val="22"/>
          <w:szCs w:val="22"/>
        </w:rPr>
        <w:t>-mediakan</w:t>
      </w:r>
      <w:proofErr w:type="spellEnd"/>
      <w:r w:rsidRPr="00284155">
        <w:rPr>
          <w:rFonts w:ascii="Calibri" w:hAnsi="Calibri"/>
          <w:sz w:val="22"/>
          <w:szCs w:val="22"/>
        </w:rPr>
        <w:t>/</w:t>
      </w:r>
      <w:proofErr w:type="spellStart"/>
      <w:r w:rsidRPr="00284155">
        <w:rPr>
          <w:rFonts w:ascii="Calibri" w:hAnsi="Calibri"/>
          <w:sz w:val="22"/>
          <w:szCs w:val="22"/>
        </w:rPr>
        <w:t>formatkan</w:t>
      </w:r>
      <w:proofErr w:type="spellEnd"/>
      <w:r w:rsidRPr="00284155">
        <w:rPr>
          <w:rFonts w:ascii="Calibri" w:hAnsi="Calibri"/>
          <w:sz w:val="22"/>
          <w:szCs w:val="22"/>
        </w:rPr>
        <w:t xml:space="preserve">, </w:t>
      </w:r>
      <w:proofErr w:type="spellStart"/>
      <w:r w:rsidRPr="00284155">
        <w:rPr>
          <w:rFonts w:ascii="Calibri" w:hAnsi="Calibri"/>
          <w:sz w:val="22"/>
          <w:szCs w:val="22"/>
        </w:rPr>
        <w:t>mengelolanya</w:t>
      </w:r>
      <w:proofErr w:type="spellEnd"/>
      <w:r w:rsidRPr="00284155">
        <w:rPr>
          <w:rFonts w:ascii="Calibri" w:hAnsi="Calibri"/>
          <w:sz w:val="22"/>
          <w:szCs w:val="22"/>
        </w:rPr>
        <w:t xml:space="preserve"> </w:t>
      </w:r>
      <w:proofErr w:type="spellStart"/>
      <w:r w:rsidRPr="00284155">
        <w:rPr>
          <w:rFonts w:ascii="Calibri" w:hAnsi="Calibri"/>
          <w:sz w:val="22"/>
          <w:szCs w:val="22"/>
        </w:rPr>
        <w:t>dalam</w:t>
      </w:r>
      <w:proofErr w:type="spellEnd"/>
      <w:r w:rsidRPr="00284155">
        <w:rPr>
          <w:rFonts w:ascii="Calibri" w:hAnsi="Calibri"/>
          <w:sz w:val="22"/>
          <w:szCs w:val="22"/>
        </w:rPr>
        <w:t xml:space="preserve"> </w:t>
      </w:r>
      <w:proofErr w:type="spellStart"/>
      <w:r w:rsidRPr="00284155">
        <w:rPr>
          <w:rFonts w:ascii="Calibri" w:hAnsi="Calibri"/>
          <w:sz w:val="22"/>
          <w:szCs w:val="22"/>
        </w:rPr>
        <w:t>bentuk</w:t>
      </w:r>
      <w:proofErr w:type="spellEnd"/>
      <w:r w:rsidRPr="00284155">
        <w:rPr>
          <w:rFonts w:ascii="Calibri" w:hAnsi="Calibri"/>
          <w:sz w:val="22"/>
          <w:szCs w:val="22"/>
        </w:rPr>
        <w:t xml:space="preserve"> </w:t>
      </w:r>
      <w:proofErr w:type="spellStart"/>
      <w:r w:rsidRPr="00284155">
        <w:rPr>
          <w:rFonts w:ascii="Calibri" w:hAnsi="Calibri"/>
          <w:sz w:val="22"/>
          <w:szCs w:val="22"/>
        </w:rPr>
        <w:t>pangkalan</w:t>
      </w:r>
      <w:proofErr w:type="spellEnd"/>
      <w:r w:rsidRPr="00284155">
        <w:rPr>
          <w:rFonts w:ascii="Calibri" w:hAnsi="Calibri"/>
          <w:sz w:val="22"/>
          <w:szCs w:val="22"/>
        </w:rPr>
        <w:t xml:space="preserve"> data (</w:t>
      </w:r>
      <w:r w:rsidRPr="00284155">
        <w:rPr>
          <w:rFonts w:ascii="Calibri" w:hAnsi="Calibri"/>
          <w:i/>
          <w:sz w:val="22"/>
          <w:szCs w:val="22"/>
        </w:rPr>
        <w:t>database</w:t>
      </w:r>
      <w:r w:rsidRPr="00284155">
        <w:rPr>
          <w:rFonts w:ascii="Calibri" w:hAnsi="Calibri"/>
          <w:sz w:val="22"/>
          <w:szCs w:val="22"/>
        </w:rPr>
        <w:t xml:space="preserve">), </w:t>
      </w:r>
      <w:proofErr w:type="spellStart"/>
      <w:r w:rsidRPr="00284155">
        <w:rPr>
          <w:rFonts w:ascii="Calibri" w:hAnsi="Calibri"/>
          <w:sz w:val="22"/>
          <w:szCs w:val="22"/>
        </w:rPr>
        <w:t>mendistribusikannya</w:t>
      </w:r>
      <w:proofErr w:type="spellEnd"/>
      <w:r w:rsidRPr="00284155">
        <w:rPr>
          <w:rFonts w:ascii="Calibri" w:hAnsi="Calibri"/>
          <w:sz w:val="22"/>
          <w:szCs w:val="22"/>
        </w:rPr>
        <w:t xml:space="preserve"> dan </w:t>
      </w:r>
      <w:proofErr w:type="spellStart"/>
      <w:r w:rsidRPr="00284155">
        <w:rPr>
          <w:rFonts w:ascii="Calibri" w:hAnsi="Calibri"/>
          <w:sz w:val="22"/>
          <w:szCs w:val="22"/>
        </w:rPr>
        <w:t>menampilkan</w:t>
      </w:r>
      <w:proofErr w:type="spellEnd"/>
      <w:r w:rsidRPr="00284155">
        <w:rPr>
          <w:rFonts w:ascii="Calibri" w:hAnsi="Calibri"/>
          <w:sz w:val="22"/>
          <w:szCs w:val="22"/>
        </w:rPr>
        <w:t>/</w:t>
      </w:r>
      <w:proofErr w:type="spellStart"/>
      <w:r w:rsidRPr="00284155">
        <w:rPr>
          <w:rFonts w:ascii="Calibri" w:hAnsi="Calibri"/>
          <w:sz w:val="22"/>
          <w:szCs w:val="22"/>
        </w:rPr>
        <w:t>mempublikasinya</w:t>
      </w:r>
      <w:proofErr w:type="spellEnd"/>
      <w:r w:rsidRPr="00284155">
        <w:rPr>
          <w:rFonts w:ascii="Calibri" w:hAnsi="Calibri"/>
          <w:sz w:val="22"/>
          <w:szCs w:val="22"/>
        </w:rPr>
        <w:t xml:space="preserve"> di internet </w:t>
      </w:r>
      <w:proofErr w:type="spellStart"/>
      <w:r w:rsidRPr="00284155">
        <w:rPr>
          <w:rFonts w:ascii="Calibri" w:hAnsi="Calibri"/>
          <w:sz w:val="22"/>
          <w:szCs w:val="22"/>
        </w:rPr>
        <w:t>atau</w:t>
      </w:r>
      <w:proofErr w:type="spellEnd"/>
      <w:r w:rsidRPr="00284155">
        <w:rPr>
          <w:rFonts w:ascii="Calibri" w:hAnsi="Calibri"/>
          <w:sz w:val="22"/>
          <w:szCs w:val="22"/>
        </w:rPr>
        <w:t xml:space="preserve"> media lain </w:t>
      </w:r>
      <w:proofErr w:type="spellStart"/>
      <w:r w:rsidRPr="00284155">
        <w:rPr>
          <w:rFonts w:ascii="Calibri" w:hAnsi="Calibri"/>
          <w:sz w:val="22"/>
          <w:szCs w:val="22"/>
        </w:rPr>
        <w:t>untuk</w:t>
      </w:r>
      <w:proofErr w:type="spellEnd"/>
      <w:r w:rsidRPr="00284155">
        <w:rPr>
          <w:rFonts w:ascii="Calibri" w:hAnsi="Calibri"/>
          <w:sz w:val="22"/>
          <w:szCs w:val="22"/>
        </w:rPr>
        <w:t xml:space="preserve"> </w:t>
      </w:r>
      <w:proofErr w:type="spellStart"/>
      <w:r w:rsidRPr="00284155">
        <w:rPr>
          <w:rFonts w:ascii="Calibri" w:hAnsi="Calibri"/>
          <w:sz w:val="22"/>
          <w:szCs w:val="22"/>
        </w:rPr>
        <w:t>kepentingan</w:t>
      </w:r>
      <w:proofErr w:type="spellEnd"/>
      <w:r w:rsidRPr="00284155">
        <w:rPr>
          <w:rFonts w:ascii="Calibri" w:hAnsi="Calibri"/>
          <w:sz w:val="22"/>
          <w:szCs w:val="22"/>
        </w:rPr>
        <w:t xml:space="preserve"> </w:t>
      </w:r>
      <w:proofErr w:type="spellStart"/>
      <w:r w:rsidRPr="00284155">
        <w:rPr>
          <w:rFonts w:ascii="Calibri" w:hAnsi="Calibri"/>
          <w:sz w:val="22"/>
          <w:szCs w:val="22"/>
        </w:rPr>
        <w:t>akademik</w:t>
      </w:r>
      <w:proofErr w:type="spellEnd"/>
      <w:r w:rsidRPr="00284155">
        <w:rPr>
          <w:rFonts w:ascii="Calibri" w:hAnsi="Calibri"/>
          <w:sz w:val="22"/>
          <w:szCs w:val="22"/>
        </w:rPr>
        <w:t xml:space="preserve"> </w:t>
      </w:r>
      <w:proofErr w:type="spellStart"/>
      <w:r w:rsidRPr="00284155">
        <w:rPr>
          <w:rFonts w:ascii="Calibri" w:hAnsi="Calibri"/>
          <w:sz w:val="22"/>
          <w:szCs w:val="22"/>
        </w:rPr>
        <w:t>tanpa</w:t>
      </w:r>
      <w:proofErr w:type="spellEnd"/>
      <w:r w:rsidRPr="00284155">
        <w:rPr>
          <w:rFonts w:ascii="Calibri" w:hAnsi="Calibri"/>
          <w:sz w:val="22"/>
          <w:szCs w:val="22"/>
        </w:rPr>
        <w:t xml:space="preserve"> </w:t>
      </w:r>
      <w:proofErr w:type="spellStart"/>
      <w:r w:rsidRPr="00284155">
        <w:rPr>
          <w:rFonts w:ascii="Calibri" w:hAnsi="Calibri"/>
          <w:sz w:val="22"/>
          <w:szCs w:val="22"/>
        </w:rPr>
        <w:t>perlu</w:t>
      </w:r>
      <w:proofErr w:type="spellEnd"/>
      <w:r w:rsidRPr="00284155">
        <w:rPr>
          <w:rFonts w:ascii="Calibri" w:hAnsi="Calibri"/>
          <w:sz w:val="22"/>
          <w:szCs w:val="22"/>
        </w:rPr>
        <w:t xml:space="preserve"> </w:t>
      </w:r>
      <w:proofErr w:type="spellStart"/>
      <w:r w:rsidRPr="00284155">
        <w:rPr>
          <w:rFonts w:ascii="Calibri" w:hAnsi="Calibri"/>
          <w:sz w:val="22"/>
          <w:szCs w:val="22"/>
        </w:rPr>
        <w:t>meminta</w:t>
      </w:r>
      <w:proofErr w:type="spellEnd"/>
      <w:r w:rsidRPr="00284155">
        <w:rPr>
          <w:rFonts w:ascii="Calibri" w:hAnsi="Calibri"/>
          <w:sz w:val="22"/>
          <w:szCs w:val="22"/>
        </w:rPr>
        <w:t xml:space="preserve"> </w:t>
      </w:r>
      <w:proofErr w:type="spellStart"/>
      <w:r w:rsidRPr="00284155">
        <w:rPr>
          <w:rFonts w:ascii="Calibri" w:hAnsi="Calibri"/>
          <w:sz w:val="22"/>
          <w:szCs w:val="22"/>
        </w:rPr>
        <w:t>ijin</w:t>
      </w:r>
      <w:proofErr w:type="spellEnd"/>
      <w:r w:rsidRPr="00284155">
        <w:rPr>
          <w:rFonts w:ascii="Calibri" w:hAnsi="Calibri"/>
          <w:sz w:val="22"/>
          <w:szCs w:val="22"/>
        </w:rPr>
        <w:t xml:space="preserve"> </w:t>
      </w:r>
      <w:proofErr w:type="spellStart"/>
      <w:r w:rsidRPr="00284155">
        <w:rPr>
          <w:rFonts w:ascii="Calibri" w:hAnsi="Calibri"/>
          <w:sz w:val="22"/>
          <w:szCs w:val="22"/>
        </w:rPr>
        <w:t>dari</w:t>
      </w:r>
      <w:proofErr w:type="spellEnd"/>
      <w:r w:rsidRPr="00284155">
        <w:rPr>
          <w:rFonts w:ascii="Calibri" w:hAnsi="Calibri"/>
          <w:sz w:val="22"/>
          <w:szCs w:val="22"/>
        </w:rPr>
        <w:t xml:space="preserve"> </w:t>
      </w:r>
      <w:proofErr w:type="spellStart"/>
      <w:r w:rsidRPr="00284155">
        <w:rPr>
          <w:rFonts w:ascii="Calibri" w:hAnsi="Calibri"/>
          <w:sz w:val="22"/>
          <w:szCs w:val="22"/>
        </w:rPr>
        <w:t>saya</w:t>
      </w:r>
      <w:proofErr w:type="spellEnd"/>
      <w:r w:rsidRPr="00284155">
        <w:rPr>
          <w:rFonts w:ascii="Calibri" w:hAnsi="Calibri"/>
          <w:sz w:val="22"/>
          <w:szCs w:val="22"/>
        </w:rPr>
        <w:t xml:space="preserve"> </w:t>
      </w:r>
      <w:proofErr w:type="spellStart"/>
      <w:r w:rsidRPr="00284155">
        <w:rPr>
          <w:rFonts w:ascii="Calibri" w:hAnsi="Calibri"/>
          <w:sz w:val="22"/>
          <w:szCs w:val="22"/>
        </w:rPr>
        <w:t>selama</w:t>
      </w:r>
      <w:proofErr w:type="spellEnd"/>
      <w:r w:rsidRPr="00284155">
        <w:rPr>
          <w:rFonts w:ascii="Calibri" w:hAnsi="Calibri"/>
          <w:sz w:val="22"/>
          <w:szCs w:val="22"/>
        </w:rPr>
        <w:t xml:space="preserve"> </w:t>
      </w:r>
      <w:proofErr w:type="spellStart"/>
      <w:r w:rsidRPr="00284155">
        <w:rPr>
          <w:rFonts w:ascii="Calibri" w:hAnsi="Calibri"/>
          <w:sz w:val="22"/>
          <w:szCs w:val="22"/>
        </w:rPr>
        <w:t>tetap</w:t>
      </w:r>
      <w:proofErr w:type="spellEnd"/>
      <w:r w:rsidRPr="00284155">
        <w:rPr>
          <w:rFonts w:ascii="Calibri" w:hAnsi="Calibri"/>
          <w:sz w:val="22"/>
          <w:szCs w:val="22"/>
        </w:rPr>
        <w:t xml:space="preserve"> </w:t>
      </w:r>
      <w:proofErr w:type="spellStart"/>
      <w:r w:rsidRPr="00284155">
        <w:rPr>
          <w:rFonts w:ascii="Calibri" w:hAnsi="Calibri"/>
          <w:sz w:val="22"/>
          <w:szCs w:val="22"/>
        </w:rPr>
        <w:t>mencantumkan</w:t>
      </w:r>
      <w:proofErr w:type="spellEnd"/>
      <w:r w:rsidRPr="00284155">
        <w:rPr>
          <w:rFonts w:ascii="Calibri" w:hAnsi="Calibri"/>
          <w:sz w:val="22"/>
          <w:szCs w:val="22"/>
        </w:rPr>
        <w:t xml:space="preserve"> </w:t>
      </w:r>
      <w:proofErr w:type="spellStart"/>
      <w:r w:rsidRPr="00284155">
        <w:rPr>
          <w:rFonts w:ascii="Calibri" w:hAnsi="Calibri"/>
          <w:sz w:val="22"/>
          <w:szCs w:val="22"/>
        </w:rPr>
        <w:t>saya</w:t>
      </w:r>
      <w:proofErr w:type="spellEnd"/>
      <w:r w:rsidRPr="00284155">
        <w:rPr>
          <w:rFonts w:ascii="Calibri" w:hAnsi="Calibri"/>
          <w:sz w:val="22"/>
          <w:szCs w:val="22"/>
        </w:rPr>
        <w:t xml:space="preserve"> </w:t>
      </w:r>
      <w:proofErr w:type="spellStart"/>
      <w:r w:rsidRPr="00284155">
        <w:rPr>
          <w:rFonts w:ascii="Calibri" w:hAnsi="Calibri"/>
          <w:sz w:val="22"/>
          <w:szCs w:val="22"/>
        </w:rPr>
        <w:t>sebagai</w:t>
      </w:r>
      <w:proofErr w:type="spellEnd"/>
      <w:r w:rsidRPr="00284155">
        <w:rPr>
          <w:rFonts w:ascii="Calibri" w:hAnsi="Calibri"/>
          <w:sz w:val="22"/>
          <w:szCs w:val="22"/>
        </w:rPr>
        <w:t xml:space="preserve"> </w:t>
      </w:r>
      <w:proofErr w:type="spellStart"/>
      <w:r w:rsidRPr="00284155">
        <w:rPr>
          <w:rFonts w:ascii="Calibri" w:hAnsi="Calibri"/>
          <w:sz w:val="22"/>
          <w:szCs w:val="22"/>
        </w:rPr>
        <w:t>penulisnya</w:t>
      </w:r>
      <w:proofErr w:type="spellEnd"/>
      <w:r w:rsidRPr="00284155">
        <w:rPr>
          <w:rFonts w:ascii="Calibri" w:hAnsi="Calibri"/>
          <w:sz w:val="22"/>
          <w:szCs w:val="22"/>
        </w:rPr>
        <w:t>.</w:t>
      </w:r>
    </w:p>
    <w:p w14:paraId="73FC5062" w14:textId="77777777" w:rsidR="00CA53CE" w:rsidRDefault="00CA53CE" w:rsidP="00CA53CE">
      <w:pPr>
        <w:spacing w:line="360" w:lineRule="auto"/>
        <w:jc w:val="both"/>
        <w:rPr>
          <w:sz w:val="22"/>
          <w:szCs w:val="22"/>
        </w:rPr>
      </w:pPr>
      <w:r w:rsidRPr="00284155">
        <w:rPr>
          <w:rFonts w:ascii="Calibri" w:hAnsi="Calibri"/>
          <w:sz w:val="22"/>
          <w:szCs w:val="22"/>
        </w:rPr>
        <w:t xml:space="preserve">Saya </w:t>
      </w:r>
      <w:proofErr w:type="spellStart"/>
      <w:r w:rsidRPr="00284155">
        <w:rPr>
          <w:rFonts w:ascii="Calibri" w:hAnsi="Calibri"/>
          <w:sz w:val="22"/>
          <w:szCs w:val="22"/>
        </w:rPr>
        <w:t>bersedia</w:t>
      </w:r>
      <w:proofErr w:type="spellEnd"/>
      <w:r w:rsidRPr="00284155">
        <w:rPr>
          <w:rFonts w:ascii="Calibri" w:hAnsi="Calibri"/>
          <w:sz w:val="22"/>
          <w:szCs w:val="22"/>
        </w:rPr>
        <w:t xml:space="preserve"> </w:t>
      </w:r>
      <w:proofErr w:type="spellStart"/>
      <w:r w:rsidRPr="00284155">
        <w:rPr>
          <w:rFonts w:ascii="Calibri" w:hAnsi="Calibri"/>
          <w:sz w:val="22"/>
          <w:szCs w:val="22"/>
        </w:rPr>
        <w:t>untuk</w:t>
      </w:r>
      <w:proofErr w:type="spellEnd"/>
      <w:r w:rsidRPr="00284155">
        <w:rPr>
          <w:rFonts w:ascii="Calibri" w:hAnsi="Calibri"/>
          <w:sz w:val="22"/>
          <w:szCs w:val="22"/>
        </w:rPr>
        <w:t xml:space="preserve"> </w:t>
      </w:r>
      <w:proofErr w:type="spellStart"/>
      <w:r w:rsidRPr="00284155">
        <w:rPr>
          <w:rFonts w:ascii="Calibri" w:hAnsi="Calibri"/>
          <w:sz w:val="22"/>
          <w:szCs w:val="22"/>
        </w:rPr>
        <w:t>menanggung</w:t>
      </w:r>
      <w:proofErr w:type="spellEnd"/>
      <w:r w:rsidRPr="00284155">
        <w:rPr>
          <w:rFonts w:ascii="Calibri" w:hAnsi="Calibri"/>
          <w:sz w:val="22"/>
          <w:szCs w:val="22"/>
        </w:rPr>
        <w:t xml:space="preserve"> </w:t>
      </w:r>
      <w:proofErr w:type="spellStart"/>
      <w:r w:rsidRPr="00284155">
        <w:rPr>
          <w:rFonts w:ascii="Calibri" w:hAnsi="Calibri"/>
          <w:sz w:val="22"/>
          <w:szCs w:val="22"/>
        </w:rPr>
        <w:t>secara</w:t>
      </w:r>
      <w:proofErr w:type="spellEnd"/>
      <w:r w:rsidRPr="00284155">
        <w:rPr>
          <w:rFonts w:ascii="Calibri" w:hAnsi="Calibri"/>
          <w:sz w:val="22"/>
          <w:szCs w:val="22"/>
        </w:rPr>
        <w:t xml:space="preserve"> </w:t>
      </w:r>
      <w:proofErr w:type="spellStart"/>
      <w:r w:rsidRPr="00284155">
        <w:rPr>
          <w:rFonts w:ascii="Calibri" w:hAnsi="Calibri"/>
          <w:sz w:val="22"/>
          <w:szCs w:val="22"/>
        </w:rPr>
        <w:t>pribadi</w:t>
      </w:r>
      <w:proofErr w:type="spellEnd"/>
      <w:r w:rsidRPr="00284155">
        <w:rPr>
          <w:rFonts w:ascii="Calibri" w:hAnsi="Calibri"/>
          <w:sz w:val="22"/>
          <w:szCs w:val="22"/>
        </w:rPr>
        <w:t xml:space="preserve">, </w:t>
      </w:r>
      <w:proofErr w:type="spellStart"/>
      <w:r w:rsidRPr="00284155">
        <w:rPr>
          <w:rFonts w:ascii="Calibri" w:hAnsi="Calibri"/>
          <w:sz w:val="22"/>
          <w:szCs w:val="22"/>
        </w:rPr>
        <w:t>tanpa</w:t>
      </w:r>
      <w:proofErr w:type="spellEnd"/>
      <w:r w:rsidRPr="00284155">
        <w:rPr>
          <w:rFonts w:ascii="Calibri" w:hAnsi="Calibri"/>
          <w:sz w:val="22"/>
          <w:szCs w:val="22"/>
        </w:rPr>
        <w:t xml:space="preserve"> </w:t>
      </w:r>
      <w:proofErr w:type="spellStart"/>
      <w:r w:rsidRPr="00284155">
        <w:rPr>
          <w:rFonts w:ascii="Calibri" w:hAnsi="Calibri"/>
          <w:sz w:val="22"/>
          <w:szCs w:val="22"/>
        </w:rPr>
        <w:t>melibatkan</w:t>
      </w:r>
      <w:proofErr w:type="spellEnd"/>
      <w:r w:rsidRPr="00284155">
        <w:rPr>
          <w:rFonts w:ascii="Calibri" w:hAnsi="Calibri"/>
          <w:sz w:val="22"/>
          <w:szCs w:val="22"/>
        </w:rPr>
        <w:t xml:space="preserve"> </w:t>
      </w:r>
      <w:proofErr w:type="spellStart"/>
      <w:r w:rsidRPr="00284155">
        <w:rPr>
          <w:rFonts w:ascii="Calibri" w:hAnsi="Calibri"/>
          <w:sz w:val="22"/>
          <w:szCs w:val="22"/>
        </w:rPr>
        <w:t>pihak</w:t>
      </w:r>
      <w:proofErr w:type="spellEnd"/>
      <w:r w:rsidRPr="00284155">
        <w:rPr>
          <w:rFonts w:ascii="Calibri" w:hAnsi="Calibri"/>
          <w:sz w:val="22"/>
          <w:szCs w:val="22"/>
        </w:rPr>
        <w:t xml:space="preserve"> </w:t>
      </w:r>
      <w:proofErr w:type="spellStart"/>
      <w:r w:rsidRPr="00284155">
        <w:rPr>
          <w:rFonts w:ascii="Calibri" w:hAnsi="Calibri"/>
          <w:sz w:val="22"/>
          <w:szCs w:val="22"/>
        </w:rPr>
        <w:t>Unversitas</w:t>
      </w:r>
      <w:proofErr w:type="spellEnd"/>
      <w:r w:rsidRPr="00284155">
        <w:rPr>
          <w:rFonts w:ascii="Calibri" w:hAnsi="Calibri"/>
          <w:sz w:val="22"/>
          <w:szCs w:val="22"/>
        </w:rPr>
        <w:t xml:space="preserve"> Kristen Petra, </w:t>
      </w:r>
      <w:proofErr w:type="spellStart"/>
      <w:r w:rsidRPr="00284155">
        <w:rPr>
          <w:rFonts w:ascii="Calibri" w:hAnsi="Calibri"/>
          <w:sz w:val="22"/>
          <w:szCs w:val="22"/>
        </w:rPr>
        <w:t>segala</w:t>
      </w:r>
      <w:proofErr w:type="spellEnd"/>
      <w:r w:rsidRPr="00284155">
        <w:rPr>
          <w:rFonts w:ascii="Calibri" w:hAnsi="Calibri"/>
          <w:sz w:val="22"/>
          <w:szCs w:val="22"/>
        </w:rPr>
        <w:t xml:space="preserve"> </w:t>
      </w:r>
      <w:proofErr w:type="spellStart"/>
      <w:r w:rsidRPr="00284155">
        <w:rPr>
          <w:rFonts w:ascii="Calibri" w:hAnsi="Calibri"/>
          <w:sz w:val="22"/>
          <w:szCs w:val="22"/>
        </w:rPr>
        <w:t>bentuk</w:t>
      </w:r>
      <w:proofErr w:type="spellEnd"/>
      <w:r w:rsidRPr="00284155">
        <w:rPr>
          <w:rFonts w:ascii="Calibri" w:hAnsi="Calibri"/>
          <w:sz w:val="22"/>
          <w:szCs w:val="22"/>
        </w:rPr>
        <w:t xml:space="preserve"> </w:t>
      </w:r>
      <w:proofErr w:type="spellStart"/>
      <w:r w:rsidRPr="00284155">
        <w:rPr>
          <w:rFonts w:ascii="Calibri" w:hAnsi="Calibri"/>
          <w:sz w:val="22"/>
          <w:szCs w:val="22"/>
        </w:rPr>
        <w:t>tuntutan</w:t>
      </w:r>
      <w:proofErr w:type="spellEnd"/>
      <w:r w:rsidRPr="00284155">
        <w:rPr>
          <w:rFonts w:ascii="Calibri" w:hAnsi="Calibri"/>
          <w:sz w:val="22"/>
          <w:szCs w:val="22"/>
        </w:rPr>
        <w:t xml:space="preserve"> </w:t>
      </w:r>
      <w:proofErr w:type="spellStart"/>
      <w:r w:rsidRPr="00284155">
        <w:rPr>
          <w:rFonts w:ascii="Calibri" w:hAnsi="Calibri"/>
          <w:sz w:val="22"/>
          <w:szCs w:val="22"/>
        </w:rPr>
        <w:t>hukum</w:t>
      </w:r>
      <w:proofErr w:type="spellEnd"/>
      <w:r w:rsidRPr="00284155">
        <w:rPr>
          <w:rFonts w:ascii="Calibri" w:hAnsi="Calibri"/>
          <w:sz w:val="22"/>
          <w:szCs w:val="22"/>
        </w:rPr>
        <w:t xml:space="preserve"> yang </w:t>
      </w:r>
      <w:proofErr w:type="spellStart"/>
      <w:r w:rsidRPr="00284155">
        <w:rPr>
          <w:rFonts w:ascii="Calibri" w:hAnsi="Calibri"/>
          <w:sz w:val="22"/>
          <w:szCs w:val="22"/>
        </w:rPr>
        <w:t>timbul</w:t>
      </w:r>
      <w:proofErr w:type="spellEnd"/>
      <w:r w:rsidRPr="00284155">
        <w:rPr>
          <w:rFonts w:ascii="Calibri" w:hAnsi="Calibri"/>
          <w:sz w:val="22"/>
          <w:szCs w:val="22"/>
        </w:rPr>
        <w:t xml:space="preserve"> </w:t>
      </w:r>
      <w:proofErr w:type="spellStart"/>
      <w:r w:rsidRPr="00284155">
        <w:rPr>
          <w:rFonts w:ascii="Calibri" w:hAnsi="Calibri"/>
          <w:sz w:val="22"/>
          <w:szCs w:val="22"/>
        </w:rPr>
        <w:t>atas</w:t>
      </w:r>
      <w:proofErr w:type="spellEnd"/>
      <w:r w:rsidRPr="00284155">
        <w:rPr>
          <w:rFonts w:ascii="Calibri" w:hAnsi="Calibri"/>
          <w:sz w:val="22"/>
          <w:szCs w:val="22"/>
        </w:rPr>
        <w:t xml:space="preserve"> </w:t>
      </w:r>
      <w:proofErr w:type="spellStart"/>
      <w:r w:rsidRPr="00284155">
        <w:rPr>
          <w:rFonts w:ascii="Calibri" w:hAnsi="Calibri"/>
          <w:sz w:val="22"/>
          <w:szCs w:val="22"/>
        </w:rPr>
        <w:t>pelanggaran</w:t>
      </w:r>
      <w:proofErr w:type="spellEnd"/>
      <w:r w:rsidRPr="00284155">
        <w:rPr>
          <w:rFonts w:ascii="Calibri" w:hAnsi="Calibri"/>
          <w:sz w:val="22"/>
          <w:szCs w:val="22"/>
        </w:rPr>
        <w:t xml:space="preserve"> </w:t>
      </w:r>
      <w:proofErr w:type="spellStart"/>
      <w:r w:rsidRPr="00284155">
        <w:rPr>
          <w:rFonts w:ascii="Calibri" w:hAnsi="Calibri"/>
          <w:sz w:val="22"/>
          <w:szCs w:val="22"/>
        </w:rPr>
        <w:t>Hak</w:t>
      </w:r>
      <w:proofErr w:type="spellEnd"/>
      <w:r w:rsidRPr="00284155">
        <w:rPr>
          <w:rFonts w:ascii="Calibri" w:hAnsi="Calibri"/>
          <w:sz w:val="22"/>
          <w:szCs w:val="22"/>
        </w:rPr>
        <w:t xml:space="preserve"> </w:t>
      </w:r>
      <w:proofErr w:type="spellStart"/>
      <w:r w:rsidRPr="00284155">
        <w:rPr>
          <w:rFonts w:ascii="Calibri" w:hAnsi="Calibri"/>
          <w:sz w:val="22"/>
          <w:szCs w:val="22"/>
        </w:rPr>
        <w:t>Cipta</w:t>
      </w:r>
      <w:proofErr w:type="spellEnd"/>
      <w:r w:rsidRPr="00284155">
        <w:rPr>
          <w:rFonts w:ascii="Calibri" w:hAnsi="Calibri"/>
          <w:sz w:val="22"/>
          <w:szCs w:val="22"/>
        </w:rPr>
        <w:t xml:space="preserve"> </w:t>
      </w:r>
      <w:proofErr w:type="spellStart"/>
      <w:r w:rsidRPr="00284155">
        <w:rPr>
          <w:rFonts w:ascii="Calibri" w:hAnsi="Calibri"/>
          <w:sz w:val="22"/>
          <w:szCs w:val="22"/>
        </w:rPr>
        <w:t>dalam</w:t>
      </w:r>
      <w:proofErr w:type="spellEnd"/>
      <w:r w:rsidRPr="00284155">
        <w:rPr>
          <w:rFonts w:ascii="Calibri" w:hAnsi="Calibri"/>
          <w:sz w:val="22"/>
          <w:szCs w:val="22"/>
        </w:rPr>
        <w:t xml:space="preserve"> </w:t>
      </w:r>
      <w:proofErr w:type="spellStart"/>
      <w:r w:rsidRPr="00284155">
        <w:rPr>
          <w:rFonts w:ascii="Calibri" w:hAnsi="Calibri"/>
          <w:sz w:val="22"/>
          <w:szCs w:val="22"/>
        </w:rPr>
        <w:t>karya</w:t>
      </w:r>
      <w:proofErr w:type="spellEnd"/>
      <w:r w:rsidRPr="00284155">
        <w:rPr>
          <w:rFonts w:ascii="Calibri" w:hAnsi="Calibri"/>
          <w:sz w:val="22"/>
          <w:szCs w:val="22"/>
        </w:rPr>
        <w:t xml:space="preserve"> </w:t>
      </w:r>
      <w:proofErr w:type="spellStart"/>
      <w:r w:rsidRPr="00284155">
        <w:rPr>
          <w:rFonts w:ascii="Calibri" w:hAnsi="Calibri"/>
          <w:sz w:val="22"/>
          <w:szCs w:val="22"/>
        </w:rPr>
        <w:t>ilmiah</w:t>
      </w:r>
      <w:proofErr w:type="spellEnd"/>
      <w:r w:rsidRPr="00284155">
        <w:rPr>
          <w:rFonts w:ascii="Calibri" w:hAnsi="Calibri"/>
          <w:sz w:val="22"/>
          <w:szCs w:val="22"/>
        </w:rPr>
        <w:t xml:space="preserve"> </w:t>
      </w:r>
      <w:proofErr w:type="spellStart"/>
      <w:r w:rsidRPr="00284155">
        <w:rPr>
          <w:rFonts w:ascii="Calibri" w:hAnsi="Calibri"/>
          <w:sz w:val="22"/>
          <w:szCs w:val="22"/>
        </w:rPr>
        <w:t>saya</w:t>
      </w:r>
      <w:proofErr w:type="spellEnd"/>
      <w:r w:rsidRPr="00284155">
        <w:rPr>
          <w:rFonts w:ascii="Calibri" w:hAnsi="Calibri"/>
          <w:sz w:val="22"/>
          <w:szCs w:val="22"/>
        </w:rPr>
        <w:t xml:space="preserve"> </w:t>
      </w:r>
      <w:proofErr w:type="spellStart"/>
      <w:r w:rsidRPr="00284155">
        <w:rPr>
          <w:rFonts w:ascii="Calibri" w:hAnsi="Calibri"/>
          <w:sz w:val="22"/>
          <w:szCs w:val="22"/>
        </w:rPr>
        <w:t>ini</w:t>
      </w:r>
      <w:proofErr w:type="spellEnd"/>
      <w:r w:rsidRPr="00284155">
        <w:rPr>
          <w:rFonts w:ascii="Calibri" w:hAnsi="Calibri"/>
          <w:sz w:val="22"/>
          <w:szCs w:val="22"/>
        </w:rPr>
        <w:t xml:space="preserve">. </w:t>
      </w:r>
    </w:p>
    <w:p w14:paraId="31A4C054" w14:textId="77777777" w:rsidR="00CA53CE" w:rsidRDefault="00CA53CE" w:rsidP="00CA53CE">
      <w:pPr>
        <w:spacing w:line="360" w:lineRule="auto"/>
        <w:jc w:val="both"/>
        <w:rPr>
          <w:sz w:val="22"/>
          <w:szCs w:val="22"/>
        </w:rPr>
      </w:pPr>
      <w:proofErr w:type="spellStart"/>
      <w:r w:rsidRPr="00284155">
        <w:rPr>
          <w:rFonts w:ascii="Calibri" w:hAnsi="Calibri"/>
          <w:sz w:val="22"/>
          <w:szCs w:val="22"/>
        </w:rPr>
        <w:t>Demikian</w:t>
      </w:r>
      <w:proofErr w:type="spellEnd"/>
      <w:r w:rsidRPr="00284155">
        <w:rPr>
          <w:rFonts w:ascii="Calibri" w:hAnsi="Calibri"/>
          <w:sz w:val="22"/>
          <w:szCs w:val="22"/>
        </w:rPr>
        <w:t xml:space="preserve"> </w:t>
      </w:r>
      <w:proofErr w:type="spellStart"/>
      <w:r w:rsidRPr="00284155">
        <w:rPr>
          <w:rFonts w:ascii="Calibri" w:hAnsi="Calibri"/>
          <w:sz w:val="22"/>
          <w:szCs w:val="22"/>
        </w:rPr>
        <w:t>pernyataan</w:t>
      </w:r>
      <w:proofErr w:type="spellEnd"/>
      <w:r w:rsidRPr="00284155">
        <w:rPr>
          <w:rFonts w:ascii="Calibri" w:hAnsi="Calibri"/>
          <w:sz w:val="22"/>
          <w:szCs w:val="22"/>
        </w:rPr>
        <w:t xml:space="preserve"> </w:t>
      </w:r>
      <w:proofErr w:type="spellStart"/>
      <w:r w:rsidRPr="00284155">
        <w:rPr>
          <w:rFonts w:ascii="Calibri" w:hAnsi="Calibri"/>
          <w:sz w:val="22"/>
          <w:szCs w:val="22"/>
        </w:rPr>
        <w:t>ini</w:t>
      </w:r>
      <w:proofErr w:type="spellEnd"/>
      <w:r w:rsidRPr="00284155">
        <w:rPr>
          <w:rFonts w:ascii="Calibri" w:hAnsi="Calibri"/>
          <w:sz w:val="22"/>
          <w:szCs w:val="22"/>
        </w:rPr>
        <w:t xml:space="preserve"> yang </w:t>
      </w:r>
      <w:proofErr w:type="spellStart"/>
      <w:r w:rsidRPr="00284155">
        <w:rPr>
          <w:rFonts w:ascii="Calibri" w:hAnsi="Calibri"/>
          <w:sz w:val="22"/>
          <w:szCs w:val="22"/>
        </w:rPr>
        <w:t>saya</w:t>
      </w:r>
      <w:proofErr w:type="spellEnd"/>
      <w:r w:rsidRPr="00284155">
        <w:rPr>
          <w:rFonts w:ascii="Calibri" w:hAnsi="Calibri"/>
          <w:sz w:val="22"/>
          <w:szCs w:val="22"/>
        </w:rPr>
        <w:t xml:space="preserve"> </w:t>
      </w:r>
      <w:proofErr w:type="spellStart"/>
      <w:r w:rsidRPr="00284155">
        <w:rPr>
          <w:rFonts w:ascii="Calibri" w:hAnsi="Calibri"/>
          <w:sz w:val="22"/>
          <w:szCs w:val="22"/>
        </w:rPr>
        <w:t>buat</w:t>
      </w:r>
      <w:proofErr w:type="spellEnd"/>
      <w:r w:rsidRPr="00284155">
        <w:rPr>
          <w:rFonts w:ascii="Calibri" w:hAnsi="Calibri"/>
          <w:sz w:val="22"/>
          <w:szCs w:val="22"/>
        </w:rPr>
        <w:t xml:space="preserve"> </w:t>
      </w:r>
      <w:proofErr w:type="spellStart"/>
      <w:r w:rsidRPr="00284155">
        <w:rPr>
          <w:rFonts w:ascii="Calibri" w:hAnsi="Calibri"/>
          <w:sz w:val="22"/>
          <w:szCs w:val="22"/>
        </w:rPr>
        <w:t>dengan</w:t>
      </w:r>
      <w:proofErr w:type="spellEnd"/>
      <w:r w:rsidRPr="00284155">
        <w:rPr>
          <w:rFonts w:ascii="Calibri" w:hAnsi="Calibri"/>
          <w:sz w:val="22"/>
          <w:szCs w:val="22"/>
        </w:rPr>
        <w:t xml:space="preserve"> </w:t>
      </w:r>
      <w:proofErr w:type="spellStart"/>
      <w:r w:rsidRPr="00284155">
        <w:rPr>
          <w:rFonts w:ascii="Calibri" w:hAnsi="Calibri"/>
          <w:sz w:val="22"/>
          <w:szCs w:val="22"/>
        </w:rPr>
        <w:t>sebenarnya</w:t>
      </w:r>
      <w:proofErr w:type="spellEnd"/>
      <w:r w:rsidRPr="00284155">
        <w:rPr>
          <w:rFonts w:ascii="Calibri" w:hAnsi="Calibri"/>
          <w:sz w:val="22"/>
          <w:szCs w:val="22"/>
        </w:rPr>
        <w:t>.</w:t>
      </w:r>
    </w:p>
    <w:p w14:paraId="187332C1" w14:textId="77777777" w:rsidR="00CA53CE" w:rsidRDefault="00CA53CE" w:rsidP="00CA53CE">
      <w:pPr>
        <w:spacing w:line="360" w:lineRule="auto"/>
        <w:jc w:val="both"/>
        <w:rPr>
          <w:sz w:val="22"/>
          <w:szCs w:val="22"/>
        </w:rPr>
      </w:pPr>
      <w:r w:rsidRPr="00284155">
        <w:rPr>
          <w:rFonts w:ascii="Calibri" w:hAnsi="Calibri"/>
          <w:sz w:val="22"/>
          <w:szCs w:val="22"/>
        </w:rPr>
        <w:tab/>
      </w:r>
      <w:r w:rsidRPr="00284155">
        <w:rPr>
          <w:rFonts w:ascii="Calibri" w:hAnsi="Calibri"/>
          <w:sz w:val="22"/>
          <w:szCs w:val="22"/>
        </w:rPr>
        <w:tab/>
      </w:r>
      <w:r w:rsidRPr="00284155">
        <w:rPr>
          <w:rFonts w:ascii="Calibri" w:hAnsi="Calibri"/>
          <w:sz w:val="22"/>
          <w:szCs w:val="22"/>
        </w:rPr>
        <w:tab/>
      </w:r>
      <w:r w:rsidRPr="00284155">
        <w:rPr>
          <w:rFonts w:ascii="Calibri" w:hAnsi="Calibri"/>
          <w:sz w:val="22"/>
          <w:szCs w:val="22"/>
        </w:rPr>
        <w:tab/>
      </w:r>
      <w:r w:rsidRPr="00284155">
        <w:rPr>
          <w:rFonts w:ascii="Calibri" w:hAnsi="Calibri"/>
          <w:sz w:val="22"/>
          <w:szCs w:val="22"/>
        </w:rPr>
        <w:tab/>
      </w:r>
      <w:r w:rsidRPr="00284155">
        <w:rPr>
          <w:rFonts w:ascii="Calibri" w:hAnsi="Calibri"/>
          <w:sz w:val="22"/>
          <w:szCs w:val="22"/>
        </w:rPr>
        <w:tab/>
      </w:r>
    </w:p>
    <w:p w14:paraId="166EE098" w14:textId="77777777" w:rsidR="00CA53CE" w:rsidRDefault="00CA53CE" w:rsidP="00CA53CE">
      <w:pPr>
        <w:spacing w:line="360" w:lineRule="auto"/>
        <w:jc w:val="both"/>
        <w:rPr>
          <w:sz w:val="22"/>
          <w:szCs w:val="22"/>
        </w:rPr>
      </w:pPr>
    </w:p>
    <w:p w14:paraId="36AAEFD3" w14:textId="77777777" w:rsidR="00CA53CE" w:rsidRDefault="00CA53CE" w:rsidP="00CA53CE">
      <w:pPr>
        <w:spacing w:line="360" w:lineRule="auto"/>
        <w:jc w:val="right"/>
        <w:rPr>
          <w:rFonts w:ascii="Calibri" w:hAnsi="Calibri"/>
          <w:sz w:val="22"/>
          <w:szCs w:val="22"/>
        </w:rPr>
      </w:pPr>
      <w:r w:rsidRPr="00284155">
        <w:rPr>
          <w:rFonts w:ascii="Calibri" w:hAnsi="Calibri"/>
          <w:sz w:val="22"/>
          <w:szCs w:val="22"/>
        </w:rPr>
        <w:t>Surabaya,</w:t>
      </w:r>
      <w:r>
        <w:rPr>
          <w:rFonts w:ascii="Calibri" w:hAnsi="Calibri"/>
          <w:sz w:val="22"/>
          <w:szCs w:val="22"/>
        </w:rPr>
        <w:t xml:space="preserve"> </w:t>
      </w:r>
      <w:r w:rsidRPr="00284155">
        <w:rPr>
          <w:rFonts w:ascii="Calibri" w:hAnsi="Calibri"/>
          <w:sz w:val="22"/>
          <w:szCs w:val="22"/>
        </w:rPr>
        <w:t>1</w:t>
      </w:r>
      <w:r>
        <w:rPr>
          <w:rFonts w:ascii="Calibri" w:hAnsi="Calibri"/>
          <w:sz w:val="22"/>
          <w:szCs w:val="22"/>
        </w:rPr>
        <w:t xml:space="preserve">0 </w:t>
      </w:r>
      <w:proofErr w:type="spellStart"/>
      <w:r>
        <w:rPr>
          <w:rFonts w:ascii="Calibri" w:hAnsi="Calibri"/>
          <w:sz w:val="22"/>
          <w:szCs w:val="22"/>
        </w:rPr>
        <w:t>Januari</w:t>
      </w:r>
      <w:proofErr w:type="spellEnd"/>
      <w:r w:rsidRPr="00284155">
        <w:rPr>
          <w:rFonts w:ascii="Calibri" w:hAnsi="Calibri"/>
          <w:sz w:val="22"/>
          <w:szCs w:val="22"/>
        </w:rPr>
        <w:t xml:space="preserve"> 20</w:t>
      </w:r>
      <w:r>
        <w:rPr>
          <w:rFonts w:ascii="Calibri" w:hAnsi="Calibri"/>
          <w:sz w:val="22"/>
          <w:szCs w:val="22"/>
        </w:rPr>
        <w:t>10</w:t>
      </w:r>
    </w:p>
    <w:p w14:paraId="56BF4BDD" w14:textId="77777777" w:rsidR="00CA53CE" w:rsidRDefault="00CA53CE" w:rsidP="00CA53CE">
      <w:pPr>
        <w:spacing w:line="360" w:lineRule="auto"/>
        <w:jc w:val="right"/>
        <w:rPr>
          <w:rFonts w:ascii="Calibri" w:hAnsi="Calibri"/>
          <w:sz w:val="22"/>
          <w:szCs w:val="22"/>
        </w:rPr>
      </w:pPr>
      <w:r>
        <w:rPr>
          <w:rFonts w:ascii="Calibri" w:hAnsi="Calibri"/>
          <w:sz w:val="22"/>
          <w:szCs w:val="22"/>
        </w:rPr>
        <w:t xml:space="preserve">Yang </w:t>
      </w:r>
      <w:proofErr w:type="spellStart"/>
      <w:r>
        <w:rPr>
          <w:rFonts w:ascii="Calibri" w:hAnsi="Calibri"/>
          <w:sz w:val="22"/>
          <w:szCs w:val="22"/>
        </w:rPr>
        <w:t>menyatakan</w:t>
      </w:r>
      <w:proofErr w:type="spellEnd"/>
      <w:r>
        <w:rPr>
          <w:rFonts w:ascii="Calibri" w:hAnsi="Calibri"/>
          <w:sz w:val="22"/>
          <w:szCs w:val="22"/>
        </w:rPr>
        <w:t>,</w:t>
      </w:r>
    </w:p>
    <w:p w14:paraId="03CE51CD" w14:textId="77777777" w:rsidR="00CA53CE" w:rsidRPr="00CA53CE" w:rsidRDefault="00CA53CE" w:rsidP="00CA53CE">
      <w:pPr>
        <w:spacing w:line="360" w:lineRule="auto"/>
        <w:ind w:left="5760" w:firstLine="720"/>
        <w:jc w:val="center"/>
        <w:rPr>
          <w:sz w:val="48"/>
          <w:szCs w:val="48"/>
        </w:rPr>
      </w:pPr>
      <w:commentRangeStart w:id="14"/>
      <w:r w:rsidRPr="00CA53CE">
        <w:rPr>
          <w:sz w:val="48"/>
          <w:szCs w:val="48"/>
        </w:rPr>
        <w:t>ϗ</w:t>
      </w:r>
      <w:commentRangeEnd w:id="14"/>
      <w:r w:rsidR="004949A7">
        <w:rPr>
          <w:rStyle w:val="CommentReference"/>
        </w:rPr>
        <w:commentReference w:id="14"/>
      </w:r>
    </w:p>
    <w:p w14:paraId="1D24EA42" w14:textId="77777777" w:rsidR="00CA53CE" w:rsidRPr="0088215A" w:rsidRDefault="00CA53CE" w:rsidP="00CA53CE">
      <w:pPr>
        <w:spacing w:line="360" w:lineRule="auto"/>
        <w:jc w:val="right"/>
        <w:rPr>
          <w:rFonts w:ascii="Calibri" w:hAnsi="Calibri" w:cs="Calibri"/>
          <w:bCs/>
          <w:sz w:val="22"/>
          <w:szCs w:val="22"/>
        </w:rPr>
        <w:sectPr w:rsidR="00CA53CE" w:rsidRPr="0088215A" w:rsidSect="006E75BB">
          <w:footerReference w:type="even" r:id="rId17"/>
          <w:footerReference w:type="default" r:id="rId18"/>
          <w:footerReference w:type="first" r:id="rId19"/>
          <w:pgSz w:w="11907" w:h="16840" w:code="9"/>
          <w:pgMar w:top="1701" w:right="1701" w:bottom="1701" w:left="1701" w:header="851" w:footer="1418" w:gutter="0"/>
          <w:pgNumType w:fmt="lowerRoman"/>
          <w:cols w:space="720"/>
          <w:titlePg/>
          <w:docGrid w:linePitch="360"/>
        </w:sectPr>
      </w:pPr>
      <w:r w:rsidRPr="00284155">
        <w:rPr>
          <w:rFonts w:ascii="Calibri" w:hAnsi="Calibri"/>
          <w:sz w:val="22"/>
          <w:szCs w:val="22"/>
        </w:rPr>
        <w:tab/>
      </w:r>
      <w:r w:rsidRPr="00284155">
        <w:rPr>
          <w:rFonts w:ascii="Calibri" w:hAnsi="Calibri"/>
          <w:sz w:val="22"/>
          <w:szCs w:val="22"/>
        </w:rPr>
        <w:tab/>
      </w:r>
      <w:r w:rsidRPr="00284155">
        <w:rPr>
          <w:rFonts w:ascii="Calibri" w:hAnsi="Calibri"/>
          <w:sz w:val="22"/>
          <w:szCs w:val="22"/>
        </w:rPr>
        <w:tab/>
      </w:r>
      <w:r w:rsidRPr="00284155">
        <w:rPr>
          <w:rFonts w:ascii="Calibri" w:hAnsi="Calibri"/>
          <w:sz w:val="22"/>
          <w:szCs w:val="22"/>
        </w:rPr>
        <w:tab/>
      </w:r>
      <w:r w:rsidRPr="00284155">
        <w:rPr>
          <w:rFonts w:ascii="Calibri" w:hAnsi="Calibri"/>
          <w:sz w:val="22"/>
          <w:szCs w:val="22"/>
        </w:rPr>
        <w:tab/>
      </w:r>
      <w:r w:rsidRPr="00284155">
        <w:rPr>
          <w:rFonts w:ascii="Calibri" w:hAnsi="Calibri"/>
          <w:sz w:val="22"/>
          <w:szCs w:val="22"/>
        </w:rPr>
        <w:tab/>
      </w:r>
      <w:r w:rsidRPr="00284155">
        <w:rPr>
          <w:rFonts w:ascii="Calibri" w:hAnsi="Calibri"/>
          <w:sz w:val="22"/>
          <w:szCs w:val="22"/>
        </w:rPr>
        <w:tab/>
        <w:t xml:space="preserve">Cindy </w:t>
      </w:r>
      <w:proofErr w:type="spellStart"/>
      <w:r w:rsidRPr="00284155">
        <w:rPr>
          <w:rFonts w:ascii="Calibri" w:hAnsi="Calibri"/>
          <w:sz w:val="22"/>
          <w:szCs w:val="22"/>
        </w:rPr>
        <w:t>Setya</w:t>
      </w:r>
      <w:proofErr w:type="spellEnd"/>
      <w:r w:rsidRPr="00284155">
        <w:rPr>
          <w:rFonts w:ascii="Calibri" w:hAnsi="Calibri"/>
          <w:sz w:val="22"/>
          <w:szCs w:val="22"/>
        </w:rPr>
        <w:t xml:space="preserve"> Wibison</w:t>
      </w:r>
      <w:r>
        <w:rPr>
          <w:rFonts w:ascii="Calibri" w:hAnsi="Calibri"/>
          <w:sz w:val="22"/>
          <w:szCs w:val="22"/>
        </w:rPr>
        <w:t>o</w:t>
      </w:r>
      <w:r>
        <w:rPr>
          <w:rFonts w:ascii="Calibri" w:hAnsi="Calibri" w:cs="Calibri"/>
          <w:bCs/>
          <w:sz w:val="22"/>
          <w:szCs w:val="22"/>
        </w:rPr>
        <w:t xml:space="preserve"> </w:t>
      </w:r>
    </w:p>
    <w:p w14:paraId="2C3BB614" w14:textId="77777777" w:rsidR="00072339" w:rsidRPr="004B257B" w:rsidRDefault="00CA53CE" w:rsidP="00514D1B">
      <w:pPr>
        <w:spacing w:line="360" w:lineRule="auto"/>
        <w:jc w:val="center"/>
        <w:rPr>
          <w:rFonts w:ascii="Calibri" w:hAnsi="Calibri" w:cs="Calibri"/>
          <w:b/>
          <w:sz w:val="22"/>
          <w:szCs w:val="22"/>
          <w:lang w:val="id-ID"/>
        </w:rPr>
      </w:pPr>
      <w:commentRangeStart w:id="15"/>
      <w:r>
        <w:rPr>
          <w:rFonts w:ascii="Calibri" w:hAnsi="Calibri" w:cs="Calibri"/>
          <w:b/>
          <w:sz w:val="22"/>
          <w:szCs w:val="22"/>
        </w:rPr>
        <w:lastRenderedPageBreak/>
        <w:t>K</w:t>
      </w:r>
      <w:r w:rsidR="00072339" w:rsidRPr="004B257B">
        <w:rPr>
          <w:rFonts w:ascii="Calibri" w:hAnsi="Calibri" w:cs="Calibri"/>
          <w:b/>
          <w:sz w:val="22"/>
          <w:szCs w:val="22"/>
        </w:rPr>
        <w:t>ATA PENGANTAR</w:t>
      </w:r>
    </w:p>
    <w:p w14:paraId="09C4D76A" w14:textId="77777777" w:rsidR="00072339" w:rsidRPr="004B257B" w:rsidRDefault="00072339" w:rsidP="00514D1B">
      <w:pPr>
        <w:spacing w:line="360" w:lineRule="auto"/>
        <w:jc w:val="center"/>
        <w:rPr>
          <w:rFonts w:ascii="Calibri" w:hAnsi="Calibri" w:cs="Calibri"/>
          <w:b/>
          <w:sz w:val="22"/>
          <w:szCs w:val="22"/>
          <w:lang w:val="id-ID"/>
        </w:rPr>
      </w:pPr>
    </w:p>
    <w:p w14:paraId="5F88AF2F" w14:textId="77777777" w:rsidR="00072339" w:rsidRPr="004B257B" w:rsidRDefault="00072339" w:rsidP="00514D1B">
      <w:pPr>
        <w:spacing w:line="360" w:lineRule="auto"/>
        <w:jc w:val="both"/>
        <w:rPr>
          <w:rFonts w:ascii="Calibri" w:hAnsi="Calibri" w:cs="Calibri"/>
          <w:sz w:val="22"/>
          <w:szCs w:val="22"/>
          <w:lang w:val="id-ID"/>
        </w:rPr>
      </w:pPr>
    </w:p>
    <w:p w14:paraId="19B58853" w14:textId="77777777" w:rsidR="00072339" w:rsidRPr="004B257B" w:rsidRDefault="00072339" w:rsidP="00514D1B">
      <w:pPr>
        <w:spacing w:line="360" w:lineRule="auto"/>
        <w:ind w:firstLine="851"/>
        <w:jc w:val="both"/>
        <w:rPr>
          <w:rFonts w:ascii="Calibri" w:hAnsi="Calibri" w:cs="Calibri"/>
          <w:sz w:val="22"/>
          <w:szCs w:val="22"/>
        </w:rPr>
      </w:pPr>
      <w:proofErr w:type="spellStart"/>
      <w:r w:rsidRPr="004B257B">
        <w:rPr>
          <w:rFonts w:ascii="Calibri" w:hAnsi="Calibri" w:cs="Calibri"/>
          <w:sz w:val="22"/>
          <w:szCs w:val="22"/>
        </w:rPr>
        <w:t>Puji</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syukur</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ke</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hadirat</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Tuhan</w:t>
      </w:r>
      <w:proofErr w:type="spellEnd"/>
      <w:r w:rsidRPr="004B257B">
        <w:rPr>
          <w:rFonts w:ascii="Calibri" w:hAnsi="Calibri" w:cs="Calibri"/>
          <w:sz w:val="22"/>
          <w:szCs w:val="22"/>
        </w:rPr>
        <w:t xml:space="preserve"> Yang </w:t>
      </w:r>
      <w:proofErr w:type="spellStart"/>
      <w:r w:rsidRPr="004B257B">
        <w:rPr>
          <w:rFonts w:ascii="Calibri" w:hAnsi="Calibri" w:cs="Calibri"/>
          <w:sz w:val="22"/>
          <w:szCs w:val="22"/>
        </w:rPr>
        <w:t>Maha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Esa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atas</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segala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rahmat</w:t>
      </w:r>
      <w:proofErr w:type="spellEnd"/>
      <w:r w:rsidRPr="004B257B">
        <w:rPr>
          <w:rFonts w:ascii="Calibri" w:hAnsi="Calibri" w:cs="Calibri"/>
          <w:sz w:val="22"/>
          <w:szCs w:val="22"/>
        </w:rPr>
        <w:t xml:space="preserve"> dan </w:t>
      </w:r>
      <w:proofErr w:type="spellStart"/>
      <w:r w:rsidRPr="004B257B">
        <w:rPr>
          <w:rFonts w:ascii="Calibri" w:hAnsi="Calibri" w:cs="Calibri"/>
          <w:sz w:val="22"/>
          <w:szCs w:val="22"/>
        </w:rPr>
        <w:t>karuniaNya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sehingga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peneliti</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dapat</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menyelesaikan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laporan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Tugas</w:t>
      </w:r>
      <w:proofErr w:type="spellEnd"/>
      <w:r w:rsidRPr="004B257B">
        <w:rPr>
          <w:rFonts w:ascii="Calibri" w:hAnsi="Calibri" w:cs="Calibri"/>
          <w:sz w:val="22"/>
          <w:szCs w:val="22"/>
        </w:rPr>
        <w:t xml:space="preserve"> Akhir ini. </w:t>
      </w:r>
      <w:proofErr w:type="spellStart"/>
      <w:r w:rsidRPr="004B257B">
        <w:rPr>
          <w:rFonts w:ascii="Calibri" w:hAnsi="Calibri" w:cs="Calibri"/>
          <w:sz w:val="22"/>
          <w:szCs w:val="22"/>
        </w:rPr>
        <w:t>Tugas</w:t>
      </w:r>
      <w:proofErr w:type="spellEnd"/>
      <w:r w:rsidRPr="004B257B">
        <w:rPr>
          <w:rFonts w:ascii="Calibri" w:hAnsi="Calibri" w:cs="Calibri"/>
          <w:sz w:val="22"/>
          <w:szCs w:val="22"/>
        </w:rPr>
        <w:t xml:space="preserve"> Akhir </w:t>
      </w:r>
      <w:proofErr w:type="spellStart"/>
      <w:r w:rsidRPr="004B257B">
        <w:rPr>
          <w:rFonts w:ascii="Calibri" w:hAnsi="Calibri" w:cs="Calibri"/>
          <w:sz w:val="22"/>
          <w:szCs w:val="22"/>
        </w:rPr>
        <w:t>ini</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diajukan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untuk</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memenuhi</w:t>
      </w:r>
      <w:proofErr w:type="spellEnd"/>
      <w:r w:rsidRPr="004B257B">
        <w:rPr>
          <w:rFonts w:ascii="Calibri" w:hAnsi="Calibri" w:cs="Calibri"/>
          <w:sz w:val="22"/>
          <w:szCs w:val="22"/>
        </w:rPr>
        <w:t xml:space="preserve"> salah </w:t>
      </w:r>
      <w:proofErr w:type="spellStart"/>
      <w:r w:rsidRPr="004B257B">
        <w:rPr>
          <w:rFonts w:ascii="Calibri" w:hAnsi="Calibri" w:cs="Calibri"/>
          <w:sz w:val="22"/>
          <w:szCs w:val="22"/>
        </w:rPr>
        <w:t>satu</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persyaratan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guna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meraih</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gelar</w:t>
      </w:r>
      <w:proofErr w:type="spellEnd"/>
      <w:r w:rsidRPr="004B257B">
        <w:rPr>
          <w:rFonts w:ascii="Calibri" w:hAnsi="Calibri" w:cs="Calibri"/>
          <w:sz w:val="22"/>
          <w:szCs w:val="22"/>
        </w:rPr>
        <w:t xml:space="preserve"> Sarana Strata-1 di </w:t>
      </w:r>
      <w:proofErr w:type="spellStart"/>
      <w:r w:rsidRPr="004B257B">
        <w:rPr>
          <w:rFonts w:ascii="Calibri" w:hAnsi="Calibri" w:cs="Calibri"/>
          <w:sz w:val="22"/>
          <w:szCs w:val="22"/>
        </w:rPr>
        <w:t>Jurusan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Ekonomi</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Manajemen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Perhotelan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Fakultas</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Ekonomi</w:t>
      </w:r>
      <w:proofErr w:type="spellEnd"/>
      <w:r w:rsidRPr="004B257B">
        <w:rPr>
          <w:rFonts w:ascii="Calibri" w:hAnsi="Calibri" w:cs="Calibri"/>
          <w:sz w:val="22"/>
          <w:szCs w:val="22"/>
        </w:rPr>
        <w:t>, Universitas Kristen Petra, Surabaya.</w:t>
      </w:r>
    </w:p>
    <w:p w14:paraId="643BA15B" w14:textId="77777777" w:rsidR="00072339" w:rsidRPr="004B257B" w:rsidRDefault="00072339" w:rsidP="00CA53CE">
      <w:pPr>
        <w:spacing w:line="360" w:lineRule="auto"/>
        <w:ind w:firstLine="709"/>
        <w:jc w:val="both"/>
        <w:rPr>
          <w:rFonts w:ascii="Calibri" w:hAnsi="Calibri" w:cs="Calibri"/>
          <w:sz w:val="22"/>
          <w:szCs w:val="22"/>
        </w:rPr>
      </w:pPr>
      <w:r w:rsidRPr="004B257B">
        <w:rPr>
          <w:rFonts w:ascii="Calibri" w:hAnsi="Calibri" w:cs="Calibri"/>
          <w:sz w:val="22"/>
          <w:szCs w:val="22"/>
        </w:rPr>
        <w:t xml:space="preserve">Rasa </w:t>
      </w:r>
      <w:proofErr w:type="spellStart"/>
      <w:r w:rsidRPr="004B257B">
        <w:rPr>
          <w:rFonts w:ascii="Calibri" w:hAnsi="Calibri" w:cs="Calibri"/>
          <w:sz w:val="22"/>
          <w:szCs w:val="22"/>
        </w:rPr>
        <w:t>terima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kasih</w:t>
      </w:r>
      <w:proofErr w:type="spellEnd"/>
      <w:r w:rsidRPr="004B257B">
        <w:rPr>
          <w:rFonts w:ascii="Calibri" w:hAnsi="Calibri" w:cs="Calibri"/>
          <w:sz w:val="22"/>
          <w:szCs w:val="22"/>
        </w:rPr>
        <w:t xml:space="preserve"> yang </w:t>
      </w:r>
      <w:proofErr w:type="spellStart"/>
      <w:r w:rsidRPr="004B257B">
        <w:rPr>
          <w:rFonts w:ascii="Calibri" w:hAnsi="Calibri" w:cs="Calibri"/>
          <w:sz w:val="22"/>
          <w:szCs w:val="22"/>
        </w:rPr>
        <w:t>tak</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terhingga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penulis</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sampaikan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kepada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berbagai</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pihak</w:t>
      </w:r>
      <w:proofErr w:type="spellEnd"/>
      <w:r w:rsidRPr="004B257B">
        <w:rPr>
          <w:rFonts w:ascii="Calibri" w:hAnsi="Calibri" w:cs="Calibri"/>
          <w:sz w:val="22"/>
          <w:szCs w:val="22"/>
        </w:rPr>
        <w:t xml:space="preserve"> yang </w:t>
      </w:r>
      <w:proofErr w:type="spellStart"/>
      <w:r w:rsidRPr="004B257B">
        <w:rPr>
          <w:rFonts w:ascii="Calibri" w:hAnsi="Calibri" w:cs="Calibri"/>
          <w:sz w:val="22"/>
          <w:szCs w:val="22"/>
        </w:rPr>
        <w:t>telah</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membantu</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peneliti</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selama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ini</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khususnya</w:t>
      </w:r>
      <w:proofErr w:type="spellEnd"/>
      <w:r w:rsidRPr="004B257B">
        <w:rPr>
          <w:rFonts w:ascii="Calibri" w:hAnsi="Calibri" w:cs="Calibri"/>
          <w:sz w:val="22"/>
          <w:szCs w:val="22"/>
        </w:rPr>
        <w:t>:</w:t>
      </w:r>
    </w:p>
    <w:p w14:paraId="5EAA0BA7" w14:textId="77777777" w:rsidR="00072339" w:rsidRPr="004B257B" w:rsidRDefault="00072339" w:rsidP="00CA53CE">
      <w:pPr>
        <w:numPr>
          <w:ilvl w:val="0"/>
          <w:numId w:val="1"/>
        </w:numPr>
        <w:tabs>
          <w:tab w:val="clear" w:pos="720"/>
          <w:tab w:val="num" w:pos="0"/>
        </w:tabs>
        <w:spacing w:line="360" w:lineRule="auto"/>
        <w:ind w:left="360"/>
        <w:jc w:val="both"/>
        <w:rPr>
          <w:rFonts w:ascii="Calibri" w:hAnsi="Calibri" w:cs="Calibri"/>
          <w:sz w:val="22"/>
          <w:szCs w:val="22"/>
        </w:rPr>
      </w:pPr>
      <w:r w:rsidRPr="004B257B">
        <w:rPr>
          <w:rFonts w:ascii="Calibri" w:hAnsi="Calibri" w:cs="Calibri"/>
          <w:sz w:val="22"/>
          <w:szCs w:val="22"/>
        </w:rPr>
        <w:t xml:space="preserve">Ibu </w:t>
      </w:r>
      <w:r w:rsidRPr="004B257B">
        <w:rPr>
          <w:rFonts w:ascii="Calibri" w:hAnsi="Calibri" w:cs="Calibri"/>
          <w:sz w:val="22"/>
          <w:szCs w:val="22"/>
          <w:lang w:val="id-ID"/>
        </w:rPr>
        <w:t>Sienny Thio S.E</w:t>
      </w:r>
      <w:r w:rsidRPr="004B257B">
        <w:rPr>
          <w:rFonts w:ascii="Calibri" w:hAnsi="Calibri" w:cs="Calibri"/>
          <w:sz w:val="22"/>
          <w:szCs w:val="22"/>
        </w:rPr>
        <w:t xml:space="preserve">., </w:t>
      </w:r>
      <w:proofErr w:type="spellStart"/>
      <w:r w:rsidRPr="004B257B">
        <w:rPr>
          <w:rFonts w:ascii="Calibri" w:hAnsi="Calibri" w:cs="Calibri"/>
          <w:sz w:val="22"/>
          <w:szCs w:val="22"/>
        </w:rPr>
        <w:t>selaku</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Kepala</w:t>
      </w:r>
      <w:proofErr w:type="spellEnd"/>
      <w:r w:rsidRPr="004B257B">
        <w:rPr>
          <w:rFonts w:ascii="Calibri" w:hAnsi="Calibri" w:cs="Calibri"/>
          <w:sz w:val="22"/>
          <w:szCs w:val="22"/>
        </w:rPr>
        <w:t xml:space="preserve"> Program </w:t>
      </w:r>
      <w:proofErr w:type="spellStart"/>
      <w:r w:rsidRPr="004B257B">
        <w:rPr>
          <w:rFonts w:ascii="Calibri" w:hAnsi="Calibri" w:cs="Calibri"/>
          <w:sz w:val="22"/>
          <w:szCs w:val="22"/>
        </w:rPr>
        <w:t>Manajemen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Perhotelan</w:t>
      </w:r>
      <w:proofErr w:type="spellEnd"/>
      <w:r w:rsidRPr="004B257B">
        <w:rPr>
          <w:rFonts w:ascii="Calibri" w:hAnsi="Calibri" w:cs="Calibri"/>
          <w:sz w:val="22"/>
          <w:szCs w:val="22"/>
        </w:rPr>
        <w:t xml:space="preserve"> Universitas Kristen Petra.</w:t>
      </w:r>
    </w:p>
    <w:p w14:paraId="3C8DFF94" w14:textId="77777777" w:rsidR="00072339" w:rsidRPr="004B257B" w:rsidRDefault="00072339" w:rsidP="00CA53CE">
      <w:pPr>
        <w:numPr>
          <w:ilvl w:val="0"/>
          <w:numId w:val="1"/>
        </w:numPr>
        <w:tabs>
          <w:tab w:val="clear" w:pos="720"/>
          <w:tab w:val="num" w:pos="360"/>
        </w:tabs>
        <w:spacing w:line="360" w:lineRule="auto"/>
        <w:ind w:left="360"/>
        <w:jc w:val="both"/>
        <w:rPr>
          <w:rFonts w:ascii="Calibri" w:hAnsi="Calibri" w:cs="Calibri"/>
          <w:sz w:val="22"/>
          <w:szCs w:val="22"/>
        </w:rPr>
      </w:pPr>
      <w:r w:rsidRPr="004B257B">
        <w:rPr>
          <w:rFonts w:ascii="Calibri" w:hAnsi="Calibri" w:cs="Calibri"/>
          <w:sz w:val="22"/>
          <w:szCs w:val="22"/>
        </w:rPr>
        <w:t xml:space="preserve">Bapak Dr. </w:t>
      </w:r>
      <w:r w:rsidRPr="004B257B">
        <w:rPr>
          <w:rFonts w:ascii="Calibri" w:hAnsi="Calibri" w:cs="Calibri"/>
          <w:sz w:val="22"/>
          <w:szCs w:val="22"/>
          <w:lang w:val="id-ID"/>
        </w:rPr>
        <w:t xml:space="preserve">Thomas S. Kaihatu, M.M., </w:t>
      </w:r>
      <w:proofErr w:type="spellStart"/>
      <w:r w:rsidRPr="004B257B">
        <w:rPr>
          <w:rFonts w:ascii="Calibri" w:hAnsi="Calibri" w:cs="Calibri"/>
          <w:sz w:val="22"/>
          <w:szCs w:val="22"/>
        </w:rPr>
        <w:t>selaku</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dosen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pembimbing</w:t>
      </w:r>
      <w:proofErr w:type="spellEnd"/>
      <w:r w:rsidRPr="004B257B">
        <w:rPr>
          <w:rFonts w:ascii="Calibri" w:hAnsi="Calibri" w:cs="Calibri"/>
          <w:sz w:val="22"/>
          <w:szCs w:val="22"/>
        </w:rPr>
        <w:t xml:space="preserve"> I yang </w:t>
      </w:r>
      <w:proofErr w:type="spellStart"/>
      <w:r w:rsidRPr="004B257B">
        <w:rPr>
          <w:rFonts w:ascii="Calibri" w:hAnsi="Calibri" w:cs="Calibri"/>
          <w:sz w:val="22"/>
          <w:szCs w:val="22"/>
        </w:rPr>
        <w:t>telah</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memberikan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bimbingan</w:t>
      </w:r>
      <w:proofErr w:type="spellEnd"/>
      <w:r w:rsidRPr="004B257B">
        <w:rPr>
          <w:rFonts w:ascii="Calibri" w:hAnsi="Calibri" w:cs="Calibri"/>
          <w:sz w:val="22"/>
          <w:szCs w:val="22"/>
        </w:rPr>
        <w:t xml:space="preserve"> dan </w:t>
      </w:r>
      <w:proofErr w:type="spellStart"/>
      <w:r w:rsidRPr="004B257B">
        <w:rPr>
          <w:rFonts w:ascii="Calibri" w:hAnsi="Calibri" w:cs="Calibri"/>
          <w:sz w:val="22"/>
          <w:szCs w:val="22"/>
        </w:rPr>
        <w:t>pengarahan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dalam</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penyusunan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Tugas</w:t>
      </w:r>
      <w:proofErr w:type="spellEnd"/>
      <w:r w:rsidRPr="004B257B">
        <w:rPr>
          <w:rFonts w:ascii="Calibri" w:hAnsi="Calibri" w:cs="Calibri"/>
          <w:sz w:val="22"/>
          <w:szCs w:val="22"/>
        </w:rPr>
        <w:t xml:space="preserve"> Akhir ini.</w:t>
      </w:r>
    </w:p>
    <w:p w14:paraId="2E92988C" w14:textId="77777777" w:rsidR="00072339" w:rsidRPr="004B257B" w:rsidRDefault="00072339" w:rsidP="00CA53CE">
      <w:pPr>
        <w:numPr>
          <w:ilvl w:val="0"/>
          <w:numId w:val="1"/>
        </w:numPr>
        <w:tabs>
          <w:tab w:val="clear" w:pos="720"/>
          <w:tab w:val="num" w:pos="360"/>
        </w:tabs>
        <w:spacing w:line="360" w:lineRule="auto"/>
        <w:ind w:left="360"/>
        <w:jc w:val="both"/>
        <w:rPr>
          <w:rFonts w:ascii="Calibri" w:hAnsi="Calibri" w:cs="Calibri"/>
          <w:sz w:val="22"/>
          <w:szCs w:val="22"/>
        </w:rPr>
      </w:pPr>
      <w:r w:rsidRPr="004B257B">
        <w:rPr>
          <w:rFonts w:ascii="Calibri" w:hAnsi="Calibri" w:cs="Calibri"/>
          <w:sz w:val="22"/>
          <w:szCs w:val="22"/>
          <w:lang w:val="id-ID"/>
        </w:rPr>
        <w:t xml:space="preserve">Bapak Sia Tjun Han, S.E., </w:t>
      </w:r>
      <w:proofErr w:type="spellStart"/>
      <w:r w:rsidRPr="004B257B">
        <w:rPr>
          <w:rFonts w:ascii="Calibri" w:hAnsi="Calibri" w:cs="Calibri"/>
          <w:sz w:val="22"/>
          <w:szCs w:val="22"/>
        </w:rPr>
        <w:t>selaku</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dosen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pembimbing</w:t>
      </w:r>
      <w:proofErr w:type="spellEnd"/>
      <w:r w:rsidRPr="004B257B">
        <w:rPr>
          <w:rFonts w:ascii="Calibri" w:hAnsi="Calibri" w:cs="Calibri"/>
          <w:sz w:val="22"/>
          <w:szCs w:val="22"/>
        </w:rPr>
        <w:t xml:space="preserve"> II yang </w:t>
      </w:r>
      <w:proofErr w:type="spellStart"/>
      <w:r w:rsidRPr="004B257B">
        <w:rPr>
          <w:rFonts w:ascii="Calibri" w:hAnsi="Calibri" w:cs="Calibri"/>
          <w:sz w:val="22"/>
          <w:szCs w:val="22"/>
        </w:rPr>
        <w:t>telah</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memberikan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bimbingan</w:t>
      </w:r>
      <w:proofErr w:type="spellEnd"/>
      <w:r w:rsidRPr="004B257B">
        <w:rPr>
          <w:rFonts w:ascii="Calibri" w:hAnsi="Calibri" w:cs="Calibri"/>
          <w:sz w:val="22"/>
          <w:szCs w:val="22"/>
        </w:rPr>
        <w:t xml:space="preserve"> dan </w:t>
      </w:r>
      <w:proofErr w:type="spellStart"/>
      <w:r w:rsidRPr="004B257B">
        <w:rPr>
          <w:rFonts w:ascii="Calibri" w:hAnsi="Calibri" w:cs="Calibri"/>
          <w:sz w:val="22"/>
          <w:szCs w:val="22"/>
        </w:rPr>
        <w:t>pengarahan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dalam</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penyusunan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Tugas</w:t>
      </w:r>
      <w:proofErr w:type="spellEnd"/>
      <w:r w:rsidRPr="004B257B">
        <w:rPr>
          <w:rFonts w:ascii="Calibri" w:hAnsi="Calibri" w:cs="Calibri"/>
          <w:sz w:val="22"/>
          <w:szCs w:val="22"/>
        </w:rPr>
        <w:t xml:space="preserve"> Akhir ini.</w:t>
      </w:r>
    </w:p>
    <w:p w14:paraId="48F30D26" w14:textId="77777777" w:rsidR="00072339" w:rsidRPr="004B257B" w:rsidRDefault="00072339" w:rsidP="00CA53CE">
      <w:pPr>
        <w:numPr>
          <w:ilvl w:val="0"/>
          <w:numId w:val="1"/>
        </w:numPr>
        <w:tabs>
          <w:tab w:val="clear" w:pos="720"/>
          <w:tab w:val="num" w:pos="360"/>
        </w:tabs>
        <w:spacing w:line="360" w:lineRule="auto"/>
        <w:ind w:left="360"/>
        <w:jc w:val="both"/>
        <w:rPr>
          <w:rFonts w:ascii="Calibri" w:hAnsi="Calibri" w:cs="Calibri"/>
          <w:sz w:val="22"/>
          <w:szCs w:val="22"/>
        </w:rPr>
      </w:pPr>
      <w:proofErr w:type="spellStart"/>
      <w:r w:rsidRPr="004B257B">
        <w:rPr>
          <w:rFonts w:ascii="Calibri" w:hAnsi="Calibri" w:cs="Calibri"/>
          <w:sz w:val="22"/>
          <w:szCs w:val="22"/>
        </w:rPr>
        <w:t>Keluarga</w:t>
      </w:r>
      <w:proofErr w:type="spellEnd"/>
      <w:r w:rsidRPr="004B257B">
        <w:rPr>
          <w:rFonts w:ascii="Calibri" w:hAnsi="Calibri" w:cs="Calibri"/>
          <w:sz w:val="22"/>
          <w:szCs w:val="22"/>
        </w:rPr>
        <w:t xml:space="preserve"> yang </w:t>
      </w:r>
      <w:proofErr w:type="spellStart"/>
      <w:r w:rsidRPr="004B257B">
        <w:rPr>
          <w:rFonts w:ascii="Calibri" w:hAnsi="Calibri" w:cs="Calibri"/>
          <w:sz w:val="22"/>
          <w:szCs w:val="22"/>
        </w:rPr>
        <w:t>telah</w:t>
      </w:r>
      <w:proofErr w:type="spellEnd"/>
      <w:r w:rsidRPr="004B257B">
        <w:rPr>
          <w:rFonts w:ascii="Calibri" w:hAnsi="Calibri" w:cs="Calibri"/>
          <w:sz w:val="22"/>
          <w:szCs w:val="22"/>
          <w:lang w:val="id-ID"/>
        </w:rPr>
        <w:t xml:space="preserve"> memberikan dukungan secara moril dan material</w:t>
      </w:r>
      <w:r w:rsidRPr="004B257B">
        <w:rPr>
          <w:rFonts w:ascii="Calibri" w:hAnsi="Calibri" w:cs="Calibri"/>
          <w:sz w:val="22"/>
          <w:szCs w:val="22"/>
        </w:rPr>
        <w:t xml:space="preserve"> </w:t>
      </w:r>
      <w:proofErr w:type="spellStart"/>
      <w:r w:rsidRPr="004B257B">
        <w:rPr>
          <w:rFonts w:ascii="Calibri" w:hAnsi="Calibri" w:cs="Calibri"/>
          <w:sz w:val="22"/>
          <w:szCs w:val="22"/>
        </w:rPr>
        <w:t>kepada</w:t>
      </w:r>
      <w:proofErr w:type="spellEnd"/>
      <w:r w:rsidRPr="004B257B">
        <w:rPr>
          <w:rFonts w:ascii="Calibri" w:hAnsi="Calibri" w:cs="Calibri"/>
          <w:sz w:val="22"/>
          <w:szCs w:val="22"/>
        </w:rPr>
        <w:t xml:space="preserve"> pen</w:t>
      </w:r>
      <w:r w:rsidRPr="004B257B">
        <w:rPr>
          <w:rFonts w:ascii="Calibri" w:hAnsi="Calibri" w:cs="Calibri"/>
          <w:sz w:val="22"/>
          <w:szCs w:val="22"/>
          <w:lang w:val="id-ID"/>
        </w:rPr>
        <w:t xml:space="preserve">ulis </w:t>
      </w:r>
      <w:proofErr w:type="spellStart"/>
      <w:r w:rsidRPr="004B257B">
        <w:rPr>
          <w:rFonts w:ascii="Calibri" w:hAnsi="Calibri" w:cs="Calibri"/>
          <w:sz w:val="22"/>
          <w:szCs w:val="22"/>
        </w:rPr>
        <w:t>hingga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penulis</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mampu</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menyelesaikan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Tugas</w:t>
      </w:r>
      <w:proofErr w:type="spellEnd"/>
      <w:r w:rsidRPr="004B257B">
        <w:rPr>
          <w:rFonts w:ascii="Calibri" w:hAnsi="Calibri" w:cs="Calibri"/>
          <w:sz w:val="22"/>
          <w:szCs w:val="22"/>
        </w:rPr>
        <w:t xml:space="preserve"> Akhir </w:t>
      </w:r>
      <w:proofErr w:type="spellStart"/>
      <w:r w:rsidRPr="004B257B">
        <w:rPr>
          <w:rFonts w:ascii="Calibri" w:hAnsi="Calibri" w:cs="Calibri"/>
          <w:sz w:val="22"/>
          <w:szCs w:val="22"/>
        </w:rPr>
        <w:t>guna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meraih</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gelar</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kesarjanaan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ini</w:t>
      </w:r>
      <w:proofErr w:type="spellEnd"/>
      <w:r w:rsidRPr="004B257B">
        <w:rPr>
          <w:rFonts w:ascii="Calibri" w:hAnsi="Calibri" w:cs="Calibri"/>
          <w:sz w:val="22"/>
          <w:szCs w:val="22"/>
        </w:rPr>
        <w:t>.</w:t>
      </w:r>
    </w:p>
    <w:p w14:paraId="2F4C3FED" w14:textId="77777777" w:rsidR="00072339" w:rsidRPr="004B257B" w:rsidRDefault="00072339" w:rsidP="00CA53CE">
      <w:pPr>
        <w:numPr>
          <w:ilvl w:val="0"/>
          <w:numId w:val="1"/>
        </w:numPr>
        <w:tabs>
          <w:tab w:val="clear" w:pos="720"/>
          <w:tab w:val="num" w:pos="360"/>
        </w:tabs>
        <w:spacing w:line="360" w:lineRule="auto"/>
        <w:ind w:left="360"/>
        <w:jc w:val="both"/>
        <w:rPr>
          <w:rFonts w:ascii="Calibri" w:hAnsi="Calibri" w:cs="Calibri"/>
          <w:i/>
          <w:sz w:val="22"/>
          <w:szCs w:val="22"/>
        </w:rPr>
      </w:pPr>
      <w:proofErr w:type="spellStart"/>
      <w:r w:rsidRPr="004B257B">
        <w:rPr>
          <w:rFonts w:ascii="Calibri" w:hAnsi="Calibri" w:cs="Calibri"/>
          <w:sz w:val="22"/>
          <w:szCs w:val="22"/>
        </w:rPr>
        <w:t>Pemilik</w:t>
      </w:r>
      <w:proofErr w:type="spellEnd"/>
      <w:r w:rsidRPr="004B257B">
        <w:rPr>
          <w:rFonts w:ascii="Calibri" w:hAnsi="Calibri" w:cs="Calibri"/>
          <w:sz w:val="22"/>
          <w:szCs w:val="22"/>
        </w:rPr>
        <w:t xml:space="preserve"> dan </w:t>
      </w:r>
      <w:proofErr w:type="spellStart"/>
      <w:r w:rsidRPr="004B257B">
        <w:rPr>
          <w:rFonts w:ascii="Calibri" w:hAnsi="Calibri" w:cs="Calibri"/>
          <w:sz w:val="22"/>
          <w:szCs w:val="22"/>
        </w:rPr>
        <w:t>Pimpinan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dari</w:t>
      </w:r>
      <w:proofErr w:type="spellEnd"/>
      <w:r w:rsidRPr="004B257B">
        <w:rPr>
          <w:rFonts w:ascii="Calibri" w:hAnsi="Calibri" w:cs="Calibri"/>
          <w:sz w:val="22"/>
          <w:szCs w:val="22"/>
          <w:lang w:val="id-ID"/>
        </w:rPr>
        <w:t xml:space="preserve"> </w:t>
      </w:r>
      <w:r w:rsidRPr="004B257B">
        <w:rPr>
          <w:rFonts w:ascii="Calibri" w:hAnsi="Calibri" w:cs="Calibri"/>
          <w:i/>
          <w:sz w:val="22"/>
          <w:szCs w:val="22"/>
          <w:lang w:val="id-ID"/>
        </w:rPr>
        <w:t>Igor’s Pastry</w:t>
      </w:r>
      <w:r w:rsidRPr="004B257B">
        <w:rPr>
          <w:rFonts w:ascii="Calibri" w:hAnsi="Calibri" w:cs="Calibri"/>
          <w:sz w:val="22"/>
          <w:szCs w:val="22"/>
        </w:rPr>
        <w:t>,</w:t>
      </w:r>
      <w:r w:rsidRPr="004B257B">
        <w:rPr>
          <w:rFonts w:ascii="Calibri" w:hAnsi="Calibri" w:cs="Calibri"/>
          <w:sz w:val="22"/>
          <w:szCs w:val="22"/>
          <w:lang w:val="id-ID"/>
        </w:rPr>
        <w:t xml:space="preserve"> terutama Bapak Igo, Ibu Ratna dan Ibu Maria selaku </w:t>
      </w:r>
      <w:r w:rsidRPr="004B257B">
        <w:rPr>
          <w:rFonts w:ascii="Calibri" w:hAnsi="Calibri" w:cs="Calibri"/>
          <w:i/>
          <w:sz w:val="22"/>
          <w:szCs w:val="22"/>
          <w:lang w:val="id-ID"/>
        </w:rPr>
        <w:t>marketing</w:t>
      </w:r>
      <w:r w:rsidRPr="004B257B">
        <w:rPr>
          <w:rFonts w:ascii="Calibri" w:hAnsi="Calibri" w:cs="Calibri"/>
          <w:sz w:val="22"/>
          <w:szCs w:val="22"/>
          <w:lang w:val="id-ID"/>
        </w:rPr>
        <w:t xml:space="preserve"> dari </w:t>
      </w:r>
      <w:r w:rsidRPr="004B257B">
        <w:rPr>
          <w:rFonts w:ascii="Calibri" w:hAnsi="Calibri" w:cs="Calibri"/>
          <w:i/>
          <w:sz w:val="22"/>
          <w:szCs w:val="22"/>
          <w:lang w:val="id-ID"/>
        </w:rPr>
        <w:t>Igor’s Pastry</w:t>
      </w:r>
      <w:r w:rsidRPr="004B257B">
        <w:rPr>
          <w:rFonts w:ascii="Calibri" w:hAnsi="Calibri" w:cs="Calibri"/>
          <w:sz w:val="22"/>
          <w:szCs w:val="22"/>
        </w:rPr>
        <w:t xml:space="preserve"> yang </w:t>
      </w:r>
      <w:proofErr w:type="spellStart"/>
      <w:r w:rsidRPr="004B257B">
        <w:rPr>
          <w:rFonts w:ascii="Calibri" w:hAnsi="Calibri" w:cs="Calibri"/>
          <w:sz w:val="22"/>
          <w:szCs w:val="22"/>
        </w:rPr>
        <w:t>telah</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banyak</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membantu</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dalam</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usaha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memperoleh</w:t>
      </w:r>
      <w:proofErr w:type="spellEnd"/>
      <w:r w:rsidRPr="004B257B">
        <w:rPr>
          <w:rFonts w:ascii="Calibri" w:hAnsi="Calibri" w:cs="Calibri"/>
          <w:sz w:val="22"/>
          <w:szCs w:val="22"/>
        </w:rPr>
        <w:t xml:space="preserve"> data yang </w:t>
      </w:r>
      <w:proofErr w:type="spellStart"/>
      <w:r w:rsidRPr="004B257B">
        <w:rPr>
          <w:rFonts w:ascii="Calibri" w:hAnsi="Calibri" w:cs="Calibri"/>
          <w:sz w:val="22"/>
          <w:szCs w:val="22"/>
        </w:rPr>
        <w:t>diperlukan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peneliti</w:t>
      </w:r>
      <w:proofErr w:type="spellEnd"/>
      <w:r w:rsidRPr="004B257B">
        <w:rPr>
          <w:rFonts w:ascii="Calibri" w:hAnsi="Calibri" w:cs="Calibri"/>
          <w:sz w:val="22"/>
          <w:szCs w:val="22"/>
        </w:rPr>
        <w:t>.</w:t>
      </w:r>
    </w:p>
    <w:p w14:paraId="1B3D27C3" w14:textId="77777777" w:rsidR="00072339" w:rsidRPr="004B257B" w:rsidRDefault="00072339" w:rsidP="00CA53CE">
      <w:pPr>
        <w:numPr>
          <w:ilvl w:val="0"/>
          <w:numId w:val="1"/>
        </w:numPr>
        <w:tabs>
          <w:tab w:val="clear" w:pos="720"/>
          <w:tab w:val="num" w:pos="360"/>
        </w:tabs>
        <w:spacing w:line="360" w:lineRule="auto"/>
        <w:ind w:left="360"/>
        <w:jc w:val="both"/>
        <w:rPr>
          <w:rFonts w:ascii="Calibri" w:hAnsi="Calibri" w:cs="Calibri"/>
          <w:i/>
          <w:sz w:val="22"/>
          <w:szCs w:val="22"/>
        </w:rPr>
      </w:pPr>
      <w:r w:rsidRPr="004B257B">
        <w:rPr>
          <w:rFonts w:ascii="Calibri" w:hAnsi="Calibri" w:cs="Calibri"/>
          <w:sz w:val="22"/>
          <w:szCs w:val="22"/>
          <w:lang w:val="id-ID"/>
        </w:rPr>
        <w:t>Segenap dosen dan staff pengajar di Jurusan Manajemen Perhotelan Universitas Kristen Petra Surabaya.</w:t>
      </w:r>
    </w:p>
    <w:p w14:paraId="142B3451" w14:textId="77777777" w:rsidR="00072339" w:rsidRPr="004B257B" w:rsidRDefault="00072339" w:rsidP="00CA53CE">
      <w:pPr>
        <w:numPr>
          <w:ilvl w:val="0"/>
          <w:numId w:val="1"/>
        </w:numPr>
        <w:tabs>
          <w:tab w:val="clear" w:pos="720"/>
          <w:tab w:val="num" w:pos="360"/>
        </w:tabs>
        <w:spacing w:line="360" w:lineRule="auto"/>
        <w:ind w:left="360"/>
        <w:jc w:val="both"/>
        <w:rPr>
          <w:rFonts w:ascii="Calibri" w:hAnsi="Calibri" w:cs="Calibri"/>
          <w:i/>
          <w:sz w:val="22"/>
          <w:szCs w:val="22"/>
        </w:rPr>
      </w:pPr>
      <w:proofErr w:type="spellStart"/>
      <w:r w:rsidRPr="004B257B">
        <w:rPr>
          <w:rFonts w:ascii="Calibri" w:hAnsi="Calibri" w:cs="Calibri"/>
          <w:sz w:val="22"/>
          <w:szCs w:val="22"/>
        </w:rPr>
        <w:t>Responden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penelitian</w:t>
      </w:r>
      <w:proofErr w:type="spellEnd"/>
      <w:r w:rsidRPr="004B257B">
        <w:rPr>
          <w:rFonts w:ascii="Calibri" w:hAnsi="Calibri" w:cs="Calibri"/>
          <w:sz w:val="22"/>
          <w:szCs w:val="22"/>
        </w:rPr>
        <w:t xml:space="preserve"> yang </w:t>
      </w:r>
      <w:proofErr w:type="spellStart"/>
      <w:r w:rsidRPr="004B257B">
        <w:rPr>
          <w:rFonts w:ascii="Calibri" w:hAnsi="Calibri" w:cs="Calibri"/>
          <w:sz w:val="22"/>
          <w:szCs w:val="22"/>
        </w:rPr>
        <w:t>telah</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berkenan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untuk</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menjadi</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sampel</w:t>
      </w:r>
      <w:proofErr w:type="spellEnd"/>
      <w:r w:rsidRPr="004B257B">
        <w:rPr>
          <w:rFonts w:ascii="Calibri" w:hAnsi="Calibri" w:cs="Calibri"/>
          <w:i/>
          <w:sz w:val="22"/>
          <w:szCs w:val="22"/>
        </w:rPr>
        <w:t xml:space="preserve"> </w:t>
      </w:r>
      <w:proofErr w:type="spellStart"/>
      <w:r w:rsidRPr="004B257B">
        <w:rPr>
          <w:rFonts w:ascii="Calibri" w:hAnsi="Calibri" w:cs="Calibri"/>
          <w:sz w:val="22"/>
          <w:szCs w:val="22"/>
        </w:rPr>
        <w:t>penelitian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ini</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atas</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perhatian</w:t>
      </w:r>
      <w:proofErr w:type="spellEnd"/>
      <w:r w:rsidRPr="004B257B">
        <w:rPr>
          <w:rFonts w:ascii="Calibri" w:hAnsi="Calibri" w:cs="Calibri"/>
          <w:sz w:val="22"/>
          <w:szCs w:val="22"/>
        </w:rPr>
        <w:t xml:space="preserve"> yang </w:t>
      </w:r>
      <w:proofErr w:type="spellStart"/>
      <w:r w:rsidRPr="004B257B">
        <w:rPr>
          <w:rFonts w:ascii="Calibri" w:hAnsi="Calibri" w:cs="Calibri"/>
          <w:sz w:val="22"/>
          <w:szCs w:val="22"/>
        </w:rPr>
        <w:t>telah</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diberikan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peneliti</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hanya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bisa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berucap</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terima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kasih</w:t>
      </w:r>
      <w:proofErr w:type="spellEnd"/>
      <w:r w:rsidRPr="004B257B">
        <w:rPr>
          <w:rFonts w:ascii="Calibri" w:hAnsi="Calibri" w:cs="Calibri"/>
          <w:sz w:val="22"/>
          <w:szCs w:val="22"/>
        </w:rPr>
        <w:t>.</w:t>
      </w:r>
    </w:p>
    <w:p w14:paraId="2AC1BC29" w14:textId="2A2AA0B7" w:rsidR="00072339" w:rsidRPr="00937B40" w:rsidRDefault="00072339" w:rsidP="00937B40">
      <w:pPr>
        <w:numPr>
          <w:ilvl w:val="0"/>
          <w:numId w:val="1"/>
        </w:numPr>
        <w:tabs>
          <w:tab w:val="clear" w:pos="720"/>
          <w:tab w:val="num" w:pos="360"/>
        </w:tabs>
        <w:spacing w:line="360" w:lineRule="auto"/>
        <w:ind w:left="360"/>
        <w:jc w:val="both"/>
        <w:rPr>
          <w:rFonts w:ascii="Calibri" w:hAnsi="Calibri" w:cs="Calibri"/>
          <w:i/>
          <w:sz w:val="22"/>
          <w:szCs w:val="22"/>
        </w:rPr>
      </w:pPr>
      <w:r w:rsidRPr="004B257B">
        <w:rPr>
          <w:rFonts w:ascii="Calibri" w:hAnsi="Calibri" w:cs="Calibri"/>
          <w:sz w:val="22"/>
          <w:szCs w:val="22"/>
          <w:lang w:val="id-ID"/>
        </w:rPr>
        <w:t>Pihak- pihak lain yang telah membantu secara langsung maupun tidak langsung dalam pembuatan tugas akhir ini yang tidak dapat disebutkan satu per satu.</w:t>
      </w:r>
    </w:p>
    <w:p w14:paraId="655C36A7" w14:textId="77777777" w:rsidR="00072339" w:rsidRPr="004B257B" w:rsidRDefault="00072339" w:rsidP="00CA53CE">
      <w:pPr>
        <w:spacing w:line="360" w:lineRule="auto"/>
        <w:ind w:firstLine="709"/>
        <w:jc w:val="both"/>
        <w:rPr>
          <w:rFonts w:ascii="Calibri" w:hAnsi="Calibri" w:cs="Calibri"/>
          <w:sz w:val="22"/>
          <w:szCs w:val="22"/>
          <w:lang w:val="id-ID"/>
        </w:rPr>
      </w:pPr>
      <w:r w:rsidRPr="004B257B">
        <w:rPr>
          <w:rFonts w:ascii="Calibri" w:hAnsi="Calibri" w:cs="Calibri"/>
          <w:sz w:val="22"/>
          <w:szCs w:val="22"/>
          <w:lang w:val="id-ID"/>
        </w:rPr>
        <w:t xml:space="preserve">Peneliti menyadari bahwa penulisan skripsi ini masih jauh dari sempurna. Oleh karena </w:t>
      </w:r>
      <w:proofErr w:type="spellStart"/>
      <w:r w:rsidRPr="004B257B">
        <w:rPr>
          <w:rFonts w:ascii="Calibri" w:hAnsi="Calibri" w:cs="Calibri"/>
          <w:sz w:val="22"/>
          <w:szCs w:val="22"/>
        </w:rPr>
        <w:t>itu</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penulis</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mengharapkan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segala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petunjuk</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kritik</w:t>
      </w:r>
      <w:proofErr w:type="spellEnd"/>
      <w:r w:rsidRPr="004B257B">
        <w:rPr>
          <w:rFonts w:ascii="Calibri" w:hAnsi="Calibri" w:cs="Calibri"/>
          <w:sz w:val="22"/>
          <w:szCs w:val="22"/>
        </w:rPr>
        <w:t xml:space="preserve">, dan saran yang </w:t>
      </w:r>
      <w:proofErr w:type="spellStart"/>
      <w:r w:rsidRPr="004B257B">
        <w:rPr>
          <w:rFonts w:ascii="Calibri" w:hAnsi="Calibri" w:cs="Calibri"/>
          <w:sz w:val="22"/>
          <w:szCs w:val="22"/>
        </w:rPr>
        <w:t>membangun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dari</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pembaca</w:t>
      </w:r>
      <w:proofErr w:type="spellEnd"/>
      <w:r w:rsidRPr="004B257B">
        <w:rPr>
          <w:rFonts w:ascii="Calibri" w:hAnsi="Calibri" w:cs="Calibri"/>
          <w:sz w:val="22"/>
          <w:szCs w:val="22"/>
        </w:rPr>
        <w:t xml:space="preserve"> agar </w:t>
      </w:r>
      <w:proofErr w:type="spellStart"/>
      <w:r w:rsidRPr="004B257B">
        <w:rPr>
          <w:rFonts w:ascii="Calibri" w:hAnsi="Calibri" w:cs="Calibri"/>
          <w:sz w:val="22"/>
          <w:szCs w:val="22"/>
        </w:rPr>
        <w:t>dapat</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menunjang</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pengembangan</w:t>
      </w:r>
      <w:proofErr w:type="spellEnd"/>
      <w:r w:rsidRPr="004B257B">
        <w:rPr>
          <w:rFonts w:ascii="Calibri" w:hAnsi="Calibri" w:cs="Calibri"/>
          <w:sz w:val="22"/>
          <w:szCs w:val="22"/>
        </w:rPr>
        <w:t xml:space="preserve"> dan </w:t>
      </w:r>
      <w:proofErr w:type="spellStart"/>
      <w:r w:rsidRPr="004B257B">
        <w:rPr>
          <w:rFonts w:ascii="Calibri" w:hAnsi="Calibri" w:cs="Calibri"/>
          <w:sz w:val="22"/>
          <w:szCs w:val="22"/>
        </w:rPr>
        <w:t>perbaikan</w:t>
      </w:r>
      <w:proofErr w:type="spellEnd"/>
      <w:r w:rsidRPr="004B257B">
        <w:rPr>
          <w:rFonts w:ascii="Calibri" w:hAnsi="Calibri" w:cs="Calibri"/>
          <w:sz w:val="22"/>
          <w:szCs w:val="22"/>
          <w:lang w:val="id-ID"/>
        </w:rPr>
        <w:t xml:space="preserve"> penulisan selanjutnya.</w:t>
      </w:r>
      <w:commentRangeEnd w:id="15"/>
      <w:r w:rsidR="00297B40">
        <w:rPr>
          <w:rStyle w:val="CommentReference"/>
        </w:rPr>
        <w:commentReference w:id="15"/>
      </w:r>
    </w:p>
    <w:p w14:paraId="1DA982A1" w14:textId="77777777" w:rsidR="00072339" w:rsidRPr="004B257B" w:rsidRDefault="00072339" w:rsidP="00CA53CE">
      <w:pPr>
        <w:spacing w:line="360" w:lineRule="auto"/>
        <w:ind w:firstLine="709"/>
        <w:jc w:val="both"/>
        <w:rPr>
          <w:rFonts w:ascii="Calibri" w:hAnsi="Calibri" w:cs="Calibri"/>
          <w:sz w:val="22"/>
          <w:szCs w:val="22"/>
          <w:lang w:val="id-ID"/>
        </w:rPr>
      </w:pPr>
      <w:r w:rsidRPr="004B257B">
        <w:rPr>
          <w:rFonts w:ascii="Calibri" w:hAnsi="Calibri" w:cs="Calibri"/>
          <w:sz w:val="22"/>
          <w:szCs w:val="22"/>
          <w:lang w:val="id-ID"/>
        </w:rPr>
        <w:t>Akhir kata penulis mohon maaf apabila ada kekurangan dalam penulisan tugas akhir ini dan penulis dengan senang hati menerima saran dan kritik yang membangun dari pembaca.</w:t>
      </w:r>
    </w:p>
    <w:p w14:paraId="643DC5E9" w14:textId="77777777" w:rsidR="00937B40" w:rsidRDefault="00937B40" w:rsidP="00CA53CE">
      <w:pPr>
        <w:spacing w:line="360" w:lineRule="auto"/>
        <w:ind w:firstLine="709"/>
        <w:jc w:val="both"/>
        <w:rPr>
          <w:rFonts w:ascii="Calibri" w:hAnsi="Calibri" w:cs="Calibri"/>
          <w:sz w:val="22"/>
          <w:szCs w:val="22"/>
        </w:rPr>
      </w:pPr>
    </w:p>
    <w:p w14:paraId="0B052BCA" w14:textId="406455D6" w:rsidR="00072339" w:rsidRPr="004B257B" w:rsidRDefault="00072339" w:rsidP="00CA53CE">
      <w:pPr>
        <w:spacing w:line="360" w:lineRule="auto"/>
        <w:ind w:firstLine="709"/>
        <w:jc w:val="both"/>
        <w:rPr>
          <w:rFonts w:ascii="Calibri" w:hAnsi="Calibri" w:cs="Calibri"/>
          <w:sz w:val="22"/>
          <w:szCs w:val="22"/>
        </w:rPr>
      </w:pPr>
      <w:proofErr w:type="spellStart"/>
      <w:r w:rsidRPr="004B257B">
        <w:rPr>
          <w:rFonts w:ascii="Calibri" w:hAnsi="Calibri" w:cs="Calibri"/>
          <w:sz w:val="22"/>
          <w:szCs w:val="22"/>
        </w:rPr>
        <w:lastRenderedPageBreak/>
        <w:t>Semoga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penyajian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Tugas</w:t>
      </w:r>
      <w:proofErr w:type="spellEnd"/>
      <w:r w:rsidRPr="004B257B">
        <w:rPr>
          <w:rFonts w:ascii="Calibri" w:hAnsi="Calibri" w:cs="Calibri"/>
          <w:sz w:val="22"/>
          <w:szCs w:val="22"/>
        </w:rPr>
        <w:t xml:space="preserve"> Akhir </w:t>
      </w:r>
      <w:proofErr w:type="spellStart"/>
      <w:r w:rsidRPr="004B257B">
        <w:rPr>
          <w:rFonts w:ascii="Calibri" w:hAnsi="Calibri" w:cs="Calibri"/>
          <w:sz w:val="22"/>
          <w:szCs w:val="22"/>
        </w:rPr>
        <w:t>ini</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bisa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memberikan</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manfaat</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kepada</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berbagai</w:t>
      </w:r>
      <w:proofErr w:type="spellEnd"/>
      <w:r w:rsidRPr="004B257B">
        <w:rPr>
          <w:rFonts w:ascii="Calibri" w:hAnsi="Calibri" w:cs="Calibri"/>
          <w:sz w:val="22"/>
          <w:szCs w:val="22"/>
        </w:rPr>
        <w:t xml:space="preserve"> </w:t>
      </w:r>
      <w:proofErr w:type="spellStart"/>
      <w:r w:rsidRPr="004B257B">
        <w:rPr>
          <w:rFonts w:ascii="Calibri" w:hAnsi="Calibri" w:cs="Calibri"/>
          <w:sz w:val="22"/>
          <w:szCs w:val="22"/>
        </w:rPr>
        <w:t>pihak</w:t>
      </w:r>
      <w:proofErr w:type="spellEnd"/>
      <w:r w:rsidRPr="004B257B">
        <w:rPr>
          <w:rFonts w:ascii="Calibri" w:hAnsi="Calibri" w:cs="Calibri"/>
          <w:sz w:val="22"/>
          <w:szCs w:val="22"/>
        </w:rPr>
        <w:t>. Amin.</w:t>
      </w:r>
    </w:p>
    <w:p w14:paraId="606D9AEE" w14:textId="77777777" w:rsidR="00FB75D3" w:rsidRPr="004B257B" w:rsidRDefault="00FB75D3" w:rsidP="00CA53CE">
      <w:pPr>
        <w:spacing w:line="360" w:lineRule="auto"/>
        <w:jc w:val="both"/>
        <w:rPr>
          <w:rFonts w:ascii="Calibri" w:hAnsi="Calibri" w:cs="Calibri"/>
          <w:sz w:val="22"/>
          <w:szCs w:val="22"/>
        </w:rPr>
      </w:pPr>
    </w:p>
    <w:p w14:paraId="67DD7F4A" w14:textId="77777777" w:rsidR="00072339" w:rsidRPr="004B257B" w:rsidRDefault="00072339" w:rsidP="00CA53CE">
      <w:pPr>
        <w:spacing w:line="360" w:lineRule="auto"/>
        <w:jc w:val="right"/>
        <w:rPr>
          <w:rFonts w:ascii="Calibri" w:hAnsi="Calibri" w:cs="Calibri"/>
          <w:sz w:val="22"/>
          <w:szCs w:val="22"/>
          <w:lang w:val="id-ID"/>
        </w:rPr>
      </w:pPr>
      <w:r w:rsidRPr="004B257B">
        <w:rPr>
          <w:rFonts w:ascii="Calibri" w:hAnsi="Calibri" w:cs="Calibri"/>
          <w:sz w:val="22"/>
          <w:szCs w:val="22"/>
        </w:rPr>
        <w:t>Surabaya,</w:t>
      </w:r>
      <w:r w:rsidR="00CA53CE">
        <w:rPr>
          <w:rFonts w:ascii="Calibri" w:hAnsi="Calibri" w:cs="Calibri"/>
          <w:sz w:val="22"/>
          <w:szCs w:val="22"/>
        </w:rPr>
        <w:t xml:space="preserve"> 10</w:t>
      </w:r>
      <w:r w:rsidRPr="004B257B">
        <w:rPr>
          <w:rFonts w:ascii="Calibri" w:hAnsi="Calibri" w:cs="Calibri"/>
          <w:sz w:val="22"/>
          <w:szCs w:val="22"/>
        </w:rPr>
        <w:t xml:space="preserve"> </w:t>
      </w:r>
      <w:r w:rsidRPr="004B257B">
        <w:rPr>
          <w:rFonts w:ascii="Calibri" w:hAnsi="Calibri" w:cs="Calibri"/>
          <w:sz w:val="22"/>
          <w:szCs w:val="22"/>
          <w:lang w:val="id-ID"/>
        </w:rPr>
        <w:t>Januari</w:t>
      </w:r>
      <w:r w:rsidRPr="004B257B">
        <w:rPr>
          <w:rFonts w:ascii="Calibri" w:hAnsi="Calibri" w:cs="Calibri"/>
          <w:sz w:val="22"/>
          <w:szCs w:val="22"/>
        </w:rPr>
        <w:t xml:space="preserve"> 20</w:t>
      </w:r>
      <w:r w:rsidRPr="004B257B">
        <w:rPr>
          <w:rFonts w:ascii="Calibri" w:hAnsi="Calibri" w:cs="Calibri"/>
          <w:sz w:val="22"/>
          <w:szCs w:val="22"/>
          <w:lang w:val="id-ID"/>
        </w:rPr>
        <w:t>10</w:t>
      </w:r>
    </w:p>
    <w:p w14:paraId="37692A20" w14:textId="77777777" w:rsidR="00072339" w:rsidRPr="004B257B" w:rsidRDefault="00072339" w:rsidP="00CA53CE">
      <w:pPr>
        <w:spacing w:line="360" w:lineRule="auto"/>
        <w:jc w:val="right"/>
        <w:rPr>
          <w:rFonts w:ascii="Calibri" w:hAnsi="Calibri" w:cs="Calibri"/>
          <w:sz w:val="22"/>
          <w:szCs w:val="22"/>
          <w:lang w:val="id-ID"/>
        </w:rPr>
      </w:pPr>
    </w:p>
    <w:p w14:paraId="5881EB36" w14:textId="77777777" w:rsidR="00285853" w:rsidRPr="004B257B" w:rsidRDefault="00285853" w:rsidP="00CA53CE">
      <w:pPr>
        <w:spacing w:line="360" w:lineRule="auto"/>
        <w:jc w:val="right"/>
        <w:rPr>
          <w:rFonts w:ascii="Calibri" w:hAnsi="Calibri" w:cs="Calibri"/>
          <w:sz w:val="22"/>
          <w:szCs w:val="22"/>
          <w:lang w:val="id-ID"/>
        </w:rPr>
      </w:pPr>
    </w:p>
    <w:p w14:paraId="0B294B71" w14:textId="77777777" w:rsidR="00072339" w:rsidRPr="004B257B" w:rsidRDefault="00072339" w:rsidP="00CA53CE">
      <w:pPr>
        <w:spacing w:line="360" w:lineRule="auto"/>
        <w:jc w:val="right"/>
        <w:rPr>
          <w:rFonts w:ascii="Calibri" w:hAnsi="Calibri" w:cs="Calibri"/>
          <w:sz w:val="22"/>
          <w:szCs w:val="22"/>
        </w:rPr>
      </w:pPr>
      <w:proofErr w:type="spellStart"/>
      <w:r w:rsidRPr="004B257B">
        <w:rPr>
          <w:rFonts w:ascii="Calibri" w:hAnsi="Calibri" w:cs="Calibri"/>
          <w:sz w:val="22"/>
          <w:szCs w:val="22"/>
        </w:rPr>
        <w:t>Peneliti</w:t>
      </w:r>
      <w:proofErr w:type="spellEnd"/>
    </w:p>
    <w:p w14:paraId="4A3FD2D7" w14:textId="77777777" w:rsidR="00FF0F23" w:rsidRDefault="00FF0F23" w:rsidP="00CA53CE">
      <w:pPr>
        <w:spacing w:line="360" w:lineRule="auto"/>
        <w:jc w:val="both"/>
        <w:rPr>
          <w:rFonts w:ascii="Calibri" w:hAnsi="Calibri" w:cs="Calibri"/>
        </w:rPr>
      </w:pPr>
    </w:p>
    <w:p w14:paraId="3A2278A1" w14:textId="77777777" w:rsidR="00CD4882" w:rsidRDefault="00CD4882" w:rsidP="00CA53CE">
      <w:pPr>
        <w:spacing w:line="360" w:lineRule="auto"/>
        <w:jc w:val="both"/>
        <w:rPr>
          <w:rFonts w:ascii="Calibri" w:hAnsi="Calibri" w:cs="Calibri"/>
        </w:rPr>
      </w:pPr>
    </w:p>
    <w:p w14:paraId="577A9878" w14:textId="77777777" w:rsidR="00CD4882" w:rsidRDefault="00CD4882" w:rsidP="00CA53CE">
      <w:pPr>
        <w:spacing w:line="360" w:lineRule="auto"/>
        <w:jc w:val="both"/>
        <w:rPr>
          <w:rFonts w:ascii="Calibri" w:hAnsi="Calibri" w:cs="Calibri"/>
        </w:rPr>
      </w:pPr>
    </w:p>
    <w:p w14:paraId="15382796" w14:textId="77777777" w:rsidR="00CD4882" w:rsidRDefault="00CD4882" w:rsidP="00CA53CE">
      <w:pPr>
        <w:spacing w:line="360" w:lineRule="auto"/>
        <w:jc w:val="both"/>
        <w:rPr>
          <w:rFonts w:ascii="Calibri" w:hAnsi="Calibri" w:cs="Calibri"/>
        </w:rPr>
      </w:pPr>
    </w:p>
    <w:p w14:paraId="26535FDD" w14:textId="77777777" w:rsidR="00CD4882" w:rsidRDefault="00CD4882" w:rsidP="00CA53CE">
      <w:pPr>
        <w:spacing w:line="360" w:lineRule="auto"/>
        <w:jc w:val="both"/>
        <w:rPr>
          <w:rFonts w:ascii="Calibri" w:hAnsi="Calibri" w:cs="Calibri"/>
        </w:rPr>
      </w:pPr>
    </w:p>
    <w:p w14:paraId="679167DE" w14:textId="77777777" w:rsidR="00CD4882" w:rsidRDefault="00CD4882" w:rsidP="00CA53CE">
      <w:pPr>
        <w:spacing w:line="360" w:lineRule="auto"/>
        <w:jc w:val="both"/>
        <w:rPr>
          <w:rFonts w:ascii="Calibri" w:hAnsi="Calibri" w:cs="Calibri"/>
        </w:rPr>
      </w:pPr>
    </w:p>
    <w:p w14:paraId="504A8D88" w14:textId="77777777" w:rsidR="00CD4882" w:rsidRDefault="00CD4882" w:rsidP="00CA53CE">
      <w:pPr>
        <w:spacing w:line="360" w:lineRule="auto"/>
        <w:jc w:val="both"/>
        <w:rPr>
          <w:rFonts w:ascii="Calibri" w:hAnsi="Calibri" w:cs="Calibri"/>
        </w:rPr>
      </w:pPr>
    </w:p>
    <w:p w14:paraId="57248B19" w14:textId="77777777" w:rsidR="00CD4882" w:rsidRDefault="00CD4882" w:rsidP="00CA53CE">
      <w:pPr>
        <w:spacing w:line="360" w:lineRule="auto"/>
        <w:jc w:val="both"/>
        <w:rPr>
          <w:rFonts w:ascii="Calibri" w:hAnsi="Calibri" w:cs="Calibri"/>
        </w:rPr>
      </w:pPr>
    </w:p>
    <w:p w14:paraId="2FF91F1E" w14:textId="77777777" w:rsidR="00CD4882" w:rsidRDefault="00CD4882" w:rsidP="00CA53CE">
      <w:pPr>
        <w:spacing w:line="360" w:lineRule="auto"/>
        <w:jc w:val="both"/>
        <w:rPr>
          <w:rFonts w:ascii="Calibri" w:hAnsi="Calibri" w:cs="Calibri"/>
        </w:rPr>
      </w:pPr>
    </w:p>
    <w:p w14:paraId="032B7DFF" w14:textId="77777777" w:rsidR="00CD4882" w:rsidRDefault="00CD4882" w:rsidP="00CA53CE">
      <w:pPr>
        <w:spacing w:line="360" w:lineRule="auto"/>
        <w:jc w:val="both"/>
        <w:rPr>
          <w:rFonts w:ascii="Calibri" w:hAnsi="Calibri" w:cs="Calibri"/>
        </w:rPr>
      </w:pPr>
    </w:p>
    <w:p w14:paraId="368D46AD" w14:textId="77777777" w:rsidR="00CD4882" w:rsidRDefault="00CD4882" w:rsidP="00CA53CE">
      <w:pPr>
        <w:spacing w:line="360" w:lineRule="auto"/>
        <w:jc w:val="both"/>
        <w:rPr>
          <w:rFonts w:ascii="Calibri" w:hAnsi="Calibri" w:cs="Calibri"/>
        </w:rPr>
      </w:pPr>
    </w:p>
    <w:p w14:paraId="64DD26AD" w14:textId="77777777" w:rsidR="00CD4882" w:rsidRDefault="00CD4882" w:rsidP="00CA53CE">
      <w:pPr>
        <w:spacing w:line="360" w:lineRule="auto"/>
        <w:jc w:val="both"/>
        <w:rPr>
          <w:rFonts w:ascii="Calibri" w:hAnsi="Calibri" w:cs="Calibri"/>
        </w:rPr>
      </w:pPr>
    </w:p>
    <w:p w14:paraId="1321A4CD" w14:textId="77777777" w:rsidR="00CD4882" w:rsidRDefault="00CD4882" w:rsidP="00CA53CE">
      <w:pPr>
        <w:spacing w:line="360" w:lineRule="auto"/>
        <w:jc w:val="both"/>
        <w:rPr>
          <w:rFonts w:ascii="Calibri" w:hAnsi="Calibri" w:cs="Calibri"/>
        </w:rPr>
      </w:pPr>
    </w:p>
    <w:p w14:paraId="0CBBF9CF" w14:textId="77777777" w:rsidR="00CD4882" w:rsidRDefault="00CD4882" w:rsidP="00CA53CE">
      <w:pPr>
        <w:spacing w:line="360" w:lineRule="auto"/>
        <w:jc w:val="both"/>
        <w:rPr>
          <w:rFonts w:ascii="Calibri" w:hAnsi="Calibri" w:cs="Calibri"/>
        </w:rPr>
      </w:pPr>
    </w:p>
    <w:p w14:paraId="226B298E" w14:textId="77777777" w:rsidR="00CD4882" w:rsidRDefault="00CD4882" w:rsidP="00CA53CE">
      <w:pPr>
        <w:spacing w:line="360" w:lineRule="auto"/>
        <w:jc w:val="both"/>
        <w:rPr>
          <w:rFonts w:ascii="Calibri" w:hAnsi="Calibri" w:cs="Calibri"/>
        </w:rPr>
      </w:pPr>
    </w:p>
    <w:p w14:paraId="0425FEA3" w14:textId="77777777" w:rsidR="00CD4882" w:rsidRDefault="00CD4882" w:rsidP="00CA53CE">
      <w:pPr>
        <w:spacing w:line="360" w:lineRule="auto"/>
        <w:jc w:val="both"/>
        <w:rPr>
          <w:rFonts w:ascii="Calibri" w:hAnsi="Calibri" w:cs="Calibri"/>
        </w:rPr>
      </w:pPr>
    </w:p>
    <w:p w14:paraId="40A662B8" w14:textId="77777777" w:rsidR="00CD4882" w:rsidRDefault="00CD4882" w:rsidP="00CA53CE">
      <w:pPr>
        <w:spacing w:line="360" w:lineRule="auto"/>
        <w:jc w:val="both"/>
        <w:rPr>
          <w:rFonts w:ascii="Calibri" w:hAnsi="Calibri" w:cs="Calibri"/>
        </w:rPr>
      </w:pPr>
    </w:p>
    <w:p w14:paraId="7EFB0109" w14:textId="77777777" w:rsidR="00EC7A06" w:rsidRDefault="00EC7A06" w:rsidP="00CA53CE">
      <w:pPr>
        <w:spacing w:line="360" w:lineRule="auto"/>
        <w:jc w:val="both"/>
        <w:rPr>
          <w:rFonts w:ascii="Calibri" w:hAnsi="Calibri" w:cs="Calibri"/>
        </w:rPr>
      </w:pPr>
    </w:p>
    <w:p w14:paraId="7E63A0E4" w14:textId="77777777" w:rsidR="00EC7A06" w:rsidRDefault="00EC7A06" w:rsidP="00CA53CE">
      <w:pPr>
        <w:spacing w:line="360" w:lineRule="auto"/>
        <w:jc w:val="both"/>
        <w:rPr>
          <w:rFonts w:ascii="Calibri" w:hAnsi="Calibri" w:cs="Calibri"/>
        </w:rPr>
      </w:pPr>
    </w:p>
    <w:p w14:paraId="4F2036F3" w14:textId="77777777" w:rsidR="00EC7A06" w:rsidRDefault="00EC7A06" w:rsidP="00CA53CE">
      <w:pPr>
        <w:spacing w:line="360" w:lineRule="auto"/>
        <w:jc w:val="both"/>
        <w:rPr>
          <w:rFonts w:ascii="Calibri" w:hAnsi="Calibri" w:cs="Calibri"/>
        </w:rPr>
      </w:pPr>
    </w:p>
    <w:p w14:paraId="21E8E651" w14:textId="77777777" w:rsidR="00EC7A06" w:rsidRDefault="00EC7A06" w:rsidP="00CA53CE">
      <w:pPr>
        <w:spacing w:line="360" w:lineRule="auto"/>
        <w:jc w:val="both"/>
        <w:rPr>
          <w:rFonts w:ascii="Calibri" w:hAnsi="Calibri" w:cs="Calibri"/>
        </w:rPr>
      </w:pPr>
    </w:p>
    <w:p w14:paraId="7ED86353" w14:textId="77777777" w:rsidR="00EC7A06" w:rsidRDefault="00EC7A06" w:rsidP="00CA53CE">
      <w:pPr>
        <w:spacing w:line="360" w:lineRule="auto"/>
        <w:jc w:val="both"/>
        <w:rPr>
          <w:rFonts w:ascii="Calibri" w:hAnsi="Calibri" w:cs="Calibri"/>
        </w:rPr>
      </w:pPr>
    </w:p>
    <w:p w14:paraId="4E67664E" w14:textId="77777777" w:rsidR="00EC7A06" w:rsidRDefault="00EC7A06" w:rsidP="00CA53CE">
      <w:pPr>
        <w:spacing w:line="360" w:lineRule="auto"/>
        <w:jc w:val="both"/>
        <w:rPr>
          <w:rFonts w:ascii="Calibri" w:hAnsi="Calibri" w:cs="Calibri"/>
        </w:rPr>
      </w:pPr>
    </w:p>
    <w:p w14:paraId="6FCCA19D" w14:textId="77777777" w:rsidR="00EC7A06" w:rsidRDefault="00EC7A06" w:rsidP="00CA53CE">
      <w:pPr>
        <w:spacing w:line="360" w:lineRule="auto"/>
        <w:jc w:val="both"/>
        <w:rPr>
          <w:rFonts w:ascii="Calibri" w:hAnsi="Calibri" w:cs="Calibri"/>
        </w:rPr>
      </w:pPr>
    </w:p>
    <w:p w14:paraId="052EC9D2" w14:textId="77777777" w:rsidR="00E4414A" w:rsidRDefault="00E4414A" w:rsidP="00E4414A">
      <w:pPr>
        <w:pStyle w:val="Title"/>
        <w:rPr>
          <w:rFonts w:ascii="Calibri" w:hAnsi="Calibri" w:cs="Calibri"/>
          <w:sz w:val="22"/>
          <w:szCs w:val="22"/>
          <w:lang w:val="it-IT"/>
        </w:rPr>
        <w:sectPr w:rsidR="00E4414A" w:rsidSect="00CD4882">
          <w:headerReference w:type="first" r:id="rId20"/>
          <w:footerReference w:type="first" r:id="rId21"/>
          <w:pgSz w:w="11907" w:h="16840" w:code="9"/>
          <w:pgMar w:top="1701" w:right="1701" w:bottom="1701" w:left="1701" w:header="709" w:footer="709" w:gutter="0"/>
          <w:pgNumType w:fmt="lowerRoman"/>
          <w:cols w:space="708"/>
          <w:titlePg/>
          <w:docGrid w:linePitch="360"/>
        </w:sectPr>
      </w:pPr>
    </w:p>
    <w:p w14:paraId="509AE23B" w14:textId="5A157B79" w:rsidR="00E4414A" w:rsidRPr="00C01D12" w:rsidRDefault="00E4414A" w:rsidP="00E4414A">
      <w:pPr>
        <w:pStyle w:val="Title"/>
        <w:rPr>
          <w:rFonts w:ascii="Calibri" w:hAnsi="Calibri" w:cs="Calibri"/>
          <w:sz w:val="22"/>
          <w:szCs w:val="22"/>
          <w:lang w:val="it-IT"/>
        </w:rPr>
      </w:pPr>
      <w:r w:rsidRPr="00C01D12">
        <w:rPr>
          <w:rFonts w:ascii="Calibri" w:hAnsi="Calibri" w:cs="Calibri"/>
          <w:sz w:val="22"/>
          <w:szCs w:val="22"/>
          <w:lang w:val="it-IT"/>
        </w:rPr>
        <w:lastRenderedPageBreak/>
        <w:t>ABSTRAK</w:t>
      </w:r>
    </w:p>
    <w:p w14:paraId="60E5DB3B" w14:textId="77777777" w:rsidR="00E4414A" w:rsidRPr="00C01D12" w:rsidRDefault="00E4414A" w:rsidP="00E4414A">
      <w:pPr>
        <w:pStyle w:val="Title"/>
        <w:tabs>
          <w:tab w:val="left" w:pos="7335"/>
        </w:tabs>
        <w:rPr>
          <w:rFonts w:ascii="Calibri" w:hAnsi="Calibri" w:cs="Calibri"/>
          <w:sz w:val="22"/>
          <w:szCs w:val="22"/>
          <w:lang w:val="it-IT"/>
        </w:rPr>
      </w:pPr>
    </w:p>
    <w:p w14:paraId="6D18528D" w14:textId="77777777" w:rsidR="00E4414A" w:rsidRPr="00C01D12" w:rsidRDefault="00E4414A" w:rsidP="00E4414A">
      <w:pPr>
        <w:pStyle w:val="Title"/>
        <w:tabs>
          <w:tab w:val="left" w:pos="7335"/>
        </w:tabs>
        <w:rPr>
          <w:rFonts w:ascii="Calibri" w:hAnsi="Calibri" w:cs="Calibri"/>
          <w:sz w:val="22"/>
          <w:szCs w:val="22"/>
          <w:lang w:val="it-IT"/>
        </w:rPr>
      </w:pPr>
    </w:p>
    <w:p w14:paraId="5923EF8B" w14:textId="77777777" w:rsidR="00E4414A" w:rsidRPr="00C01D12" w:rsidRDefault="00E4414A" w:rsidP="00E4414A">
      <w:pPr>
        <w:rPr>
          <w:rFonts w:ascii="Calibri" w:hAnsi="Calibri" w:cs="Calibri"/>
          <w:sz w:val="22"/>
          <w:szCs w:val="22"/>
        </w:rPr>
      </w:pPr>
      <w:commentRangeStart w:id="16"/>
      <w:r w:rsidRPr="00C01D12">
        <w:rPr>
          <w:rFonts w:ascii="Calibri" w:hAnsi="Calibri" w:cs="Calibri"/>
          <w:sz w:val="22"/>
          <w:szCs w:val="22"/>
          <w:lang w:val="id-ID"/>
        </w:rPr>
        <w:t>Cindy Setya Wibisono</w:t>
      </w:r>
      <w:r w:rsidRPr="00C01D12">
        <w:rPr>
          <w:rFonts w:ascii="Calibri" w:hAnsi="Calibri" w:cs="Calibri"/>
          <w:sz w:val="22"/>
          <w:szCs w:val="22"/>
          <w:lang w:val="it-IT"/>
        </w:rPr>
        <w:t xml:space="preserve"> dan </w:t>
      </w:r>
      <w:r w:rsidRPr="00C01D12">
        <w:rPr>
          <w:rFonts w:ascii="Calibri" w:hAnsi="Calibri" w:cs="Calibri"/>
          <w:sz w:val="22"/>
          <w:szCs w:val="22"/>
          <w:lang w:val="id-ID"/>
        </w:rPr>
        <w:t>Gabriella Kurnia D</w:t>
      </w:r>
      <w:r w:rsidRPr="00C01D12">
        <w:rPr>
          <w:rFonts w:ascii="Calibri" w:hAnsi="Calibri" w:cs="Calibri"/>
          <w:sz w:val="22"/>
          <w:szCs w:val="22"/>
        </w:rPr>
        <w:t>.</w:t>
      </w:r>
      <w:commentRangeEnd w:id="16"/>
      <w:r w:rsidRPr="00C01D12">
        <w:rPr>
          <w:rStyle w:val="CommentReference"/>
          <w:rFonts w:ascii="Calibri" w:hAnsi="Calibri"/>
          <w:sz w:val="22"/>
          <w:szCs w:val="22"/>
        </w:rPr>
        <w:commentReference w:id="16"/>
      </w:r>
    </w:p>
    <w:p w14:paraId="52A99F4E" w14:textId="77777777" w:rsidR="00E4414A" w:rsidRPr="00C01D12" w:rsidRDefault="00E4414A" w:rsidP="00E4414A">
      <w:pPr>
        <w:pStyle w:val="Title"/>
        <w:ind w:left="851"/>
        <w:jc w:val="both"/>
        <w:rPr>
          <w:rFonts w:ascii="Calibri" w:hAnsi="Calibri" w:cs="Calibri"/>
          <w:b w:val="0"/>
          <w:sz w:val="22"/>
          <w:szCs w:val="22"/>
          <w:lang w:val="it-IT"/>
        </w:rPr>
      </w:pPr>
      <w:commentRangeStart w:id="17"/>
      <w:r w:rsidRPr="00C01D12">
        <w:rPr>
          <w:rFonts w:ascii="Calibri" w:hAnsi="Calibri" w:cs="Calibri"/>
          <w:b w:val="0"/>
          <w:sz w:val="22"/>
          <w:szCs w:val="22"/>
          <w:lang w:val="it-IT"/>
        </w:rPr>
        <w:t>Skripsi</w:t>
      </w:r>
      <w:commentRangeEnd w:id="17"/>
      <w:r w:rsidRPr="00C01D12">
        <w:rPr>
          <w:rStyle w:val="CommentReference"/>
          <w:rFonts w:ascii="Calibri" w:eastAsia="Batang" w:hAnsi="Calibri"/>
          <w:b w:val="0"/>
          <w:sz w:val="22"/>
          <w:szCs w:val="22"/>
        </w:rPr>
        <w:commentReference w:id="17"/>
      </w:r>
    </w:p>
    <w:p w14:paraId="50515E2F" w14:textId="77777777" w:rsidR="00E4414A" w:rsidRPr="00C01D12" w:rsidRDefault="00E4414A" w:rsidP="00E4414A">
      <w:pPr>
        <w:ind w:left="851"/>
        <w:jc w:val="both"/>
        <w:rPr>
          <w:rFonts w:ascii="Calibri" w:hAnsi="Calibri" w:cs="Calibri"/>
          <w:sz w:val="22"/>
          <w:szCs w:val="22"/>
          <w:lang w:val="id-ID"/>
        </w:rPr>
      </w:pPr>
      <w:commentRangeStart w:id="18"/>
      <w:r w:rsidRPr="00C01D12">
        <w:rPr>
          <w:rFonts w:ascii="Calibri" w:hAnsi="Calibri" w:cs="Calibri"/>
          <w:sz w:val="22"/>
          <w:szCs w:val="22"/>
          <w:lang w:val="it-IT"/>
        </w:rPr>
        <w:t xml:space="preserve">Pengaruh </w:t>
      </w:r>
      <w:r w:rsidRPr="00C01D12">
        <w:rPr>
          <w:rFonts w:ascii="Calibri" w:hAnsi="Calibri" w:cs="Calibri"/>
          <w:i/>
          <w:sz w:val="22"/>
          <w:szCs w:val="22"/>
          <w:lang w:val="id-ID"/>
        </w:rPr>
        <w:t>Brand, Packaging</w:t>
      </w:r>
      <w:r w:rsidRPr="00C01D12">
        <w:rPr>
          <w:rFonts w:ascii="Calibri" w:hAnsi="Calibri" w:cs="Calibri"/>
          <w:sz w:val="22"/>
          <w:szCs w:val="22"/>
          <w:lang w:val="id-ID"/>
        </w:rPr>
        <w:t xml:space="preserve"> dan </w:t>
      </w:r>
      <w:r w:rsidRPr="00C01D12">
        <w:rPr>
          <w:rFonts w:ascii="Calibri" w:hAnsi="Calibri" w:cs="Calibri"/>
          <w:i/>
          <w:sz w:val="22"/>
          <w:szCs w:val="22"/>
          <w:lang w:val="id-ID"/>
        </w:rPr>
        <w:t>Labeling</w:t>
      </w:r>
      <w:r w:rsidRPr="00C01D12">
        <w:rPr>
          <w:rFonts w:ascii="Calibri" w:hAnsi="Calibri" w:cs="Calibri"/>
          <w:sz w:val="22"/>
          <w:szCs w:val="22"/>
          <w:lang w:val="id-ID"/>
        </w:rPr>
        <w:t xml:space="preserve"> Terhadap Keputusan Pembelian Produk </w:t>
      </w:r>
      <w:r w:rsidRPr="00C01D12">
        <w:rPr>
          <w:rFonts w:ascii="Calibri" w:hAnsi="Calibri" w:cs="Calibri"/>
          <w:i/>
          <w:color w:val="000000"/>
          <w:sz w:val="22"/>
          <w:szCs w:val="22"/>
          <w:lang w:val="id-ID"/>
        </w:rPr>
        <w:t>Igor’s Pastry</w:t>
      </w:r>
      <w:r w:rsidRPr="00C01D12">
        <w:rPr>
          <w:rFonts w:ascii="Calibri" w:hAnsi="Calibri" w:cs="Calibri"/>
          <w:sz w:val="22"/>
          <w:szCs w:val="22"/>
          <w:lang w:val="id-ID"/>
        </w:rPr>
        <w:t xml:space="preserve"> Surabaya</w:t>
      </w:r>
      <w:commentRangeEnd w:id="18"/>
      <w:r w:rsidRPr="00C01D12">
        <w:rPr>
          <w:rStyle w:val="CommentReference"/>
          <w:rFonts w:ascii="Calibri" w:hAnsi="Calibri"/>
          <w:sz w:val="22"/>
          <w:szCs w:val="22"/>
        </w:rPr>
        <w:commentReference w:id="18"/>
      </w:r>
    </w:p>
    <w:p w14:paraId="5C970BA9" w14:textId="77777777" w:rsidR="00E4414A" w:rsidRPr="00C01D12" w:rsidRDefault="00E4414A" w:rsidP="00E4414A">
      <w:pPr>
        <w:ind w:firstLine="540"/>
        <w:jc w:val="both"/>
        <w:rPr>
          <w:rFonts w:ascii="Calibri" w:hAnsi="Calibri" w:cs="Calibri"/>
          <w:color w:val="000000"/>
          <w:sz w:val="22"/>
          <w:szCs w:val="22"/>
          <w:lang w:val="it-IT"/>
        </w:rPr>
      </w:pPr>
    </w:p>
    <w:p w14:paraId="29A74363" w14:textId="77777777" w:rsidR="00E4414A" w:rsidRPr="00C01D12" w:rsidRDefault="00E4414A" w:rsidP="00E4414A">
      <w:pPr>
        <w:ind w:firstLine="540"/>
        <w:jc w:val="both"/>
        <w:rPr>
          <w:rFonts w:ascii="Calibri" w:hAnsi="Calibri" w:cs="Calibri"/>
          <w:color w:val="000000"/>
          <w:sz w:val="22"/>
          <w:szCs w:val="22"/>
          <w:lang w:val="it-IT"/>
        </w:rPr>
      </w:pPr>
    </w:p>
    <w:p w14:paraId="10D10383" w14:textId="77777777" w:rsidR="00E4414A" w:rsidRPr="00C01D12" w:rsidRDefault="00E4414A" w:rsidP="00E4414A">
      <w:pPr>
        <w:ind w:firstLine="851"/>
        <w:jc w:val="both"/>
        <w:rPr>
          <w:rFonts w:ascii="Calibri" w:hAnsi="Calibri" w:cs="Calibri"/>
          <w:color w:val="000000"/>
          <w:sz w:val="22"/>
          <w:szCs w:val="22"/>
          <w:lang w:val="id-ID"/>
        </w:rPr>
      </w:pPr>
      <w:commentRangeStart w:id="19"/>
      <w:r w:rsidRPr="00C01D12">
        <w:rPr>
          <w:rFonts w:ascii="Calibri" w:hAnsi="Calibri" w:cs="Calibri"/>
          <w:color w:val="000000"/>
          <w:sz w:val="22"/>
          <w:szCs w:val="22"/>
          <w:lang w:val="id-ID"/>
        </w:rPr>
        <w:t xml:space="preserve">Di era globalisasi seperti sekarang ini, pembangunan usaha khususnya di bidang industri </w:t>
      </w:r>
      <w:r w:rsidRPr="00C01D12">
        <w:rPr>
          <w:rFonts w:ascii="Calibri" w:hAnsi="Calibri" w:cs="Calibri"/>
          <w:i/>
          <w:color w:val="000000"/>
          <w:sz w:val="22"/>
          <w:szCs w:val="22"/>
          <w:lang w:val="id-ID"/>
        </w:rPr>
        <w:t>pastry</w:t>
      </w:r>
      <w:r w:rsidRPr="00C01D12">
        <w:rPr>
          <w:rFonts w:ascii="Calibri" w:hAnsi="Calibri" w:cs="Calibri"/>
          <w:color w:val="000000"/>
          <w:sz w:val="22"/>
          <w:szCs w:val="22"/>
          <w:lang w:val="id-ID"/>
        </w:rPr>
        <w:t xml:space="preserve"> berlangsung cepat. Banyak toko- toko </w:t>
      </w:r>
      <w:r w:rsidRPr="00C01D12">
        <w:rPr>
          <w:rFonts w:ascii="Calibri" w:hAnsi="Calibri" w:cs="Calibri"/>
          <w:i/>
          <w:color w:val="000000"/>
          <w:sz w:val="22"/>
          <w:szCs w:val="22"/>
          <w:lang w:val="id-ID"/>
        </w:rPr>
        <w:t>pastry</w:t>
      </w:r>
      <w:r w:rsidRPr="00C01D12">
        <w:rPr>
          <w:rFonts w:ascii="Calibri" w:hAnsi="Calibri" w:cs="Calibri"/>
          <w:color w:val="000000"/>
          <w:sz w:val="22"/>
          <w:szCs w:val="22"/>
          <w:lang w:val="id-ID"/>
        </w:rPr>
        <w:t xml:space="preserve"> yang bermunculan, oleh karena itu produsen </w:t>
      </w:r>
      <w:r w:rsidRPr="00C01D12">
        <w:rPr>
          <w:rFonts w:ascii="Calibri" w:hAnsi="Calibri" w:cs="Calibri"/>
          <w:i/>
          <w:color w:val="000000"/>
          <w:sz w:val="22"/>
          <w:szCs w:val="22"/>
          <w:lang w:val="id-ID"/>
        </w:rPr>
        <w:t xml:space="preserve">pastry </w:t>
      </w:r>
      <w:r w:rsidRPr="00C01D12">
        <w:rPr>
          <w:rFonts w:ascii="Calibri" w:hAnsi="Calibri" w:cs="Calibri"/>
          <w:color w:val="000000"/>
          <w:sz w:val="22"/>
          <w:szCs w:val="22"/>
          <w:lang w:val="id-ID"/>
        </w:rPr>
        <w:t>harus memperhatikan variabel- variabel yang berpengaruh terhadap keputusan pembelian konsumen</w:t>
      </w:r>
      <w:r w:rsidRPr="00C01D12">
        <w:rPr>
          <w:rFonts w:ascii="Calibri" w:hAnsi="Calibri" w:cs="Calibri"/>
          <w:i/>
          <w:color w:val="000000"/>
          <w:sz w:val="22"/>
          <w:szCs w:val="22"/>
          <w:lang w:val="id-ID"/>
        </w:rPr>
        <w:t xml:space="preserve">. </w:t>
      </w:r>
      <w:r w:rsidRPr="00C01D12">
        <w:rPr>
          <w:rFonts w:ascii="Calibri" w:hAnsi="Calibri" w:cs="Calibri"/>
          <w:color w:val="000000"/>
          <w:sz w:val="22"/>
          <w:szCs w:val="22"/>
          <w:lang w:val="id-ID"/>
        </w:rPr>
        <w:t xml:space="preserve">Penelitian ini dimaksudkan untuk mengetahui sejauh mana pengaruh </w:t>
      </w:r>
      <w:r w:rsidRPr="00C01D12">
        <w:rPr>
          <w:rFonts w:ascii="Calibri" w:hAnsi="Calibri" w:cs="Calibri"/>
          <w:i/>
          <w:color w:val="000000"/>
          <w:sz w:val="22"/>
          <w:szCs w:val="22"/>
          <w:lang w:val="id-ID"/>
        </w:rPr>
        <w:t xml:space="preserve">brand, packaging </w:t>
      </w:r>
      <w:r w:rsidRPr="00C01D12">
        <w:rPr>
          <w:rFonts w:ascii="Calibri" w:hAnsi="Calibri" w:cs="Calibri"/>
          <w:color w:val="000000"/>
          <w:sz w:val="22"/>
          <w:szCs w:val="22"/>
          <w:lang w:val="id-ID"/>
        </w:rPr>
        <w:t xml:space="preserve">dan </w:t>
      </w:r>
      <w:r w:rsidRPr="00C01D12">
        <w:rPr>
          <w:rFonts w:ascii="Calibri" w:hAnsi="Calibri" w:cs="Calibri"/>
          <w:i/>
          <w:color w:val="000000"/>
          <w:sz w:val="22"/>
          <w:szCs w:val="22"/>
          <w:lang w:val="id-ID"/>
        </w:rPr>
        <w:t xml:space="preserve">labeling </w:t>
      </w:r>
      <w:r w:rsidRPr="00C01D12">
        <w:rPr>
          <w:rFonts w:ascii="Calibri" w:hAnsi="Calibri" w:cs="Calibri"/>
          <w:color w:val="000000"/>
          <w:sz w:val="22"/>
          <w:szCs w:val="22"/>
          <w:lang w:val="id-ID"/>
        </w:rPr>
        <w:t xml:space="preserve">terhadap keputusan pembelian konsumen, baik secara serentak maupun secara parsial, selain itu penelitian ini juga dimaksudkan untuk mengetahui variabel mana yang paling berpengaruh terhadap keputusan pembelian konsumen.  </w:t>
      </w:r>
    </w:p>
    <w:p w14:paraId="3D806433" w14:textId="77777777" w:rsidR="00E4414A" w:rsidRPr="00C01D12" w:rsidRDefault="00E4414A" w:rsidP="00E4414A">
      <w:pPr>
        <w:ind w:firstLine="851"/>
        <w:jc w:val="both"/>
        <w:rPr>
          <w:rFonts w:ascii="Calibri" w:hAnsi="Calibri" w:cs="Calibri"/>
          <w:color w:val="000000"/>
          <w:sz w:val="22"/>
          <w:szCs w:val="22"/>
          <w:lang w:val="id-ID"/>
        </w:rPr>
      </w:pPr>
      <w:r w:rsidRPr="00C01D12">
        <w:rPr>
          <w:rFonts w:ascii="Calibri" w:hAnsi="Calibri" w:cs="Calibri"/>
          <w:sz w:val="22"/>
          <w:szCs w:val="22"/>
          <w:lang w:val="id-ID"/>
        </w:rPr>
        <w:t>Metode pengolahan data dilakukan dengan menggunakan validitas, reliabilitas dan analisa statistik deskriptif, sedangkan metode analisis data yang dipakai adalah dengan menggunakan analisis regresi linear berganda dan uji hipotesis yang berasal dari data yang dikumpulkan dari kuesioner yang telah diisi dan diolah.</w:t>
      </w:r>
      <w:commentRangeEnd w:id="19"/>
      <w:r w:rsidRPr="00C01D12">
        <w:rPr>
          <w:rStyle w:val="CommentReference"/>
          <w:rFonts w:ascii="Calibri" w:hAnsi="Calibri"/>
          <w:sz w:val="22"/>
          <w:szCs w:val="22"/>
        </w:rPr>
        <w:commentReference w:id="19"/>
      </w:r>
    </w:p>
    <w:p w14:paraId="0190C76E" w14:textId="77777777" w:rsidR="00E4414A" w:rsidRPr="00C01D12" w:rsidRDefault="00E4414A" w:rsidP="00E4414A">
      <w:pPr>
        <w:tabs>
          <w:tab w:val="center" w:pos="851"/>
        </w:tabs>
        <w:ind w:firstLine="540"/>
        <w:jc w:val="both"/>
        <w:rPr>
          <w:rFonts w:ascii="Calibri" w:hAnsi="Calibri" w:cs="Calibri"/>
          <w:sz w:val="22"/>
          <w:szCs w:val="22"/>
          <w:lang w:val="id-ID"/>
        </w:rPr>
      </w:pPr>
      <w:r w:rsidRPr="00C01D12">
        <w:rPr>
          <w:rFonts w:ascii="Calibri" w:hAnsi="Calibri" w:cs="Calibri"/>
          <w:sz w:val="22"/>
          <w:szCs w:val="22"/>
          <w:lang w:val="id-ID"/>
        </w:rPr>
        <w:tab/>
      </w:r>
    </w:p>
    <w:p w14:paraId="2A3F84B4" w14:textId="77777777" w:rsidR="00E4414A" w:rsidRPr="00C01D12" w:rsidRDefault="00E4414A" w:rsidP="00E4414A">
      <w:pPr>
        <w:pStyle w:val="BodyText"/>
        <w:rPr>
          <w:rFonts w:ascii="Calibri" w:hAnsi="Calibri" w:cs="Calibri"/>
          <w:sz w:val="22"/>
          <w:szCs w:val="22"/>
        </w:rPr>
      </w:pPr>
      <w:r w:rsidRPr="00C01D12">
        <w:rPr>
          <w:rFonts w:ascii="Calibri" w:hAnsi="Calibri" w:cs="Calibri"/>
          <w:sz w:val="22"/>
          <w:szCs w:val="22"/>
        </w:rPr>
        <w:t xml:space="preserve">Kata </w:t>
      </w:r>
      <w:proofErr w:type="spellStart"/>
      <w:r w:rsidRPr="00C01D12">
        <w:rPr>
          <w:rFonts w:ascii="Calibri" w:hAnsi="Calibri" w:cs="Calibri"/>
          <w:sz w:val="22"/>
          <w:szCs w:val="22"/>
        </w:rPr>
        <w:t>Kunci</w:t>
      </w:r>
      <w:proofErr w:type="spellEnd"/>
      <w:r w:rsidRPr="00C01D12">
        <w:rPr>
          <w:rFonts w:ascii="Calibri" w:hAnsi="Calibri" w:cs="Calibri"/>
          <w:sz w:val="22"/>
          <w:szCs w:val="22"/>
        </w:rPr>
        <w:t>:</w:t>
      </w:r>
    </w:p>
    <w:p w14:paraId="61D2BAA4" w14:textId="77777777" w:rsidR="00E4414A" w:rsidRPr="00C01D12" w:rsidRDefault="00E4414A" w:rsidP="00E4414A">
      <w:pPr>
        <w:pStyle w:val="BodyText"/>
        <w:tabs>
          <w:tab w:val="left" w:pos="540"/>
        </w:tabs>
        <w:ind w:firstLine="851"/>
        <w:rPr>
          <w:rFonts w:ascii="Calibri" w:hAnsi="Calibri" w:cs="Calibri"/>
          <w:sz w:val="22"/>
          <w:szCs w:val="22"/>
        </w:rPr>
      </w:pPr>
      <w:commentRangeStart w:id="20"/>
      <w:r w:rsidRPr="00C01D12">
        <w:rPr>
          <w:rFonts w:ascii="Calibri" w:hAnsi="Calibri" w:cs="Calibri"/>
          <w:i/>
          <w:color w:val="000000"/>
          <w:sz w:val="22"/>
          <w:szCs w:val="22"/>
        </w:rPr>
        <w:t>b</w:t>
      </w:r>
      <w:r w:rsidRPr="00C01D12">
        <w:rPr>
          <w:rFonts w:ascii="Calibri" w:hAnsi="Calibri" w:cs="Calibri"/>
          <w:i/>
          <w:color w:val="000000"/>
          <w:sz w:val="22"/>
          <w:szCs w:val="22"/>
          <w:lang w:val="id-ID"/>
        </w:rPr>
        <w:t>rand, packaging</w:t>
      </w:r>
      <w:r w:rsidRPr="00C01D12">
        <w:rPr>
          <w:rFonts w:ascii="Calibri" w:hAnsi="Calibri" w:cs="Calibri"/>
          <w:color w:val="000000"/>
          <w:sz w:val="22"/>
          <w:szCs w:val="22"/>
          <w:lang w:val="id-ID"/>
        </w:rPr>
        <w:t xml:space="preserve">, </w:t>
      </w:r>
      <w:r w:rsidRPr="00C01D12">
        <w:rPr>
          <w:rFonts w:ascii="Calibri" w:hAnsi="Calibri" w:cs="Calibri"/>
          <w:i/>
          <w:color w:val="000000"/>
          <w:sz w:val="22"/>
          <w:szCs w:val="22"/>
          <w:lang w:val="id-ID"/>
        </w:rPr>
        <w:t>labeling</w:t>
      </w:r>
      <w:r w:rsidRPr="00C01D12">
        <w:rPr>
          <w:rFonts w:ascii="Calibri" w:hAnsi="Calibri" w:cs="Calibri"/>
          <w:color w:val="000000"/>
          <w:sz w:val="22"/>
          <w:szCs w:val="22"/>
        </w:rPr>
        <w:t xml:space="preserve">, </w:t>
      </w:r>
      <w:r w:rsidRPr="00C01D12">
        <w:rPr>
          <w:rFonts w:ascii="Calibri" w:hAnsi="Calibri" w:cs="Calibri"/>
          <w:color w:val="000000"/>
          <w:sz w:val="22"/>
          <w:szCs w:val="22"/>
          <w:lang w:val="id-ID"/>
        </w:rPr>
        <w:t>keputusan pembelian</w:t>
      </w:r>
      <w:commentRangeEnd w:id="20"/>
      <w:r w:rsidRPr="00C01D12">
        <w:rPr>
          <w:rStyle w:val="CommentReference"/>
          <w:rFonts w:ascii="Calibri" w:eastAsia="Batang" w:hAnsi="Calibri"/>
          <w:sz w:val="22"/>
          <w:szCs w:val="22"/>
        </w:rPr>
        <w:commentReference w:id="20"/>
      </w:r>
    </w:p>
    <w:p w14:paraId="6C4F1555" w14:textId="77777777" w:rsidR="00E4414A" w:rsidRPr="00C01D12" w:rsidRDefault="00E4414A" w:rsidP="00E4414A">
      <w:pPr>
        <w:pStyle w:val="BodyText"/>
        <w:jc w:val="center"/>
        <w:rPr>
          <w:rFonts w:ascii="Calibri" w:hAnsi="Calibri" w:cs="Calibri"/>
          <w:b/>
          <w:color w:val="000000"/>
          <w:sz w:val="22"/>
          <w:szCs w:val="22"/>
          <w:lang w:val="id-ID"/>
        </w:rPr>
      </w:pPr>
    </w:p>
    <w:p w14:paraId="30F247AE" w14:textId="77777777" w:rsidR="00E4414A" w:rsidRPr="00C01D12" w:rsidRDefault="00E4414A" w:rsidP="00E4414A">
      <w:pPr>
        <w:pStyle w:val="BodyText"/>
        <w:jc w:val="center"/>
        <w:rPr>
          <w:rFonts w:ascii="Calibri" w:hAnsi="Calibri" w:cs="Calibri"/>
          <w:b/>
          <w:color w:val="000000"/>
          <w:sz w:val="22"/>
          <w:szCs w:val="22"/>
        </w:rPr>
      </w:pPr>
      <w:r w:rsidRPr="00C01D12">
        <w:rPr>
          <w:rFonts w:ascii="Calibri" w:hAnsi="Calibri" w:cs="Calibri"/>
          <w:b/>
          <w:color w:val="000000"/>
          <w:sz w:val="22"/>
          <w:szCs w:val="22"/>
        </w:rPr>
        <w:t>ABSTRACT</w:t>
      </w:r>
    </w:p>
    <w:p w14:paraId="59B4A3F8" w14:textId="77777777" w:rsidR="00E4414A" w:rsidRPr="00C01D12" w:rsidRDefault="00E4414A" w:rsidP="00E4414A">
      <w:pPr>
        <w:pStyle w:val="BodyText"/>
        <w:jc w:val="center"/>
        <w:rPr>
          <w:rFonts w:ascii="Calibri" w:hAnsi="Calibri" w:cs="Calibri"/>
          <w:b/>
          <w:color w:val="000000"/>
          <w:sz w:val="22"/>
          <w:szCs w:val="22"/>
          <w:lang w:val="id-ID"/>
        </w:rPr>
      </w:pPr>
    </w:p>
    <w:p w14:paraId="02033F0F" w14:textId="77777777" w:rsidR="00E4414A" w:rsidRPr="00C01D12" w:rsidRDefault="00E4414A" w:rsidP="00E4414A">
      <w:pPr>
        <w:pStyle w:val="BodyText"/>
        <w:jc w:val="center"/>
        <w:rPr>
          <w:rFonts w:ascii="Calibri" w:hAnsi="Calibri" w:cs="Calibri"/>
          <w:b/>
          <w:color w:val="000000"/>
          <w:sz w:val="22"/>
          <w:szCs w:val="22"/>
          <w:lang w:val="id-ID"/>
        </w:rPr>
      </w:pPr>
    </w:p>
    <w:p w14:paraId="5196CD62" w14:textId="77777777" w:rsidR="00E4414A" w:rsidRPr="00C01D12" w:rsidRDefault="00E4414A" w:rsidP="00E4414A">
      <w:pPr>
        <w:rPr>
          <w:rFonts w:ascii="Calibri" w:hAnsi="Calibri" w:cs="Calibri"/>
          <w:sz w:val="22"/>
          <w:szCs w:val="22"/>
          <w:lang w:val="it-IT"/>
        </w:rPr>
      </w:pPr>
      <w:commentRangeStart w:id="21"/>
      <w:r w:rsidRPr="00C01D12">
        <w:rPr>
          <w:rFonts w:ascii="Calibri" w:hAnsi="Calibri" w:cs="Calibri"/>
          <w:sz w:val="22"/>
          <w:szCs w:val="22"/>
          <w:lang w:val="id-ID"/>
        </w:rPr>
        <w:t>Cindy Setya Wibisono</w:t>
      </w:r>
      <w:r w:rsidRPr="00C01D12">
        <w:rPr>
          <w:rFonts w:ascii="Calibri" w:hAnsi="Calibri" w:cs="Calibri"/>
          <w:sz w:val="22"/>
          <w:szCs w:val="22"/>
          <w:lang w:val="it-IT"/>
        </w:rPr>
        <w:t xml:space="preserve"> and </w:t>
      </w:r>
      <w:r w:rsidRPr="00C01D12">
        <w:rPr>
          <w:rFonts w:ascii="Calibri" w:hAnsi="Calibri" w:cs="Calibri"/>
          <w:sz w:val="22"/>
          <w:szCs w:val="22"/>
          <w:lang w:val="id-ID"/>
        </w:rPr>
        <w:t>Gabriella Kurnia D</w:t>
      </w:r>
    </w:p>
    <w:p w14:paraId="21520584" w14:textId="77777777" w:rsidR="00E4414A" w:rsidRPr="00C01D12" w:rsidRDefault="00E4414A" w:rsidP="00E4414A">
      <w:pPr>
        <w:pStyle w:val="Title"/>
        <w:ind w:left="540" w:firstLine="311"/>
        <w:jc w:val="both"/>
        <w:rPr>
          <w:rFonts w:ascii="Calibri" w:hAnsi="Calibri" w:cs="Calibri"/>
          <w:b w:val="0"/>
          <w:sz w:val="22"/>
          <w:szCs w:val="22"/>
          <w:lang w:val="id-ID"/>
        </w:rPr>
      </w:pPr>
      <w:r w:rsidRPr="00C01D12">
        <w:rPr>
          <w:rFonts w:ascii="Calibri" w:hAnsi="Calibri" w:cs="Calibri"/>
          <w:b w:val="0"/>
          <w:sz w:val="22"/>
          <w:szCs w:val="22"/>
          <w:lang w:val="it-IT"/>
        </w:rPr>
        <w:t>Thesi</w:t>
      </w:r>
      <w:r w:rsidRPr="00C01D12">
        <w:rPr>
          <w:rFonts w:ascii="Calibri" w:hAnsi="Calibri" w:cs="Calibri"/>
          <w:b w:val="0"/>
          <w:sz w:val="22"/>
          <w:szCs w:val="22"/>
          <w:lang w:val="id-ID"/>
        </w:rPr>
        <w:t>s</w:t>
      </w:r>
    </w:p>
    <w:p w14:paraId="62AA6C6C" w14:textId="77777777" w:rsidR="00E4414A" w:rsidRPr="00C01D12" w:rsidRDefault="00E4414A" w:rsidP="00E4414A">
      <w:pPr>
        <w:tabs>
          <w:tab w:val="left" w:pos="720"/>
        </w:tabs>
        <w:ind w:left="851"/>
        <w:jc w:val="both"/>
        <w:rPr>
          <w:rFonts w:ascii="Calibri" w:hAnsi="Calibri" w:cs="Calibri"/>
          <w:sz w:val="22"/>
          <w:szCs w:val="22"/>
          <w:lang w:val="id-ID"/>
        </w:rPr>
      </w:pPr>
      <w:r w:rsidRPr="00C01D12">
        <w:rPr>
          <w:rFonts w:ascii="Calibri" w:hAnsi="Calibri" w:cs="Calibri"/>
          <w:sz w:val="22"/>
          <w:szCs w:val="22"/>
          <w:lang w:val="it-IT"/>
        </w:rPr>
        <w:t xml:space="preserve">The Effect of </w:t>
      </w:r>
      <w:r w:rsidRPr="00C01D12">
        <w:rPr>
          <w:rFonts w:ascii="Calibri" w:hAnsi="Calibri" w:cs="Calibri"/>
          <w:sz w:val="22"/>
          <w:szCs w:val="22"/>
          <w:lang w:val="id-ID"/>
        </w:rPr>
        <w:t xml:space="preserve">Brand, Packaging and Labeling on purchase decision product </w:t>
      </w:r>
      <w:r w:rsidRPr="00C01D12">
        <w:rPr>
          <w:rFonts w:ascii="Calibri" w:hAnsi="Calibri" w:cs="Calibri"/>
          <w:color w:val="000000"/>
          <w:sz w:val="22"/>
          <w:szCs w:val="22"/>
          <w:lang w:val="id-ID"/>
        </w:rPr>
        <w:t>Igor’s Pastry</w:t>
      </w:r>
      <w:r w:rsidRPr="00C01D12">
        <w:rPr>
          <w:rFonts w:ascii="Calibri" w:hAnsi="Calibri" w:cs="Calibri"/>
          <w:sz w:val="22"/>
          <w:szCs w:val="22"/>
          <w:lang w:val="id-ID"/>
        </w:rPr>
        <w:t xml:space="preserve"> Surabaya</w:t>
      </w:r>
    </w:p>
    <w:p w14:paraId="3F0E5269" w14:textId="77777777" w:rsidR="00E4414A" w:rsidRPr="00C01D12" w:rsidRDefault="00E4414A" w:rsidP="00E4414A">
      <w:pPr>
        <w:tabs>
          <w:tab w:val="center" w:pos="851"/>
        </w:tabs>
        <w:rPr>
          <w:rFonts w:ascii="Calibri" w:hAnsi="Calibri" w:cs="Calibri"/>
          <w:color w:val="000000"/>
          <w:sz w:val="22"/>
          <w:szCs w:val="22"/>
          <w:lang w:val="id-ID"/>
        </w:rPr>
      </w:pPr>
    </w:p>
    <w:p w14:paraId="237C648E" w14:textId="77777777" w:rsidR="00E4414A" w:rsidRPr="00C01D12" w:rsidRDefault="00E4414A" w:rsidP="00E4414A">
      <w:pPr>
        <w:pStyle w:val="PlainText"/>
        <w:jc w:val="both"/>
        <w:rPr>
          <w:rFonts w:ascii="Calibri" w:hAnsi="Calibri" w:cs="Calibri"/>
          <w:sz w:val="22"/>
          <w:szCs w:val="22"/>
          <w:lang w:val="id-ID"/>
        </w:rPr>
      </w:pPr>
      <w:r w:rsidRPr="00C01D12">
        <w:rPr>
          <w:rFonts w:ascii="Calibri" w:hAnsi="Calibri" w:cs="Calibri"/>
          <w:sz w:val="22"/>
          <w:szCs w:val="22"/>
          <w:lang w:val="id-ID"/>
        </w:rPr>
        <w:tab/>
      </w:r>
    </w:p>
    <w:p w14:paraId="762A7054" w14:textId="77777777" w:rsidR="00E4414A" w:rsidRPr="00C01D12" w:rsidRDefault="00E4414A" w:rsidP="00E4414A">
      <w:pPr>
        <w:pStyle w:val="PlainText"/>
        <w:ind w:firstLine="851"/>
        <w:jc w:val="both"/>
        <w:rPr>
          <w:rFonts w:ascii="Calibri" w:hAnsi="Calibri" w:cs="Calibri"/>
          <w:sz w:val="22"/>
          <w:szCs w:val="22"/>
          <w:lang w:val="id-ID"/>
        </w:rPr>
      </w:pPr>
      <w:r w:rsidRPr="00C01D12">
        <w:rPr>
          <w:rFonts w:ascii="Calibri" w:hAnsi="Calibri" w:cs="Calibri"/>
          <w:sz w:val="22"/>
          <w:szCs w:val="22"/>
          <w:lang w:val="id-ID"/>
        </w:rPr>
        <w:t xml:space="preserve">In this kind of globalization era, business development, particularly in pastry industry happens in a fast progress. A lot of pastry shop appears, that is why pastry maker should have concern about the influental variables that takes effects to the consumer’s buying-decision. This research is meant to find out how far the effect of brand, packaging and labeling  to consumer’s buying-decision, either at the same time or partially, beside that this research is also meant to find out which variable are the most influental to consumer’s buying-decision. </w:t>
      </w:r>
    </w:p>
    <w:p w14:paraId="55243110" w14:textId="77777777" w:rsidR="00E4414A" w:rsidRPr="00C01D12" w:rsidRDefault="00E4414A" w:rsidP="00E4414A">
      <w:pPr>
        <w:pStyle w:val="PlainText"/>
        <w:ind w:firstLine="851"/>
        <w:jc w:val="both"/>
        <w:rPr>
          <w:rFonts w:ascii="Calibri" w:hAnsi="Calibri" w:cs="Calibri"/>
          <w:sz w:val="22"/>
          <w:szCs w:val="22"/>
          <w:lang w:val="id-ID"/>
        </w:rPr>
      </w:pPr>
      <w:r w:rsidRPr="00C01D12">
        <w:rPr>
          <w:rFonts w:ascii="Calibri" w:hAnsi="Calibri" w:cs="Calibri"/>
          <w:sz w:val="22"/>
          <w:szCs w:val="22"/>
          <w:lang w:val="id-ID"/>
        </w:rPr>
        <w:t>The data-processing method is done by validity, reliability and statistic descriptive analysis, as for the analysis-data method is using double linear-regression and hypothesis based on the collected data from the filled and processed questionnaire.</w:t>
      </w:r>
    </w:p>
    <w:p w14:paraId="687B180A" w14:textId="77777777" w:rsidR="00E4414A" w:rsidRPr="00C01D12" w:rsidRDefault="00E4414A" w:rsidP="00E4414A">
      <w:pPr>
        <w:pStyle w:val="PlainText"/>
        <w:jc w:val="both"/>
        <w:rPr>
          <w:rFonts w:ascii="Calibri" w:hAnsi="Calibri" w:cs="Calibri"/>
          <w:sz w:val="22"/>
          <w:szCs w:val="22"/>
          <w:lang w:val="id-ID"/>
        </w:rPr>
      </w:pPr>
      <w:r w:rsidRPr="00C01D12">
        <w:rPr>
          <w:rFonts w:ascii="Calibri" w:hAnsi="Calibri" w:cs="Calibri"/>
          <w:sz w:val="22"/>
          <w:szCs w:val="22"/>
          <w:lang w:val="id-ID"/>
        </w:rPr>
        <w:t xml:space="preserve"> </w:t>
      </w:r>
    </w:p>
    <w:p w14:paraId="555620AE" w14:textId="77777777" w:rsidR="00E4414A" w:rsidRPr="00C01D12" w:rsidRDefault="00E4414A" w:rsidP="00E4414A">
      <w:pPr>
        <w:pStyle w:val="PlainText"/>
        <w:jc w:val="both"/>
        <w:rPr>
          <w:rFonts w:ascii="Calibri" w:hAnsi="Calibri" w:cs="Calibri"/>
          <w:sz w:val="22"/>
          <w:szCs w:val="22"/>
        </w:rPr>
      </w:pPr>
      <w:r w:rsidRPr="00C01D12">
        <w:rPr>
          <w:rFonts w:ascii="Calibri" w:hAnsi="Calibri" w:cs="Calibri"/>
          <w:sz w:val="22"/>
          <w:szCs w:val="22"/>
        </w:rPr>
        <w:t>Keyword</w:t>
      </w:r>
      <w:r w:rsidRPr="00C01D12">
        <w:rPr>
          <w:rFonts w:ascii="Calibri" w:hAnsi="Calibri" w:cs="Calibri"/>
          <w:sz w:val="22"/>
          <w:szCs w:val="22"/>
          <w:lang w:val="id-ID"/>
        </w:rPr>
        <w:t>s</w:t>
      </w:r>
      <w:r w:rsidRPr="00C01D12">
        <w:rPr>
          <w:rFonts w:ascii="Calibri" w:hAnsi="Calibri" w:cs="Calibri"/>
          <w:sz w:val="22"/>
          <w:szCs w:val="22"/>
        </w:rPr>
        <w:t>:</w:t>
      </w:r>
    </w:p>
    <w:p w14:paraId="6430A660" w14:textId="2F0B66C7" w:rsidR="00E4414A" w:rsidRPr="00C01D12" w:rsidRDefault="00E4414A" w:rsidP="00E4414A">
      <w:pPr>
        <w:pStyle w:val="BodyText"/>
        <w:tabs>
          <w:tab w:val="left" w:pos="851"/>
        </w:tabs>
        <w:rPr>
          <w:rFonts w:ascii="Calibri" w:hAnsi="Calibri" w:cs="Calibri"/>
          <w:iCs/>
          <w:color w:val="000000"/>
          <w:sz w:val="22"/>
          <w:szCs w:val="22"/>
          <w:lang w:val="id-ID"/>
        </w:rPr>
      </w:pPr>
      <w:r w:rsidRPr="00C01D12">
        <w:rPr>
          <w:rFonts w:ascii="Calibri" w:hAnsi="Calibri" w:cs="Calibri"/>
          <w:sz w:val="22"/>
          <w:szCs w:val="22"/>
        </w:rPr>
        <w:tab/>
      </w:r>
      <w:r w:rsidR="004949A7">
        <w:rPr>
          <w:rFonts w:ascii="Calibri" w:hAnsi="Calibri" w:cs="Calibri"/>
          <w:sz w:val="22"/>
          <w:szCs w:val="22"/>
        </w:rPr>
        <w:t>b</w:t>
      </w:r>
      <w:r w:rsidRPr="00C01D12">
        <w:rPr>
          <w:rFonts w:ascii="Calibri" w:hAnsi="Calibri" w:cs="Calibri"/>
          <w:iCs/>
          <w:color w:val="000000"/>
          <w:sz w:val="22"/>
          <w:szCs w:val="22"/>
          <w:lang w:val="id-ID"/>
        </w:rPr>
        <w:t>rand, packaging, labeling</w:t>
      </w:r>
      <w:r w:rsidRPr="00C01D12">
        <w:rPr>
          <w:rFonts w:ascii="Calibri" w:hAnsi="Calibri" w:cs="Calibri"/>
          <w:iCs/>
          <w:color w:val="000000"/>
          <w:sz w:val="22"/>
          <w:szCs w:val="22"/>
        </w:rPr>
        <w:t xml:space="preserve">, </w:t>
      </w:r>
      <w:r w:rsidRPr="00C01D12">
        <w:rPr>
          <w:rFonts w:ascii="Calibri" w:hAnsi="Calibri" w:cs="Calibri"/>
          <w:iCs/>
          <w:color w:val="000000"/>
          <w:sz w:val="22"/>
          <w:szCs w:val="22"/>
          <w:lang w:val="id-ID"/>
        </w:rPr>
        <w:t>purchase decision</w:t>
      </w:r>
      <w:commentRangeEnd w:id="21"/>
      <w:r w:rsidRPr="00C01D12">
        <w:rPr>
          <w:rStyle w:val="CommentReference"/>
          <w:rFonts w:ascii="Calibri" w:eastAsia="Batang" w:hAnsi="Calibri"/>
          <w:iCs/>
          <w:sz w:val="22"/>
          <w:szCs w:val="22"/>
        </w:rPr>
        <w:commentReference w:id="21"/>
      </w:r>
    </w:p>
    <w:p w14:paraId="396B91AF" w14:textId="77777777" w:rsidR="00E4414A" w:rsidRPr="00C01D12" w:rsidRDefault="00E4414A" w:rsidP="00E4414A">
      <w:pPr>
        <w:pStyle w:val="BodyText"/>
        <w:tabs>
          <w:tab w:val="left" w:pos="851"/>
        </w:tabs>
        <w:rPr>
          <w:rFonts w:ascii="Calibri" w:hAnsi="Calibri" w:cs="Calibri"/>
          <w:i/>
          <w:iCs/>
          <w:color w:val="000000"/>
          <w:sz w:val="22"/>
          <w:szCs w:val="22"/>
          <w:lang w:val="id-ID"/>
        </w:rPr>
      </w:pPr>
    </w:p>
    <w:p w14:paraId="6EC0B41F" w14:textId="77777777" w:rsidR="00E4414A" w:rsidRPr="00C01D12" w:rsidRDefault="00E4414A" w:rsidP="00E4414A">
      <w:pPr>
        <w:pStyle w:val="BodyText"/>
        <w:tabs>
          <w:tab w:val="left" w:pos="851"/>
        </w:tabs>
        <w:rPr>
          <w:rFonts w:ascii="Calibri" w:hAnsi="Calibri" w:cs="Calibri"/>
          <w:i/>
          <w:iCs/>
          <w:color w:val="000000"/>
          <w:sz w:val="22"/>
          <w:szCs w:val="22"/>
          <w:lang w:val="id-ID"/>
        </w:rPr>
      </w:pPr>
    </w:p>
    <w:p w14:paraId="71CB0963" w14:textId="77777777" w:rsidR="00E4414A" w:rsidRPr="00C01D12" w:rsidRDefault="00E4414A" w:rsidP="00E4414A">
      <w:pPr>
        <w:pStyle w:val="BodyText"/>
        <w:tabs>
          <w:tab w:val="left" w:pos="851"/>
        </w:tabs>
        <w:rPr>
          <w:rFonts w:ascii="Calibri" w:hAnsi="Calibri" w:cs="Calibri"/>
          <w:color w:val="000000"/>
          <w:sz w:val="22"/>
          <w:szCs w:val="22"/>
        </w:rPr>
      </w:pPr>
      <w:commentRangeStart w:id="22"/>
      <w:commentRangeEnd w:id="22"/>
      <w:r w:rsidRPr="00C01D12">
        <w:rPr>
          <w:rStyle w:val="CommentReference"/>
          <w:rFonts w:ascii="Calibri" w:eastAsia="Batang" w:hAnsi="Calibri"/>
          <w:sz w:val="22"/>
          <w:szCs w:val="22"/>
        </w:rPr>
        <w:commentReference w:id="22"/>
      </w:r>
    </w:p>
    <w:p w14:paraId="15340C2F" w14:textId="77777777" w:rsidR="00E4414A" w:rsidRPr="00C01D12" w:rsidRDefault="00E4414A" w:rsidP="00E4414A">
      <w:pPr>
        <w:pStyle w:val="BodyText"/>
        <w:tabs>
          <w:tab w:val="left" w:pos="851"/>
        </w:tabs>
        <w:spacing w:line="360" w:lineRule="auto"/>
        <w:jc w:val="center"/>
        <w:rPr>
          <w:rFonts w:ascii="Calibri" w:hAnsi="Calibri" w:cs="Calibri"/>
          <w:b/>
          <w:sz w:val="22"/>
          <w:szCs w:val="22"/>
          <w:lang w:val="sv-SE"/>
        </w:rPr>
      </w:pPr>
    </w:p>
    <w:p w14:paraId="08C42C3D" w14:textId="77777777" w:rsidR="00E4414A" w:rsidRPr="00C01D12" w:rsidRDefault="00E4414A" w:rsidP="00E4414A">
      <w:pPr>
        <w:pStyle w:val="BodyText"/>
        <w:tabs>
          <w:tab w:val="left" w:pos="851"/>
        </w:tabs>
        <w:spacing w:line="360" w:lineRule="auto"/>
        <w:jc w:val="center"/>
        <w:rPr>
          <w:rFonts w:ascii="Calibri" w:hAnsi="Calibri" w:cs="Calibri"/>
          <w:sz w:val="22"/>
          <w:szCs w:val="22"/>
          <w:lang w:val="sv-SE"/>
        </w:rPr>
      </w:pPr>
      <w:r w:rsidRPr="00C01D12">
        <w:rPr>
          <w:rFonts w:ascii="Calibri" w:hAnsi="Calibri" w:cs="Calibri"/>
          <w:b/>
          <w:sz w:val="22"/>
          <w:szCs w:val="22"/>
          <w:lang w:val="sv-SE"/>
        </w:rPr>
        <w:lastRenderedPageBreak/>
        <w:t>DAFTAR ISI</w:t>
      </w:r>
    </w:p>
    <w:p w14:paraId="68E1C65F" w14:textId="77777777" w:rsidR="00E4414A" w:rsidRPr="00C01D12" w:rsidRDefault="00E4414A" w:rsidP="00E4414A">
      <w:pPr>
        <w:spacing w:line="360" w:lineRule="auto"/>
        <w:jc w:val="center"/>
        <w:rPr>
          <w:rFonts w:ascii="Calibri" w:hAnsi="Calibri" w:cs="Calibri"/>
          <w:b/>
          <w:sz w:val="22"/>
          <w:szCs w:val="22"/>
          <w:lang w:val="id-ID"/>
        </w:rPr>
      </w:pPr>
    </w:p>
    <w:p w14:paraId="38841CC7" w14:textId="77777777" w:rsidR="00E4414A" w:rsidRPr="00C01D12" w:rsidRDefault="00E4414A" w:rsidP="00E4414A">
      <w:pPr>
        <w:spacing w:line="360" w:lineRule="auto"/>
        <w:jc w:val="center"/>
        <w:rPr>
          <w:rFonts w:ascii="Calibri" w:hAnsi="Calibri" w:cs="Calibri"/>
          <w:b/>
          <w:sz w:val="22"/>
          <w:szCs w:val="22"/>
          <w:lang w:val="id-ID"/>
        </w:rPr>
      </w:pPr>
    </w:p>
    <w:p w14:paraId="14020F19" w14:textId="77777777" w:rsidR="004949A7" w:rsidRPr="004949A7" w:rsidRDefault="004949A7" w:rsidP="004949A7">
      <w:pPr>
        <w:tabs>
          <w:tab w:val="left" w:pos="992"/>
          <w:tab w:val="left" w:pos="1559"/>
          <w:tab w:val="right" w:leader="dot" w:pos="8080"/>
          <w:tab w:val="right" w:pos="8505"/>
        </w:tabs>
        <w:spacing w:line="360" w:lineRule="auto"/>
        <w:ind w:left="567" w:hanging="567"/>
        <w:jc w:val="both"/>
        <w:rPr>
          <w:rFonts w:ascii="Calibri" w:eastAsia="Times New Roman" w:hAnsi="Calibri" w:cs="Calibri"/>
          <w:sz w:val="22"/>
          <w:szCs w:val="22"/>
          <w:lang w:val="sv-SE" w:eastAsia="en-US"/>
        </w:rPr>
      </w:pPr>
      <w:commentRangeStart w:id="23"/>
      <w:r w:rsidRPr="004949A7">
        <w:rPr>
          <w:rFonts w:ascii="Calibri" w:eastAsia="Times New Roman" w:hAnsi="Calibri" w:cs="Calibri"/>
          <w:sz w:val="22"/>
          <w:szCs w:val="22"/>
          <w:lang w:val="sv-SE" w:eastAsia="en-US"/>
        </w:rPr>
        <w:t>HALAMAN JUDUL</w:t>
      </w:r>
      <w:r w:rsidRPr="004949A7">
        <w:rPr>
          <w:rFonts w:ascii="Calibri" w:eastAsia="Times New Roman" w:hAnsi="Calibri" w:cs="Calibri"/>
          <w:sz w:val="22"/>
          <w:szCs w:val="22"/>
          <w:lang w:val="id-ID" w:eastAsia="en-US"/>
        </w:rPr>
        <w:t xml:space="preserve"> </w:t>
      </w:r>
      <w:r w:rsidRPr="004949A7">
        <w:rPr>
          <w:rFonts w:ascii="Calibri" w:eastAsia="Times New Roman" w:hAnsi="Calibri" w:cs="Calibri"/>
          <w:sz w:val="22"/>
          <w:szCs w:val="22"/>
          <w:lang w:val="sv-SE" w:eastAsia="en-US"/>
        </w:rPr>
        <w:tab/>
      </w:r>
      <w:r w:rsidRPr="004949A7">
        <w:rPr>
          <w:rFonts w:ascii="Calibri" w:eastAsia="Times New Roman" w:hAnsi="Calibri" w:cs="Calibri"/>
          <w:sz w:val="22"/>
          <w:szCs w:val="22"/>
          <w:lang w:val="sv-SE" w:eastAsia="en-US"/>
        </w:rPr>
        <w:tab/>
        <w:t>i</w:t>
      </w:r>
    </w:p>
    <w:p w14:paraId="2E09FDC3" w14:textId="77777777" w:rsidR="004949A7" w:rsidRPr="004949A7" w:rsidRDefault="004949A7" w:rsidP="004949A7">
      <w:pPr>
        <w:tabs>
          <w:tab w:val="left" w:pos="992"/>
          <w:tab w:val="left" w:pos="1559"/>
          <w:tab w:val="right" w:leader="dot" w:pos="8080"/>
          <w:tab w:val="right" w:pos="8505"/>
        </w:tabs>
        <w:spacing w:line="360" w:lineRule="auto"/>
        <w:ind w:left="567" w:hanging="567"/>
        <w:jc w:val="both"/>
        <w:rPr>
          <w:rFonts w:ascii="Calibri" w:eastAsia="Times New Roman" w:hAnsi="Calibri" w:cs="Calibri"/>
          <w:sz w:val="22"/>
          <w:szCs w:val="22"/>
          <w:lang w:val="sv-SE" w:eastAsia="en-US"/>
        </w:rPr>
      </w:pPr>
      <w:r w:rsidRPr="004949A7">
        <w:rPr>
          <w:rFonts w:ascii="Calibri" w:eastAsia="Times New Roman" w:hAnsi="Calibri" w:cs="Calibri"/>
          <w:sz w:val="22"/>
          <w:szCs w:val="22"/>
          <w:lang w:val="sv-SE" w:eastAsia="en-US"/>
        </w:rPr>
        <w:t>LEMBAR PENGESAHAN</w:t>
      </w:r>
      <w:r w:rsidRPr="004949A7">
        <w:rPr>
          <w:rFonts w:ascii="Calibri" w:eastAsia="Times New Roman" w:hAnsi="Calibri" w:cs="Calibri"/>
          <w:sz w:val="22"/>
          <w:szCs w:val="22"/>
          <w:lang w:val="id-ID" w:eastAsia="en-US"/>
        </w:rPr>
        <w:t xml:space="preserve"> </w:t>
      </w:r>
      <w:r w:rsidRPr="004949A7">
        <w:rPr>
          <w:rFonts w:ascii="Calibri" w:eastAsia="Times New Roman" w:hAnsi="Calibri" w:cs="Calibri"/>
          <w:sz w:val="22"/>
          <w:szCs w:val="22"/>
          <w:lang w:val="sv-SE" w:eastAsia="en-US"/>
        </w:rPr>
        <w:tab/>
      </w:r>
      <w:r w:rsidRPr="004949A7">
        <w:rPr>
          <w:rFonts w:ascii="Calibri" w:eastAsia="Times New Roman" w:hAnsi="Calibri" w:cs="Calibri"/>
          <w:sz w:val="22"/>
          <w:szCs w:val="22"/>
          <w:lang w:val="sv-SE" w:eastAsia="en-US"/>
        </w:rPr>
        <w:tab/>
        <w:t>ii</w:t>
      </w:r>
    </w:p>
    <w:p w14:paraId="5058E6D9" w14:textId="77777777" w:rsidR="004949A7" w:rsidRPr="004949A7" w:rsidRDefault="004949A7" w:rsidP="004949A7">
      <w:pPr>
        <w:tabs>
          <w:tab w:val="left" w:pos="992"/>
          <w:tab w:val="left" w:pos="1559"/>
          <w:tab w:val="right" w:leader="dot" w:pos="8080"/>
          <w:tab w:val="right" w:pos="8505"/>
        </w:tabs>
        <w:spacing w:line="360" w:lineRule="auto"/>
        <w:ind w:left="567" w:hanging="567"/>
        <w:jc w:val="both"/>
        <w:rPr>
          <w:rFonts w:ascii="Calibri" w:eastAsia="Times New Roman" w:hAnsi="Calibri" w:cs="Calibri"/>
          <w:sz w:val="22"/>
          <w:szCs w:val="22"/>
          <w:lang w:val="fi-FI" w:eastAsia="en-US"/>
        </w:rPr>
      </w:pPr>
      <w:r w:rsidRPr="004949A7">
        <w:rPr>
          <w:rFonts w:ascii="Calibri" w:eastAsia="Times New Roman" w:hAnsi="Calibri" w:cs="Calibri"/>
          <w:sz w:val="22"/>
          <w:szCs w:val="22"/>
          <w:lang w:val="id-ID" w:eastAsia="en-US"/>
        </w:rPr>
        <w:t xml:space="preserve">LEMBAR PERSETUJUAN PUBLIKASI KARYA ILMIAH </w:t>
      </w:r>
      <w:r w:rsidRPr="004949A7">
        <w:rPr>
          <w:rFonts w:ascii="Calibri" w:eastAsia="Times New Roman" w:hAnsi="Calibri" w:cs="Calibri"/>
          <w:sz w:val="22"/>
          <w:szCs w:val="22"/>
          <w:lang w:val="fi-FI" w:eastAsia="en-US"/>
        </w:rPr>
        <w:tab/>
      </w:r>
      <w:r w:rsidRPr="004949A7">
        <w:rPr>
          <w:rFonts w:ascii="Calibri" w:eastAsia="Times New Roman" w:hAnsi="Calibri" w:cs="Calibri"/>
          <w:sz w:val="22"/>
          <w:szCs w:val="22"/>
          <w:lang w:val="fi-FI" w:eastAsia="en-US"/>
        </w:rPr>
        <w:tab/>
        <w:t>iii</w:t>
      </w:r>
    </w:p>
    <w:p w14:paraId="7D9CF7D5" w14:textId="77777777" w:rsidR="004949A7" w:rsidRPr="004949A7" w:rsidRDefault="004949A7" w:rsidP="004949A7">
      <w:pPr>
        <w:tabs>
          <w:tab w:val="left" w:pos="992"/>
          <w:tab w:val="left" w:pos="1559"/>
          <w:tab w:val="right" w:leader="dot" w:pos="8080"/>
          <w:tab w:val="right" w:pos="8505"/>
        </w:tabs>
        <w:spacing w:line="360" w:lineRule="auto"/>
        <w:ind w:left="567" w:hanging="567"/>
        <w:jc w:val="both"/>
        <w:rPr>
          <w:rFonts w:ascii="Calibri" w:eastAsia="Times New Roman" w:hAnsi="Calibri" w:cs="Calibri"/>
          <w:sz w:val="22"/>
          <w:szCs w:val="22"/>
          <w:lang w:val="sv-SE" w:eastAsia="en-US"/>
        </w:rPr>
      </w:pPr>
      <w:r w:rsidRPr="004949A7">
        <w:rPr>
          <w:rFonts w:ascii="Calibri" w:eastAsia="Times New Roman" w:hAnsi="Calibri" w:cs="Calibri"/>
          <w:sz w:val="22"/>
          <w:szCs w:val="22"/>
          <w:lang w:val="id-ID" w:eastAsia="en-US"/>
        </w:rPr>
        <w:t xml:space="preserve">KATA PENGANTAR </w:t>
      </w:r>
      <w:r w:rsidRPr="004949A7">
        <w:rPr>
          <w:rFonts w:ascii="Calibri" w:eastAsia="Times New Roman" w:hAnsi="Calibri" w:cs="Calibri"/>
          <w:sz w:val="22"/>
          <w:szCs w:val="22"/>
          <w:lang w:val="sv-SE" w:eastAsia="en-US"/>
        </w:rPr>
        <w:tab/>
      </w:r>
      <w:r w:rsidRPr="004949A7">
        <w:rPr>
          <w:rFonts w:ascii="Calibri" w:eastAsia="Times New Roman" w:hAnsi="Calibri" w:cs="Calibri"/>
          <w:sz w:val="22"/>
          <w:szCs w:val="22"/>
          <w:lang w:val="sv-SE" w:eastAsia="en-US"/>
        </w:rPr>
        <w:tab/>
        <w:t>v</w:t>
      </w:r>
    </w:p>
    <w:p w14:paraId="09DCA0E4" w14:textId="77777777" w:rsidR="004949A7" w:rsidRPr="004949A7" w:rsidRDefault="004949A7" w:rsidP="004949A7">
      <w:pPr>
        <w:tabs>
          <w:tab w:val="left" w:pos="992"/>
          <w:tab w:val="left" w:pos="1559"/>
          <w:tab w:val="right" w:leader="dot" w:pos="8080"/>
          <w:tab w:val="right" w:pos="8505"/>
        </w:tabs>
        <w:spacing w:line="360" w:lineRule="auto"/>
        <w:ind w:left="567" w:hanging="567"/>
        <w:jc w:val="both"/>
        <w:rPr>
          <w:rFonts w:ascii="Calibri" w:eastAsia="Times New Roman" w:hAnsi="Calibri" w:cs="Calibri"/>
          <w:sz w:val="22"/>
          <w:szCs w:val="22"/>
          <w:lang w:val="sv-SE" w:eastAsia="en-US"/>
        </w:rPr>
      </w:pPr>
      <w:r w:rsidRPr="004949A7">
        <w:rPr>
          <w:rFonts w:ascii="Calibri" w:eastAsia="Times New Roman" w:hAnsi="Calibri" w:cs="Calibri"/>
          <w:sz w:val="22"/>
          <w:szCs w:val="22"/>
          <w:lang w:val="sv-SE" w:eastAsia="en-US"/>
        </w:rPr>
        <w:t>ABSTRAK ....................................................................................................................</w:t>
      </w:r>
      <w:r w:rsidRPr="004949A7">
        <w:rPr>
          <w:rFonts w:ascii="Calibri" w:eastAsia="Times New Roman" w:hAnsi="Calibri" w:cs="Calibri"/>
          <w:sz w:val="22"/>
          <w:szCs w:val="22"/>
          <w:lang w:val="sv-SE" w:eastAsia="en-US"/>
        </w:rPr>
        <w:tab/>
      </w:r>
      <w:r w:rsidRPr="004949A7">
        <w:rPr>
          <w:rFonts w:ascii="Calibri" w:eastAsia="Times New Roman" w:hAnsi="Calibri" w:cs="Calibri"/>
          <w:sz w:val="22"/>
          <w:szCs w:val="22"/>
          <w:lang w:val="sv-SE" w:eastAsia="en-US"/>
        </w:rPr>
        <w:tab/>
        <w:t>vii</w:t>
      </w:r>
    </w:p>
    <w:p w14:paraId="7014FDB4" w14:textId="77777777" w:rsidR="004949A7" w:rsidRPr="004949A7" w:rsidRDefault="004949A7" w:rsidP="004949A7">
      <w:pPr>
        <w:tabs>
          <w:tab w:val="left" w:pos="992"/>
          <w:tab w:val="left" w:pos="1559"/>
          <w:tab w:val="right" w:leader="dot" w:pos="8080"/>
          <w:tab w:val="right" w:pos="8505"/>
        </w:tabs>
        <w:spacing w:line="360" w:lineRule="auto"/>
        <w:ind w:left="567" w:hanging="567"/>
        <w:jc w:val="both"/>
        <w:rPr>
          <w:rFonts w:ascii="Calibri" w:eastAsia="Times New Roman" w:hAnsi="Calibri" w:cs="Calibri"/>
          <w:sz w:val="22"/>
          <w:szCs w:val="22"/>
          <w:lang w:val="sv-SE" w:eastAsia="en-US"/>
        </w:rPr>
      </w:pPr>
      <w:r w:rsidRPr="004949A7">
        <w:rPr>
          <w:rFonts w:ascii="Calibri" w:eastAsia="Times New Roman" w:hAnsi="Calibri" w:cs="Calibri"/>
          <w:sz w:val="22"/>
          <w:szCs w:val="22"/>
          <w:lang w:val="sv-SE" w:eastAsia="en-US"/>
        </w:rPr>
        <w:t>DAFTAR ISI</w:t>
      </w:r>
      <w:r w:rsidRPr="004949A7">
        <w:rPr>
          <w:rFonts w:ascii="Calibri" w:eastAsia="Times New Roman" w:hAnsi="Calibri" w:cs="Calibri"/>
          <w:sz w:val="22"/>
          <w:szCs w:val="22"/>
          <w:lang w:val="sv-SE" w:eastAsia="en-US"/>
        </w:rPr>
        <w:tab/>
        <w:t xml:space="preserve"> ................................................................................................................</w:t>
      </w:r>
      <w:r w:rsidRPr="004949A7">
        <w:rPr>
          <w:rFonts w:ascii="Calibri" w:eastAsia="Times New Roman" w:hAnsi="Calibri" w:cs="Calibri"/>
          <w:sz w:val="22"/>
          <w:szCs w:val="22"/>
          <w:lang w:val="sv-SE" w:eastAsia="en-US"/>
        </w:rPr>
        <w:tab/>
      </w:r>
      <w:r w:rsidRPr="004949A7">
        <w:rPr>
          <w:rFonts w:ascii="Calibri" w:eastAsia="Times New Roman" w:hAnsi="Calibri" w:cs="Calibri"/>
          <w:sz w:val="22"/>
          <w:szCs w:val="22"/>
          <w:lang w:val="sv-SE" w:eastAsia="en-US"/>
        </w:rPr>
        <w:tab/>
        <w:t>viii</w:t>
      </w:r>
    </w:p>
    <w:p w14:paraId="7055C90A" w14:textId="77777777" w:rsidR="004949A7" w:rsidRPr="004949A7" w:rsidRDefault="004949A7" w:rsidP="004949A7">
      <w:pPr>
        <w:tabs>
          <w:tab w:val="left" w:pos="992"/>
          <w:tab w:val="left" w:pos="1559"/>
          <w:tab w:val="right" w:leader="dot" w:pos="8080"/>
          <w:tab w:val="right" w:pos="8505"/>
        </w:tabs>
        <w:spacing w:line="360" w:lineRule="auto"/>
        <w:ind w:left="567" w:hanging="567"/>
        <w:jc w:val="both"/>
        <w:rPr>
          <w:rFonts w:ascii="Calibri" w:eastAsia="Times New Roman" w:hAnsi="Calibri" w:cs="Calibri"/>
          <w:sz w:val="22"/>
          <w:szCs w:val="22"/>
          <w:lang w:val="sv-SE" w:eastAsia="en-US"/>
        </w:rPr>
      </w:pPr>
      <w:r w:rsidRPr="004949A7">
        <w:rPr>
          <w:rFonts w:ascii="Calibri" w:eastAsia="Times New Roman" w:hAnsi="Calibri" w:cs="Calibri"/>
          <w:sz w:val="22"/>
          <w:szCs w:val="22"/>
          <w:lang w:val="id-ID" w:eastAsia="en-US"/>
        </w:rPr>
        <w:t xml:space="preserve">DAFTAR TABEL </w:t>
      </w:r>
      <w:r w:rsidRPr="004949A7">
        <w:rPr>
          <w:rFonts w:ascii="Calibri" w:eastAsia="Times New Roman" w:hAnsi="Calibri" w:cs="Calibri"/>
          <w:sz w:val="22"/>
          <w:szCs w:val="22"/>
          <w:lang w:val="sv-SE" w:eastAsia="en-US"/>
        </w:rPr>
        <w:t>..........................................................................................................</w:t>
      </w:r>
      <w:r w:rsidRPr="004949A7">
        <w:rPr>
          <w:rFonts w:ascii="Calibri" w:eastAsia="Times New Roman" w:hAnsi="Calibri" w:cs="Calibri"/>
          <w:sz w:val="22"/>
          <w:szCs w:val="22"/>
          <w:lang w:val="sv-SE" w:eastAsia="en-US"/>
        </w:rPr>
        <w:tab/>
      </w:r>
      <w:r w:rsidRPr="004949A7">
        <w:rPr>
          <w:rFonts w:ascii="Calibri" w:eastAsia="Times New Roman" w:hAnsi="Calibri" w:cs="Calibri"/>
          <w:sz w:val="22"/>
          <w:szCs w:val="22"/>
          <w:lang w:val="sv-SE" w:eastAsia="en-US"/>
        </w:rPr>
        <w:tab/>
        <w:t>x</w:t>
      </w:r>
    </w:p>
    <w:p w14:paraId="260E7F24" w14:textId="77777777" w:rsidR="004949A7" w:rsidRPr="004949A7" w:rsidRDefault="004949A7" w:rsidP="004949A7">
      <w:pPr>
        <w:tabs>
          <w:tab w:val="left" w:pos="992"/>
          <w:tab w:val="left" w:pos="1559"/>
          <w:tab w:val="right" w:leader="dot" w:pos="8080"/>
          <w:tab w:val="right" w:pos="8505"/>
        </w:tabs>
        <w:spacing w:line="360" w:lineRule="auto"/>
        <w:ind w:left="567" w:hanging="567"/>
        <w:jc w:val="both"/>
        <w:rPr>
          <w:rFonts w:ascii="Calibri" w:eastAsia="Times New Roman" w:hAnsi="Calibri" w:cs="Calibri"/>
          <w:sz w:val="22"/>
          <w:szCs w:val="22"/>
          <w:lang w:val="sv-SE" w:eastAsia="en-US"/>
        </w:rPr>
      </w:pPr>
      <w:r w:rsidRPr="004949A7">
        <w:rPr>
          <w:rFonts w:ascii="Calibri" w:eastAsia="Times New Roman" w:hAnsi="Calibri" w:cs="Calibri"/>
          <w:sz w:val="22"/>
          <w:szCs w:val="22"/>
          <w:lang w:val="id-ID" w:eastAsia="en-US"/>
        </w:rPr>
        <w:t xml:space="preserve">DAFTAR GAMBAR </w:t>
      </w:r>
      <w:r w:rsidRPr="004949A7">
        <w:rPr>
          <w:rFonts w:ascii="Calibri" w:eastAsia="Times New Roman" w:hAnsi="Calibri" w:cs="Calibri"/>
          <w:sz w:val="22"/>
          <w:szCs w:val="22"/>
          <w:lang w:val="sv-SE" w:eastAsia="en-US"/>
        </w:rPr>
        <w:tab/>
      </w:r>
      <w:r w:rsidRPr="004949A7">
        <w:rPr>
          <w:rFonts w:ascii="Calibri" w:eastAsia="Times New Roman" w:hAnsi="Calibri" w:cs="Calibri"/>
          <w:sz w:val="22"/>
          <w:szCs w:val="22"/>
          <w:lang w:val="sv-SE" w:eastAsia="en-US"/>
        </w:rPr>
        <w:tab/>
        <w:t>xi</w:t>
      </w:r>
    </w:p>
    <w:p w14:paraId="15306152" w14:textId="77777777" w:rsidR="004949A7" w:rsidRPr="004949A7" w:rsidRDefault="004949A7" w:rsidP="004949A7">
      <w:pPr>
        <w:tabs>
          <w:tab w:val="left" w:pos="992"/>
          <w:tab w:val="left" w:pos="1559"/>
          <w:tab w:val="right" w:leader="dot" w:pos="8080"/>
          <w:tab w:val="right" w:pos="8505"/>
        </w:tabs>
        <w:spacing w:line="360" w:lineRule="auto"/>
        <w:ind w:left="567" w:hanging="567"/>
        <w:jc w:val="both"/>
        <w:rPr>
          <w:rFonts w:ascii="Calibri" w:eastAsia="Times New Roman" w:hAnsi="Calibri" w:cs="Calibri"/>
          <w:sz w:val="22"/>
          <w:szCs w:val="22"/>
          <w:lang w:val="sv-SE" w:eastAsia="en-US"/>
        </w:rPr>
      </w:pPr>
      <w:r w:rsidRPr="004949A7">
        <w:rPr>
          <w:rFonts w:ascii="Calibri" w:eastAsia="Times New Roman" w:hAnsi="Calibri" w:cs="Calibri"/>
          <w:sz w:val="22"/>
          <w:szCs w:val="22"/>
          <w:lang w:val="id-ID" w:eastAsia="en-US"/>
        </w:rPr>
        <w:t xml:space="preserve">DAFTAR RUMUS </w:t>
      </w:r>
      <w:r w:rsidRPr="004949A7">
        <w:rPr>
          <w:rFonts w:ascii="Calibri" w:eastAsia="Times New Roman" w:hAnsi="Calibri" w:cs="Calibri"/>
          <w:sz w:val="22"/>
          <w:szCs w:val="22"/>
          <w:lang w:val="sv-SE" w:eastAsia="en-US"/>
        </w:rPr>
        <w:t>.........................................................................................................</w:t>
      </w:r>
      <w:r w:rsidRPr="004949A7">
        <w:rPr>
          <w:rFonts w:ascii="Calibri" w:eastAsia="Times New Roman" w:hAnsi="Calibri" w:cs="Calibri"/>
          <w:sz w:val="22"/>
          <w:szCs w:val="22"/>
          <w:lang w:val="sv-SE" w:eastAsia="en-US"/>
        </w:rPr>
        <w:tab/>
      </w:r>
      <w:r w:rsidRPr="004949A7">
        <w:rPr>
          <w:rFonts w:ascii="Calibri" w:eastAsia="Times New Roman" w:hAnsi="Calibri" w:cs="Calibri"/>
          <w:sz w:val="22"/>
          <w:szCs w:val="22"/>
          <w:lang w:val="sv-SE" w:eastAsia="en-US"/>
        </w:rPr>
        <w:tab/>
        <w:t>xii</w:t>
      </w:r>
    </w:p>
    <w:p w14:paraId="7C124713" w14:textId="77777777" w:rsidR="004949A7" w:rsidRPr="004949A7" w:rsidRDefault="004949A7" w:rsidP="004949A7">
      <w:pPr>
        <w:tabs>
          <w:tab w:val="left" w:pos="992"/>
          <w:tab w:val="left" w:pos="1559"/>
          <w:tab w:val="right" w:leader="dot" w:pos="8080"/>
          <w:tab w:val="right" w:pos="8505"/>
        </w:tabs>
        <w:spacing w:line="360" w:lineRule="auto"/>
        <w:ind w:left="567" w:hanging="567"/>
        <w:jc w:val="both"/>
        <w:rPr>
          <w:rFonts w:ascii="Calibri" w:eastAsia="Times New Roman" w:hAnsi="Calibri" w:cs="Calibri"/>
          <w:sz w:val="22"/>
          <w:szCs w:val="22"/>
          <w:lang w:val="sv-SE" w:eastAsia="en-US"/>
        </w:rPr>
      </w:pPr>
      <w:r w:rsidRPr="004949A7">
        <w:rPr>
          <w:rFonts w:ascii="Calibri" w:eastAsia="Times New Roman" w:hAnsi="Calibri" w:cs="Calibri"/>
          <w:sz w:val="22"/>
          <w:szCs w:val="22"/>
          <w:lang w:val="sv-SE" w:eastAsia="en-US"/>
        </w:rPr>
        <w:t>DAFTAR LAMPIRAN</w:t>
      </w:r>
      <w:r w:rsidRPr="004949A7">
        <w:rPr>
          <w:rFonts w:ascii="Calibri" w:eastAsia="Times New Roman" w:hAnsi="Calibri" w:cs="Calibri"/>
          <w:sz w:val="22"/>
          <w:szCs w:val="22"/>
          <w:lang w:val="id-ID" w:eastAsia="en-US"/>
        </w:rPr>
        <w:t xml:space="preserve"> </w:t>
      </w:r>
      <w:r w:rsidRPr="004949A7">
        <w:rPr>
          <w:rFonts w:ascii="Calibri" w:eastAsia="Times New Roman" w:hAnsi="Calibri" w:cs="Calibri"/>
          <w:sz w:val="22"/>
          <w:szCs w:val="22"/>
          <w:lang w:val="sv-SE" w:eastAsia="en-US"/>
        </w:rPr>
        <w:tab/>
      </w:r>
      <w:r w:rsidRPr="004949A7">
        <w:rPr>
          <w:rFonts w:ascii="Calibri" w:eastAsia="Times New Roman" w:hAnsi="Calibri" w:cs="Calibri"/>
          <w:sz w:val="22"/>
          <w:szCs w:val="22"/>
          <w:lang w:val="sv-SE" w:eastAsia="en-US"/>
        </w:rPr>
        <w:tab/>
        <w:t>xiii</w:t>
      </w:r>
    </w:p>
    <w:p w14:paraId="643D9E42" w14:textId="77777777" w:rsidR="004949A7" w:rsidRPr="004949A7" w:rsidRDefault="004949A7" w:rsidP="004949A7">
      <w:pPr>
        <w:numPr>
          <w:ilvl w:val="3"/>
          <w:numId w:val="2"/>
        </w:numPr>
        <w:tabs>
          <w:tab w:val="clear" w:pos="2880"/>
          <w:tab w:val="num" w:pos="360"/>
          <w:tab w:val="left" w:pos="992"/>
          <w:tab w:val="left" w:pos="1559"/>
          <w:tab w:val="right" w:leader="dot" w:pos="8080"/>
          <w:tab w:val="right" w:pos="8505"/>
        </w:tabs>
        <w:spacing w:line="360" w:lineRule="auto"/>
        <w:ind w:left="360"/>
        <w:jc w:val="both"/>
        <w:rPr>
          <w:rFonts w:ascii="Calibri" w:eastAsia="Times New Roman" w:hAnsi="Calibri" w:cs="Calibri"/>
          <w:sz w:val="22"/>
          <w:szCs w:val="22"/>
          <w:lang w:eastAsia="en-US"/>
        </w:rPr>
      </w:pPr>
      <w:r w:rsidRPr="004949A7">
        <w:rPr>
          <w:rFonts w:ascii="Calibri" w:eastAsia="Times New Roman" w:hAnsi="Calibri" w:cs="Calibri"/>
          <w:sz w:val="22"/>
          <w:szCs w:val="22"/>
          <w:lang w:eastAsia="en-US"/>
        </w:rPr>
        <w:t xml:space="preserve">PENDAHULUAN </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t>1</w:t>
      </w:r>
    </w:p>
    <w:p w14:paraId="2AED3BA5" w14:textId="77777777" w:rsidR="004949A7" w:rsidRPr="004949A7" w:rsidRDefault="004949A7" w:rsidP="004949A7">
      <w:pPr>
        <w:numPr>
          <w:ilvl w:val="1"/>
          <w:numId w:val="3"/>
        </w:numPr>
        <w:tabs>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eastAsia="en-US"/>
        </w:rPr>
      </w:pPr>
      <w:proofErr w:type="spellStart"/>
      <w:r w:rsidRPr="004949A7">
        <w:rPr>
          <w:rFonts w:ascii="Calibri" w:eastAsia="Times New Roman" w:hAnsi="Calibri" w:cs="Calibri"/>
          <w:sz w:val="22"/>
          <w:szCs w:val="22"/>
          <w:lang w:eastAsia="en-US"/>
        </w:rPr>
        <w:t>Latar</w:t>
      </w:r>
      <w:proofErr w:type="spellEnd"/>
      <w:r w:rsidRPr="004949A7">
        <w:rPr>
          <w:rFonts w:ascii="Calibri" w:eastAsia="Times New Roman" w:hAnsi="Calibri" w:cs="Calibri"/>
          <w:sz w:val="22"/>
          <w:szCs w:val="22"/>
          <w:lang w:eastAsia="en-US"/>
        </w:rPr>
        <w:t xml:space="preserve"> </w:t>
      </w:r>
      <w:proofErr w:type="spellStart"/>
      <w:r w:rsidRPr="004949A7">
        <w:rPr>
          <w:rFonts w:ascii="Calibri" w:eastAsia="Times New Roman" w:hAnsi="Calibri" w:cs="Calibri"/>
          <w:sz w:val="22"/>
          <w:szCs w:val="22"/>
          <w:lang w:eastAsia="en-US"/>
        </w:rPr>
        <w:t>Belakang</w:t>
      </w:r>
      <w:proofErr w:type="spellEnd"/>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t>1</w:t>
      </w:r>
    </w:p>
    <w:p w14:paraId="6A15F178" w14:textId="77777777" w:rsidR="004949A7" w:rsidRPr="004949A7" w:rsidRDefault="004949A7" w:rsidP="004949A7">
      <w:pPr>
        <w:numPr>
          <w:ilvl w:val="1"/>
          <w:numId w:val="3"/>
        </w:numPr>
        <w:tabs>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eastAsia="en-US"/>
        </w:rPr>
      </w:pPr>
      <w:proofErr w:type="spellStart"/>
      <w:r w:rsidRPr="004949A7">
        <w:rPr>
          <w:rFonts w:ascii="Calibri" w:eastAsia="Times New Roman" w:hAnsi="Calibri" w:cs="Calibri"/>
          <w:sz w:val="22"/>
          <w:szCs w:val="22"/>
          <w:lang w:eastAsia="en-US"/>
        </w:rPr>
        <w:t>Rumusan</w:t>
      </w:r>
      <w:proofErr w:type="spellEnd"/>
      <w:r w:rsidRPr="004949A7">
        <w:rPr>
          <w:rFonts w:ascii="Calibri" w:eastAsia="Times New Roman" w:hAnsi="Calibri" w:cs="Calibri"/>
          <w:sz w:val="22"/>
          <w:szCs w:val="22"/>
          <w:lang w:eastAsia="en-US"/>
        </w:rPr>
        <w:t xml:space="preserve"> </w:t>
      </w:r>
      <w:proofErr w:type="spellStart"/>
      <w:r w:rsidRPr="004949A7">
        <w:rPr>
          <w:rFonts w:ascii="Calibri" w:eastAsia="Times New Roman" w:hAnsi="Calibri" w:cs="Calibri"/>
          <w:sz w:val="22"/>
          <w:szCs w:val="22"/>
          <w:lang w:eastAsia="en-US"/>
        </w:rPr>
        <w:t>Masalah</w:t>
      </w:r>
      <w:proofErr w:type="spellEnd"/>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t>4</w:t>
      </w:r>
    </w:p>
    <w:p w14:paraId="66DD8233" w14:textId="77777777" w:rsidR="004949A7" w:rsidRPr="004949A7" w:rsidRDefault="004949A7" w:rsidP="004949A7">
      <w:pPr>
        <w:numPr>
          <w:ilvl w:val="1"/>
          <w:numId w:val="3"/>
        </w:numPr>
        <w:tabs>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eastAsia="en-US"/>
        </w:rPr>
      </w:pPr>
      <w:proofErr w:type="spellStart"/>
      <w:r w:rsidRPr="004949A7">
        <w:rPr>
          <w:rFonts w:ascii="Calibri" w:eastAsia="Times New Roman" w:hAnsi="Calibri" w:cs="Calibri"/>
          <w:sz w:val="22"/>
          <w:szCs w:val="22"/>
          <w:lang w:eastAsia="en-US"/>
        </w:rPr>
        <w:t>Tujuan</w:t>
      </w:r>
      <w:proofErr w:type="spellEnd"/>
      <w:r w:rsidRPr="004949A7">
        <w:rPr>
          <w:rFonts w:ascii="Calibri" w:eastAsia="Times New Roman" w:hAnsi="Calibri" w:cs="Calibri"/>
          <w:sz w:val="22"/>
          <w:szCs w:val="22"/>
          <w:lang w:eastAsia="en-US"/>
        </w:rPr>
        <w:t xml:space="preserve"> </w:t>
      </w:r>
      <w:proofErr w:type="spellStart"/>
      <w:r w:rsidRPr="004949A7">
        <w:rPr>
          <w:rFonts w:ascii="Calibri" w:eastAsia="Times New Roman" w:hAnsi="Calibri" w:cs="Calibri"/>
          <w:sz w:val="22"/>
          <w:szCs w:val="22"/>
          <w:lang w:eastAsia="en-US"/>
        </w:rPr>
        <w:t>Penelitian</w:t>
      </w:r>
      <w:proofErr w:type="spellEnd"/>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t>4</w:t>
      </w:r>
    </w:p>
    <w:p w14:paraId="5AD8D729" w14:textId="77777777" w:rsidR="004949A7" w:rsidRPr="004949A7" w:rsidRDefault="004949A7" w:rsidP="004949A7">
      <w:pPr>
        <w:numPr>
          <w:ilvl w:val="1"/>
          <w:numId w:val="3"/>
        </w:numPr>
        <w:tabs>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eastAsia="en-US"/>
        </w:rPr>
      </w:pPr>
      <w:proofErr w:type="spellStart"/>
      <w:r w:rsidRPr="004949A7">
        <w:rPr>
          <w:rFonts w:ascii="Calibri" w:eastAsia="Times New Roman" w:hAnsi="Calibri" w:cs="Calibri"/>
          <w:sz w:val="22"/>
          <w:szCs w:val="22"/>
          <w:lang w:eastAsia="en-US"/>
        </w:rPr>
        <w:t>Manfaat</w:t>
      </w:r>
      <w:proofErr w:type="spellEnd"/>
      <w:r w:rsidRPr="004949A7">
        <w:rPr>
          <w:rFonts w:ascii="Calibri" w:eastAsia="Times New Roman" w:hAnsi="Calibri" w:cs="Calibri"/>
          <w:sz w:val="22"/>
          <w:szCs w:val="22"/>
          <w:lang w:eastAsia="en-US"/>
        </w:rPr>
        <w:t xml:space="preserve"> </w:t>
      </w:r>
      <w:proofErr w:type="spellStart"/>
      <w:r w:rsidRPr="004949A7">
        <w:rPr>
          <w:rFonts w:ascii="Calibri" w:eastAsia="Times New Roman" w:hAnsi="Calibri" w:cs="Calibri"/>
          <w:sz w:val="22"/>
          <w:szCs w:val="22"/>
          <w:lang w:eastAsia="en-US"/>
        </w:rPr>
        <w:t>Penelitian</w:t>
      </w:r>
      <w:proofErr w:type="spellEnd"/>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val="id-ID" w:eastAsia="en-US"/>
        </w:rPr>
        <w:t>5</w:t>
      </w:r>
    </w:p>
    <w:p w14:paraId="4BC32AAB" w14:textId="77777777" w:rsidR="004949A7" w:rsidRPr="004949A7" w:rsidRDefault="004949A7" w:rsidP="004949A7">
      <w:pPr>
        <w:numPr>
          <w:ilvl w:val="3"/>
          <w:numId w:val="2"/>
        </w:numPr>
        <w:tabs>
          <w:tab w:val="clear" w:pos="2880"/>
          <w:tab w:val="num" w:pos="360"/>
          <w:tab w:val="left" w:pos="992"/>
          <w:tab w:val="left" w:pos="1559"/>
          <w:tab w:val="right" w:leader="dot" w:pos="8080"/>
          <w:tab w:val="right" w:pos="8505"/>
        </w:tabs>
        <w:spacing w:line="360" w:lineRule="auto"/>
        <w:ind w:left="360"/>
        <w:jc w:val="both"/>
        <w:rPr>
          <w:rFonts w:ascii="Calibri" w:eastAsia="Times New Roman" w:hAnsi="Calibri" w:cs="Calibri"/>
          <w:sz w:val="22"/>
          <w:szCs w:val="22"/>
          <w:lang w:eastAsia="en-US"/>
        </w:rPr>
      </w:pPr>
      <w:r w:rsidRPr="004949A7">
        <w:rPr>
          <w:rFonts w:ascii="Calibri" w:eastAsia="Times New Roman" w:hAnsi="Calibri" w:cs="Calibri"/>
          <w:sz w:val="22"/>
          <w:szCs w:val="22"/>
          <w:lang w:eastAsia="en-US"/>
        </w:rPr>
        <w:t>TEORI PENUNJANG</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t>6</w:t>
      </w:r>
    </w:p>
    <w:p w14:paraId="1948B5BE" w14:textId="77777777" w:rsidR="004949A7" w:rsidRPr="004949A7" w:rsidRDefault="004949A7" w:rsidP="004949A7">
      <w:pPr>
        <w:numPr>
          <w:ilvl w:val="1"/>
          <w:numId w:val="4"/>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val="it-IT" w:eastAsia="en-US"/>
        </w:rPr>
      </w:pPr>
      <w:r w:rsidRPr="004949A7">
        <w:rPr>
          <w:rFonts w:ascii="Calibri" w:eastAsia="Times New Roman" w:hAnsi="Calibri" w:cs="Calibri"/>
          <w:sz w:val="22"/>
          <w:szCs w:val="22"/>
          <w:lang w:val="id-ID" w:eastAsia="en-US"/>
        </w:rPr>
        <w:t>Pengertian Merek (</w:t>
      </w:r>
      <w:r w:rsidRPr="004949A7">
        <w:rPr>
          <w:rFonts w:ascii="Calibri" w:eastAsia="Times New Roman" w:hAnsi="Calibri" w:cs="Calibri"/>
          <w:i/>
          <w:sz w:val="22"/>
          <w:szCs w:val="22"/>
          <w:lang w:val="id-ID" w:eastAsia="en-US"/>
        </w:rPr>
        <w:t>Brand Name</w:t>
      </w:r>
      <w:r w:rsidRPr="004949A7">
        <w:rPr>
          <w:rFonts w:ascii="Calibri" w:eastAsia="Times New Roman" w:hAnsi="Calibri" w:cs="Calibri"/>
          <w:sz w:val="22"/>
          <w:szCs w:val="22"/>
          <w:lang w:val="id-ID" w:eastAsia="en-US"/>
        </w:rPr>
        <w:t>)</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t>6</w:t>
      </w:r>
    </w:p>
    <w:p w14:paraId="157108C7"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2.1.1</w:t>
      </w:r>
      <w:r w:rsidRPr="004949A7">
        <w:rPr>
          <w:rFonts w:ascii="Calibri" w:eastAsia="Times New Roman" w:hAnsi="Calibri" w:cs="Calibri"/>
          <w:sz w:val="22"/>
          <w:szCs w:val="22"/>
          <w:lang w:val="id-ID" w:eastAsia="en-US"/>
        </w:rPr>
        <w:tab/>
        <w:t>Manfaat Pemberian Nama Merek (</w:t>
      </w:r>
      <w:r w:rsidRPr="004949A7">
        <w:rPr>
          <w:rFonts w:ascii="Calibri" w:eastAsia="Times New Roman" w:hAnsi="Calibri" w:cs="Calibri"/>
          <w:i/>
          <w:sz w:val="22"/>
          <w:szCs w:val="22"/>
          <w:lang w:val="id-ID" w:eastAsia="en-US"/>
        </w:rPr>
        <w:t>Brand Name</w:t>
      </w:r>
      <w:r w:rsidRPr="004949A7">
        <w:rPr>
          <w:rFonts w:ascii="Calibri" w:eastAsia="Times New Roman" w:hAnsi="Calibri" w:cs="Calibri"/>
          <w:sz w:val="22"/>
          <w:szCs w:val="22"/>
          <w:lang w:val="id-ID" w:eastAsia="en-US"/>
        </w:rPr>
        <w:t>)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10</w:t>
      </w:r>
    </w:p>
    <w:p w14:paraId="2C6A6A19"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t-IT" w:eastAsia="en-US"/>
        </w:rPr>
      </w:pPr>
      <w:r w:rsidRPr="004949A7">
        <w:rPr>
          <w:rFonts w:ascii="Calibri" w:eastAsia="Times New Roman" w:hAnsi="Calibri" w:cs="Calibri"/>
          <w:sz w:val="22"/>
          <w:szCs w:val="22"/>
          <w:lang w:val="id-ID" w:eastAsia="en-US"/>
        </w:rPr>
        <w:t>2.1.2</w:t>
      </w:r>
      <w:r w:rsidRPr="004949A7">
        <w:rPr>
          <w:rFonts w:ascii="Calibri" w:eastAsia="Times New Roman" w:hAnsi="Calibri" w:cs="Calibri"/>
          <w:sz w:val="22"/>
          <w:szCs w:val="22"/>
          <w:lang w:val="id-ID" w:eastAsia="en-US"/>
        </w:rPr>
        <w:tab/>
        <w:t>Keputusan Pemberian Nama Merek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12</w:t>
      </w:r>
    </w:p>
    <w:p w14:paraId="09751694" w14:textId="77777777" w:rsidR="004949A7" w:rsidRPr="004949A7" w:rsidRDefault="004949A7" w:rsidP="004949A7">
      <w:pPr>
        <w:numPr>
          <w:ilvl w:val="1"/>
          <w:numId w:val="4"/>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eastAsia="en-US"/>
        </w:rPr>
      </w:pPr>
      <w:r w:rsidRPr="004949A7">
        <w:rPr>
          <w:rFonts w:ascii="Calibri" w:eastAsia="Times New Roman" w:hAnsi="Calibri" w:cs="Calibri"/>
          <w:sz w:val="22"/>
          <w:szCs w:val="22"/>
          <w:lang w:val="id-ID" w:eastAsia="en-US"/>
        </w:rPr>
        <w:t>Pengertian Kemasan (</w:t>
      </w:r>
      <w:r w:rsidRPr="004949A7">
        <w:rPr>
          <w:rFonts w:ascii="Calibri" w:eastAsia="Times New Roman" w:hAnsi="Calibri" w:cs="Calibri"/>
          <w:i/>
          <w:sz w:val="22"/>
          <w:szCs w:val="22"/>
          <w:lang w:val="id-ID" w:eastAsia="en-US"/>
        </w:rPr>
        <w:t>Packaging</w:t>
      </w:r>
      <w:r w:rsidRPr="004949A7">
        <w:rPr>
          <w:rFonts w:ascii="Calibri" w:eastAsia="Times New Roman" w:hAnsi="Calibri" w:cs="Calibri"/>
          <w:sz w:val="22"/>
          <w:szCs w:val="22"/>
          <w:lang w:val="id-ID" w:eastAsia="en-US"/>
        </w:rPr>
        <w:t>)</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val="id-ID" w:eastAsia="en-US"/>
        </w:rPr>
        <w:t>14</w:t>
      </w:r>
    </w:p>
    <w:p w14:paraId="6BEFE8E8" w14:textId="77777777" w:rsidR="004949A7" w:rsidRPr="004949A7" w:rsidRDefault="004949A7" w:rsidP="004949A7">
      <w:pPr>
        <w:numPr>
          <w:ilvl w:val="1"/>
          <w:numId w:val="4"/>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eastAsia="en-US"/>
        </w:rPr>
      </w:pPr>
      <w:r w:rsidRPr="004949A7">
        <w:rPr>
          <w:rFonts w:ascii="Calibri" w:eastAsia="Times New Roman" w:hAnsi="Calibri" w:cs="Calibri"/>
          <w:sz w:val="22"/>
          <w:szCs w:val="22"/>
          <w:lang w:val="id-ID" w:eastAsia="en-US"/>
        </w:rPr>
        <w:t>Pengertian Label (</w:t>
      </w:r>
      <w:r w:rsidRPr="004949A7">
        <w:rPr>
          <w:rFonts w:ascii="Calibri" w:eastAsia="Times New Roman" w:hAnsi="Calibri" w:cs="Calibri"/>
          <w:i/>
          <w:sz w:val="22"/>
          <w:szCs w:val="22"/>
          <w:lang w:val="id-ID" w:eastAsia="en-US"/>
        </w:rPr>
        <w:t>Labeling</w:t>
      </w:r>
      <w:r w:rsidRPr="004949A7">
        <w:rPr>
          <w:rFonts w:ascii="Calibri" w:eastAsia="Times New Roman" w:hAnsi="Calibri" w:cs="Calibri"/>
          <w:sz w:val="22"/>
          <w:szCs w:val="22"/>
          <w:lang w:val="id-ID" w:eastAsia="en-US"/>
        </w:rPr>
        <w:t xml:space="preserve">) </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val="id-ID" w:eastAsia="en-US"/>
        </w:rPr>
        <w:t>17</w:t>
      </w:r>
    </w:p>
    <w:p w14:paraId="6DC6EE83" w14:textId="77777777" w:rsidR="004949A7" w:rsidRPr="004949A7" w:rsidRDefault="004949A7" w:rsidP="004949A7">
      <w:pPr>
        <w:numPr>
          <w:ilvl w:val="1"/>
          <w:numId w:val="4"/>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eastAsia="en-US"/>
        </w:rPr>
      </w:pPr>
      <w:r w:rsidRPr="004949A7">
        <w:rPr>
          <w:rFonts w:ascii="Calibri" w:eastAsia="Times New Roman" w:hAnsi="Calibri" w:cs="Calibri"/>
          <w:sz w:val="22"/>
          <w:szCs w:val="22"/>
          <w:lang w:val="id-ID" w:eastAsia="en-US"/>
        </w:rPr>
        <w:t>Teori Keputusan Pembelian Konsumen</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val="id-ID" w:eastAsia="en-US"/>
        </w:rPr>
        <w:t>20</w:t>
      </w:r>
    </w:p>
    <w:p w14:paraId="03B8F687" w14:textId="0000C1DA"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2.4.1</w:t>
      </w:r>
      <w:r w:rsidRPr="004949A7">
        <w:rPr>
          <w:rFonts w:ascii="Calibri" w:eastAsia="Times New Roman" w:hAnsi="Calibri" w:cs="Calibri"/>
          <w:sz w:val="22"/>
          <w:szCs w:val="22"/>
          <w:lang w:val="id-ID" w:eastAsia="en-US"/>
        </w:rPr>
        <w:tab/>
        <w:t>Mengidentifikasi Pembelian dan Proses Keputusan Pembelian</w:t>
      </w:r>
      <w:r w:rsidRPr="004949A7">
        <w:rPr>
          <w:rFonts w:ascii="Calibri" w:eastAsia="Times New Roman" w:hAnsi="Calibri" w:cs="Calibri"/>
          <w:sz w:val="22"/>
          <w:szCs w:val="22"/>
          <w:lang w:val="id-ID" w:eastAsia="en-US"/>
        </w:rPr>
        <w:tab/>
      </w:r>
      <w:r>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22</w:t>
      </w:r>
    </w:p>
    <w:p w14:paraId="69D651E9"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2.4.2</w:t>
      </w:r>
      <w:r w:rsidRPr="004949A7">
        <w:rPr>
          <w:rFonts w:ascii="Calibri" w:eastAsia="Times New Roman" w:hAnsi="Calibri" w:cs="Calibri"/>
          <w:sz w:val="22"/>
          <w:szCs w:val="22"/>
          <w:lang w:val="id-ID" w:eastAsia="en-US"/>
        </w:rPr>
        <w:tab/>
        <w:t>Proses Keputusan PembelianTerhadap Produk Baru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24</w:t>
      </w:r>
    </w:p>
    <w:p w14:paraId="5E1152AD" w14:textId="77777777" w:rsidR="004949A7" w:rsidRPr="004949A7" w:rsidRDefault="004949A7" w:rsidP="004949A7">
      <w:pPr>
        <w:numPr>
          <w:ilvl w:val="1"/>
          <w:numId w:val="4"/>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val="sv-SE" w:eastAsia="en-US"/>
        </w:rPr>
      </w:pPr>
      <w:r w:rsidRPr="004949A7">
        <w:rPr>
          <w:rFonts w:ascii="Calibri" w:eastAsia="Times New Roman" w:hAnsi="Calibri" w:cs="Calibri"/>
          <w:sz w:val="22"/>
          <w:szCs w:val="22"/>
          <w:lang w:val="id-ID" w:eastAsia="en-US"/>
        </w:rPr>
        <w:t>Hubungan Antar Konsep</w:t>
      </w:r>
      <w:r w:rsidRPr="004949A7">
        <w:rPr>
          <w:rFonts w:ascii="Calibri" w:eastAsia="Times New Roman" w:hAnsi="Calibri" w:cs="Calibri"/>
          <w:sz w:val="22"/>
          <w:szCs w:val="22"/>
          <w:lang w:val="sv-SE" w:eastAsia="en-US"/>
        </w:rPr>
        <w:t xml:space="preserve"> </w:t>
      </w:r>
      <w:r w:rsidRPr="004949A7">
        <w:rPr>
          <w:rFonts w:ascii="Calibri" w:eastAsia="Times New Roman" w:hAnsi="Calibri" w:cs="Calibri"/>
          <w:sz w:val="22"/>
          <w:szCs w:val="22"/>
          <w:lang w:val="sv-SE" w:eastAsia="en-US"/>
        </w:rPr>
        <w:tab/>
      </w:r>
      <w:r w:rsidRPr="004949A7">
        <w:rPr>
          <w:rFonts w:ascii="Calibri" w:eastAsia="Times New Roman" w:hAnsi="Calibri" w:cs="Calibri"/>
          <w:sz w:val="22"/>
          <w:szCs w:val="22"/>
          <w:lang w:val="sv-SE" w:eastAsia="en-US"/>
        </w:rPr>
        <w:tab/>
      </w:r>
      <w:r w:rsidRPr="004949A7">
        <w:rPr>
          <w:rFonts w:ascii="Calibri" w:eastAsia="Times New Roman" w:hAnsi="Calibri" w:cs="Calibri"/>
          <w:sz w:val="22"/>
          <w:szCs w:val="22"/>
          <w:lang w:val="id-ID" w:eastAsia="en-US"/>
        </w:rPr>
        <w:t>25</w:t>
      </w:r>
    </w:p>
    <w:p w14:paraId="599D9A6D" w14:textId="77777777" w:rsidR="004949A7" w:rsidRPr="004949A7" w:rsidRDefault="004949A7" w:rsidP="004949A7">
      <w:pPr>
        <w:numPr>
          <w:ilvl w:val="2"/>
          <w:numId w:val="4"/>
        </w:numPr>
        <w:tabs>
          <w:tab w:val="clear" w:pos="2580"/>
          <w:tab w:val="left" w:pos="992"/>
          <w:tab w:val="left" w:pos="1559"/>
          <w:tab w:val="num" w:pos="1647"/>
          <w:tab w:val="right" w:leader="dot" w:pos="8080"/>
          <w:tab w:val="right" w:pos="8505"/>
        </w:tabs>
        <w:spacing w:line="360" w:lineRule="auto"/>
        <w:ind w:left="1647"/>
        <w:jc w:val="both"/>
        <w:rPr>
          <w:rFonts w:ascii="Calibri" w:eastAsia="Times New Roman" w:hAnsi="Calibri" w:cs="Calibri"/>
          <w:sz w:val="22"/>
          <w:szCs w:val="22"/>
          <w:lang w:val="sv-SE" w:eastAsia="en-US"/>
        </w:rPr>
      </w:pPr>
      <w:r w:rsidRPr="004949A7">
        <w:rPr>
          <w:rFonts w:ascii="Calibri" w:eastAsia="Times New Roman" w:hAnsi="Calibri" w:cs="Calibri"/>
          <w:sz w:val="22"/>
          <w:szCs w:val="22"/>
          <w:lang w:val="id-ID" w:eastAsia="en-US"/>
        </w:rPr>
        <w:t>Hubungan Merek dengan Keputusan Pembelian</w:t>
      </w:r>
      <w:r w:rsidRPr="004949A7">
        <w:rPr>
          <w:rFonts w:ascii="Calibri" w:eastAsia="Times New Roman" w:hAnsi="Calibri" w:cs="Calibri"/>
          <w:sz w:val="22"/>
          <w:szCs w:val="22"/>
          <w:lang w:val="sv-SE" w:eastAsia="en-US"/>
        </w:rPr>
        <w:t xml:space="preserve"> </w:t>
      </w:r>
      <w:r w:rsidRPr="004949A7">
        <w:rPr>
          <w:rFonts w:ascii="Calibri" w:eastAsia="Times New Roman" w:hAnsi="Calibri" w:cs="Calibri"/>
          <w:sz w:val="22"/>
          <w:szCs w:val="22"/>
          <w:lang w:val="sv-SE" w:eastAsia="en-US"/>
        </w:rPr>
        <w:tab/>
      </w:r>
      <w:r w:rsidRPr="004949A7">
        <w:rPr>
          <w:rFonts w:ascii="Calibri" w:eastAsia="Times New Roman" w:hAnsi="Calibri" w:cs="Calibri"/>
          <w:sz w:val="22"/>
          <w:szCs w:val="22"/>
          <w:lang w:val="sv-SE" w:eastAsia="en-US"/>
        </w:rPr>
        <w:tab/>
      </w:r>
      <w:r w:rsidRPr="004949A7">
        <w:rPr>
          <w:rFonts w:ascii="Calibri" w:eastAsia="Times New Roman" w:hAnsi="Calibri" w:cs="Calibri"/>
          <w:sz w:val="22"/>
          <w:szCs w:val="22"/>
          <w:lang w:val="id-ID" w:eastAsia="en-US"/>
        </w:rPr>
        <w:t>25</w:t>
      </w:r>
    </w:p>
    <w:p w14:paraId="0E3A30CD" w14:textId="77777777" w:rsidR="004949A7" w:rsidRPr="004949A7" w:rsidRDefault="004949A7" w:rsidP="004949A7">
      <w:pPr>
        <w:numPr>
          <w:ilvl w:val="2"/>
          <w:numId w:val="4"/>
        </w:numPr>
        <w:tabs>
          <w:tab w:val="clear" w:pos="2580"/>
          <w:tab w:val="left" w:pos="992"/>
          <w:tab w:val="left" w:pos="1559"/>
          <w:tab w:val="num" w:pos="1647"/>
          <w:tab w:val="right" w:leader="dot" w:pos="8080"/>
          <w:tab w:val="right" w:pos="8505"/>
        </w:tabs>
        <w:spacing w:line="360" w:lineRule="auto"/>
        <w:ind w:left="1647"/>
        <w:jc w:val="both"/>
        <w:rPr>
          <w:rFonts w:ascii="Calibri" w:eastAsia="Times New Roman" w:hAnsi="Calibri" w:cs="Calibri"/>
          <w:sz w:val="22"/>
          <w:szCs w:val="22"/>
          <w:lang w:val="sv-SE" w:eastAsia="en-US"/>
        </w:rPr>
      </w:pPr>
      <w:r w:rsidRPr="004949A7">
        <w:rPr>
          <w:rFonts w:ascii="Calibri" w:eastAsia="Times New Roman" w:hAnsi="Calibri" w:cs="Calibri"/>
          <w:sz w:val="22"/>
          <w:szCs w:val="22"/>
          <w:lang w:val="id-ID" w:eastAsia="en-US"/>
        </w:rPr>
        <w:t>Hubungan Kemasan dengan Keputusan Pembelian</w:t>
      </w:r>
      <w:r w:rsidRPr="004949A7">
        <w:rPr>
          <w:rFonts w:ascii="Calibri" w:eastAsia="Times New Roman" w:hAnsi="Calibri" w:cs="Calibri"/>
          <w:sz w:val="22"/>
          <w:szCs w:val="22"/>
          <w:lang w:val="sv-SE" w:eastAsia="en-US"/>
        </w:rPr>
        <w:t xml:space="preserve"> </w:t>
      </w:r>
      <w:r w:rsidRPr="004949A7">
        <w:rPr>
          <w:rFonts w:ascii="Calibri" w:eastAsia="Times New Roman" w:hAnsi="Calibri" w:cs="Calibri"/>
          <w:sz w:val="22"/>
          <w:szCs w:val="22"/>
          <w:lang w:val="sv-SE" w:eastAsia="en-US"/>
        </w:rPr>
        <w:tab/>
      </w:r>
      <w:r w:rsidRPr="004949A7">
        <w:rPr>
          <w:rFonts w:ascii="Calibri" w:eastAsia="Times New Roman" w:hAnsi="Calibri" w:cs="Calibri"/>
          <w:sz w:val="22"/>
          <w:szCs w:val="22"/>
          <w:lang w:val="sv-SE" w:eastAsia="en-US"/>
        </w:rPr>
        <w:tab/>
      </w:r>
      <w:r w:rsidRPr="004949A7">
        <w:rPr>
          <w:rFonts w:ascii="Calibri" w:eastAsia="Times New Roman" w:hAnsi="Calibri" w:cs="Calibri"/>
          <w:sz w:val="22"/>
          <w:szCs w:val="22"/>
          <w:lang w:val="id-ID" w:eastAsia="en-US"/>
        </w:rPr>
        <w:t>25</w:t>
      </w:r>
    </w:p>
    <w:p w14:paraId="696EDCD8" w14:textId="77777777" w:rsidR="004949A7" w:rsidRPr="004949A7" w:rsidRDefault="004949A7" w:rsidP="004949A7">
      <w:pPr>
        <w:numPr>
          <w:ilvl w:val="2"/>
          <w:numId w:val="4"/>
        </w:numPr>
        <w:tabs>
          <w:tab w:val="clear" w:pos="2580"/>
          <w:tab w:val="left" w:pos="992"/>
          <w:tab w:val="left" w:pos="1559"/>
          <w:tab w:val="num" w:pos="1647"/>
          <w:tab w:val="right" w:leader="dot" w:pos="8080"/>
          <w:tab w:val="right" w:pos="8505"/>
        </w:tabs>
        <w:spacing w:line="360" w:lineRule="auto"/>
        <w:ind w:left="1647"/>
        <w:jc w:val="both"/>
        <w:rPr>
          <w:rFonts w:ascii="Calibri" w:eastAsia="Times New Roman" w:hAnsi="Calibri" w:cs="Calibri"/>
          <w:sz w:val="22"/>
          <w:szCs w:val="22"/>
          <w:lang w:val="sv-SE" w:eastAsia="en-US"/>
        </w:rPr>
      </w:pPr>
      <w:r w:rsidRPr="004949A7">
        <w:rPr>
          <w:rFonts w:ascii="Calibri" w:eastAsia="Times New Roman" w:hAnsi="Calibri" w:cs="Calibri"/>
          <w:sz w:val="22"/>
          <w:szCs w:val="22"/>
          <w:lang w:val="id-ID" w:eastAsia="en-US"/>
        </w:rPr>
        <w:t>Hubungan Label dengan Keputusan Pembelian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26</w:t>
      </w:r>
    </w:p>
    <w:p w14:paraId="5D1B4965" w14:textId="77777777" w:rsidR="004949A7" w:rsidRPr="004949A7" w:rsidRDefault="004949A7" w:rsidP="004949A7">
      <w:pPr>
        <w:numPr>
          <w:ilvl w:val="1"/>
          <w:numId w:val="4"/>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eastAsia="en-US"/>
        </w:rPr>
      </w:pPr>
      <w:r w:rsidRPr="004949A7">
        <w:rPr>
          <w:rFonts w:ascii="Calibri" w:eastAsia="Times New Roman" w:hAnsi="Calibri" w:cs="Calibri"/>
          <w:sz w:val="22"/>
          <w:szCs w:val="22"/>
          <w:lang w:val="id-ID" w:eastAsia="en-US"/>
        </w:rPr>
        <w:t>Kerangka Pemikiran</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val="id-ID" w:eastAsia="en-US"/>
        </w:rPr>
        <w:t>27</w:t>
      </w:r>
    </w:p>
    <w:p w14:paraId="7ADB9C5A" w14:textId="77777777" w:rsidR="004949A7" w:rsidRPr="004949A7" w:rsidRDefault="004949A7" w:rsidP="004949A7">
      <w:pPr>
        <w:numPr>
          <w:ilvl w:val="1"/>
          <w:numId w:val="4"/>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eastAsia="en-US"/>
        </w:rPr>
      </w:pPr>
      <w:proofErr w:type="spellStart"/>
      <w:r w:rsidRPr="004949A7">
        <w:rPr>
          <w:rFonts w:ascii="Calibri" w:eastAsia="Times New Roman" w:hAnsi="Calibri" w:cs="Calibri"/>
          <w:sz w:val="22"/>
          <w:szCs w:val="22"/>
          <w:lang w:eastAsia="en-US"/>
        </w:rPr>
        <w:t>Hipotes</w:t>
      </w:r>
      <w:proofErr w:type="spellEnd"/>
      <w:r w:rsidRPr="004949A7">
        <w:rPr>
          <w:rFonts w:ascii="Calibri" w:eastAsia="Times New Roman" w:hAnsi="Calibri" w:cs="Calibri"/>
          <w:sz w:val="22"/>
          <w:szCs w:val="22"/>
          <w:lang w:val="id-ID" w:eastAsia="en-US"/>
        </w:rPr>
        <w:t xml:space="preserve">a </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val="id-ID" w:eastAsia="en-US"/>
        </w:rPr>
        <w:t>28</w:t>
      </w:r>
      <w:commentRangeEnd w:id="23"/>
      <w:r w:rsidRPr="004949A7">
        <w:rPr>
          <w:rFonts w:eastAsia="Times New Roman"/>
          <w:sz w:val="16"/>
          <w:szCs w:val="16"/>
          <w:lang w:eastAsia="en-US"/>
        </w:rPr>
        <w:commentReference w:id="23"/>
      </w:r>
    </w:p>
    <w:p w14:paraId="560A21C7" w14:textId="77777777" w:rsidR="004949A7" w:rsidRPr="004949A7" w:rsidRDefault="004949A7" w:rsidP="004949A7">
      <w:pPr>
        <w:numPr>
          <w:ilvl w:val="3"/>
          <w:numId w:val="2"/>
        </w:numPr>
        <w:tabs>
          <w:tab w:val="clear" w:pos="2880"/>
          <w:tab w:val="num" w:pos="360"/>
          <w:tab w:val="left" w:pos="992"/>
          <w:tab w:val="left" w:pos="1559"/>
          <w:tab w:val="right" w:leader="dot" w:pos="8080"/>
          <w:tab w:val="right" w:pos="8505"/>
        </w:tabs>
        <w:spacing w:line="360" w:lineRule="auto"/>
        <w:ind w:left="360"/>
        <w:jc w:val="both"/>
        <w:rPr>
          <w:rFonts w:ascii="Calibri" w:eastAsia="Times New Roman" w:hAnsi="Calibri" w:cs="Calibri"/>
          <w:sz w:val="22"/>
          <w:szCs w:val="22"/>
          <w:lang w:eastAsia="en-US"/>
        </w:rPr>
      </w:pPr>
      <w:r w:rsidRPr="004949A7">
        <w:rPr>
          <w:rFonts w:ascii="Calibri" w:eastAsia="Times New Roman" w:hAnsi="Calibri" w:cs="Calibri"/>
          <w:sz w:val="22"/>
          <w:szCs w:val="22"/>
          <w:lang w:eastAsia="en-US"/>
        </w:rPr>
        <w:lastRenderedPageBreak/>
        <w:t>METODE PENELITIAN</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val="id-ID" w:eastAsia="en-US"/>
        </w:rPr>
        <w:t>29</w:t>
      </w:r>
    </w:p>
    <w:p w14:paraId="5DBEBD83" w14:textId="77777777" w:rsidR="004949A7" w:rsidRPr="004949A7" w:rsidRDefault="004949A7" w:rsidP="004949A7">
      <w:pPr>
        <w:numPr>
          <w:ilvl w:val="1"/>
          <w:numId w:val="5"/>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val="es-ES" w:eastAsia="en-US"/>
        </w:rPr>
      </w:pPr>
      <w:proofErr w:type="spellStart"/>
      <w:r w:rsidRPr="004949A7">
        <w:rPr>
          <w:rFonts w:ascii="Calibri" w:eastAsia="Times New Roman" w:hAnsi="Calibri" w:cs="Calibri"/>
          <w:sz w:val="22"/>
          <w:szCs w:val="22"/>
          <w:lang w:val="es-ES" w:eastAsia="en-US"/>
        </w:rPr>
        <w:t>Jenis</w:t>
      </w:r>
      <w:proofErr w:type="spellEnd"/>
      <w:r w:rsidRPr="004949A7">
        <w:rPr>
          <w:rFonts w:ascii="Calibri" w:eastAsia="Times New Roman" w:hAnsi="Calibri" w:cs="Calibri"/>
          <w:sz w:val="22"/>
          <w:szCs w:val="22"/>
          <w:lang w:val="es-ES" w:eastAsia="en-US"/>
        </w:rPr>
        <w:t xml:space="preserve"> </w:t>
      </w:r>
      <w:proofErr w:type="spellStart"/>
      <w:r w:rsidRPr="004949A7">
        <w:rPr>
          <w:rFonts w:ascii="Calibri" w:eastAsia="Times New Roman" w:hAnsi="Calibri" w:cs="Calibri"/>
          <w:sz w:val="22"/>
          <w:szCs w:val="22"/>
          <w:lang w:val="es-ES" w:eastAsia="en-US"/>
        </w:rPr>
        <w:t>Penelitian</w:t>
      </w:r>
      <w:proofErr w:type="spellEnd"/>
      <w:r w:rsidRPr="004949A7">
        <w:rPr>
          <w:rFonts w:ascii="Calibri" w:eastAsia="Times New Roman" w:hAnsi="Calibri" w:cs="Calibri"/>
          <w:sz w:val="22"/>
          <w:szCs w:val="22"/>
          <w:lang w:val="id-ID" w:eastAsia="en-US"/>
        </w:rPr>
        <w:t xml:space="preserve"> </w:t>
      </w:r>
      <w:r w:rsidRPr="004949A7">
        <w:rPr>
          <w:rFonts w:ascii="Calibri" w:eastAsia="Times New Roman" w:hAnsi="Calibri" w:cs="Calibri"/>
          <w:sz w:val="22"/>
          <w:szCs w:val="22"/>
          <w:lang w:val="es-ES" w:eastAsia="en-US"/>
        </w:rPr>
        <w:tab/>
      </w:r>
      <w:r w:rsidRPr="004949A7">
        <w:rPr>
          <w:rFonts w:ascii="Calibri" w:eastAsia="Times New Roman" w:hAnsi="Calibri" w:cs="Calibri"/>
          <w:sz w:val="22"/>
          <w:szCs w:val="22"/>
          <w:lang w:val="es-ES" w:eastAsia="en-US"/>
        </w:rPr>
        <w:tab/>
      </w:r>
      <w:r w:rsidRPr="004949A7">
        <w:rPr>
          <w:rFonts w:ascii="Calibri" w:eastAsia="Times New Roman" w:hAnsi="Calibri" w:cs="Calibri"/>
          <w:sz w:val="22"/>
          <w:szCs w:val="22"/>
          <w:lang w:val="id-ID" w:eastAsia="en-US"/>
        </w:rPr>
        <w:t>29</w:t>
      </w:r>
    </w:p>
    <w:p w14:paraId="79792BD8" w14:textId="77777777" w:rsidR="004949A7" w:rsidRPr="004949A7" w:rsidRDefault="004949A7" w:rsidP="004949A7">
      <w:pPr>
        <w:numPr>
          <w:ilvl w:val="1"/>
          <w:numId w:val="5"/>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eastAsia="en-US"/>
        </w:rPr>
      </w:pPr>
      <w:r w:rsidRPr="004949A7">
        <w:rPr>
          <w:rFonts w:ascii="Calibri" w:eastAsia="Times New Roman" w:hAnsi="Calibri" w:cs="Calibri"/>
          <w:sz w:val="22"/>
          <w:szCs w:val="22"/>
          <w:lang w:val="id-ID" w:eastAsia="en-US"/>
        </w:rPr>
        <w:t xml:space="preserve">Gambaran Populasi dan Sampel </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val="id-ID" w:eastAsia="en-US"/>
        </w:rPr>
        <w:t>29</w:t>
      </w:r>
    </w:p>
    <w:p w14:paraId="3893F4D5" w14:textId="77777777" w:rsidR="004949A7" w:rsidRPr="004949A7" w:rsidRDefault="004949A7" w:rsidP="004949A7">
      <w:pPr>
        <w:numPr>
          <w:ilvl w:val="2"/>
          <w:numId w:val="5"/>
        </w:numPr>
        <w:tabs>
          <w:tab w:val="clear" w:pos="1572"/>
          <w:tab w:val="left" w:pos="992"/>
          <w:tab w:val="left" w:pos="1559"/>
          <w:tab w:val="num" w:pos="1712"/>
          <w:tab w:val="right" w:leader="dot" w:pos="8080"/>
          <w:tab w:val="right" w:pos="8505"/>
        </w:tabs>
        <w:spacing w:line="360" w:lineRule="auto"/>
        <w:ind w:left="1712"/>
        <w:jc w:val="both"/>
        <w:rPr>
          <w:rFonts w:ascii="Calibri" w:eastAsia="Times New Roman" w:hAnsi="Calibri" w:cs="Calibri"/>
          <w:sz w:val="22"/>
          <w:szCs w:val="22"/>
          <w:lang w:eastAsia="en-US"/>
        </w:rPr>
      </w:pPr>
      <w:r w:rsidRPr="004949A7">
        <w:rPr>
          <w:rFonts w:ascii="Calibri" w:eastAsia="Times New Roman" w:hAnsi="Calibri" w:cs="Calibri"/>
          <w:sz w:val="22"/>
          <w:szCs w:val="22"/>
          <w:lang w:val="id-ID" w:eastAsia="en-US"/>
        </w:rPr>
        <w:t>Populasi</w:t>
      </w:r>
      <w:r w:rsidRPr="004949A7">
        <w:rPr>
          <w:rFonts w:ascii="Calibri" w:eastAsia="Times New Roman" w:hAnsi="Calibri" w:cs="Calibri"/>
          <w:sz w:val="22"/>
          <w:szCs w:val="22"/>
          <w:lang w:eastAsia="en-US"/>
        </w:rPr>
        <w:t xml:space="preserve"> </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val="id-ID" w:eastAsia="en-US"/>
        </w:rPr>
        <w:t>29</w:t>
      </w:r>
    </w:p>
    <w:p w14:paraId="1F24507E" w14:textId="77777777" w:rsidR="004949A7" w:rsidRPr="004949A7" w:rsidRDefault="004949A7" w:rsidP="004949A7">
      <w:pPr>
        <w:numPr>
          <w:ilvl w:val="2"/>
          <w:numId w:val="5"/>
        </w:numPr>
        <w:tabs>
          <w:tab w:val="clear" w:pos="1572"/>
          <w:tab w:val="left" w:pos="992"/>
          <w:tab w:val="left" w:pos="1559"/>
          <w:tab w:val="num" w:pos="1712"/>
          <w:tab w:val="right" w:leader="dot" w:pos="8080"/>
          <w:tab w:val="right" w:pos="8505"/>
        </w:tabs>
        <w:spacing w:line="360" w:lineRule="auto"/>
        <w:ind w:left="1712"/>
        <w:jc w:val="both"/>
        <w:rPr>
          <w:rFonts w:ascii="Calibri" w:eastAsia="Times New Roman" w:hAnsi="Calibri" w:cs="Calibri"/>
          <w:sz w:val="22"/>
          <w:szCs w:val="22"/>
          <w:lang w:eastAsia="en-US"/>
        </w:rPr>
      </w:pPr>
      <w:r w:rsidRPr="004949A7">
        <w:rPr>
          <w:rFonts w:ascii="Calibri" w:eastAsia="Times New Roman" w:hAnsi="Calibri" w:cs="Calibri"/>
          <w:sz w:val="22"/>
          <w:szCs w:val="22"/>
          <w:lang w:val="id-ID" w:eastAsia="en-US"/>
        </w:rPr>
        <w:t>Sampel</w:t>
      </w:r>
      <w:r w:rsidRPr="004949A7">
        <w:rPr>
          <w:rFonts w:ascii="Calibri" w:eastAsia="Times New Roman" w:hAnsi="Calibri" w:cs="Calibri"/>
          <w:sz w:val="22"/>
          <w:szCs w:val="22"/>
          <w:lang w:eastAsia="en-US"/>
        </w:rPr>
        <w:t xml:space="preserve"> </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val="id-ID" w:eastAsia="en-US"/>
        </w:rPr>
        <w:t>29</w:t>
      </w:r>
    </w:p>
    <w:p w14:paraId="4F30C5B1" w14:textId="77777777" w:rsidR="004949A7" w:rsidRPr="004949A7" w:rsidRDefault="004949A7" w:rsidP="004949A7">
      <w:pPr>
        <w:numPr>
          <w:ilvl w:val="1"/>
          <w:numId w:val="5"/>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eastAsia="en-US"/>
        </w:rPr>
      </w:pPr>
      <w:r w:rsidRPr="004949A7">
        <w:rPr>
          <w:rFonts w:ascii="Calibri" w:eastAsia="Times New Roman" w:hAnsi="Calibri" w:cs="Calibri"/>
          <w:sz w:val="22"/>
          <w:szCs w:val="22"/>
          <w:lang w:val="id-ID" w:eastAsia="en-US"/>
        </w:rPr>
        <w:t xml:space="preserve">Jenis dan Sumber Data </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val="id-ID" w:eastAsia="en-US"/>
        </w:rPr>
        <w:t>30</w:t>
      </w:r>
    </w:p>
    <w:p w14:paraId="1D1D01ED" w14:textId="77777777" w:rsidR="004949A7" w:rsidRPr="004949A7" w:rsidRDefault="004949A7" w:rsidP="004949A7">
      <w:pPr>
        <w:numPr>
          <w:ilvl w:val="1"/>
          <w:numId w:val="5"/>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eastAsia="en-US"/>
        </w:rPr>
      </w:pPr>
      <w:r w:rsidRPr="004949A7">
        <w:rPr>
          <w:rFonts w:ascii="Calibri" w:eastAsia="Times New Roman" w:hAnsi="Calibri" w:cs="Calibri"/>
          <w:sz w:val="22"/>
          <w:szCs w:val="22"/>
          <w:lang w:val="id-ID" w:eastAsia="en-US"/>
        </w:rPr>
        <w:t xml:space="preserve">Metode dan Prosedur Pengumpulan Data </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val="id-ID" w:eastAsia="en-US"/>
        </w:rPr>
        <w:t>31</w:t>
      </w:r>
      <w:r w:rsidRPr="004949A7">
        <w:rPr>
          <w:rFonts w:ascii="Calibri" w:eastAsia="Times New Roman" w:hAnsi="Calibri" w:cs="Calibri"/>
          <w:sz w:val="22"/>
          <w:szCs w:val="22"/>
          <w:lang w:eastAsia="en-US"/>
        </w:rPr>
        <w:t xml:space="preserve"> </w:t>
      </w:r>
    </w:p>
    <w:p w14:paraId="7CDFA6C7" w14:textId="77777777" w:rsidR="004949A7" w:rsidRPr="004949A7" w:rsidRDefault="004949A7" w:rsidP="004949A7">
      <w:pPr>
        <w:numPr>
          <w:ilvl w:val="1"/>
          <w:numId w:val="5"/>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eastAsia="en-US"/>
        </w:rPr>
      </w:pPr>
      <w:r w:rsidRPr="004949A7">
        <w:rPr>
          <w:rFonts w:ascii="Calibri" w:eastAsia="Times New Roman" w:hAnsi="Calibri" w:cs="Calibri"/>
          <w:sz w:val="22"/>
          <w:szCs w:val="22"/>
          <w:lang w:val="id-ID" w:eastAsia="en-US"/>
        </w:rPr>
        <w:t xml:space="preserve">Definisi Operasional Variabel </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t>3</w:t>
      </w:r>
      <w:r w:rsidRPr="004949A7">
        <w:rPr>
          <w:rFonts w:ascii="Calibri" w:eastAsia="Times New Roman" w:hAnsi="Calibri" w:cs="Calibri"/>
          <w:sz w:val="22"/>
          <w:szCs w:val="22"/>
          <w:lang w:val="id-ID" w:eastAsia="en-US"/>
        </w:rPr>
        <w:t>2</w:t>
      </w:r>
    </w:p>
    <w:p w14:paraId="2B0E1DA6" w14:textId="77777777" w:rsidR="004949A7" w:rsidRPr="004949A7" w:rsidRDefault="004949A7" w:rsidP="004949A7">
      <w:pPr>
        <w:numPr>
          <w:ilvl w:val="1"/>
          <w:numId w:val="5"/>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eastAsia="en-US"/>
        </w:rPr>
      </w:pPr>
      <w:r w:rsidRPr="004949A7">
        <w:rPr>
          <w:rFonts w:ascii="Calibri" w:eastAsia="Times New Roman" w:hAnsi="Calibri" w:cs="Calibri"/>
          <w:sz w:val="22"/>
          <w:szCs w:val="22"/>
          <w:lang w:val="id-ID" w:eastAsia="en-US"/>
        </w:rPr>
        <w:t>Teknik Analisa Data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34</w:t>
      </w:r>
    </w:p>
    <w:p w14:paraId="57943ECC"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3.6.1</w:t>
      </w:r>
      <w:r w:rsidRPr="004949A7">
        <w:rPr>
          <w:rFonts w:ascii="Calibri" w:eastAsia="Times New Roman" w:hAnsi="Calibri" w:cs="Calibri"/>
          <w:sz w:val="22"/>
          <w:szCs w:val="22"/>
          <w:lang w:val="id-ID" w:eastAsia="en-US"/>
        </w:rPr>
        <w:tab/>
        <w:t>Validitas dan Reliabilitas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34</w:t>
      </w:r>
    </w:p>
    <w:p w14:paraId="6D39FB9D"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3.6.1.1 Uji Validitas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34</w:t>
      </w:r>
    </w:p>
    <w:p w14:paraId="64769844"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3.6.1.2 Uji Reliabilitas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35</w:t>
      </w:r>
    </w:p>
    <w:p w14:paraId="34BC47A3"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3.6.2</w:t>
      </w:r>
      <w:r w:rsidRPr="004949A7">
        <w:rPr>
          <w:rFonts w:ascii="Calibri" w:eastAsia="Times New Roman" w:hAnsi="Calibri" w:cs="Calibri"/>
          <w:sz w:val="22"/>
          <w:szCs w:val="22"/>
          <w:lang w:val="id-ID" w:eastAsia="en-US"/>
        </w:rPr>
        <w:tab/>
        <w:t>Analisa Statistik Deskriptif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35</w:t>
      </w:r>
    </w:p>
    <w:p w14:paraId="36151760"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3.6.2.1 Rata-rata Hitung (</w:t>
      </w:r>
      <w:r w:rsidRPr="004949A7">
        <w:rPr>
          <w:rFonts w:ascii="Calibri" w:eastAsia="Times New Roman" w:hAnsi="Calibri" w:cs="Calibri"/>
          <w:i/>
          <w:sz w:val="22"/>
          <w:szCs w:val="22"/>
          <w:lang w:val="id-ID" w:eastAsia="en-US"/>
        </w:rPr>
        <w:t>Mean</w:t>
      </w:r>
      <w:r w:rsidRPr="004949A7">
        <w:rPr>
          <w:rFonts w:ascii="Calibri" w:eastAsia="Times New Roman" w:hAnsi="Calibri" w:cs="Calibri"/>
          <w:sz w:val="22"/>
          <w:szCs w:val="22"/>
          <w:lang w:val="id-ID" w:eastAsia="en-US"/>
        </w:rPr>
        <w:t>)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36</w:t>
      </w:r>
    </w:p>
    <w:p w14:paraId="622E8B93"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3.6.2.2 Standar Deviasi (</w:t>
      </w:r>
      <w:r w:rsidRPr="004949A7">
        <w:rPr>
          <w:rFonts w:ascii="Calibri" w:eastAsia="Times New Roman" w:hAnsi="Calibri" w:cs="Calibri"/>
          <w:i/>
          <w:sz w:val="22"/>
          <w:szCs w:val="22"/>
          <w:lang w:val="id-ID" w:eastAsia="en-US"/>
        </w:rPr>
        <w:t>Standard Deviation</w:t>
      </w:r>
      <w:r w:rsidRPr="004949A7">
        <w:rPr>
          <w:rFonts w:ascii="Calibri" w:eastAsia="Times New Roman" w:hAnsi="Calibri" w:cs="Calibri"/>
          <w:sz w:val="22"/>
          <w:szCs w:val="22"/>
          <w:lang w:val="id-ID" w:eastAsia="en-US"/>
        </w:rPr>
        <w:t>)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36</w:t>
      </w:r>
    </w:p>
    <w:p w14:paraId="2EAD6E1B"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3.6.2.3 Distribusi Frekuensi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37</w:t>
      </w:r>
    </w:p>
    <w:p w14:paraId="4E65C445"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3.6.3</w:t>
      </w:r>
      <w:r w:rsidRPr="004949A7">
        <w:rPr>
          <w:rFonts w:ascii="Calibri" w:eastAsia="Times New Roman" w:hAnsi="Calibri" w:cs="Calibri"/>
          <w:sz w:val="22"/>
          <w:szCs w:val="22"/>
          <w:lang w:val="id-ID" w:eastAsia="en-US"/>
        </w:rPr>
        <w:tab/>
        <w:t>Analisa Regresi Linier Berganda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37</w:t>
      </w:r>
    </w:p>
    <w:p w14:paraId="31276954"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3.6.4</w:t>
      </w:r>
      <w:r w:rsidRPr="004949A7">
        <w:rPr>
          <w:rFonts w:ascii="Calibri" w:eastAsia="Times New Roman" w:hAnsi="Calibri" w:cs="Calibri"/>
          <w:sz w:val="22"/>
          <w:szCs w:val="22"/>
          <w:lang w:val="id-ID" w:eastAsia="en-US"/>
        </w:rPr>
        <w:tab/>
        <w:t>Koefisien Korelasi Berganda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38</w:t>
      </w:r>
    </w:p>
    <w:p w14:paraId="50008252"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3.6.5</w:t>
      </w:r>
      <w:r w:rsidRPr="004949A7">
        <w:rPr>
          <w:rFonts w:ascii="Calibri" w:eastAsia="Times New Roman" w:hAnsi="Calibri" w:cs="Calibri"/>
          <w:sz w:val="22"/>
          <w:szCs w:val="22"/>
          <w:lang w:val="id-ID" w:eastAsia="en-US"/>
        </w:rPr>
        <w:tab/>
        <w:t>Koefisien Determinasi Berganda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39</w:t>
      </w:r>
    </w:p>
    <w:p w14:paraId="3E947694"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3.6.6</w:t>
      </w:r>
      <w:r w:rsidRPr="004949A7">
        <w:rPr>
          <w:rFonts w:ascii="Calibri" w:eastAsia="Times New Roman" w:hAnsi="Calibri" w:cs="Calibri"/>
          <w:sz w:val="22"/>
          <w:szCs w:val="22"/>
          <w:lang w:val="id-ID" w:eastAsia="en-US"/>
        </w:rPr>
        <w:tab/>
        <w:t>Uji Hipotesis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39</w:t>
      </w:r>
    </w:p>
    <w:p w14:paraId="6095F018"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3.6.6.1 Uji F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39</w:t>
      </w:r>
    </w:p>
    <w:p w14:paraId="7328AADF"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3.6.6.2 Uji T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40</w:t>
      </w:r>
    </w:p>
    <w:p w14:paraId="7A302B43" w14:textId="77777777" w:rsidR="004949A7" w:rsidRPr="004949A7" w:rsidRDefault="004949A7" w:rsidP="004949A7">
      <w:pPr>
        <w:numPr>
          <w:ilvl w:val="3"/>
          <w:numId w:val="2"/>
        </w:numPr>
        <w:tabs>
          <w:tab w:val="clear" w:pos="2880"/>
          <w:tab w:val="num" w:pos="360"/>
          <w:tab w:val="left" w:pos="992"/>
          <w:tab w:val="left" w:pos="1559"/>
          <w:tab w:val="right" w:leader="dot" w:pos="8080"/>
          <w:tab w:val="right" w:pos="8505"/>
        </w:tabs>
        <w:spacing w:line="360" w:lineRule="auto"/>
        <w:ind w:left="360"/>
        <w:jc w:val="both"/>
        <w:rPr>
          <w:rFonts w:ascii="Calibri" w:eastAsia="Times New Roman" w:hAnsi="Calibri" w:cs="Calibri"/>
          <w:sz w:val="22"/>
          <w:szCs w:val="22"/>
          <w:lang w:eastAsia="en-US"/>
        </w:rPr>
      </w:pPr>
      <w:r w:rsidRPr="004949A7">
        <w:rPr>
          <w:rFonts w:ascii="Calibri" w:eastAsia="Times New Roman" w:hAnsi="Calibri" w:cs="Calibri"/>
          <w:sz w:val="22"/>
          <w:szCs w:val="22"/>
          <w:lang w:val="id-ID" w:eastAsia="en-US"/>
        </w:rPr>
        <w:t>ANALISA</w:t>
      </w:r>
      <w:r w:rsidRPr="004949A7">
        <w:rPr>
          <w:rFonts w:ascii="Calibri" w:eastAsia="Times New Roman" w:hAnsi="Calibri" w:cs="Calibri"/>
          <w:sz w:val="22"/>
          <w:szCs w:val="22"/>
          <w:lang w:eastAsia="en-US"/>
        </w:rPr>
        <w:t xml:space="preserve"> DAN PEMBAHASAN</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val="id-ID" w:eastAsia="en-US"/>
        </w:rPr>
        <w:t>42</w:t>
      </w:r>
    </w:p>
    <w:p w14:paraId="24F8AC17" w14:textId="77777777" w:rsidR="004949A7" w:rsidRPr="004949A7" w:rsidRDefault="004949A7" w:rsidP="004949A7">
      <w:pPr>
        <w:numPr>
          <w:ilvl w:val="1"/>
          <w:numId w:val="6"/>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eastAsia="en-US"/>
        </w:rPr>
      </w:pPr>
      <w:r w:rsidRPr="004949A7">
        <w:rPr>
          <w:rFonts w:ascii="Calibri" w:eastAsia="Times New Roman" w:hAnsi="Calibri" w:cs="Calibri"/>
          <w:sz w:val="22"/>
          <w:szCs w:val="22"/>
          <w:lang w:eastAsia="en-US"/>
        </w:rPr>
        <w:t xml:space="preserve">Gambaran </w:t>
      </w:r>
      <w:proofErr w:type="spellStart"/>
      <w:r w:rsidRPr="004949A7">
        <w:rPr>
          <w:rFonts w:ascii="Calibri" w:eastAsia="Times New Roman" w:hAnsi="Calibri" w:cs="Calibri"/>
          <w:sz w:val="22"/>
          <w:szCs w:val="22"/>
          <w:lang w:eastAsia="en-US"/>
        </w:rPr>
        <w:t>Umum</w:t>
      </w:r>
      <w:proofErr w:type="spellEnd"/>
      <w:r w:rsidRPr="004949A7">
        <w:rPr>
          <w:rFonts w:ascii="Calibri" w:eastAsia="Times New Roman" w:hAnsi="Calibri" w:cs="Calibri"/>
          <w:sz w:val="22"/>
          <w:szCs w:val="22"/>
          <w:lang w:eastAsia="en-US"/>
        </w:rPr>
        <w:t xml:space="preserve"> Ob</w:t>
      </w:r>
      <w:r w:rsidRPr="004949A7">
        <w:rPr>
          <w:rFonts w:ascii="Calibri" w:eastAsia="Times New Roman" w:hAnsi="Calibri" w:cs="Calibri"/>
          <w:sz w:val="22"/>
          <w:szCs w:val="22"/>
          <w:lang w:val="id-ID" w:eastAsia="en-US"/>
        </w:rPr>
        <w:t>j</w:t>
      </w:r>
      <w:proofErr w:type="spellStart"/>
      <w:r w:rsidRPr="004949A7">
        <w:rPr>
          <w:rFonts w:ascii="Calibri" w:eastAsia="Times New Roman" w:hAnsi="Calibri" w:cs="Calibri"/>
          <w:sz w:val="22"/>
          <w:szCs w:val="22"/>
          <w:lang w:eastAsia="en-US"/>
        </w:rPr>
        <w:t>ek</w:t>
      </w:r>
      <w:proofErr w:type="spellEnd"/>
      <w:r w:rsidRPr="004949A7">
        <w:rPr>
          <w:rFonts w:ascii="Calibri" w:eastAsia="Times New Roman" w:hAnsi="Calibri" w:cs="Calibri"/>
          <w:sz w:val="22"/>
          <w:szCs w:val="22"/>
          <w:lang w:eastAsia="en-US"/>
        </w:rPr>
        <w:t xml:space="preserve"> </w:t>
      </w:r>
      <w:proofErr w:type="spellStart"/>
      <w:r w:rsidRPr="004949A7">
        <w:rPr>
          <w:rFonts w:ascii="Calibri" w:eastAsia="Times New Roman" w:hAnsi="Calibri" w:cs="Calibri"/>
          <w:sz w:val="22"/>
          <w:szCs w:val="22"/>
          <w:lang w:eastAsia="en-US"/>
        </w:rPr>
        <w:t>Penelitian</w:t>
      </w:r>
      <w:proofErr w:type="spellEnd"/>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val="id-ID" w:eastAsia="en-US"/>
        </w:rPr>
        <w:t>42</w:t>
      </w:r>
    </w:p>
    <w:p w14:paraId="72EEC6D8" w14:textId="77777777" w:rsidR="004949A7" w:rsidRPr="004949A7" w:rsidRDefault="004949A7" w:rsidP="004949A7">
      <w:pPr>
        <w:tabs>
          <w:tab w:val="left" w:pos="1134"/>
          <w:tab w:val="left" w:pos="1559"/>
          <w:tab w:val="right" w:leader="dot" w:pos="8080"/>
          <w:tab w:val="right" w:pos="8505"/>
        </w:tabs>
        <w:spacing w:line="360" w:lineRule="auto"/>
        <w:ind w:left="927"/>
        <w:jc w:val="both"/>
        <w:rPr>
          <w:rFonts w:ascii="Calibri" w:eastAsia="Times New Roman" w:hAnsi="Calibri" w:cs="Calibri"/>
          <w:sz w:val="22"/>
          <w:szCs w:val="22"/>
          <w:lang w:eastAsia="en-US"/>
        </w:rPr>
      </w:pPr>
      <w:r w:rsidRPr="004949A7">
        <w:rPr>
          <w:rFonts w:ascii="Calibri" w:eastAsia="Times New Roman" w:hAnsi="Calibri" w:cs="Calibri"/>
          <w:sz w:val="22"/>
          <w:szCs w:val="22"/>
          <w:lang w:val="id-ID" w:eastAsia="en-US"/>
        </w:rPr>
        <w:t>4.1.1</w:t>
      </w:r>
      <w:r w:rsidRPr="004949A7">
        <w:rPr>
          <w:rFonts w:ascii="Calibri" w:eastAsia="Times New Roman" w:hAnsi="Calibri" w:cs="Calibri"/>
          <w:sz w:val="22"/>
          <w:szCs w:val="22"/>
          <w:lang w:val="id-ID" w:eastAsia="en-US"/>
        </w:rPr>
        <w:tab/>
        <w:t>Sejarah Singkat Igor’s Pastry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42</w:t>
      </w:r>
    </w:p>
    <w:p w14:paraId="4D4F3A2A" w14:textId="77777777" w:rsidR="004949A7" w:rsidRPr="004949A7" w:rsidRDefault="004949A7" w:rsidP="004949A7">
      <w:pPr>
        <w:numPr>
          <w:ilvl w:val="1"/>
          <w:numId w:val="6"/>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eastAsia="en-US"/>
        </w:rPr>
      </w:pPr>
      <w:r w:rsidRPr="004949A7">
        <w:rPr>
          <w:rFonts w:ascii="Calibri" w:eastAsia="Times New Roman" w:hAnsi="Calibri" w:cs="Calibri"/>
          <w:sz w:val="22"/>
          <w:szCs w:val="22"/>
          <w:lang w:val="id-ID" w:eastAsia="en-US"/>
        </w:rPr>
        <w:t xml:space="preserve">Hasil Penelitian </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val="id-ID" w:eastAsia="en-US"/>
        </w:rPr>
        <w:t>44</w:t>
      </w:r>
    </w:p>
    <w:p w14:paraId="73773419"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4.2.1</w:t>
      </w:r>
      <w:r w:rsidRPr="004949A7">
        <w:rPr>
          <w:rFonts w:ascii="Calibri" w:eastAsia="Times New Roman" w:hAnsi="Calibri" w:cs="Calibri"/>
          <w:sz w:val="22"/>
          <w:szCs w:val="22"/>
          <w:lang w:val="id-ID" w:eastAsia="en-US"/>
        </w:rPr>
        <w:tab/>
        <w:t>Uji Validitas dan Reliabilitas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44</w:t>
      </w:r>
    </w:p>
    <w:p w14:paraId="3F1690ED"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4.2.2</w:t>
      </w:r>
      <w:r w:rsidRPr="004949A7">
        <w:rPr>
          <w:rFonts w:ascii="Calibri" w:eastAsia="Times New Roman" w:hAnsi="Calibri" w:cs="Calibri"/>
          <w:sz w:val="22"/>
          <w:szCs w:val="22"/>
          <w:lang w:val="id-ID" w:eastAsia="en-US"/>
        </w:rPr>
        <w:tab/>
        <w:t>Deskripsi Responden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46</w:t>
      </w:r>
    </w:p>
    <w:p w14:paraId="5FC2B906"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4.2.3</w:t>
      </w:r>
      <w:r w:rsidRPr="004949A7">
        <w:rPr>
          <w:rFonts w:ascii="Calibri" w:eastAsia="Times New Roman" w:hAnsi="Calibri" w:cs="Calibri"/>
          <w:sz w:val="22"/>
          <w:szCs w:val="22"/>
          <w:lang w:val="id-ID" w:eastAsia="en-US"/>
        </w:rPr>
        <w:tab/>
        <w:t>Analisis Regresi Linier Berganda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51</w:t>
      </w:r>
    </w:p>
    <w:p w14:paraId="4C410EB8" w14:textId="77777777"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4.2.4</w:t>
      </w:r>
      <w:r w:rsidRPr="004949A7">
        <w:rPr>
          <w:rFonts w:ascii="Calibri" w:eastAsia="Times New Roman" w:hAnsi="Calibri" w:cs="Calibri"/>
          <w:sz w:val="22"/>
          <w:szCs w:val="22"/>
          <w:lang w:val="id-ID" w:eastAsia="en-US"/>
        </w:rPr>
        <w:tab/>
        <w:t>Analisis Koefisien Korelasi Berganda ...............................</w:t>
      </w:r>
      <w:r w:rsidRPr="004949A7">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ab/>
        <w:t>52</w:t>
      </w:r>
    </w:p>
    <w:p w14:paraId="76DE8620" w14:textId="38197C45" w:rsidR="004949A7" w:rsidRPr="004949A7" w:rsidRDefault="004949A7" w:rsidP="004949A7">
      <w:pPr>
        <w:tabs>
          <w:tab w:val="left" w:pos="992"/>
          <w:tab w:val="left" w:pos="1559"/>
          <w:tab w:val="right" w:leader="dot" w:pos="8080"/>
          <w:tab w:val="right" w:pos="8505"/>
        </w:tabs>
        <w:spacing w:line="360" w:lineRule="auto"/>
        <w:ind w:left="92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id-ID" w:eastAsia="en-US"/>
        </w:rPr>
        <w:t>4.2.5</w:t>
      </w:r>
      <w:r w:rsidRPr="004949A7">
        <w:rPr>
          <w:rFonts w:ascii="Calibri" w:eastAsia="Times New Roman" w:hAnsi="Calibri" w:cs="Calibri"/>
          <w:sz w:val="22"/>
          <w:szCs w:val="22"/>
          <w:lang w:val="id-ID" w:eastAsia="en-US"/>
        </w:rPr>
        <w:tab/>
        <w:t>Analisis Koefisien Korelasi dan Determinasi Secara Parsial..</w:t>
      </w:r>
      <w:r w:rsidRPr="004949A7">
        <w:rPr>
          <w:rFonts w:ascii="Calibri" w:eastAsia="Times New Roman" w:hAnsi="Calibri" w:cs="Calibri"/>
          <w:sz w:val="22"/>
          <w:szCs w:val="22"/>
          <w:lang w:val="id-ID" w:eastAsia="en-US"/>
        </w:rPr>
        <w:tab/>
      </w:r>
      <w:r>
        <w:rPr>
          <w:rFonts w:ascii="Calibri" w:eastAsia="Times New Roman" w:hAnsi="Calibri" w:cs="Calibri"/>
          <w:sz w:val="22"/>
          <w:szCs w:val="22"/>
          <w:lang w:val="id-ID" w:eastAsia="en-US"/>
        </w:rPr>
        <w:tab/>
      </w:r>
      <w:r w:rsidRPr="004949A7">
        <w:rPr>
          <w:rFonts w:ascii="Calibri" w:eastAsia="Times New Roman" w:hAnsi="Calibri" w:cs="Calibri"/>
          <w:sz w:val="22"/>
          <w:szCs w:val="22"/>
          <w:lang w:val="id-ID" w:eastAsia="en-US"/>
        </w:rPr>
        <w:t>53</w:t>
      </w:r>
    </w:p>
    <w:p w14:paraId="51CC7F4C" w14:textId="77777777" w:rsidR="004949A7" w:rsidRPr="004949A7" w:rsidRDefault="004949A7" w:rsidP="004949A7">
      <w:pPr>
        <w:numPr>
          <w:ilvl w:val="1"/>
          <w:numId w:val="6"/>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eastAsia="en-US"/>
        </w:rPr>
      </w:pPr>
      <w:r w:rsidRPr="004949A7">
        <w:rPr>
          <w:rFonts w:ascii="Calibri" w:eastAsia="Times New Roman" w:hAnsi="Calibri" w:cs="Calibri"/>
          <w:sz w:val="22"/>
          <w:szCs w:val="22"/>
          <w:lang w:val="id-ID" w:eastAsia="en-US"/>
        </w:rPr>
        <w:t xml:space="preserve">Pengujian Hipotesis </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val="id-ID" w:eastAsia="en-US"/>
        </w:rPr>
        <w:t>55</w:t>
      </w:r>
    </w:p>
    <w:p w14:paraId="2D3C6240" w14:textId="77777777" w:rsidR="004949A7" w:rsidRPr="004949A7" w:rsidRDefault="004949A7" w:rsidP="004949A7">
      <w:pPr>
        <w:numPr>
          <w:ilvl w:val="2"/>
          <w:numId w:val="6"/>
        </w:numPr>
        <w:tabs>
          <w:tab w:val="left" w:pos="992"/>
          <w:tab w:val="left" w:pos="1559"/>
          <w:tab w:val="right" w:leader="dot" w:pos="8080"/>
          <w:tab w:val="right" w:pos="8505"/>
        </w:tabs>
        <w:spacing w:line="360" w:lineRule="auto"/>
        <w:ind w:left="1494" w:hanging="567"/>
        <w:jc w:val="both"/>
        <w:rPr>
          <w:rFonts w:ascii="Calibri" w:eastAsia="Times New Roman" w:hAnsi="Calibri" w:cs="Calibri"/>
          <w:sz w:val="22"/>
          <w:szCs w:val="22"/>
          <w:lang w:val="es-ES" w:eastAsia="en-US"/>
        </w:rPr>
      </w:pPr>
      <w:proofErr w:type="spellStart"/>
      <w:r w:rsidRPr="004949A7">
        <w:rPr>
          <w:rFonts w:ascii="Calibri" w:eastAsia="Times New Roman" w:hAnsi="Calibri" w:cs="Calibri"/>
          <w:sz w:val="22"/>
          <w:szCs w:val="22"/>
          <w:lang w:val="es-ES" w:eastAsia="en-US"/>
        </w:rPr>
        <w:t>Uji</w:t>
      </w:r>
      <w:proofErr w:type="spellEnd"/>
      <w:r w:rsidRPr="004949A7">
        <w:rPr>
          <w:rFonts w:ascii="Calibri" w:eastAsia="Times New Roman" w:hAnsi="Calibri" w:cs="Calibri"/>
          <w:sz w:val="22"/>
          <w:szCs w:val="22"/>
          <w:lang w:val="es-ES" w:eastAsia="en-US"/>
        </w:rPr>
        <w:t xml:space="preserve"> </w:t>
      </w:r>
      <w:r w:rsidRPr="004949A7">
        <w:rPr>
          <w:rFonts w:ascii="Calibri" w:eastAsia="Times New Roman" w:hAnsi="Calibri" w:cs="Calibri"/>
          <w:sz w:val="22"/>
          <w:szCs w:val="22"/>
          <w:lang w:val="id-ID" w:eastAsia="en-US"/>
        </w:rPr>
        <w:t>Hipotesis Secara Serempak (Uji F)</w:t>
      </w:r>
      <w:r w:rsidRPr="004949A7">
        <w:rPr>
          <w:rFonts w:ascii="Calibri" w:eastAsia="Times New Roman" w:hAnsi="Calibri" w:cs="Calibri"/>
          <w:sz w:val="22"/>
          <w:szCs w:val="22"/>
          <w:lang w:val="es-ES" w:eastAsia="en-US"/>
        </w:rPr>
        <w:tab/>
      </w:r>
      <w:r w:rsidRPr="004949A7">
        <w:rPr>
          <w:rFonts w:ascii="Calibri" w:eastAsia="Times New Roman" w:hAnsi="Calibri" w:cs="Calibri"/>
          <w:sz w:val="22"/>
          <w:szCs w:val="22"/>
          <w:lang w:val="es-ES" w:eastAsia="en-US"/>
        </w:rPr>
        <w:tab/>
      </w:r>
      <w:r w:rsidRPr="004949A7">
        <w:rPr>
          <w:rFonts w:ascii="Calibri" w:eastAsia="Times New Roman" w:hAnsi="Calibri" w:cs="Calibri"/>
          <w:sz w:val="22"/>
          <w:szCs w:val="22"/>
          <w:lang w:val="id-ID" w:eastAsia="en-US"/>
        </w:rPr>
        <w:t>55</w:t>
      </w:r>
    </w:p>
    <w:p w14:paraId="0091EA59" w14:textId="77777777" w:rsidR="004949A7" w:rsidRPr="004949A7" w:rsidRDefault="004949A7" w:rsidP="004949A7">
      <w:pPr>
        <w:numPr>
          <w:ilvl w:val="2"/>
          <w:numId w:val="6"/>
        </w:numPr>
        <w:tabs>
          <w:tab w:val="left" w:pos="992"/>
          <w:tab w:val="left" w:pos="1559"/>
          <w:tab w:val="right" w:leader="dot" w:pos="8080"/>
          <w:tab w:val="right" w:pos="8505"/>
        </w:tabs>
        <w:spacing w:line="360" w:lineRule="auto"/>
        <w:ind w:left="1494" w:hanging="567"/>
        <w:jc w:val="both"/>
        <w:rPr>
          <w:rFonts w:ascii="Calibri" w:eastAsia="Times New Roman" w:hAnsi="Calibri" w:cs="Calibri"/>
          <w:sz w:val="22"/>
          <w:szCs w:val="22"/>
          <w:lang w:val="es-ES" w:eastAsia="en-US"/>
        </w:rPr>
      </w:pPr>
      <w:r w:rsidRPr="004949A7">
        <w:rPr>
          <w:rFonts w:ascii="Calibri" w:eastAsia="Times New Roman" w:hAnsi="Calibri" w:cs="Calibri"/>
          <w:sz w:val="22"/>
          <w:szCs w:val="22"/>
          <w:lang w:val="id-ID" w:eastAsia="en-US"/>
        </w:rPr>
        <w:lastRenderedPageBreak/>
        <w:t xml:space="preserve">Uji Hipotesis Secara Parsial (Uji T) </w:t>
      </w:r>
      <w:r w:rsidRPr="004949A7">
        <w:rPr>
          <w:rFonts w:ascii="Calibri" w:eastAsia="Times New Roman" w:hAnsi="Calibri" w:cs="Calibri"/>
          <w:sz w:val="22"/>
          <w:szCs w:val="22"/>
          <w:lang w:val="es-ES" w:eastAsia="en-US"/>
        </w:rPr>
        <w:tab/>
      </w:r>
      <w:r w:rsidRPr="004949A7">
        <w:rPr>
          <w:rFonts w:ascii="Calibri" w:eastAsia="Times New Roman" w:hAnsi="Calibri" w:cs="Calibri"/>
          <w:sz w:val="22"/>
          <w:szCs w:val="22"/>
          <w:lang w:val="es-ES" w:eastAsia="en-US"/>
        </w:rPr>
        <w:tab/>
      </w:r>
      <w:r w:rsidRPr="004949A7">
        <w:rPr>
          <w:rFonts w:ascii="Calibri" w:eastAsia="Times New Roman" w:hAnsi="Calibri" w:cs="Calibri"/>
          <w:sz w:val="22"/>
          <w:szCs w:val="22"/>
          <w:lang w:val="id-ID" w:eastAsia="en-US"/>
        </w:rPr>
        <w:t>56</w:t>
      </w:r>
    </w:p>
    <w:p w14:paraId="78D81B8A" w14:textId="77777777" w:rsidR="004949A7" w:rsidRPr="004949A7" w:rsidRDefault="004949A7" w:rsidP="004949A7">
      <w:pPr>
        <w:numPr>
          <w:ilvl w:val="1"/>
          <w:numId w:val="6"/>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eastAsia="en-US"/>
        </w:rPr>
      </w:pPr>
      <w:r w:rsidRPr="004949A7">
        <w:rPr>
          <w:rFonts w:ascii="Calibri" w:eastAsia="Times New Roman" w:hAnsi="Calibri" w:cs="Calibri"/>
          <w:sz w:val="22"/>
          <w:szCs w:val="22"/>
          <w:lang w:val="id-ID" w:eastAsia="en-US"/>
        </w:rPr>
        <w:t xml:space="preserve">Pembahasan </w:t>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eastAsia="en-US"/>
        </w:rPr>
        <w:tab/>
      </w:r>
      <w:r w:rsidRPr="004949A7">
        <w:rPr>
          <w:rFonts w:ascii="Calibri" w:eastAsia="Times New Roman" w:hAnsi="Calibri" w:cs="Calibri"/>
          <w:sz w:val="22"/>
          <w:szCs w:val="22"/>
          <w:lang w:val="id-ID" w:eastAsia="en-US"/>
        </w:rPr>
        <w:t>58</w:t>
      </w:r>
    </w:p>
    <w:p w14:paraId="15A57AB7" w14:textId="77777777" w:rsidR="004949A7" w:rsidRPr="004949A7" w:rsidRDefault="004949A7" w:rsidP="004949A7">
      <w:pPr>
        <w:numPr>
          <w:ilvl w:val="3"/>
          <w:numId w:val="2"/>
        </w:numPr>
        <w:tabs>
          <w:tab w:val="clear" w:pos="2880"/>
          <w:tab w:val="num" w:pos="360"/>
          <w:tab w:val="left" w:pos="992"/>
          <w:tab w:val="left" w:pos="1559"/>
          <w:tab w:val="right" w:leader="dot" w:pos="8080"/>
          <w:tab w:val="right" w:pos="8505"/>
        </w:tabs>
        <w:spacing w:line="360" w:lineRule="auto"/>
        <w:ind w:left="360"/>
        <w:jc w:val="both"/>
        <w:rPr>
          <w:rFonts w:ascii="Calibri" w:eastAsia="Times New Roman" w:hAnsi="Calibri" w:cs="Calibri"/>
          <w:sz w:val="22"/>
          <w:szCs w:val="22"/>
          <w:lang w:val="fr-FR" w:eastAsia="en-US"/>
        </w:rPr>
      </w:pPr>
      <w:r w:rsidRPr="004949A7">
        <w:rPr>
          <w:rFonts w:ascii="Calibri" w:eastAsia="Times New Roman" w:hAnsi="Calibri" w:cs="Calibri"/>
          <w:sz w:val="22"/>
          <w:szCs w:val="22"/>
          <w:lang w:val="fr-FR" w:eastAsia="en-US"/>
        </w:rPr>
        <w:t>KESIMPULAN DAN SARAN</w:t>
      </w:r>
      <w:r w:rsidRPr="004949A7">
        <w:rPr>
          <w:rFonts w:ascii="Calibri" w:eastAsia="Times New Roman" w:hAnsi="Calibri" w:cs="Calibri"/>
          <w:sz w:val="22"/>
          <w:szCs w:val="22"/>
          <w:lang w:val="fr-FR" w:eastAsia="en-US"/>
        </w:rPr>
        <w:tab/>
      </w:r>
      <w:r w:rsidRPr="004949A7">
        <w:rPr>
          <w:rFonts w:ascii="Calibri" w:eastAsia="Times New Roman" w:hAnsi="Calibri" w:cs="Calibri"/>
          <w:sz w:val="22"/>
          <w:szCs w:val="22"/>
          <w:lang w:val="fr-FR" w:eastAsia="en-US"/>
        </w:rPr>
        <w:tab/>
      </w:r>
      <w:r w:rsidRPr="004949A7">
        <w:rPr>
          <w:rFonts w:ascii="Calibri" w:eastAsia="Times New Roman" w:hAnsi="Calibri" w:cs="Calibri"/>
          <w:sz w:val="22"/>
          <w:szCs w:val="22"/>
          <w:lang w:val="id-ID" w:eastAsia="en-US"/>
        </w:rPr>
        <w:t>63</w:t>
      </w:r>
    </w:p>
    <w:p w14:paraId="08618DFC" w14:textId="77777777" w:rsidR="004949A7" w:rsidRPr="004949A7" w:rsidRDefault="004949A7" w:rsidP="004949A7">
      <w:pPr>
        <w:numPr>
          <w:ilvl w:val="1"/>
          <w:numId w:val="7"/>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val="fr-FR" w:eastAsia="en-US"/>
        </w:rPr>
      </w:pPr>
      <w:proofErr w:type="spellStart"/>
      <w:r w:rsidRPr="004949A7">
        <w:rPr>
          <w:rFonts w:ascii="Calibri" w:eastAsia="Times New Roman" w:hAnsi="Calibri" w:cs="Calibri"/>
          <w:sz w:val="22"/>
          <w:szCs w:val="22"/>
          <w:lang w:val="fr-FR" w:eastAsia="en-US"/>
        </w:rPr>
        <w:t>Kesimpulan</w:t>
      </w:r>
      <w:proofErr w:type="spellEnd"/>
      <w:r w:rsidRPr="004949A7">
        <w:rPr>
          <w:rFonts w:ascii="Calibri" w:eastAsia="Times New Roman" w:hAnsi="Calibri" w:cs="Calibri"/>
          <w:sz w:val="22"/>
          <w:szCs w:val="22"/>
          <w:lang w:val="fr-FR" w:eastAsia="en-US"/>
        </w:rPr>
        <w:tab/>
      </w:r>
      <w:r w:rsidRPr="004949A7">
        <w:rPr>
          <w:rFonts w:ascii="Calibri" w:eastAsia="Times New Roman" w:hAnsi="Calibri" w:cs="Calibri"/>
          <w:sz w:val="22"/>
          <w:szCs w:val="22"/>
          <w:lang w:val="fr-FR" w:eastAsia="en-US"/>
        </w:rPr>
        <w:tab/>
      </w:r>
      <w:r w:rsidRPr="004949A7">
        <w:rPr>
          <w:rFonts w:ascii="Calibri" w:eastAsia="Times New Roman" w:hAnsi="Calibri" w:cs="Calibri"/>
          <w:sz w:val="22"/>
          <w:szCs w:val="22"/>
          <w:lang w:val="id-ID" w:eastAsia="en-US"/>
        </w:rPr>
        <w:t>63</w:t>
      </w:r>
    </w:p>
    <w:p w14:paraId="2190A54F" w14:textId="77777777" w:rsidR="004949A7" w:rsidRPr="004949A7" w:rsidRDefault="004949A7" w:rsidP="004949A7">
      <w:pPr>
        <w:numPr>
          <w:ilvl w:val="1"/>
          <w:numId w:val="7"/>
        </w:numPr>
        <w:tabs>
          <w:tab w:val="clear" w:pos="1350"/>
          <w:tab w:val="left" w:pos="992"/>
          <w:tab w:val="left" w:pos="1559"/>
          <w:tab w:val="right" w:leader="dot" w:pos="8080"/>
          <w:tab w:val="right" w:pos="8505"/>
        </w:tabs>
        <w:spacing w:line="360" w:lineRule="auto"/>
        <w:ind w:left="927" w:hanging="567"/>
        <w:jc w:val="both"/>
        <w:rPr>
          <w:rFonts w:ascii="Calibri" w:eastAsia="Times New Roman" w:hAnsi="Calibri" w:cs="Calibri"/>
          <w:sz w:val="22"/>
          <w:szCs w:val="22"/>
          <w:lang w:val="fr-FR" w:eastAsia="en-US"/>
        </w:rPr>
      </w:pPr>
      <w:r w:rsidRPr="004949A7">
        <w:rPr>
          <w:rFonts w:ascii="Calibri" w:eastAsia="Times New Roman" w:hAnsi="Calibri" w:cs="Calibri"/>
          <w:sz w:val="22"/>
          <w:szCs w:val="22"/>
          <w:lang w:val="fr-FR" w:eastAsia="en-US"/>
        </w:rPr>
        <w:t>Saran</w:t>
      </w:r>
      <w:r w:rsidRPr="004949A7">
        <w:rPr>
          <w:rFonts w:ascii="Calibri" w:eastAsia="Times New Roman" w:hAnsi="Calibri" w:cs="Calibri"/>
          <w:sz w:val="22"/>
          <w:szCs w:val="22"/>
          <w:lang w:val="fr-FR" w:eastAsia="en-US"/>
        </w:rPr>
        <w:tab/>
      </w:r>
      <w:r w:rsidRPr="004949A7">
        <w:rPr>
          <w:rFonts w:ascii="Calibri" w:eastAsia="Times New Roman" w:hAnsi="Calibri" w:cs="Calibri"/>
          <w:sz w:val="22"/>
          <w:szCs w:val="22"/>
          <w:lang w:val="fr-FR" w:eastAsia="en-US"/>
        </w:rPr>
        <w:tab/>
      </w:r>
      <w:r w:rsidRPr="004949A7">
        <w:rPr>
          <w:rFonts w:ascii="Calibri" w:eastAsia="Times New Roman" w:hAnsi="Calibri" w:cs="Calibri"/>
          <w:sz w:val="22"/>
          <w:szCs w:val="22"/>
          <w:lang w:val="fr-FR" w:eastAsia="en-US"/>
        </w:rPr>
        <w:tab/>
      </w:r>
      <w:r w:rsidRPr="004949A7">
        <w:rPr>
          <w:rFonts w:ascii="Calibri" w:eastAsia="Times New Roman" w:hAnsi="Calibri" w:cs="Calibri"/>
          <w:sz w:val="22"/>
          <w:szCs w:val="22"/>
          <w:lang w:val="id-ID" w:eastAsia="en-US"/>
        </w:rPr>
        <w:t>63</w:t>
      </w:r>
    </w:p>
    <w:p w14:paraId="45229A58" w14:textId="77777777" w:rsidR="004949A7" w:rsidRPr="004949A7" w:rsidRDefault="004949A7" w:rsidP="004949A7">
      <w:pPr>
        <w:tabs>
          <w:tab w:val="left" w:pos="992"/>
          <w:tab w:val="left" w:pos="1559"/>
          <w:tab w:val="right" w:leader="dot" w:pos="8080"/>
          <w:tab w:val="right" w:pos="8505"/>
        </w:tabs>
        <w:spacing w:line="360" w:lineRule="auto"/>
        <w:ind w:left="567" w:hanging="567"/>
        <w:jc w:val="both"/>
        <w:rPr>
          <w:rFonts w:ascii="Calibri" w:eastAsia="Times New Roman" w:hAnsi="Calibri" w:cs="Calibri"/>
          <w:sz w:val="22"/>
          <w:szCs w:val="22"/>
          <w:lang w:val="id-ID" w:eastAsia="en-US"/>
        </w:rPr>
      </w:pPr>
      <w:r w:rsidRPr="004949A7">
        <w:rPr>
          <w:rFonts w:ascii="Calibri" w:eastAsia="Times New Roman" w:hAnsi="Calibri" w:cs="Calibri"/>
          <w:sz w:val="22"/>
          <w:szCs w:val="22"/>
          <w:lang w:val="fr-FR" w:eastAsia="en-US"/>
        </w:rPr>
        <w:t xml:space="preserve">DAFTAR </w:t>
      </w:r>
      <w:r w:rsidRPr="004949A7">
        <w:rPr>
          <w:rFonts w:ascii="Calibri" w:eastAsia="Times New Roman" w:hAnsi="Calibri" w:cs="Calibri"/>
          <w:sz w:val="22"/>
          <w:szCs w:val="22"/>
          <w:lang w:val="id-ID" w:eastAsia="en-US"/>
        </w:rPr>
        <w:t xml:space="preserve">REFERENSI </w:t>
      </w:r>
      <w:r w:rsidRPr="004949A7">
        <w:rPr>
          <w:rFonts w:ascii="Calibri" w:eastAsia="Times New Roman" w:hAnsi="Calibri" w:cs="Calibri"/>
          <w:sz w:val="22"/>
          <w:szCs w:val="22"/>
          <w:lang w:val="fr-FR" w:eastAsia="en-US"/>
        </w:rPr>
        <w:tab/>
      </w:r>
      <w:r w:rsidRPr="004949A7">
        <w:rPr>
          <w:rFonts w:ascii="Calibri" w:eastAsia="Times New Roman" w:hAnsi="Calibri" w:cs="Calibri"/>
          <w:sz w:val="22"/>
          <w:szCs w:val="22"/>
          <w:lang w:val="fr-FR" w:eastAsia="en-US"/>
        </w:rPr>
        <w:tab/>
      </w:r>
      <w:r w:rsidRPr="004949A7">
        <w:rPr>
          <w:rFonts w:ascii="Calibri" w:eastAsia="Times New Roman" w:hAnsi="Calibri" w:cs="Calibri"/>
          <w:sz w:val="22"/>
          <w:szCs w:val="22"/>
          <w:lang w:val="id-ID" w:eastAsia="en-US"/>
        </w:rPr>
        <w:t>65</w:t>
      </w:r>
    </w:p>
    <w:p w14:paraId="5B880938" w14:textId="77777777" w:rsidR="004949A7" w:rsidRPr="004949A7" w:rsidRDefault="004949A7" w:rsidP="004949A7">
      <w:pPr>
        <w:tabs>
          <w:tab w:val="left" w:pos="992"/>
          <w:tab w:val="left" w:pos="1559"/>
          <w:tab w:val="right" w:leader="dot" w:pos="8080"/>
          <w:tab w:val="right" w:pos="8505"/>
        </w:tabs>
        <w:spacing w:line="360" w:lineRule="auto"/>
        <w:ind w:left="567" w:hanging="567"/>
        <w:jc w:val="both"/>
        <w:rPr>
          <w:rFonts w:ascii="Calibri" w:eastAsia="Times New Roman" w:hAnsi="Calibri" w:cs="Calibri"/>
          <w:sz w:val="22"/>
          <w:szCs w:val="22"/>
          <w:lang w:eastAsia="en-US"/>
        </w:rPr>
      </w:pPr>
      <w:r w:rsidRPr="004949A7">
        <w:rPr>
          <w:rFonts w:ascii="Calibri" w:eastAsia="Times New Roman" w:hAnsi="Calibri" w:cs="Calibri"/>
          <w:sz w:val="22"/>
          <w:szCs w:val="22"/>
          <w:lang w:val="fr-FR" w:eastAsia="en-US"/>
        </w:rPr>
        <w:t>LAMPIRAN</w:t>
      </w:r>
      <w:r w:rsidRPr="004949A7">
        <w:rPr>
          <w:rFonts w:ascii="Calibri" w:eastAsia="Times New Roman" w:hAnsi="Calibri" w:cs="Calibri"/>
          <w:sz w:val="22"/>
          <w:szCs w:val="22"/>
          <w:lang w:val="fr-FR" w:eastAsia="en-US"/>
        </w:rPr>
        <w:tab/>
        <w:t>………………………………………………………………………………………………………</w:t>
      </w:r>
      <w:proofErr w:type="gramStart"/>
      <w:r w:rsidRPr="004949A7">
        <w:rPr>
          <w:rFonts w:ascii="Calibri" w:eastAsia="Times New Roman" w:hAnsi="Calibri" w:cs="Calibri"/>
          <w:sz w:val="22"/>
          <w:szCs w:val="22"/>
          <w:lang w:val="fr-FR" w:eastAsia="en-US"/>
        </w:rPr>
        <w:t>…….</w:t>
      </w:r>
      <w:proofErr w:type="gramEnd"/>
      <w:r w:rsidRPr="004949A7">
        <w:rPr>
          <w:rFonts w:ascii="Calibri" w:eastAsia="Times New Roman" w:hAnsi="Calibri" w:cs="Calibri"/>
          <w:sz w:val="22"/>
          <w:szCs w:val="22"/>
          <w:lang w:val="fr-FR" w:eastAsia="en-US"/>
        </w:rPr>
        <w:t>.</w:t>
      </w:r>
      <w:r w:rsidRPr="004949A7">
        <w:rPr>
          <w:rFonts w:ascii="Calibri" w:eastAsia="Times New Roman" w:hAnsi="Calibri" w:cs="Calibri"/>
          <w:sz w:val="22"/>
          <w:szCs w:val="22"/>
          <w:lang w:val="fr-FR" w:eastAsia="en-US"/>
        </w:rPr>
        <w:tab/>
      </w:r>
      <w:r w:rsidRPr="004949A7">
        <w:rPr>
          <w:rFonts w:ascii="Calibri" w:eastAsia="Times New Roman" w:hAnsi="Calibri" w:cs="Calibri"/>
          <w:sz w:val="22"/>
          <w:szCs w:val="22"/>
          <w:lang w:val="fr-FR" w:eastAsia="en-US"/>
        </w:rPr>
        <w:tab/>
      </w:r>
      <w:r w:rsidRPr="004949A7">
        <w:rPr>
          <w:rFonts w:ascii="Calibri" w:eastAsia="Times New Roman" w:hAnsi="Calibri" w:cs="Calibri"/>
          <w:sz w:val="22"/>
          <w:szCs w:val="22"/>
          <w:lang w:val="id-ID" w:eastAsia="en-US"/>
        </w:rPr>
        <w:t>6</w:t>
      </w:r>
      <w:r w:rsidRPr="004949A7">
        <w:rPr>
          <w:rFonts w:ascii="Calibri" w:eastAsia="Times New Roman" w:hAnsi="Calibri" w:cs="Calibri"/>
          <w:sz w:val="22"/>
          <w:szCs w:val="22"/>
          <w:lang w:eastAsia="en-US"/>
        </w:rPr>
        <w:t>7</w:t>
      </w:r>
    </w:p>
    <w:p w14:paraId="2FE8D086" w14:textId="77777777" w:rsidR="00E4414A" w:rsidRPr="00C01D12" w:rsidRDefault="00E4414A" w:rsidP="004949A7">
      <w:pPr>
        <w:pStyle w:val="BodyText"/>
        <w:tabs>
          <w:tab w:val="left" w:pos="992"/>
          <w:tab w:val="left" w:pos="1559"/>
          <w:tab w:val="left" w:leader="dot" w:pos="7512"/>
          <w:tab w:val="center" w:pos="7795"/>
          <w:tab w:val="right" w:leader="dot" w:pos="8080"/>
          <w:tab w:val="right" w:pos="8505"/>
        </w:tabs>
        <w:spacing w:line="360" w:lineRule="auto"/>
        <w:ind w:left="567" w:hanging="567"/>
        <w:rPr>
          <w:rFonts w:ascii="Calibri" w:hAnsi="Calibri" w:cs="Calibri"/>
          <w:sz w:val="22"/>
          <w:szCs w:val="22"/>
        </w:rPr>
      </w:pPr>
    </w:p>
    <w:p w14:paraId="11946BCA"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05F7E653"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124BABA3"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7C044981"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4B84CA08"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40476B99"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0EF7AC7E"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4EA1246E"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16FF74D1"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61313C22"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38DCC5C2"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089B826A"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50E6D54E"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4291DF09"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712643F8"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640A69EB"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7E8E3AB4"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316EFF88"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0A4DCCDE" w14:textId="44C1461F" w:rsidR="00E4414A"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45ABFFD5" w14:textId="72826FC8" w:rsidR="004949A7" w:rsidRDefault="004949A7"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110750F5" w14:textId="60B97FDF" w:rsidR="004949A7" w:rsidRDefault="004949A7"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476B890B" w14:textId="03754E94" w:rsidR="004949A7" w:rsidRDefault="004949A7"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4654469A" w14:textId="2A255CAF" w:rsidR="004949A7" w:rsidRDefault="004949A7"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76617E23" w14:textId="1530F962" w:rsidR="004949A7" w:rsidRDefault="004949A7"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12DBD10A" w14:textId="77777777" w:rsidR="004949A7" w:rsidRPr="00C01D12" w:rsidRDefault="004949A7"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rPr>
      </w:pPr>
    </w:p>
    <w:p w14:paraId="6A342369"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jc w:val="center"/>
        <w:rPr>
          <w:rFonts w:ascii="Calibri" w:hAnsi="Calibri" w:cs="Calibri"/>
          <w:b/>
          <w:sz w:val="22"/>
          <w:szCs w:val="22"/>
          <w:lang w:val="id-ID"/>
        </w:rPr>
      </w:pPr>
      <w:r w:rsidRPr="00C01D12">
        <w:rPr>
          <w:rFonts w:ascii="Calibri" w:hAnsi="Calibri" w:cs="Calibri"/>
          <w:b/>
          <w:sz w:val="22"/>
          <w:szCs w:val="22"/>
          <w:lang w:val="id-ID"/>
        </w:rPr>
        <w:lastRenderedPageBreak/>
        <w:t>DAFTAR TABEL</w:t>
      </w:r>
    </w:p>
    <w:p w14:paraId="6D3F70F2" w14:textId="77777777" w:rsidR="00E4414A" w:rsidRPr="00C01D12" w:rsidRDefault="00E4414A" w:rsidP="00E4414A">
      <w:pPr>
        <w:pStyle w:val="BodyText"/>
        <w:tabs>
          <w:tab w:val="left" w:pos="992"/>
          <w:tab w:val="left" w:pos="1559"/>
          <w:tab w:val="left" w:leader="dot" w:pos="7512"/>
          <w:tab w:val="center" w:pos="7795"/>
        </w:tabs>
        <w:spacing w:line="360" w:lineRule="auto"/>
        <w:rPr>
          <w:rFonts w:ascii="Calibri" w:hAnsi="Calibri" w:cs="Calibri"/>
          <w:b/>
          <w:sz w:val="22"/>
          <w:szCs w:val="22"/>
          <w:lang w:val="id-ID"/>
        </w:rPr>
      </w:pPr>
    </w:p>
    <w:p w14:paraId="35DCF325"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jc w:val="center"/>
        <w:rPr>
          <w:rFonts w:ascii="Calibri" w:hAnsi="Calibri" w:cs="Calibri"/>
          <w:b/>
          <w:sz w:val="22"/>
          <w:szCs w:val="22"/>
          <w:lang w:val="id-ID"/>
        </w:rPr>
      </w:pPr>
    </w:p>
    <w:p w14:paraId="78689666" w14:textId="77777777" w:rsidR="00E4414A" w:rsidRPr="00C01D12" w:rsidRDefault="00E4414A" w:rsidP="004949A7">
      <w:pPr>
        <w:pStyle w:val="BodyText"/>
        <w:numPr>
          <w:ilvl w:val="1"/>
          <w:numId w:val="8"/>
        </w:numPr>
        <w:tabs>
          <w:tab w:val="clear" w:pos="360"/>
          <w:tab w:val="left" w:pos="567"/>
          <w:tab w:val="left" w:pos="1559"/>
          <w:tab w:val="right" w:leader="dot" w:pos="8080"/>
          <w:tab w:val="right" w:pos="8505"/>
        </w:tabs>
        <w:spacing w:line="360" w:lineRule="auto"/>
        <w:ind w:left="567" w:hanging="567"/>
        <w:rPr>
          <w:rFonts w:ascii="Calibri" w:hAnsi="Calibri" w:cs="Calibri"/>
          <w:sz w:val="22"/>
          <w:szCs w:val="22"/>
        </w:rPr>
      </w:pPr>
      <w:commentRangeStart w:id="24"/>
      <w:r w:rsidRPr="00C01D12">
        <w:rPr>
          <w:rFonts w:ascii="Calibri" w:hAnsi="Calibri" w:cs="Calibri"/>
          <w:sz w:val="22"/>
          <w:szCs w:val="22"/>
          <w:lang w:val="id-ID"/>
        </w:rPr>
        <w:t xml:space="preserve">Hasil Uji Validitas </w:t>
      </w:r>
      <w:r w:rsidRPr="00C01D12">
        <w:rPr>
          <w:rFonts w:ascii="Calibri" w:hAnsi="Calibri" w:cs="Calibri"/>
          <w:i/>
          <w:sz w:val="22"/>
          <w:szCs w:val="22"/>
          <w:lang w:val="id-ID"/>
        </w:rPr>
        <w:t xml:space="preserve">Brand </w:t>
      </w:r>
      <w:r w:rsidRPr="00C01D12">
        <w:rPr>
          <w:rFonts w:ascii="Calibri" w:hAnsi="Calibri" w:cs="Calibri"/>
          <w:sz w:val="22"/>
          <w:szCs w:val="22"/>
          <w:lang w:val="sv-SE"/>
        </w:rPr>
        <w:tab/>
      </w:r>
      <w:r w:rsidRPr="00C01D12">
        <w:rPr>
          <w:rFonts w:ascii="Calibri" w:hAnsi="Calibri" w:cs="Calibri"/>
          <w:sz w:val="22"/>
          <w:szCs w:val="22"/>
          <w:lang w:val="sv-SE"/>
        </w:rPr>
        <w:tab/>
        <w:t xml:space="preserve"> </w:t>
      </w:r>
      <w:r w:rsidRPr="00C01D12">
        <w:rPr>
          <w:rFonts w:ascii="Calibri" w:hAnsi="Calibri" w:cs="Calibri"/>
          <w:sz w:val="22"/>
          <w:szCs w:val="22"/>
          <w:lang w:val="id-ID"/>
        </w:rPr>
        <w:t>44</w:t>
      </w:r>
    </w:p>
    <w:p w14:paraId="5F5EBD97" w14:textId="77777777" w:rsidR="00E4414A" w:rsidRPr="00C01D12" w:rsidRDefault="00E4414A" w:rsidP="004949A7">
      <w:pPr>
        <w:pStyle w:val="BodyText"/>
        <w:numPr>
          <w:ilvl w:val="1"/>
          <w:numId w:val="8"/>
        </w:numPr>
        <w:tabs>
          <w:tab w:val="clear" w:pos="360"/>
          <w:tab w:val="left" w:pos="567"/>
          <w:tab w:val="left" w:pos="1559"/>
          <w:tab w:val="right" w:leader="dot" w:pos="8080"/>
          <w:tab w:val="right" w:pos="8505"/>
        </w:tabs>
        <w:spacing w:line="360" w:lineRule="auto"/>
        <w:ind w:left="567" w:hanging="567"/>
        <w:rPr>
          <w:rFonts w:ascii="Calibri" w:hAnsi="Calibri" w:cs="Calibri"/>
          <w:sz w:val="22"/>
          <w:szCs w:val="22"/>
        </w:rPr>
      </w:pPr>
      <w:r w:rsidRPr="00C01D12">
        <w:rPr>
          <w:rFonts w:ascii="Calibri" w:hAnsi="Calibri" w:cs="Calibri"/>
          <w:sz w:val="22"/>
          <w:szCs w:val="22"/>
          <w:lang w:val="id-ID"/>
        </w:rPr>
        <w:t xml:space="preserve">Hasil Uji Validitas </w:t>
      </w:r>
      <w:r w:rsidRPr="00C01D12">
        <w:rPr>
          <w:rFonts w:ascii="Calibri" w:hAnsi="Calibri" w:cs="Calibri"/>
          <w:i/>
          <w:sz w:val="22"/>
          <w:szCs w:val="22"/>
          <w:lang w:val="id-ID"/>
        </w:rPr>
        <w:t xml:space="preserve">Packaging </w:t>
      </w:r>
      <w:r w:rsidRPr="00C01D12">
        <w:rPr>
          <w:rFonts w:ascii="Calibri" w:hAnsi="Calibri" w:cs="Calibri"/>
          <w:sz w:val="22"/>
          <w:szCs w:val="22"/>
        </w:rPr>
        <w:tab/>
      </w:r>
      <w:r w:rsidRPr="00C01D12">
        <w:rPr>
          <w:rFonts w:ascii="Calibri" w:hAnsi="Calibri" w:cs="Calibri"/>
          <w:sz w:val="22"/>
          <w:szCs w:val="22"/>
        </w:rPr>
        <w:tab/>
      </w:r>
      <w:r w:rsidRPr="00C01D12">
        <w:rPr>
          <w:rFonts w:ascii="Calibri" w:hAnsi="Calibri" w:cs="Calibri"/>
          <w:sz w:val="22"/>
          <w:szCs w:val="22"/>
          <w:lang w:val="id-ID"/>
        </w:rPr>
        <w:t>44</w:t>
      </w:r>
    </w:p>
    <w:p w14:paraId="509C317B" w14:textId="77777777" w:rsidR="00E4414A" w:rsidRPr="00C01D12" w:rsidRDefault="00E4414A" w:rsidP="004949A7">
      <w:pPr>
        <w:pStyle w:val="BodyText"/>
        <w:numPr>
          <w:ilvl w:val="1"/>
          <w:numId w:val="8"/>
        </w:numPr>
        <w:tabs>
          <w:tab w:val="clear" w:pos="360"/>
          <w:tab w:val="left" w:pos="567"/>
          <w:tab w:val="left" w:pos="1559"/>
          <w:tab w:val="right" w:leader="dot" w:pos="8080"/>
          <w:tab w:val="right" w:pos="8505"/>
        </w:tabs>
        <w:spacing w:line="360" w:lineRule="auto"/>
        <w:ind w:left="567" w:hanging="567"/>
        <w:rPr>
          <w:rFonts w:ascii="Calibri" w:hAnsi="Calibri" w:cs="Calibri"/>
          <w:sz w:val="22"/>
          <w:szCs w:val="22"/>
        </w:rPr>
      </w:pPr>
      <w:r w:rsidRPr="00C01D12">
        <w:rPr>
          <w:rFonts w:ascii="Calibri" w:hAnsi="Calibri" w:cs="Calibri"/>
          <w:sz w:val="22"/>
          <w:szCs w:val="22"/>
          <w:lang w:val="id-ID"/>
        </w:rPr>
        <w:t xml:space="preserve">Hasil Uji Validitas </w:t>
      </w:r>
      <w:r w:rsidRPr="00C01D12">
        <w:rPr>
          <w:rFonts w:ascii="Calibri" w:hAnsi="Calibri" w:cs="Calibri"/>
          <w:i/>
          <w:sz w:val="22"/>
          <w:szCs w:val="22"/>
          <w:lang w:val="id-ID"/>
        </w:rPr>
        <w:t xml:space="preserve">Labeling </w:t>
      </w:r>
      <w:r w:rsidRPr="00C01D12">
        <w:rPr>
          <w:rFonts w:ascii="Calibri" w:hAnsi="Calibri" w:cs="Calibri"/>
          <w:sz w:val="22"/>
          <w:szCs w:val="22"/>
          <w:lang w:val="it-IT"/>
        </w:rPr>
        <w:tab/>
      </w:r>
      <w:r w:rsidRPr="00C01D12">
        <w:rPr>
          <w:rFonts w:ascii="Calibri" w:hAnsi="Calibri" w:cs="Calibri"/>
          <w:sz w:val="22"/>
          <w:szCs w:val="22"/>
          <w:lang w:val="it-IT"/>
        </w:rPr>
        <w:tab/>
      </w:r>
      <w:r w:rsidRPr="00C01D12">
        <w:rPr>
          <w:rFonts w:ascii="Calibri" w:hAnsi="Calibri" w:cs="Calibri"/>
          <w:sz w:val="22"/>
          <w:szCs w:val="22"/>
          <w:lang w:val="id-ID"/>
        </w:rPr>
        <w:t>45</w:t>
      </w:r>
    </w:p>
    <w:p w14:paraId="13231D8B" w14:textId="77777777" w:rsidR="00E4414A" w:rsidRPr="00C01D12" w:rsidRDefault="00E4414A" w:rsidP="004949A7">
      <w:pPr>
        <w:pStyle w:val="BodyText"/>
        <w:numPr>
          <w:ilvl w:val="1"/>
          <w:numId w:val="8"/>
        </w:numPr>
        <w:tabs>
          <w:tab w:val="clear" w:pos="360"/>
          <w:tab w:val="left" w:pos="567"/>
          <w:tab w:val="left" w:pos="1559"/>
          <w:tab w:val="right" w:leader="dot" w:pos="8080"/>
          <w:tab w:val="right" w:pos="8505"/>
        </w:tabs>
        <w:spacing w:line="360" w:lineRule="auto"/>
        <w:ind w:left="567" w:hanging="567"/>
        <w:rPr>
          <w:rFonts w:ascii="Calibri" w:hAnsi="Calibri" w:cs="Calibri"/>
          <w:sz w:val="22"/>
          <w:szCs w:val="22"/>
          <w:lang w:val="fi-FI"/>
        </w:rPr>
      </w:pPr>
      <w:r w:rsidRPr="00C01D12">
        <w:rPr>
          <w:rFonts w:ascii="Calibri" w:hAnsi="Calibri" w:cs="Calibri"/>
          <w:sz w:val="22"/>
          <w:szCs w:val="22"/>
          <w:lang w:val="id-ID"/>
        </w:rPr>
        <w:t xml:space="preserve">Hasil Uji Validitas Keputusan Pembelian </w:t>
      </w:r>
      <w:r w:rsidRPr="00C01D12">
        <w:rPr>
          <w:rFonts w:ascii="Calibri" w:hAnsi="Calibri" w:cs="Calibri"/>
          <w:sz w:val="22"/>
          <w:szCs w:val="22"/>
          <w:lang w:val="fi-FI"/>
        </w:rPr>
        <w:tab/>
      </w:r>
      <w:r w:rsidRPr="00C01D12">
        <w:rPr>
          <w:rFonts w:ascii="Calibri" w:hAnsi="Calibri" w:cs="Calibri"/>
          <w:sz w:val="22"/>
          <w:szCs w:val="22"/>
          <w:lang w:val="fi-FI"/>
        </w:rPr>
        <w:tab/>
      </w:r>
      <w:r w:rsidRPr="00C01D12">
        <w:rPr>
          <w:rFonts w:ascii="Calibri" w:hAnsi="Calibri" w:cs="Calibri"/>
          <w:sz w:val="22"/>
          <w:szCs w:val="22"/>
          <w:lang w:val="id-ID"/>
        </w:rPr>
        <w:t>45</w:t>
      </w:r>
    </w:p>
    <w:p w14:paraId="45311983" w14:textId="77777777" w:rsidR="00E4414A" w:rsidRPr="00C01D12" w:rsidRDefault="00E4414A" w:rsidP="004949A7">
      <w:pPr>
        <w:pStyle w:val="BodyText"/>
        <w:numPr>
          <w:ilvl w:val="1"/>
          <w:numId w:val="8"/>
        </w:numPr>
        <w:tabs>
          <w:tab w:val="clear" w:pos="360"/>
          <w:tab w:val="left" w:pos="567"/>
          <w:tab w:val="left" w:pos="1559"/>
          <w:tab w:val="right" w:leader="dot" w:pos="8080"/>
          <w:tab w:val="right" w:pos="8505"/>
        </w:tabs>
        <w:spacing w:line="360" w:lineRule="auto"/>
        <w:ind w:left="567" w:hanging="567"/>
        <w:rPr>
          <w:rFonts w:ascii="Calibri" w:hAnsi="Calibri" w:cs="Calibri"/>
          <w:sz w:val="22"/>
          <w:szCs w:val="22"/>
          <w:lang w:val="es-ES"/>
        </w:rPr>
      </w:pPr>
      <w:r w:rsidRPr="00C01D12">
        <w:rPr>
          <w:rFonts w:ascii="Calibri" w:hAnsi="Calibri" w:cs="Calibri"/>
          <w:sz w:val="22"/>
          <w:szCs w:val="22"/>
          <w:lang w:val="id-ID"/>
        </w:rPr>
        <w:t xml:space="preserve">Uji Reliabilitas dengan </w:t>
      </w:r>
      <w:r w:rsidRPr="00C01D12">
        <w:rPr>
          <w:rFonts w:ascii="Calibri" w:hAnsi="Calibri" w:cs="Calibri"/>
          <w:i/>
          <w:sz w:val="22"/>
          <w:szCs w:val="22"/>
          <w:lang w:val="id-ID"/>
        </w:rPr>
        <w:t xml:space="preserve">Cronbach Alpha </w:t>
      </w:r>
      <w:r w:rsidRPr="00C01D12">
        <w:rPr>
          <w:rFonts w:ascii="Calibri" w:hAnsi="Calibri" w:cs="Calibri"/>
          <w:sz w:val="22"/>
          <w:szCs w:val="22"/>
          <w:lang w:val="id-ID"/>
        </w:rPr>
        <w:tab/>
      </w:r>
      <w:r w:rsidRPr="00C01D12">
        <w:rPr>
          <w:rFonts w:ascii="Calibri" w:hAnsi="Calibri" w:cs="Calibri"/>
          <w:sz w:val="22"/>
          <w:szCs w:val="22"/>
          <w:lang w:val="id-ID"/>
        </w:rPr>
        <w:tab/>
        <w:t>46</w:t>
      </w:r>
    </w:p>
    <w:p w14:paraId="07ACA364" w14:textId="77777777" w:rsidR="00E4414A" w:rsidRPr="00C01D12" w:rsidRDefault="00E4414A" w:rsidP="004949A7">
      <w:pPr>
        <w:pStyle w:val="BodyText"/>
        <w:numPr>
          <w:ilvl w:val="1"/>
          <w:numId w:val="8"/>
        </w:numPr>
        <w:tabs>
          <w:tab w:val="clear" w:pos="360"/>
          <w:tab w:val="left" w:pos="567"/>
          <w:tab w:val="left" w:pos="1559"/>
          <w:tab w:val="right" w:leader="dot" w:pos="8080"/>
          <w:tab w:val="right" w:pos="8505"/>
        </w:tabs>
        <w:spacing w:line="360" w:lineRule="auto"/>
        <w:ind w:left="567" w:hanging="567"/>
        <w:rPr>
          <w:rFonts w:ascii="Calibri" w:hAnsi="Calibri" w:cs="Calibri"/>
          <w:sz w:val="22"/>
          <w:szCs w:val="22"/>
        </w:rPr>
      </w:pPr>
      <w:r w:rsidRPr="00C01D12">
        <w:rPr>
          <w:rFonts w:ascii="Calibri" w:hAnsi="Calibri" w:cs="Calibri"/>
          <w:sz w:val="22"/>
          <w:szCs w:val="22"/>
          <w:lang w:val="id-ID"/>
        </w:rPr>
        <w:t>Hasil Estimasi Perhitungan Regresi Linier Berganda Koefisien ..........</w:t>
      </w:r>
      <w:r w:rsidRPr="00C01D12">
        <w:rPr>
          <w:rFonts w:ascii="Calibri" w:hAnsi="Calibri" w:cs="Calibri"/>
          <w:sz w:val="22"/>
          <w:szCs w:val="22"/>
          <w:lang w:val="id-ID"/>
        </w:rPr>
        <w:tab/>
      </w:r>
      <w:r w:rsidRPr="00C01D12">
        <w:rPr>
          <w:rFonts w:ascii="Calibri" w:hAnsi="Calibri" w:cs="Calibri"/>
          <w:sz w:val="22"/>
          <w:szCs w:val="22"/>
          <w:lang w:val="id-ID"/>
        </w:rPr>
        <w:tab/>
        <w:t>51</w:t>
      </w:r>
    </w:p>
    <w:p w14:paraId="0504DCEB" w14:textId="77777777" w:rsidR="00E4414A" w:rsidRPr="00C01D12" w:rsidRDefault="00E4414A" w:rsidP="004949A7">
      <w:pPr>
        <w:pStyle w:val="BodyText"/>
        <w:numPr>
          <w:ilvl w:val="1"/>
          <w:numId w:val="8"/>
        </w:numPr>
        <w:tabs>
          <w:tab w:val="clear" w:pos="360"/>
          <w:tab w:val="left" w:pos="567"/>
          <w:tab w:val="left" w:pos="1559"/>
          <w:tab w:val="right" w:leader="dot" w:pos="8080"/>
          <w:tab w:val="right" w:pos="8505"/>
        </w:tabs>
        <w:spacing w:line="360" w:lineRule="auto"/>
        <w:ind w:left="567" w:hanging="567"/>
        <w:rPr>
          <w:rFonts w:ascii="Calibri" w:hAnsi="Calibri" w:cs="Calibri"/>
          <w:sz w:val="22"/>
          <w:szCs w:val="22"/>
        </w:rPr>
      </w:pPr>
      <w:r w:rsidRPr="00C01D12">
        <w:rPr>
          <w:rFonts w:ascii="Calibri" w:hAnsi="Calibri" w:cs="Calibri"/>
          <w:sz w:val="22"/>
          <w:szCs w:val="22"/>
          <w:lang w:val="id-ID"/>
        </w:rPr>
        <w:t>Koefisien Korelasi dan Determinasi Berganda</w:t>
      </w:r>
      <w:r w:rsidRPr="00C01D12">
        <w:rPr>
          <w:rFonts w:ascii="Calibri" w:hAnsi="Calibri" w:cs="Calibri"/>
          <w:i/>
          <w:sz w:val="22"/>
          <w:szCs w:val="22"/>
          <w:lang w:val="id-ID"/>
        </w:rPr>
        <w:t xml:space="preserve"> </w:t>
      </w:r>
      <w:r w:rsidRPr="00C01D12">
        <w:rPr>
          <w:rFonts w:ascii="Calibri" w:hAnsi="Calibri" w:cs="Calibri"/>
          <w:sz w:val="22"/>
          <w:szCs w:val="22"/>
          <w:lang w:val="id-ID"/>
        </w:rPr>
        <w:t>..................................</w:t>
      </w:r>
      <w:r w:rsidRPr="00C01D12">
        <w:rPr>
          <w:rFonts w:ascii="Calibri" w:hAnsi="Calibri" w:cs="Calibri"/>
          <w:sz w:val="22"/>
          <w:szCs w:val="22"/>
          <w:lang w:val="id-ID"/>
        </w:rPr>
        <w:tab/>
      </w:r>
      <w:r w:rsidRPr="00C01D12">
        <w:rPr>
          <w:rFonts w:ascii="Calibri" w:hAnsi="Calibri" w:cs="Calibri"/>
          <w:sz w:val="22"/>
          <w:szCs w:val="22"/>
          <w:lang w:val="id-ID"/>
        </w:rPr>
        <w:tab/>
        <w:t>53</w:t>
      </w:r>
    </w:p>
    <w:p w14:paraId="269BCF95" w14:textId="77777777" w:rsidR="00E4414A" w:rsidRPr="00C01D12" w:rsidRDefault="00E4414A" w:rsidP="004949A7">
      <w:pPr>
        <w:pStyle w:val="BodyText"/>
        <w:numPr>
          <w:ilvl w:val="1"/>
          <w:numId w:val="8"/>
        </w:numPr>
        <w:tabs>
          <w:tab w:val="clear" w:pos="360"/>
          <w:tab w:val="left" w:pos="567"/>
          <w:tab w:val="left" w:pos="1559"/>
          <w:tab w:val="right" w:leader="dot" w:pos="8080"/>
          <w:tab w:val="right" w:pos="8505"/>
        </w:tabs>
        <w:spacing w:line="360" w:lineRule="auto"/>
        <w:ind w:left="567" w:hanging="567"/>
        <w:rPr>
          <w:rFonts w:ascii="Calibri" w:hAnsi="Calibri" w:cs="Calibri"/>
          <w:sz w:val="22"/>
          <w:szCs w:val="22"/>
        </w:rPr>
      </w:pPr>
      <w:r w:rsidRPr="00C01D12">
        <w:rPr>
          <w:rFonts w:ascii="Calibri" w:hAnsi="Calibri" w:cs="Calibri"/>
          <w:sz w:val="22"/>
          <w:szCs w:val="22"/>
          <w:lang w:val="id-ID"/>
        </w:rPr>
        <w:t>Coeficients (a) ..........................................................</w:t>
      </w:r>
      <w:r w:rsidRPr="00C01D12">
        <w:rPr>
          <w:rFonts w:ascii="Calibri" w:hAnsi="Calibri" w:cs="Calibri"/>
          <w:sz w:val="22"/>
          <w:szCs w:val="22"/>
          <w:lang w:val="id-ID"/>
        </w:rPr>
        <w:tab/>
      </w:r>
      <w:r w:rsidRPr="00C01D12">
        <w:rPr>
          <w:rFonts w:ascii="Calibri" w:hAnsi="Calibri" w:cs="Calibri"/>
          <w:sz w:val="22"/>
          <w:szCs w:val="22"/>
          <w:lang w:val="id-ID"/>
        </w:rPr>
        <w:tab/>
        <w:t>54</w:t>
      </w:r>
    </w:p>
    <w:p w14:paraId="4277410C" w14:textId="77777777" w:rsidR="00E4414A" w:rsidRPr="00C01D12" w:rsidRDefault="00E4414A" w:rsidP="004949A7">
      <w:pPr>
        <w:pStyle w:val="BodyText"/>
        <w:numPr>
          <w:ilvl w:val="1"/>
          <w:numId w:val="8"/>
        </w:numPr>
        <w:tabs>
          <w:tab w:val="clear" w:pos="360"/>
          <w:tab w:val="left" w:pos="567"/>
          <w:tab w:val="left" w:pos="1559"/>
          <w:tab w:val="right" w:leader="dot" w:pos="8080"/>
          <w:tab w:val="right" w:pos="8505"/>
        </w:tabs>
        <w:spacing w:line="360" w:lineRule="auto"/>
        <w:ind w:left="567" w:hanging="567"/>
        <w:rPr>
          <w:rFonts w:ascii="Calibri" w:hAnsi="Calibri" w:cs="Calibri"/>
          <w:sz w:val="22"/>
          <w:szCs w:val="22"/>
        </w:rPr>
      </w:pPr>
      <w:r w:rsidRPr="00C01D12">
        <w:rPr>
          <w:rFonts w:ascii="Calibri" w:hAnsi="Calibri" w:cs="Calibri"/>
          <w:sz w:val="22"/>
          <w:szCs w:val="22"/>
          <w:lang w:val="id-ID"/>
        </w:rPr>
        <w:t>Interprestasi Nilai Koefisien Korelasi ........................................</w:t>
      </w:r>
      <w:r w:rsidRPr="00C01D12">
        <w:rPr>
          <w:rFonts w:ascii="Calibri" w:hAnsi="Calibri" w:cs="Calibri"/>
          <w:sz w:val="22"/>
          <w:szCs w:val="22"/>
          <w:lang w:val="id-ID"/>
        </w:rPr>
        <w:tab/>
      </w:r>
      <w:r w:rsidRPr="00C01D12">
        <w:rPr>
          <w:rFonts w:ascii="Calibri" w:hAnsi="Calibri" w:cs="Calibri"/>
          <w:sz w:val="22"/>
          <w:szCs w:val="22"/>
          <w:lang w:val="id-ID"/>
        </w:rPr>
        <w:tab/>
        <w:t>54</w:t>
      </w:r>
    </w:p>
    <w:p w14:paraId="740752DB" w14:textId="77777777" w:rsidR="00E4414A" w:rsidRPr="00C01D12" w:rsidRDefault="00E4414A" w:rsidP="004949A7">
      <w:pPr>
        <w:pStyle w:val="BodyText"/>
        <w:numPr>
          <w:ilvl w:val="1"/>
          <w:numId w:val="8"/>
        </w:numPr>
        <w:tabs>
          <w:tab w:val="clear" w:pos="360"/>
          <w:tab w:val="left" w:pos="567"/>
          <w:tab w:val="left" w:pos="1559"/>
          <w:tab w:val="right" w:leader="dot" w:pos="8080"/>
          <w:tab w:val="right" w:pos="8505"/>
        </w:tabs>
        <w:spacing w:line="360" w:lineRule="auto"/>
        <w:ind w:left="567" w:hanging="567"/>
        <w:rPr>
          <w:rFonts w:ascii="Calibri" w:hAnsi="Calibri" w:cs="Calibri"/>
          <w:sz w:val="22"/>
          <w:szCs w:val="22"/>
        </w:rPr>
      </w:pPr>
      <w:r w:rsidRPr="00C01D12">
        <w:rPr>
          <w:rFonts w:ascii="Calibri" w:hAnsi="Calibri" w:cs="Calibri"/>
          <w:sz w:val="22"/>
          <w:szCs w:val="22"/>
          <w:lang w:val="id-ID"/>
        </w:rPr>
        <w:t>Anova (b) ..........................................</w:t>
      </w:r>
      <w:r w:rsidRPr="00C01D12">
        <w:rPr>
          <w:rFonts w:ascii="Calibri" w:hAnsi="Calibri" w:cs="Calibri"/>
          <w:sz w:val="22"/>
          <w:szCs w:val="22"/>
          <w:lang w:val="id-ID"/>
        </w:rPr>
        <w:tab/>
      </w:r>
      <w:r w:rsidRPr="00C01D12">
        <w:rPr>
          <w:rFonts w:ascii="Calibri" w:hAnsi="Calibri" w:cs="Calibri"/>
          <w:sz w:val="22"/>
          <w:szCs w:val="22"/>
          <w:lang w:val="id-ID"/>
        </w:rPr>
        <w:tab/>
        <w:t>55</w:t>
      </w:r>
      <w:commentRangeEnd w:id="24"/>
      <w:r w:rsidRPr="00C01D12">
        <w:rPr>
          <w:rStyle w:val="CommentReference"/>
          <w:rFonts w:ascii="Calibri" w:eastAsia="Batang" w:hAnsi="Calibri"/>
          <w:sz w:val="22"/>
          <w:szCs w:val="22"/>
        </w:rPr>
        <w:commentReference w:id="24"/>
      </w:r>
    </w:p>
    <w:p w14:paraId="5802922B" w14:textId="77777777" w:rsidR="00E4414A" w:rsidRPr="00C01D12" w:rsidRDefault="00E4414A" w:rsidP="00E4414A">
      <w:pPr>
        <w:pStyle w:val="BodyText"/>
        <w:tabs>
          <w:tab w:val="left" w:pos="567"/>
          <w:tab w:val="left" w:pos="1559"/>
          <w:tab w:val="left" w:leader="dot" w:pos="7512"/>
          <w:tab w:val="center" w:pos="7795"/>
        </w:tabs>
        <w:spacing w:line="360" w:lineRule="auto"/>
        <w:ind w:left="567"/>
        <w:rPr>
          <w:rFonts w:ascii="Calibri" w:hAnsi="Calibri" w:cs="Calibri"/>
          <w:sz w:val="22"/>
          <w:szCs w:val="22"/>
        </w:rPr>
      </w:pPr>
    </w:p>
    <w:p w14:paraId="75AE6A23" w14:textId="77777777" w:rsidR="00E4414A" w:rsidRPr="00C01D12" w:rsidRDefault="00E4414A" w:rsidP="00E4414A">
      <w:pPr>
        <w:pStyle w:val="BodyText"/>
        <w:tabs>
          <w:tab w:val="left" w:pos="992"/>
          <w:tab w:val="left" w:pos="1559"/>
          <w:tab w:val="left" w:leader="dot" w:pos="7512"/>
          <w:tab w:val="center" w:pos="7795"/>
        </w:tabs>
        <w:spacing w:line="360" w:lineRule="auto"/>
        <w:jc w:val="center"/>
        <w:rPr>
          <w:rFonts w:ascii="Calibri" w:hAnsi="Calibri" w:cs="Calibri"/>
          <w:b/>
          <w:sz w:val="22"/>
          <w:szCs w:val="22"/>
          <w:lang w:val="id-ID"/>
        </w:rPr>
      </w:pPr>
    </w:p>
    <w:p w14:paraId="3F2ABDD8" w14:textId="77777777" w:rsidR="00E4414A" w:rsidRPr="00C01D12" w:rsidRDefault="00E4414A" w:rsidP="00E4414A">
      <w:pPr>
        <w:pStyle w:val="BodyText"/>
        <w:tabs>
          <w:tab w:val="left" w:pos="992"/>
          <w:tab w:val="left" w:pos="1559"/>
          <w:tab w:val="left" w:leader="dot" w:pos="7512"/>
          <w:tab w:val="center" w:pos="7795"/>
        </w:tabs>
        <w:spacing w:line="360" w:lineRule="auto"/>
        <w:jc w:val="center"/>
        <w:rPr>
          <w:rFonts w:ascii="Calibri" w:hAnsi="Calibri" w:cs="Calibri"/>
          <w:b/>
          <w:sz w:val="22"/>
          <w:szCs w:val="22"/>
          <w:lang w:val="id-ID"/>
        </w:rPr>
      </w:pPr>
    </w:p>
    <w:p w14:paraId="65C1EE7E" w14:textId="77777777" w:rsidR="00E4414A" w:rsidRPr="00C01D12" w:rsidRDefault="00E4414A" w:rsidP="00E4414A">
      <w:pPr>
        <w:pStyle w:val="BodyText"/>
        <w:tabs>
          <w:tab w:val="left" w:pos="992"/>
          <w:tab w:val="left" w:pos="1559"/>
          <w:tab w:val="left" w:leader="dot" w:pos="7512"/>
          <w:tab w:val="center" w:pos="7795"/>
        </w:tabs>
        <w:spacing w:line="360" w:lineRule="auto"/>
        <w:jc w:val="center"/>
        <w:rPr>
          <w:rFonts w:ascii="Calibri" w:hAnsi="Calibri" w:cs="Calibri"/>
          <w:b/>
          <w:sz w:val="22"/>
          <w:szCs w:val="22"/>
          <w:lang w:val="id-ID"/>
        </w:rPr>
      </w:pPr>
    </w:p>
    <w:p w14:paraId="5BE74E9C" w14:textId="77777777" w:rsidR="00E4414A" w:rsidRPr="00C01D12" w:rsidRDefault="00E4414A" w:rsidP="00E4414A">
      <w:pPr>
        <w:pStyle w:val="BodyText"/>
        <w:tabs>
          <w:tab w:val="left" w:pos="992"/>
          <w:tab w:val="left" w:pos="1559"/>
          <w:tab w:val="left" w:leader="dot" w:pos="7512"/>
          <w:tab w:val="center" w:pos="7795"/>
        </w:tabs>
        <w:spacing w:line="360" w:lineRule="auto"/>
        <w:jc w:val="center"/>
        <w:rPr>
          <w:rFonts w:ascii="Calibri" w:hAnsi="Calibri" w:cs="Calibri"/>
          <w:b/>
          <w:sz w:val="22"/>
          <w:szCs w:val="22"/>
          <w:lang w:val="id-ID"/>
        </w:rPr>
      </w:pPr>
    </w:p>
    <w:p w14:paraId="53BF93A8" w14:textId="77777777" w:rsidR="00E4414A" w:rsidRPr="00C01D12" w:rsidRDefault="00E4414A" w:rsidP="00E4414A">
      <w:pPr>
        <w:pStyle w:val="BodyText"/>
        <w:tabs>
          <w:tab w:val="left" w:pos="992"/>
          <w:tab w:val="left" w:pos="1559"/>
          <w:tab w:val="left" w:leader="dot" w:pos="7512"/>
          <w:tab w:val="center" w:pos="7795"/>
        </w:tabs>
        <w:spacing w:line="360" w:lineRule="auto"/>
        <w:jc w:val="center"/>
        <w:rPr>
          <w:rFonts w:ascii="Calibri" w:hAnsi="Calibri" w:cs="Calibri"/>
          <w:b/>
          <w:sz w:val="22"/>
          <w:szCs w:val="22"/>
          <w:lang w:val="id-ID"/>
        </w:rPr>
      </w:pPr>
    </w:p>
    <w:p w14:paraId="77907DD4" w14:textId="77777777" w:rsidR="00E4414A" w:rsidRPr="00C01D12" w:rsidRDefault="00E4414A" w:rsidP="00E4414A">
      <w:pPr>
        <w:pStyle w:val="BodyText"/>
        <w:tabs>
          <w:tab w:val="left" w:pos="992"/>
          <w:tab w:val="left" w:pos="1559"/>
          <w:tab w:val="left" w:leader="dot" w:pos="7512"/>
          <w:tab w:val="center" w:pos="7795"/>
        </w:tabs>
        <w:spacing w:line="360" w:lineRule="auto"/>
        <w:jc w:val="center"/>
        <w:rPr>
          <w:rFonts w:ascii="Calibri" w:hAnsi="Calibri" w:cs="Calibri"/>
          <w:b/>
          <w:sz w:val="22"/>
          <w:szCs w:val="22"/>
          <w:lang w:val="id-ID"/>
        </w:rPr>
      </w:pPr>
    </w:p>
    <w:p w14:paraId="7D381A22" w14:textId="77777777" w:rsidR="00E4414A" w:rsidRPr="00C01D12" w:rsidRDefault="00E4414A" w:rsidP="00E4414A">
      <w:pPr>
        <w:pStyle w:val="BodyText"/>
        <w:tabs>
          <w:tab w:val="left" w:pos="992"/>
          <w:tab w:val="left" w:pos="1559"/>
          <w:tab w:val="left" w:leader="dot" w:pos="7512"/>
          <w:tab w:val="center" w:pos="7795"/>
        </w:tabs>
        <w:spacing w:line="360" w:lineRule="auto"/>
        <w:jc w:val="center"/>
        <w:rPr>
          <w:rFonts w:ascii="Calibri" w:hAnsi="Calibri" w:cs="Calibri"/>
          <w:b/>
          <w:sz w:val="22"/>
          <w:szCs w:val="22"/>
          <w:lang w:val="id-ID"/>
        </w:rPr>
      </w:pPr>
    </w:p>
    <w:p w14:paraId="6C4F8EBF" w14:textId="77777777" w:rsidR="00E4414A" w:rsidRPr="00C01D12" w:rsidRDefault="00E4414A" w:rsidP="00E4414A">
      <w:pPr>
        <w:pStyle w:val="BodyText"/>
        <w:tabs>
          <w:tab w:val="left" w:pos="992"/>
          <w:tab w:val="left" w:pos="1559"/>
          <w:tab w:val="left" w:leader="dot" w:pos="7512"/>
          <w:tab w:val="center" w:pos="7795"/>
        </w:tabs>
        <w:spacing w:line="360" w:lineRule="auto"/>
        <w:jc w:val="center"/>
        <w:rPr>
          <w:rFonts w:ascii="Calibri" w:hAnsi="Calibri" w:cs="Calibri"/>
          <w:b/>
          <w:sz w:val="22"/>
          <w:szCs w:val="22"/>
          <w:lang w:val="id-ID"/>
        </w:rPr>
      </w:pPr>
    </w:p>
    <w:p w14:paraId="43243417" w14:textId="77777777" w:rsidR="00E4414A" w:rsidRPr="00C01D12" w:rsidRDefault="00E4414A" w:rsidP="00E4414A">
      <w:pPr>
        <w:pStyle w:val="BodyText"/>
        <w:tabs>
          <w:tab w:val="left" w:pos="992"/>
          <w:tab w:val="left" w:pos="1559"/>
          <w:tab w:val="left" w:leader="dot" w:pos="7512"/>
          <w:tab w:val="center" w:pos="7795"/>
        </w:tabs>
        <w:spacing w:line="360" w:lineRule="auto"/>
        <w:jc w:val="center"/>
        <w:rPr>
          <w:rFonts w:ascii="Calibri" w:hAnsi="Calibri" w:cs="Calibri"/>
          <w:b/>
          <w:sz w:val="22"/>
          <w:szCs w:val="22"/>
          <w:lang w:val="id-ID"/>
        </w:rPr>
      </w:pPr>
    </w:p>
    <w:p w14:paraId="5EEF3630" w14:textId="77777777" w:rsidR="00E4414A" w:rsidRPr="00C01D12" w:rsidRDefault="00E4414A" w:rsidP="00E4414A">
      <w:pPr>
        <w:pStyle w:val="BodyText"/>
        <w:tabs>
          <w:tab w:val="left" w:pos="992"/>
          <w:tab w:val="left" w:pos="1559"/>
          <w:tab w:val="left" w:leader="dot" w:pos="7512"/>
          <w:tab w:val="center" w:pos="7795"/>
        </w:tabs>
        <w:spacing w:line="360" w:lineRule="auto"/>
        <w:jc w:val="center"/>
        <w:rPr>
          <w:rFonts w:ascii="Calibri" w:hAnsi="Calibri" w:cs="Calibri"/>
          <w:b/>
          <w:sz w:val="22"/>
          <w:szCs w:val="22"/>
          <w:lang w:val="id-ID"/>
        </w:rPr>
      </w:pPr>
    </w:p>
    <w:p w14:paraId="19FEB57E" w14:textId="77777777" w:rsidR="00E4414A" w:rsidRPr="00C01D12" w:rsidRDefault="00E4414A" w:rsidP="00E4414A">
      <w:pPr>
        <w:pStyle w:val="BodyText"/>
        <w:tabs>
          <w:tab w:val="left" w:pos="992"/>
          <w:tab w:val="left" w:pos="1559"/>
          <w:tab w:val="left" w:leader="dot" w:pos="7512"/>
          <w:tab w:val="center" w:pos="7795"/>
        </w:tabs>
        <w:spacing w:line="360" w:lineRule="auto"/>
        <w:jc w:val="center"/>
        <w:rPr>
          <w:rFonts w:ascii="Calibri" w:hAnsi="Calibri" w:cs="Calibri"/>
          <w:b/>
          <w:sz w:val="22"/>
          <w:szCs w:val="22"/>
          <w:lang w:val="id-ID"/>
        </w:rPr>
      </w:pPr>
    </w:p>
    <w:p w14:paraId="5B856562" w14:textId="77777777" w:rsidR="00E4414A" w:rsidRPr="00C01D12" w:rsidRDefault="00E4414A" w:rsidP="00E4414A">
      <w:pPr>
        <w:pStyle w:val="BodyText"/>
        <w:tabs>
          <w:tab w:val="left" w:pos="992"/>
          <w:tab w:val="left" w:pos="1559"/>
          <w:tab w:val="left" w:leader="dot" w:pos="7512"/>
          <w:tab w:val="center" w:pos="7795"/>
        </w:tabs>
        <w:spacing w:line="360" w:lineRule="auto"/>
        <w:rPr>
          <w:rFonts w:ascii="Calibri" w:hAnsi="Calibri" w:cs="Calibri"/>
          <w:b/>
          <w:sz w:val="22"/>
          <w:szCs w:val="22"/>
          <w:lang w:val="id-ID"/>
        </w:rPr>
      </w:pPr>
    </w:p>
    <w:p w14:paraId="278F4CCD" w14:textId="77777777" w:rsidR="00E4414A" w:rsidRPr="00C01D12" w:rsidRDefault="00E4414A" w:rsidP="00E4414A">
      <w:pPr>
        <w:pStyle w:val="BodyText"/>
        <w:tabs>
          <w:tab w:val="left" w:pos="992"/>
          <w:tab w:val="left" w:pos="1559"/>
          <w:tab w:val="left" w:leader="dot" w:pos="7512"/>
          <w:tab w:val="center" w:pos="7795"/>
        </w:tabs>
        <w:spacing w:line="360" w:lineRule="auto"/>
        <w:rPr>
          <w:rFonts w:ascii="Calibri" w:hAnsi="Calibri" w:cs="Calibri"/>
          <w:b/>
          <w:sz w:val="22"/>
          <w:szCs w:val="22"/>
          <w:lang w:val="id-ID"/>
        </w:rPr>
      </w:pPr>
    </w:p>
    <w:p w14:paraId="3F82130A" w14:textId="77777777" w:rsidR="00E4414A" w:rsidRPr="00C01D12" w:rsidRDefault="00E4414A" w:rsidP="00E4414A">
      <w:pPr>
        <w:pStyle w:val="BodyText"/>
        <w:tabs>
          <w:tab w:val="left" w:pos="992"/>
          <w:tab w:val="left" w:pos="1559"/>
          <w:tab w:val="left" w:leader="dot" w:pos="7512"/>
          <w:tab w:val="center" w:pos="7795"/>
        </w:tabs>
        <w:spacing w:line="360" w:lineRule="auto"/>
        <w:rPr>
          <w:rFonts w:ascii="Calibri" w:hAnsi="Calibri" w:cs="Calibri"/>
          <w:b/>
          <w:sz w:val="22"/>
          <w:szCs w:val="22"/>
          <w:lang w:val="id-ID"/>
        </w:rPr>
      </w:pPr>
    </w:p>
    <w:p w14:paraId="7C2133CE" w14:textId="77777777" w:rsidR="00E4414A" w:rsidRPr="00C01D12" w:rsidRDefault="00E4414A" w:rsidP="00E4414A">
      <w:pPr>
        <w:pStyle w:val="BodyText"/>
        <w:tabs>
          <w:tab w:val="left" w:pos="992"/>
          <w:tab w:val="left" w:pos="1559"/>
          <w:tab w:val="left" w:leader="dot" w:pos="7512"/>
          <w:tab w:val="center" w:pos="7795"/>
        </w:tabs>
        <w:spacing w:line="360" w:lineRule="auto"/>
        <w:rPr>
          <w:rFonts w:ascii="Calibri" w:hAnsi="Calibri" w:cs="Calibri"/>
          <w:b/>
          <w:sz w:val="22"/>
          <w:szCs w:val="22"/>
          <w:lang w:val="id-ID"/>
        </w:rPr>
      </w:pPr>
    </w:p>
    <w:p w14:paraId="20CD697D" w14:textId="77777777" w:rsidR="00E4414A" w:rsidRPr="00C01D12" w:rsidRDefault="00E4414A" w:rsidP="00E4414A">
      <w:pPr>
        <w:pStyle w:val="BodyText"/>
        <w:tabs>
          <w:tab w:val="left" w:pos="992"/>
          <w:tab w:val="left" w:pos="1559"/>
          <w:tab w:val="left" w:leader="dot" w:pos="7512"/>
          <w:tab w:val="center" w:pos="7795"/>
        </w:tabs>
        <w:spacing w:line="360" w:lineRule="auto"/>
        <w:rPr>
          <w:rFonts w:ascii="Calibri" w:hAnsi="Calibri" w:cs="Calibri"/>
          <w:b/>
          <w:sz w:val="22"/>
          <w:szCs w:val="22"/>
          <w:lang w:val="id-ID"/>
        </w:rPr>
      </w:pPr>
    </w:p>
    <w:p w14:paraId="0354996F" w14:textId="77777777" w:rsidR="00E4414A" w:rsidRPr="00C01D12" w:rsidRDefault="00E4414A" w:rsidP="00E4414A">
      <w:pPr>
        <w:spacing w:line="360" w:lineRule="auto"/>
        <w:rPr>
          <w:rFonts w:ascii="Calibri" w:hAnsi="Calibri" w:cs="Calibri"/>
          <w:sz w:val="22"/>
          <w:szCs w:val="22"/>
        </w:rPr>
      </w:pPr>
    </w:p>
    <w:p w14:paraId="5F8EF391" w14:textId="77777777" w:rsidR="00E4414A" w:rsidRPr="00C01D12" w:rsidRDefault="00E4414A" w:rsidP="00E4414A">
      <w:pPr>
        <w:spacing w:line="360" w:lineRule="auto"/>
        <w:rPr>
          <w:rFonts w:ascii="Calibri" w:hAnsi="Calibri" w:cs="Calibri"/>
          <w:sz w:val="22"/>
          <w:szCs w:val="22"/>
        </w:rPr>
      </w:pPr>
    </w:p>
    <w:p w14:paraId="0A22DD05" w14:textId="77777777" w:rsidR="00E4414A" w:rsidRPr="00C01D12" w:rsidRDefault="00E4414A" w:rsidP="00E4414A">
      <w:pPr>
        <w:spacing w:line="360" w:lineRule="auto"/>
        <w:rPr>
          <w:rFonts w:ascii="Calibri" w:hAnsi="Calibri" w:cs="Calibri"/>
          <w:sz w:val="22"/>
          <w:szCs w:val="22"/>
          <w:lang w:val="id-ID"/>
        </w:rPr>
      </w:pPr>
    </w:p>
    <w:p w14:paraId="7685BD0A" w14:textId="77777777" w:rsidR="00E4414A" w:rsidRPr="00C01D12" w:rsidRDefault="00E4414A" w:rsidP="00E4414A">
      <w:pPr>
        <w:pStyle w:val="BodyText"/>
        <w:tabs>
          <w:tab w:val="left" w:pos="992"/>
          <w:tab w:val="left" w:pos="1559"/>
          <w:tab w:val="left" w:leader="dot" w:pos="7512"/>
          <w:tab w:val="center" w:pos="7795"/>
        </w:tabs>
        <w:spacing w:line="360" w:lineRule="auto"/>
        <w:jc w:val="center"/>
        <w:rPr>
          <w:rFonts w:ascii="Calibri" w:hAnsi="Calibri" w:cs="Calibri"/>
          <w:b/>
          <w:sz w:val="22"/>
          <w:szCs w:val="22"/>
          <w:lang w:val="id-ID"/>
        </w:rPr>
      </w:pPr>
      <w:r w:rsidRPr="00C01D12">
        <w:rPr>
          <w:rFonts w:ascii="Calibri" w:hAnsi="Calibri" w:cs="Calibri"/>
          <w:b/>
          <w:sz w:val="22"/>
          <w:szCs w:val="22"/>
        </w:rPr>
        <w:lastRenderedPageBreak/>
        <w:t>DAFTAR GAMBAR</w:t>
      </w:r>
    </w:p>
    <w:p w14:paraId="03B219A1"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jc w:val="center"/>
        <w:rPr>
          <w:rFonts w:ascii="Calibri" w:hAnsi="Calibri" w:cs="Calibri"/>
          <w:b/>
          <w:sz w:val="22"/>
          <w:szCs w:val="22"/>
          <w:lang w:val="id-ID"/>
        </w:rPr>
      </w:pPr>
    </w:p>
    <w:p w14:paraId="628DE5AA"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jc w:val="center"/>
        <w:rPr>
          <w:rFonts w:ascii="Calibri" w:hAnsi="Calibri" w:cs="Calibri"/>
          <w:b/>
          <w:sz w:val="22"/>
          <w:szCs w:val="22"/>
          <w:lang w:val="id-ID"/>
        </w:rPr>
      </w:pPr>
    </w:p>
    <w:p w14:paraId="78B0A317" w14:textId="77777777" w:rsidR="00E4414A" w:rsidRPr="00C01D12" w:rsidRDefault="00E4414A" w:rsidP="004949A7">
      <w:pPr>
        <w:pStyle w:val="BodyText"/>
        <w:numPr>
          <w:ilvl w:val="1"/>
          <w:numId w:val="9"/>
        </w:numPr>
        <w:tabs>
          <w:tab w:val="clear" w:pos="360"/>
          <w:tab w:val="left" w:pos="567"/>
          <w:tab w:val="left" w:pos="1559"/>
          <w:tab w:val="right" w:leader="dot" w:pos="8080"/>
          <w:tab w:val="right" w:pos="8505"/>
        </w:tabs>
        <w:spacing w:line="360" w:lineRule="auto"/>
        <w:ind w:left="567" w:hanging="567"/>
        <w:rPr>
          <w:rFonts w:ascii="Calibri" w:hAnsi="Calibri" w:cs="Calibri"/>
          <w:sz w:val="22"/>
          <w:szCs w:val="22"/>
          <w:lang w:val="fi-FI"/>
        </w:rPr>
      </w:pPr>
      <w:r w:rsidRPr="00C01D12">
        <w:rPr>
          <w:rFonts w:ascii="Calibri" w:hAnsi="Calibri" w:cs="Calibri"/>
          <w:sz w:val="22"/>
          <w:szCs w:val="22"/>
          <w:lang w:val="id-ID"/>
        </w:rPr>
        <w:t xml:space="preserve">Tahap-tahap Dalam Proses Keputusan Pembelian </w:t>
      </w:r>
      <w:r w:rsidRPr="00C01D12">
        <w:rPr>
          <w:rFonts w:ascii="Calibri" w:hAnsi="Calibri" w:cs="Calibri"/>
          <w:sz w:val="22"/>
          <w:szCs w:val="22"/>
          <w:lang w:val="id-ID"/>
        </w:rPr>
        <w:tab/>
      </w:r>
      <w:r w:rsidRPr="00C01D12">
        <w:rPr>
          <w:rFonts w:ascii="Calibri" w:hAnsi="Calibri" w:cs="Calibri"/>
          <w:sz w:val="22"/>
          <w:szCs w:val="22"/>
          <w:lang w:val="id-ID"/>
        </w:rPr>
        <w:tab/>
        <w:t>22</w:t>
      </w:r>
    </w:p>
    <w:p w14:paraId="2B6D9E9F" w14:textId="77777777" w:rsidR="00E4414A" w:rsidRPr="00C01D12" w:rsidRDefault="00E4414A" w:rsidP="004949A7">
      <w:pPr>
        <w:pStyle w:val="BodyText"/>
        <w:numPr>
          <w:ilvl w:val="1"/>
          <w:numId w:val="9"/>
        </w:numPr>
        <w:tabs>
          <w:tab w:val="clear" w:pos="360"/>
          <w:tab w:val="left" w:pos="567"/>
          <w:tab w:val="left" w:pos="1559"/>
          <w:tab w:val="right" w:leader="dot" w:pos="8080"/>
          <w:tab w:val="right" w:pos="8505"/>
        </w:tabs>
        <w:spacing w:line="360" w:lineRule="auto"/>
        <w:ind w:left="567" w:hanging="567"/>
        <w:rPr>
          <w:rFonts w:ascii="Calibri" w:hAnsi="Calibri" w:cs="Calibri"/>
          <w:sz w:val="22"/>
          <w:szCs w:val="22"/>
        </w:rPr>
      </w:pPr>
      <w:proofErr w:type="spellStart"/>
      <w:r w:rsidRPr="00C01D12">
        <w:rPr>
          <w:rFonts w:ascii="Calibri" w:hAnsi="Calibri" w:cs="Calibri"/>
          <w:sz w:val="22"/>
          <w:szCs w:val="22"/>
        </w:rPr>
        <w:t>Kerangka</w:t>
      </w:r>
      <w:proofErr w:type="spellEnd"/>
      <w:r w:rsidRPr="00C01D12">
        <w:rPr>
          <w:rFonts w:ascii="Calibri" w:hAnsi="Calibri" w:cs="Calibri"/>
          <w:sz w:val="22"/>
          <w:szCs w:val="22"/>
        </w:rPr>
        <w:t xml:space="preserve"> </w:t>
      </w:r>
      <w:r w:rsidRPr="00C01D12">
        <w:rPr>
          <w:rFonts w:ascii="Calibri" w:hAnsi="Calibri" w:cs="Calibri"/>
          <w:sz w:val="22"/>
          <w:szCs w:val="22"/>
          <w:lang w:val="id-ID"/>
        </w:rPr>
        <w:t xml:space="preserve">Pemikiran </w:t>
      </w:r>
      <w:r w:rsidRPr="00C01D12">
        <w:rPr>
          <w:rFonts w:ascii="Calibri" w:hAnsi="Calibri" w:cs="Calibri"/>
          <w:sz w:val="22"/>
          <w:szCs w:val="22"/>
        </w:rPr>
        <w:tab/>
      </w:r>
      <w:r w:rsidRPr="00C01D12">
        <w:rPr>
          <w:rFonts w:ascii="Calibri" w:hAnsi="Calibri" w:cs="Calibri"/>
          <w:sz w:val="22"/>
          <w:szCs w:val="22"/>
        </w:rPr>
        <w:tab/>
      </w:r>
      <w:r w:rsidRPr="00C01D12">
        <w:rPr>
          <w:rFonts w:ascii="Calibri" w:hAnsi="Calibri" w:cs="Calibri"/>
          <w:sz w:val="22"/>
          <w:szCs w:val="22"/>
          <w:lang w:val="id-ID"/>
        </w:rPr>
        <w:t>27</w:t>
      </w:r>
    </w:p>
    <w:p w14:paraId="276AF794" w14:textId="0D609D60" w:rsidR="00E4414A" w:rsidRPr="00C01D12" w:rsidRDefault="004949A7" w:rsidP="004949A7">
      <w:pPr>
        <w:pStyle w:val="BodyText"/>
        <w:numPr>
          <w:ilvl w:val="1"/>
          <w:numId w:val="11"/>
        </w:numPr>
        <w:tabs>
          <w:tab w:val="left" w:pos="567"/>
          <w:tab w:val="left" w:pos="993"/>
          <w:tab w:val="left" w:pos="1559"/>
          <w:tab w:val="right" w:leader="dot" w:pos="8080"/>
          <w:tab w:val="right" w:pos="8505"/>
        </w:tabs>
        <w:spacing w:line="360" w:lineRule="auto"/>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ab/>
      </w:r>
      <w:r w:rsidR="00E4414A" w:rsidRPr="00C01D12">
        <w:rPr>
          <w:rFonts w:ascii="Calibri" w:hAnsi="Calibri" w:cs="Calibri"/>
          <w:sz w:val="22"/>
          <w:szCs w:val="22"/>
          <w:lang w:val="id-ID"/>
        </w:rPr>
        <w:t>Deskripsi Responden berdasarkan Jenis Kelamin ..............................</w:t>
      </w:r>
      <w:r w:rsidR="00E4414A" w:rsidRPr="00C01D12">
        <w:rPr>
          <w:rFonts w:ascii="Calibri" w:hAnsi="Calibri" w:cs="Calibri"/>
          <w:sz w:val="22"/>
          <w:szCs w:val="22"/>
          <w:lang w:val="id-ID"/>
        </w:rPr>
        <w:tab/>
      </w:r>
      <w:r w:rsidR="00E4414A" w:rsidRPr="00C01D12">
        <w:rPr>
          <w:rFonts w:ascii="Calibri" w:hAnsi="Calibri" w:cs="Calibri"/>
          <w:sz w:val="22"/>
          <w:szCs w:val="22"/>
          <w:lang w:val="id-ID"/>
        </w:rPr>
        <w:tab/>
        <w:t>47</w:t>
      </w:r>
    </w:p>
    <w:p w14:paraId="4DA8BCFC" w14:textId="77777777" w:rsidR="00E4414A" w:rsidRPr="00C01D12" w:rsidRDefault="00E4414A" w:rsidP="004949A7">
      <w:pPr>
        <w:pStyle w:val="BodyText"/>
        <w:numPr>
          <w:ilvl w:val="1"/>
          <w:numId w:val="11"/>
        </w:numPr>
        <w:tabs>
          <w:tab w:val="left" w:pos="567"/>
          <w:tab w:val="left" w:pos="1559"/>
          <w:tab w:val="right" w:leader="dot" w:pos="8080"/>
          <w:tab w:val="right" w:pos="8505"/>
        </w:tabs>
        <w:spacing w:line="360" w:lineRule="auto"/>
        <w:ind w:left="567" w:hanging="567"/>
        <w:rPr>
          <w:rFonts w:ascii="Calibri" w:hAnsi="Calibri" w:cs="Calibri"/>
          <w:sz w:val="22"/>
          <w:szCs w:val="22"/>
        </w:rPr>
      </w:pPr>
      <w:r w:rsidRPr="00C01D12">
        <w:rPr>
          <w:rFonts w:ascii="Calibri" w:hAnsi="Calibri" w:cs="Calibri"/>
          <w:sz w:val="22"/>
          <w:szCs w:val="22"/>
          <w:lang w:val="id-ID"/>
        </w:rPr>
        <w:t>Deskripsi Responden berdasarkan Usia ............................................</w:t>
      </w:r>
      <w:r w:rsidRPr="00C01D12">
        <w:rPr>
          <w:rFonts w:ascii="Calibri" w:hAnsi="Calibri" w:cs="Calibri"/>
          <w:sz w:val="22"/>
          <w:szCs w:val="22"/>
          <w:lang w:val="id-ID"/>
        </w:rPr>
        <w:tab/>
      </w:r>
      <w:r w:rsidRPr="00C01D12">
        <w:rPr>
          <w:rFonts w:ascii="Calibri" w:hAnsi="Calibri" w:cs="Calibri"/>
          <w:sz w:val="22"/>
          <w:szCs w:val="22"/>
          <w:lang w:val="id-ID"/>
        </w:rPr>
        <w:tab/>
        <w:t>47</w:t>
      </w:r>
    </w:p>
    <w:p w14:paraId="5D66EFAE" w14:textId="6F17C011" w:rsidR="00E4414A" w:rsidRPr="00C01D12" w:rsidRDefault="00E4414A" w:rsidP="004949A7">
      <w:pPr>
        <w:pStyle w:val="BodyText"/>
        <w:numPr>
          <w:ilvl w:val="1"/>
          <w:numId w:val="11"/>
        </w:numPr>
        <w:tabs>
          <w:tab w:val="left" w:pos="567"/>
          <w:tab w:val="left" w:pos="1559"/>
          <w:tab w:val="right" w:leader="dot" w:pos="8080"/>
          <w:tab w:val="right" w:pos="8505"/>
        </w:tabs>
        <w:spacing w:line="360" w:lineRule="auto"/>
        <w:ind w:left="567" w:hanging="567"/>
        <w:rPr>
          <w:rFonts w:ascii="Calibri" w:hAnsi="Calibri" w:cs="Calibri"/>
          <w:sz w:val="22"/>
          <w:szCs w:val="22"/>
        </w:rPr>
      </w:pPr>
      <w:r w:rsidRPr="00C01D12">
        <w:rPr>
          <w:rFonts w:ascii="Calibri" w:hAnsi="Calibri" w:cs="Calibri"/>
          <w:sz w:val="22"/>
          <w:szCs w:val="22"/>
          <w:lang w:val="id-ID"/>
        </w:rPr>
        <w:t>Deskripsi Responden berdasarkan Pendidikan ..................................</w:t>
      </w:r>
      <w:r w:rsidR="004949A7">
        <w:rPr>
          <w:rFonts w:ascii="Calibri" w:hAnsi="Calibri" w:cs="Calibri"/>
          <w:sz w:val="22"/>
          <w:szCs w:val="22"/>
        </w:rPr>
        <w:t>.</w:t>
      </w:r>
      <w:r w:rsidRPr="00C01D12">
        <w:rPr>
          <w:rFonts w:ascii="Calibri" w:hAnsi="Calibri" w:cs="Calibri"/>
          <w:sz w:val="22"/>
          <w:szCs w:val="22"/>
          <w:lang w:val="id-ID"/>
        </w:rPr>
        <w:tab/>
      </w:r>
      <w:r w:rsidRPr="00C01D12">
        <w:rPr>
          <w:rFonts w:ascii="Calibri" w:hAnsi="Calibri" w:cs="Calibri"/>
          <w:sz w:val="22"/>
          <w:szCs w:val="22"/>
          <w:lang w:val="id-ID"/>
        </w:rPr>
        <w:tab/>
        <w:t>48</w:t>
      </w:r>
    </w:p>
    <w:p w14:paraId="5105C1C6" w14:textId="77777777" w:rsidR="00E4414A" w:rsidRPr="00C01D12" w:rsidRDefault="00E4414A" w:rsidP="004949A7">
      <w:pPr>
        <w:pStyle w:val="BodyText"/>
        <w:numPr>
          <w:ilvl w:val="1"/>
          <w:numId w:val="11"/>
        </w:numPr>
        <w:tabs>
          <w:tab w:val="left" w:pos="567"/>
          <w:tab w:val="left" w:pos="1559"/>
          <w:tab w:val="right" w:leader="dot" w:pos="8080"/>
          <w:tab w:val="right" w:pos="8505"/>
        </w:tabs>
        <w:spacing w:line="360" w:lineRule="auto"/>
        <w:ind w:left="567" w:hanging="567"/>
        <w:rPr>
          <w:rFonts w:ascii="Calibri" w:hAnsi="Calibri" w:cs="Calibri"/>
          <w:sz w:val="22"/>
          <w:szCs w:val="22"/>
        </w:rPr>
      </w:pPr>
      <w:r w:rsidRPr="00C01D12">
        <w:rPr>
          <w:rFonts w:ascii="Calibri" w:hAnsi="Calibri" w:cs="Calibri"/>
          <w:sz w:val="22"/>
          <w:szCs w:val="22"/>
          <w:lang w:val="id-ID"/>
        </w:rPr>
        <w:t>Deskripsi Responden berdasarkan Pekerjaan ....................................</w:t>
      </w:r>
      <w:r w:rsidRPr="00C01D12">
        <w:rPr>
          <w:rFonts w:ascii="Calibri" w:hAnsi="Calibri" w:cs="Calibri"/>
          <w:sz w:val="22"/>
          <w:szCs w:val="22"/>
          <w:lang w:val="id-ID"/>
        </w:rPr>
        <w:tab/>
      </w:r>
      <w:r w:rsidRPr="00C01D12">
        <w:rPr>
          <w:rFonts w:ascii="Calibri" w:hAnsi="Calibri" w:cs="Calibri"/>
          <w:sz w:val="22"/>
          <w:szCs w:val="22"/>
          <w:lang w:val="id-ID"/>
        </w:rPr>
        <w:tab/>
        <w:t>49</w:t>
      </w:r>
    </w:p>
    <w:p w14:paraId="64E7A16B" w14:textId="77777777" w:rsidR="00E4414A" w:rsidRPr="00C01D12" w:rsidRDefault="00E4414A" w:rsidP="004949A7">
      <w:pPr>
        <w:pStyle w:val="BodyText"/>
        <w:numPr>
          <w:ilvl w:val="1"/>
          <w:numId w:val="11"/>
        </w:numPr>
        <w:tabs>
          <w:tab w:val="left" w:pos="567"/>
          <w:tab w:val="left" w:pos="1559"/>
          <w:tab w:val="right" w:leader="dot" w:pos="8080"/>
          <w:tab w:val="right" w:pos="8505"/>
        </w:tabs>
        <w:spacing w:line="360" w:lineRule="auto"/>
        <w:ind w:left="567" w:hanging="567"/>
        <w:rPr>
          <w:rFonts w:ascii="Calibri" w:hAnsi="Calibri" w:cs="Calibri"/>
          <w:sz w:val="22"/>
          <w:szCs w:val="22"/>
        </w:rPr>
      </w:pPr>
      <w:r w:rsidRPr="00C01D12">
        <w:rPr>
          <w:rFonts w:ascii="Calibri" w:hAnsi="Calibri" w:cs="Calibri"/>
          <w:sz w:val="22"/>
          <w:szCs w:val="22"/>
          <w:lang w:val="id-ID"/>
        </w:rPr>
        <w:t>Deskripsi Responden berdasarkan Pendapatan ..................................</w:t>
      </w:r>
      <w:r w:rsidRPr="00C01D12">
        <w:rPr>
          <w:rFonts w:ascii="Calibri" w:hAnsi="Calibri" w:cs="Calibri"/>
          <w:sz w:val="22"/>
          <w:szCs w:val="22"/>
          <w:lang w:val="id-ID"/>
        </w:rPr>
        <w:tab/>
      </w:r>
      <w:r w:rsidRPr="00C01D12">
        <w:rPr>
          <w:rFonts w:ascii="Calibri" w:hAnsi="Calibri" w:cs="Calibri"/>
          <w:sz w:val="22"/>
          <w:szCs w:val="22"/>
          <w:lang w:val="id-ID"/>
        </w:rPr>
        <w:tab/>
        <w:t>49</w:t>
      </w:r>
    </w:p>
    <w:p w14:paraId="25287391" w14:textId="77777777" w:rsidR="00E4414A" w:rsidRPr="00C01D12" w:rsidRDefault="00E4414A" w:rsidP="004949A7">
      <w:pPr>
        <w:pStyle w:val="BodyText"/>
        <w:numPr>
          <w:ilvl w:val="1"/>
          <w:numId w:val="11"/>
        </w:numPr>
        <w:tabs>
          <w:tab w:val="left" w:pos="567"/>
          <w:tab w:val="left" w:pos="1559"/>
          <w:tab w:val="right" w:leader="dot" w:pos="8080"/>
          <w:tab w:val="right" w:pos="8505"/>
        </w:tabs>
        <w:spacing w:line="360" w:lineRule="auto"/>
        <w:ind w:left="567" w:hanging="567"/>
        <w:rPr>
          <w:rFonts w:ascii="Calibri" w:hAnsi="Calibri" w:cs="Calibri"/>
          <w:sz w:val="22"/>
          <w:szCs w:val="22"/>
        </w:rPr>
      </w:pPr>
      <w:r w:rsidRPr="00C01D12">
        <w:rPr>
          <w:rFonts w:ascii="Calibri" w:hAnsi="Calibri" w:cs="Calibri"/>
          <w:sz w:val="22"/>
          <w:szCs w:val="22"/>
          <w:lang w:val="id-ID"/>
        </w:rPr>
        <w:t>Deskripsi Responden berdasarkan Rata-rata Uang yang Dibelanjakan..</w:t>
      </w:r>
      <w:r w:rsidRPr="00C01D12">
        <w:rPr>
          <w:rFonts w:ascii="Calibri" w:hAnsi="Calibri" w:cs="Calibri"/>
          <w:sz w:val="22"/>
          <w:szCs w:val="22"/>
          <w:lang w:val="id-ID"/>
        </w:rPr>
        <w:tab/>
      </w:r>
      <w:r w:rsidRPr="00C01D12">
        <w:rPr>
          <w:rFonts w:ascii="Calibri" w:hAnsi="Calibri" w:cs="Calibri"/>
          <w:sz w:val="22"/>
          <w:szCs w:val="22"/>
          <w:lang w:val="id-ID"/>
        </w:rPr>
        <w:tab/>
        <w:t>50</w:t>
      </w:r>
    </w:p>
    <w:p w14:paraId="1BE65885" w14:textId="77777777" w:rsidR="00E4414A" w:rsidRPr="00C01D12" w:rsidRDefault="00E4414A" w:rsidP="004949A7">
      <w:pPr>
        <w:pStyle w:val="BodyText"/>
        <w:numPr>
          <w:ilvl w:val="1"/>
          <w:numId w:val="10"/>
        </w:numPr>
        <w:tabs>
          <w:tab w:val="left" w:pos="567"/>
          <w:tab w:val="left" w:pos="1559"/>
          <w:tab w:val="right" w:leader="dot" w:pos="8080"/>
          <w:tab w:val="right" w:pos="8505"/>
        </w:tabs>
        <w:spacing w:line="360" w:lineRule="auto"/>
        <w:ind w:left="567" w:hanging="567"/>
        <w:rPr>
          <w:rFonts w:ascii="Calibri" w:hAnsi="Calibri" w:cs="Calibri"/>
          <w:sz w:val="22"/>
          <w:szCs w:val="22"/>
          <w:lang w:val="es-ES"/>
        </w:rPr>
      </w:pPr>
      <w:r w:rsidRPr="00C01D12">
        <w:rPr>
          <w:rFonts w:ascii="Calibri" w:hAnsi="Calibri" w:cs="Calibri"/>
          <w:sz w:val="22"/>
          <w:szCs w:val="22"/>
          <w:lang w:val="id-ID"/>
        </w:rPr>
        <w:t xml:space="preserve">Kurva Distribusi Kriteria Penerimaan / Penolakan Hipotesis Secara </w:t>
      </w:r>
    </w:p>
    <w:p w14:paraId="6EDEADCC" w14:textId="77777777" w:rsidR="00E4414A" w:rsidRPr="00C01D12" w:rsidRDefault="00E4414A" w:rsidP="004949A7">
      <w:pPr>
        <w:pStyle w:val="BodyText"/>
        <w:tabs>
          <w:tab w:val="left" w:pos="567"/>
          <w:tab w:val="left" w:pos="1559"/>
          <w:tab w:val="right" w:leader="dot" w:pos="8080"/>
          <w:tab w:val="right" w:pos="8505"/>
        </w:tabs>
        <w:spacing w:line="360" w:lineRule="auto"/>
        <w:ind w:left="567"/>
        <w:rPr>
          <w:rFonts w:ascii="Calibri" w:hAnsi="Calibri" w:cs="Calibri"/>
          <w:sz w:val="22"/>
          <w:szCs w:val="22"/>
          <w:lang w:val="id-ID"/>
        </w:rPr>
      </w:pPr>
      <w:r w:rsidRPr="00C01D12">
        <w:rPr>
          <w:rFonts w:ascii="Calibri" w:hAnsi="Calibri" w:cs="Calibri"/>
          <w:sz w:val="22"/>
          <w:szCs w:val="22"/>
          <w:lang w:val="id-ID"/>
        </w:rPr>
        <w:t>Serempak ...............................................................</w:t>
      </w:r>
      <w:r w:rsidRPr="00C01D12">
        <w:rPr>
          <w:rFonts w:ascii="Calibri" w:hAnsi="Calibri" w:cs="Calibri"/>
          <w:sz w:val="22"/>
          <w:szCs w:val="22"/>
          <w:lang w:val="id-ID"/>
        </w:rPr>
        <w:tab/>
      </w:r>
      <w:r w:rsidRPr="00C01D12">
        <w:rPr>
          <w:rFonts w:ascii="Calibri" w:hAnsi="Calibri" w:cs="Calibri"/>
          <w:sz w:val="22"/>
          <w:szCs w:val="22"/>
          <w:lang w:val="id-ID"/>
        </w:rPr>
        <w:tab/>
        <w:t>56</w:t>
      </w:r>
    </w:p>
    <w:p w14:paraId="6FBE4FE3" w14:textId="77777777" w:rsidR="00E4414A" w:rsidRPr="00C01D12" w:rsidRDefault="00E4414A" w:rsidP="004949A7">
      <w:pPr>
        <w:pStyle w:val="BodyText"/>
        <w:tabs>
          <w:tab w:val="left" w:pos="567"/>
          <w:tab w:val="left" w:pos="1559"/>
          <w:tab w:val="left" w:leader="dot" w:pos="7512"/>
          <w:tab w:val="center" w:pos="7795"/>
          <w:tab w:val="right" w:leader="dot" w:pos="8080"/>
        </w:tabs>
        <w:spacing w:line="360" w:lineRule="auto"/>
        <w:ind w:left="567"/>
        <w:rPr>
          <w:rFonts w:ascii="Calibri" w:hAnsi="Calibri" w:cs="Calibri"/>
          <w:sz w:val="22"/>
          <w:szCs w:val="22"/>
          <w:lang w:val="id-ID"/>
        </w:rPr>
      </w:pPr>
    </w:p>
    <w:p w14:paraId="730B9D24" w14:textId="77777777" w:rsidR="00E4414A" w:rsidRPr="00C01D12" w:rsidRDefault="00E4414A" w:rsidP="00E4414A">
      <w:pPr>
        <w:pStyle w:val="BodyText"/>
        <w:tabs>
          <w:tab w:val="left" w:pos="567"/>
          <w:tab w:val="left" w:pos="1559"/>
          <w:tab w:val="left" w:leader="dot" w:pos="7512"/>
          <w:tab w:val="center" w:pos="7795"/>
        </w:tabs>
        <w:spacing w:line="360" w:lineRule="auto"/>
        <w:ind w:left="567"/>
        <w:rPr>
          <w:rFonts w:ascii="Calibri" w:hAnsi="Calibri" w:cs="Calibri"/>
          <w:sz w:val="22"/>
          <w:szCs w:val="22"/>
          <w:lang w:val="id-ID"/>
        </w:rPr>
      </w:pPr>
    </w:p>
    <w:p w14:paraId="1F985AA7"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lang w:val="es-ES"/>
        </w:rPr>
      </w:pPr>
    </w:p>
    <w:p w14:paraId="32DA73CA"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lang w:val="es-ES"/>
        </w:rPr>
      </w:pPr>
    </w:p>
    <w:p w14:paraId="0198CBED"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lang w:val="es-ES"/>
        </w:rPr>
      </w:pPr>
    </w:p>
    <w:p w14:paraId="5DD3F7C5"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lang w:val="es-ES"/>
        </w:rPr>
      </w:pPr>
    </w:p>
    <w:p w14:paraId="27D53502"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lang w:val="es-ES"/>
        </w:rPr>
      </w:pPr>
    </w:p>
    <w:p w14:paraId="395F5702"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lang w:val="es-ES"/>
        </w:rPr>
      </w:pPr>
    </w:p>
    <w:p w14:paraId="1999B3EE"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lang w:val="es-ES"/>
        </w:rPr>
      </w:pPr>
    </w:p>
    <w:p w14:paraId="389880E3"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rPr>
          <w:rFonts w:ascii="Calibri" w:hAnsi="Calibri" w:cs="Calibri"/>
          <w:sz w:val="22"/>
          <w:szCs w:val="22"/>
          <w:lang w:val="es-ES"/>
        </w:rPr>
      </w:pPr>
    </w:p>
    <w:p w14:paraId="4D954C9F"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jc w:val="center"/>
        <w:rPr>
          <w:rFonts w:ascii="Calibri" w:hAnsi="Calibri" w:cs="Calibri"/>
          <w:b/>
          <w:sz w:val="22"/>
          <w:szCs w:val="22"/>
          <w:lang w:val="es-ES"/>
        </w:rPr>
      </w:pPr>
    </w:p>
    <w:p w14:paraId="73A94687"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jc w:val="center"/>
        <w:rPr>
          <w:rFonts w:ascii="Calibri" w:hAnsi="Calibri" w:cs="Calibri"/>
          <w:b/>
          <w:sz w:val="22"/>
          <w:szCs w:val="22"/>
          <w:lang w:val="es-ES"/>
        </w:rPr>
      </w:pPr>
    </w:p>
    <w:p w14:paraId="40038FEB"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jc w:val="center"/>
        <w:rPr>
          <w:rFonts w:ascii="Calibri" w:hAnsi="Calibri" w:cs="Calibri"/>
          <w:b/>
          <w:sz w:val="22"/>
          <w:szCs w:val="22"/>
          <w:lang w:val="es-ES"/>
        </w:rPr>
      </w:pPr>
    </w:p>
    <w:p w14:paraId="63B51358" w14:textId="77777777" w:rsidR="00E4414A" w:rsidRPr="00C01D12" w:rsidRDefault="00E4414A" w:rsidP="00E4414A">
      <w:pPr>
        <w:spacing w:line="360" w:lineRule="auto"/>
        <w:rPr>
          <w:rFonts w:ascii="Calibri" w:hAnsi="Calibri" w:cs="Calibri"/>
          <w:sz w:val="22"/>
          <w:szCs w:val="22"/>
        </w:rPr>
      </w:pPr>
    </w:p>
    <w:p w14:paraId="34B4032B" w14:textId="77777777" w:rsidR="00E4414A" w:rsidRPr="00C01D12" w:rsidRDefault="00E4414A" w:rsidP="00E4414A">
      <w:pPr>
        <w:spacing w:line="360" w:lineRule="auto"/>
        <w:rPr>
          <w:rFonts w:ascii="Calibri" w:hAnsi="Calibri" w:cs="Calibri"/>
          <w:sz w:val="22"/>
          <w:szCs w:val="22"/>
          <w:lang w:val="id-ID"/>
        </w:rPr>
      </w:pPr>
    </w:p>
    <w:p w14:paraId="78EA472F" w14:textId="77777777" w:rsidR="00E4414A" w:rsidRPr="00C01D12" w:rsidRDefault="00E4414A" w:rsidP="00E4414A">
      <w:pPr>
        <w:spacing w:line="360" w:lineRule="auto"/>
        <w:rPr>
          <w:rFonts w:ascii="Calibri" w:hAnsi="Calibri" w:cs="Calibri"/>
          <w:sz w:val="22"/>
          <w:szCs w:val="22"/>
          <w:lang w:val="id-ID"/>
        </w:rPr>
      </w:pPr>
    </w:p>
    <w:p w14:paraId="4EB9C99D" w14:textId="77777777" w:rsidR="00E4414A" w:rsidRPr="00C01D12" w:rsidRDefault="00E4414A" w:rsidP="00E4414A">
      <w:pPr>
        <w:spacing w:line="360" w:lineRule="auto"/>
        <w:rPr>
          <w:rFonts w:ascii="Calibri" w:hAnsi="Calibri" w:cs="Calibri"/>
          <w:sz w:val="22"/>
          <w:szCs w:val="22"/>
          <w:lang w:val="id-ID"/>
        </w:rPr>
      </w:pPr>
    </w:p>
    <w:p w14:paraId="48786978" w14:textId="77777777" w:rsidR="00E4414A" w:rsidRPr="00C01D12" w:rsidRDefault="00E4414A" w:rsidP="00E4414A">
      <w:pPr>
        <w:spacing w:line="360" w:lineRule="auto"/>
        <w:rPr>
          <w:rFonts w:ascii="Calibri" w:hAnsi="Calibri" w:cs="Calibri"/>
          <w:sz w:val="22"/>
          <w:szCs w:val="22"/>
          <w:lang w:val="id-ID"/>
        </w:rPr>
      </w:pPr>
    </w:p>
    <w:p w14:paraId="4E730DD7" w14:textId="77777777" w:rsidR="00E4414A" w:rsidRPr="00C01D12" w:rsidRDefault="00E4414A" w:rsidP="00E4414A">
      <w:pPr>
        <w:spacing w:line="360" w:lineRule="auto"/>
        <w:rPr>
          <w:rFonts w:ascii="Calibri" w:hAnsi="Calibri" w:cs="Calibri"/>
          <w:sz w:val="22"/>
          <w:szCs w:val="22"/>
          <w:lang w:val="id-ID"/>
        </w:rPr>
      </w:pPr>
    </w:p>
    <w:p w14:paraId="2EE6C481" w14:textId="77777777" w:rsidR="00E4414A" w:rsidRPr="00C01D12" w:rsidRDefault="00E4414A" w:rsidP="00E4414A">
      <w:pPr>
        <w:spacing w:line="360" w:lineRule="auto"/>
        <w:rPr>
          <w:rFonts w:ascii="Calibri" w:hAnsi="Calibri" w:cs="Calibri"/>
          <w:sz w:val="22"/>
          <w:szCs w:val="22"/>
          <w:lang w:val="id-ID"/>
        </w:rPr>
      </w:pPr>
    </w:p>
    <w:p w14:paraId="660D42B5" w14:textId="77777777" w:rsidR="00E4414A" w:rsidRPr="00C01D12" w:rsidRDefault="00E4414A" w:rsidP="00E4414A">
      <w:pPr>
        <w:pStyle w:val="BodyText"/>
        <w:tabs>
          <w:tab w:val="left" w:pos="992"/>
          <w:tab w:val="left" w:pos="1559"/>
          <w:tab w:val="left" w:leader="dot" w:pos="7512"/>
          <w:tab w:val="center" w:pos="7795"/>
        </w:tabs>
        <w:spacing w:line="360" w:lineRule="auto"/>
        <w:jc w:val="center"/>
        <w:rPr>
          <w:rFonts w:ascii="Calibri" w:hAnsi="Calibri" w:cs="Calibri"/>
          <w:b/>
          <w:sz w:val="22"/>
          <w:szCs w:val="22"/>
          <w:lang w:val="id-ID"/>
        </w:rPr>
      </w:pPr>
      <w:r w:rsidRPr="00C01D12">
        <w:rPr>
          <w:rFonts w:ascii="Calibri" w:hAnsi="Calibri" w:cs="Calibri"/>
          <w:b/>
          <w:sz w:val="22"/>
          <w:szCs w:val="22"/>
          <w:lang w:val="id-ID"/>
        </w:rPr>
        <w:lastRenderedPageBreak/>
        <w:t>DAFTAR RUMUS</w:t>
      </w:r>
    </w:p>
    <w:p w14:paraId="25C4FC49" w14:textId="77777777" w:rsidR="00E4414A" w:rsidRPr="00C01D12" w:rsidRDefault="00E4414A" w:rsidP="00E4414A">
      <w:pPr>
        <w:pStyle w:val="BodyText"/>
        <w:tabs>
          <w:tab w:val="left" w:pos="992"/>
          <w:tab w:val="left" w:pos="1559"/>
          <w:tab w:val="left" w:leader="dot" w:pos="7512"/>
          <w:tab w:val="center" w:pos="7795"/>
        </w:tabs>
        <w:spacing w:line="360" w:lineRule="auto"/>
        <w:rPr>
          <w:rFonts w:ascii="Calibri" w:hAnsi="Calibri" w:cs="Calibri"/>
          <w:b/>
          <w:sz w:val="22"/>
          <w:szCs w:val="22"/>
          <w:lang w:val="id-ID"/>
        </w:rPr>
      </w:pPr>
    </w:p>
    <w:p w14:paraId="110F50E4" w14:textId="77777777" w:rsidR="00E4414A" w:rsidRPr="00C01D12" w:rsidRDefault="00E4414A" w:rsidP="00E4414A">
      <w:pPr>
        <w:pStyle w:val="BodyText"/>
        <w:tabs>
          <w:tab w:val="left" w:pos="992"/>
          <w:tab w:val="left" w:pos="1559"/>
          <w:tab w:val="left" w:leader="dot" w:pos="7512"/>
          <w:tab w:val="center" w:pos="7795"/>
        </w:tabs>
        <w:spacing w:line="360" w:lineRule="auto"/>
        <w:rPr>
          <w:rFonts w:ascii="Calibri" w:hAnsi="Calibri" w:cs="Calibri"/>
          <w:b/>
          <w:sz w:val="22"/>
          <w:szCs w:val="22"/>
          <w:lang w:val="id-ID"/>
        </w:rPr>
      </w:pPr>
    </w:p>
    <w:p w14:paraId="139F028A" w14:textId="72382607" w:rsidR="00E4414A" w:rsidRPr="00C01D12" w:rsidRDefault="00E4414A" w:rsidP="004949A7">
      <w:pPr>
        <w:pStyle w:val="BodyText"/>
        <w:tabs>
          <w:tab w:val="left" w:pos="567"/>
          <w:tab w:val="left" w:pos="1559"/>
          <w:tab w:val="right" w:pos="8505"/>
        </w:tabs>
        <w:spacing w:line="360" w:lineRule="auto"/>
        <w:rPr>
          <w:rFonts w:ascii="Calibri" w:hAnsi="Calibri" w:cs="Calibri"/>
          <w:sz w:val="22"/>
          <w:szCs w:val="22"/>
        </w:rPr>
      </w:pPr>
      <w:r w:rsidRPr="00C01D12">
        <w:rPr>
          <w:rFonts w:ascii="Calibri" w:hAnsi="Calibri" w:cs="Calibri"/>
          <w:sz w:val="22"/>
          <w:szCs w:val="22"/>
          <w:lang w:val="id-ID"/>
        </w:rPr>
        <w:t>3.1.</w:t>
      </w:r>
      <w:r w:rsidRPr="00C01D12">
        <w:rPr>
          <w:rFonts w:ascii="Calibri" w:hAnsi="Calibri" w:cs="Calibri"/>
          <w:sz w:val="22"/>
          <w:szCs w:val="22"/>
          <w:lang w:val="id-ID"/>
        </w:rPr>
        <w:tab/>
        <w:t>Rumus Validitas dan  Reliabilitas .......................................</w:t>
      </w:r>
      <w:r w:rsidRPr="00C01D12">
        <w:rPr>
          <w:rFonts w:ascii="Calibri" w:hAnsi="Calibri" w:cs="Calibri"/>
          <w:sz w:val="22"/>
          <w:szCs w:val="22"/>
        </w:rPr>
        <w:t>...................................</w:t>
      </w:r>
      <w:r w:rsidRPr="00C01D12">
        <w:rPr>
          <w:rFonts w:ascii="Calibri" w:hAnsi="Calibri" w:cs="Calibri"/>
          <w:sz w:val="22"/>
          <w:szCs w:val="22"/>
          <w:lang w:val="id-ID"/>
        </w:rPr>
        <w:t>.......</w:t>
      </w:r>
      <w:r w:rsidRPr="00C01D12">
        <w:rPr>
          <w:rFonts w:ascii="Calibri" w:hAnsi="Calibri" w:cs="Calibri"/>
          <w:sz w:val="22"/>
          <w:szCs w:val="22"/>
          <w:lang w:val="id-ID"/>
        </w:rPr>
        <w:tab/>
        <w:t>35</w:t>
      </w:r>
    </w:p>
    <w:p w14:paraId="56311517" w14:textId="6F61C097" w:rsidR="00E4414A" w:rsidRPr="00C01D12" w:rsidRDefault="00E4414A" w:rsidP="004949A7">
      <w:pPr>
        <w:pStyle w:val="BodyText"/>
        <w:tabs>
          <w:tab w:val="left" w:pos="567"/>
          <w:tab w:val="left" w:pos="1559"/>
          <w:tab w:val="right" w:pos="8505"/>
        </w:tabs>
        <w:spacing w:line="360" w:lineRule="auto"/>
        <w:rPr>
          <w:rFonts w:ascii="Calibri" w:hAnsi="Calibri" w:cs="Calibri"/>
          <w:sz w:val="22"/>
          <w:szCs w:val="22"/>
        </w:rPr>
      </w:pPr>
      <w:r w:rsidRPr="00C01D12">
        <w:rPr>
          <w:rFonts w:ascii="Calibri" w:hAnsi="Calibri" w:cs="Calibri"/>
          <w:sz w:val="22"/>
          <w:szCs w:val="22"/>
          <w:lang w:val="id-ID"/>
        </w:rPr>
        <w:t>3.2.</w:t>
      </w:r>
      <w:r w:rsidRPr="00C01D12">
        <w:rPr>
          <w:rFonts w:ascii="Calibri" w:hAnsi="Calibri" w:cs="Calibri"/>
          <w:sz w:val="22"/>
          <w:szCs w:val="22"/>
          <w:lang w:val="id-ID"/>
        </w:rPr>
        <w:tab/>
        <w:t>Rata-rata Hitung (</w:t>
      </w:r>
      <w:r w:rsidRPr="00C01D12">
        <w:rPr>
          <w:rFonts w:ascii="Calibri" w:hAnsi="Calibri" w:cs="Calibri"/>
          <w:i/>
          <w:sz w:val="22"/>
          <w:szCs w:val="22"/>
          <w:lang w:val="id-ID"/>
        </w:rPr>
        <w:t>Mean</w:t>
      </w:r>
      <w:r w:rsidRPr="00C01D12">
        <w:rPr>
          <w:rFonts w:ascii="Calibri" w:hAnsi="Calibri" w:cs="Calibri"/>
          <w:sz w:val="22"/>
          <w:szCs w:val="22"/>
          <w:lang w:val="id-ID"/>
        </w:rPr>
        <w:t>) ...................</w:t>
      </w:r>
      <w:r w:rsidRPr="00C01D12">
        <w:rPr>
          <w:rFonts w:ascii="Calibri" w:hAnsi="Calibri" w:cs="Calibri"/>
          <w:sz w:val="22"/>
          <w:szCs w:val="22"/>
        </w:rPr>
        <w:t>...................................</w:t>
      </w:r>
      <w:r w:rsidRPr="00C01D12">
        <w:rPr>
          <w:rFonts w:ascii="Calibri" w:hAnsi="Calibri" w:cs="Calibri"/>
          <w:sz w:val="22"/>
          <w:szCs w:val="22"/>
          <w:lang w:val="id-ID"/>
        </w:rPr>
        <w:t>........................................</w:t>
      </w:r>
      <w:r w:rsidR="004949A7">
        <w:rPr>
          <w:rFonts w:ascii="Calibri" w:hAnsi="Calibri" w:cs="Calibri"/>
          <w:sz w:val="22"/>
          <w:szCs w:val="22"/>
          <w:lang w:val="id-ID"/>
        </w:rPr>
        <w:tab/>
      </w:r>
      <w:r w:rsidRPr="00C01D12">
        <w:rPr>
          <w:rFonts w:ascii="Calibri" w:hAnsi="Calibri" w:cs="Calibri"/>
          <w:sz w:val="22"/>
          <w:szCs w:val="22"/>
          <w:lang w:val="id-ID"/>
        </w:rPr>
        <w:t>36</w:t>
      </w:r>
    </w:p>
    <w:p w14:paraId="3402EC99" w14:textId="647BE1B8" w:rsidR="00E4414A" w:rsidRPr="00C01D12" w:rsidRDefault="00E4414A" w:rsidP="004949A7">
      <w:pPr>
        <w:pStyle w:val="BodyText"/>
        <w:tabs>
          <w:tab w:val="left" w:pos="567"/>
          <w:tab w:val="left" w:pos="1559"/>
          <w:tab w:val="right" w:pos="8505"/>
        </w:tabs>
        <w:spacing w:line="360" w:lineRule="auto"/>
        <w:rPr>
          <w:rFonts w:ascii="Calibri" w:hAnsi="Calibri" w:cs="Calibri"/>
          <w:sz w:val="22"/>
          <w:szCs w:val="22"/>
        </w:rPr>
      </w:pPr>
      <w:r w:rsidRPr="00C01D12">
        <w:rPr>
          <w:rFonts w:ascii="Calibri" w:hAnsi="Calibri" w:cs="Calibri"/>
          <w:sz w:val="22"/>
          <w:szCs w:val="22"/>
          <w:lang w:val="id-ID"/>
        </w:rPr>
        <w:t>3.3.</w:t>
      </w:r>
      <w:r w:rsidRPr="00C01D12">
        <w:rPr>
          <w:rFonts w:ascii="Calibri" w:hAnsi="Calibri" w:cs="Calibri"/>
          <w:sz w:val="22"/>
          <w:szCs w:val="22"/>
          <w:lang w:val="id-ID"/>
        </w:rPr>
        <w:tab/>
        <w:t>Standar Deviasi (</w:t>
      </w:r>
      <w:r w:rsidRPr="00C01D12">
        <w:rPr>
          <w:rFonts w:ascii="Calibri" w:hAnsi="Calibri" w:cs="Calibri"/>
          <w:i/>
          <w:sz w:val="22"/>
          <w:szCs w:val="22"/>
          <w:lang w:val="id-ID"/>
        </w:rPr>
        <w:t>Standard Deviation</w:t>
      </w:r>
      <w:r w:rsidRPr="00C01D12">
        <w:rPr>
          <w:rFonts w:ascii="Calibri" w:hAnsi="Calibri" w:cs="Calibri"/>
          <w:sz w:val="22"/>
          <w:szCs w:val="22"/>
          <w:lang w:val="id-ID"/>
        </w:rPr>
        <w:t>) ..............</w:t>
      </w:r>
      <w:r w:rsidRPr="00C01D12">
        <w:rPr>
          <w:rFonts w:ascii="Calibri" w:hAnsi="Calibri" w:cs="Calibri"/>
          <w:sz w:val="22"/>
          <w:szCs w:val="22"/>
        </w:rPr>
        <w:t>.................................</w:t>
      </w:r>
      <w:r w:rsidRPr="00C01D12">
        <w:rPr>
          <w:rFonts w:ascii="Calibri" w:hAnsi="Calibri" w:cs="Calibri"/>
          <w:sz w:val="22"/>
          <w:szCs w:val="22"/>
          <w:lang w:val="id-ID"/>
        </w:rPr>
        <w:t>...........................</w:t>
      </w:r>
      <w:r w:rsidRPr="00C01D12">
        <w:rPr>
          <w:rFonts w:ascii="Calibri" w:hAnsi="Calibri" w:cs="Calibri"/>
          <w:sz w:val="22"/>
          <w:szCs w:val="22"/>
          <w:lang w:val="id-ID"/>
        </w:rPr>
        <w:tab/>
        <w:t>36</w:t>
      </w:r>
    </w:p>
    <w:p w14:paraId="6F3B69DE" w14:textId="7D30512C" w:rsidR="00E4414A" w:rsidRPr="00C01D12" w:rsidRDefault="00E4414A" w:rsidP="004949A7">
      <w:pPr>
        <w:pStyle w:val="BodyText"/>
        <w:tabs>
          <w:tab w:val="left" w:pos="567"/>
          <w:tab w:val="left" w:pos="1559"/>
          <w:tab w:val="right" w:pos="8505"/>
        </w:tabs>
        <w:spacing w:line="360" w:lineRule="auto"/>
        <w:rPr>
          <w:rFonts w:ascii="Calibri" w:hAnsi="Calibri" w:cs="Calibri"/>
          <w:sz w:val="22"/>
          <w:szCs w:val="22"/>
        </w:rPr>
      </w:pPr>
      <w:r w:rsidRPr="00C01D12">
        <w:rPr>
          <w:rFonts w:ascii="Calibri" w:hAnsi="Calibri" w:cs="Calibri"/>
          <w:sz w:val="22"/>
          <w:szCs w:val="22"/>
          <w:lang w:val="id-ID"/>
        </w:rPr>
        <w:t>3.4.</w:t>
      </w:r>
      <w:r w:rsidRPr="00C01D12">
        <w:rPr>
          <w:rFonts w:ascii="Calibri" w:hAnsi="Calibri" w:cs="Calibri"/>
          <w:sz w:val="22"/>
          <w:szCs w:val="22"/>
          <w:lang w:val="id-ID"/>
        </w:rPr>
        <w:tab/>
        <w:t>Analisa Regresi Linier Berganda ..................</w:t>
      </w:r>
      <w:r w:rsidRPr="00C01D12">
        <w:rPr>
          <w:rFonts w:ascii="Calibri" w:hAnsi="Calibri" w:cs="Calibri"/>
          <w:sz w:val="22"/>
          <w:szCs w:val="22"/>
        </w:rPr>
        <w:t>...................................</w:t>
      </w:r>
      <w:r w:rsidRPr="00C01D12">
        <w:rPr>
          <w:rFonts w:ascii="Calibri" w:hAnsi="Calibri" w:cs="Calibri"/>
          <w:sz w:val="22"/>
          <w:szCs w:val="22"/>
          <w:lang w:val="id-ID"/>
        </w:rPr>
        <w:t>.......................</w:t>
      </w:r>
      <w:r w:rsidR="004949A7">
        <w:rPr>
          <w:rFonts w:ascii="Calibri" w:hAnsi="Calibri" w:cs="Calibri"/>
          <w:sz w:val="22"/>
          <w:szCs w:val="22"/>
        </w:rPr>
        <w:t>.</w:t>
      </w:r>
      <w:r w:rsidRPr="00C01D12">
        <w:rPr>
          <w:rFonts w:ascii="Calibri" w:hAnsi="Calibri" w:cs="Calibri"/>
          <w:sz w:val="22"/>
          <w:szCs w:val="22"/>
          <w:lang w:val="id-ID"/>
        </w:rPr>
        <w:t>......</w:t>
      </w:r>
      <w:r w:rsidRPr="00C01D12">
        <w:rPr>
          <w:rFonts w:ascii="Calibri" w:hAnsi="Calibri" w:cs="Calibri"/>
          <w:sz w:val="22"/>
          <w:szCs w:val="22"/>
          <w:lang w:val="id-ID"/>
        </w:rPr>
        <w:tab/>
        <w:t>37</w:t>
      </w:r>
    </w:p>
    <w:p w14:paraId="55596401" w14:textId="0BC5E923" w:rsidR="00E4414A" w:rsidRPr="00C01D12" w:rsidRDefault="00E4414A" w:rsidP="004949A7">
      <w:pPr>
        <w:pStyle w:val="BodyText"/>
        <w:tabs>
          <w:tab w:val="left" w:pos="567"/>
          <w:tab w:val="left" w:pos="1559"/>
          <w:tab w:val="right" w:pos="8505"/>
        </w:tabs>
        <w:spacing w:line="360" w:lineRule="auto"/>
        <w:rPr>
          <w:rFonts w:ascii="Calibri" w:hAnsi="Calibri" w:cs="Calibri"/>
          <w:sz w:val="22"/>
          <w:szCs w:val="22"/>
        </w:rPr>
      </w:pPr>
      <w:r w:rsidRPr="00C01D12">
        <w:rPr>
          <w:rFonts w:ascii="Calibri" w:hAnsi="Calibri" w:cs="Calibri"/>
          <w:sz w:val="22"/>
          <w:szCs w:val="22"/>
          <w:lang w:val="id-ID"/>
        </w:rPr>
        <w:t>3.5.</w:t>
      </w:r>
      <w:r w:rsidRPr="00C01D12">
        <w:rPr>
          <w:rFonts w:ascii="Calibri" w:hAnsi="Calibri" w:cs="Calibri"/>
          <w:sz w:val="22"/>
          <w:szCs w:val="22"/>
          <w:lang w:val="id-ID"/>
        </w:rPr>
        <w:tab/>
        <w:t>Koefisien Korelasi Berganda ....................</w:t>
      </w:r>
      <w:r w:rsidRPr="00C01D12">
        <w:rPr>
          <w:rFonts w:ascii="Calibri" w:hAnsi="Calibri" w:cs="Calibri"/>
          <w:sz w:val="22"/>
          <w:szCs w:val="22"/>
        </w:rPr>
        <w:t>....................................</w:t>
      </w:r>
      <w:r w:rsidRPr="00C01D12">
        <w:rPr>
          <w:rFonts w:ascii="Calibri" w:hAnsi="Calibri" w:cs="Calibri"/>
          <w:sz w:val="22"/>
          <w:szCs w:val="22"/>
          <w:lang w:val="id-ID"/>
        </w:rPr>
        <w:t>.................................</w:t>
      </w:r>
      <w:r w:rsidRPr="00C01D12">
        <w:rPr>
          <w:rFonts w:ascii="Calibri" w:hAnsi="Calibri" w:cs="Calibri"/>
          <w:sz w:val="22"/>
          <w:szCs w:val="22"/>
          <w:lang w:val="id-ID"/>
        </w:rPr>
        <w:tab/>
        <w:t>38</w:t>
      </w:r>
    </w:p>
    <w:p w14:paraId="615E6C07" w14:textId="41A6EEB5" w:rsidR="00E4414A" w:rsidRPr="00C01D12" w:rsidRDefault="00E4414A" w:rsidP="004949A7">
      <w:pPr>
        <w:pStyle w:val="BodyText"/>
        <w:tabs>
          <w:tab w:val="left" w:pos="567"/>
          <w:tab w:val="left" w:pos="1559"/>
          <w:tab w:val="left" w:pos="7938"/>
          <w:tab w:val="right" w:pos="8505"/>
        </w:tabs>
        <w:spacing w:line="360" w:lineRule="auto"/>
        <w:rPr>
          <w:rFonts w:ascii="Calibri" w:hAnsi="Calibri" w:cs="Calibri"/>
          <w:sz w:val="22"/>
          <w:szCs w:val="22"/>
        </w:rPr>
      </w:pPr>
      <w:r w:rsidRPr="00C01D12">
        <w:rPr>
          <w:rFonts w:ascii="Calibri" w:hAnsi="Calibri" w:cs="Calibri"/>
          <w:sz w:val="22"/>
          <w:szCs w:val="22"/>
          <w:lang w:val="id-ID"/>
        </w:rPr>
        <w:t>3.6.</w:t>
      </w:r>
      <w:r w:rsidRPr="00C01D12">
        <w:rPr>
          <w:rFonts w:ascii="Calibri" w:hAnsi="Calibri" w:cs="Calibri"/>
          <w:sz w:val="22"/>
          <w:szCs w:val="22"/>
          <w:lang w:val="id-ID"/>
        </w:rPr>
        <w:tab/>
        <w:t>Koefisien Determinasi Berganda .......................</w:t>
      </w:r>
      <w:r w:rsidRPr="00C01D12">
        <w:rPr>
          <w:rFonts w:ascii="Calibri" w:hAnsi="Calibri" w:cs="Calibri"/>
          <w:sz w:val="22"/>
          <w:szCs w:val="22"/>
        </w:rPr>
        <w:t>.................................</w:t>
      </w:r>
      <w:r w:rsidRPr="00C01D12">
        <w:rPr>
          <w:rFonts w:ascii="Calibri" w:hAnsi="Calibri" w:cs="Calibri"/>
          <w:sz w:val="22"/>
          <w:szCs w:val="22"/>
          <w:lang w:val="id-ID"/>
        </w:rPr>
        <w:t>..........................</w:t>
      </w:r>
      <w:r w:rsidRPr="00C01D12">
        <w:rPr>
          <w:rFonts w:ascii="Calibri" w:hAnsi="Calibri" w:cs="Calibri"/>
          <w:sz w:val="22"/>
          <w:szCs w:val="22"/>
          <w:lang w:val="id-ID"/>
        </w:rPr>
        <w:tab/>
        <w:t>39</w:t>
      </w:r>
    </w:p>
    <w:p w14:paraId="7E63376F" w14:textId="451AD83C" w:rsidR="00E4414A" w:rsidRPr="00C01D12" w:rsidRDefault="00E4414A" w:rsidP="004949A7">
      <w:pPr>
        <w:pStyle w:val="BodyText"/>
        <w:tabs>
          <w:tab w:val="left" w:pos="567"/>
          <w:tab w:val="left" w:pos="1559"/>
          <w:tab w:val="right" w:pos="8505"/>
        </w:tabs>
        <w:spacing w:line="360" w:lineRule="auto"/>
        <w:rPr>
          <w:rFonts w:ascii="Calibri" w:hAnsi="Calibri" w:cs="Calibri"/>
          <w:sz w:val="22"/>
          <w:szCs w:val="22"/>
        </w:rPr>
      </w:pPr>
      <w:r w:rsidRPr="00C01D12">
        <w:rPr>
          <w:rFonts w:ascii="Calibri" w:hAnsi="Calibri" w:cs="Calibri"/>
          <w:sz w:val="22"/>
          <w:szCs w:val="22"/>
          <w:lang w:val="id-ID"/>
        </w:rPr>
        <w:t>3.7.</w:t>
      </w:r>
      <w:r w:rsidRPr="00C01D12">
        <w:rPr>
          <w:rFonts w:ascii="Calibri" w:hAnsi="Calibri" w:cs="Calibri"/>
          <w:sz w:val="22"/>
          <w:szCs w:val="22"/>
          <w:lang w:val="id-ID"/>
        </w:rPr>
        <w:tab/>
        <w:t>Uji F ..........................................</w:t>
      </w:r>
      <w:r w:rsidRPr="00C01D12">
        <w:rPr>
          <w:rFonts w:ascii="Calibri" w:hAnsi="Calibri" w:cs="Calibri"/>
          <w:sz w:val="22"/>
          <w:szCs w:val="22"/>
        </w:rPr>
        <w:t>...........................................</w:t>
      </w:r>
      <w:r w:rsidRPr="00C01D12">
        <w:rPr>
          <w:rFonts w:ascii="Calibri" w:hAnsi="Calibri" w:cs="Calibri"/>
          <w:sz w:val="22"/>
          <w:szCs w:val="22"/>
          <w:lang w:val="id-ID"/>
        </w:rPr>
        <w:t>.................................</w:t>
      </w:r>
      <w:r w:rsidR="004949A7">
        <w:rPr>
          <w:rFonts w:ascii="Calibri" w:hAnsi="Calibri" w:cs="Calibri"/>
          <w:sz w:val="22"/>
          <w:szCs w:val="22"/>
        </w:rPr>
        <w:t>.</w:t>
      </w:r>
      <w:r w:rsidRPr="00C01D12">
        <w:rPr>
          <w:rFonts w:ascii="Calibri" w:hAnsi="Calibri" w:cs="Calibri"/>
          <w:sz w:val="22"/>
          <w:szCs w:val="22"/>
          <w:lang w:val="id-ID"/>
        </w:rPr>
        <w:t>........</w:t>
      </w:r>
      <w:r w:rsidRPr="00C01D12">
        <w:rPr>
          <w:rFonts w:ascii="Calibri" w:hAnsi="Calibri" w:cs="Calibri"/>
          <w:sz w:val="22"/>
          <w:szCs w:val="22"/>
          <w:lang w:val="id-ID"/>
        </w:rPr>
        <w:tab/>
        <w:t>40</w:t>
      </w:r>
    </w:p>
    <w:p w14:paraId="3F5296EF" w14:textId="31E64299" w:rsidR="00E4414A" w:rsidRPr="00C01D12" w:rsidRDefault="00E4414A" w:rsidP="004949A7">
      <w:pPr>
        <w:pStyle w:val="BodyText"/>
        <w:tabs>
          <w:tab w:val="left" w:pos="567"/>
          <w:tab w:val="left" w:pos="1559"/>
          <w:tab w:val="right" w:pos="8505"/>
        </w:tabs>
        <w:spacing w:line="360" w:lineRule="auto"/>
        <w:rPr>
          <w:rFonts w:ascii="Calibri" w:hAnsi="Calibri" w:cs="Calibri"/>
          <w:sz w:val="22"/>
          <w:szCs w:val="22"/>
          <w:lang w:val="id-ID"/>
        </w:rPr>
      </w:pPr>
      <w:r w:rsidRPr="00C01D12">
        <w:rPr>
          <w:rFonts w:ascii="Calibri" w:hAnsi="Calibri" w:cs="Calibri"/>
          <w:sz w:val="22"/>
          <w:szCs w:val="22"/>
          <w:lang w:val="id-ID"/>
        </w:rPr>
        <w:t>3.8.</w:t>
      </w:r>
      <w:r w:rsidRPr="00C01D12">
        <w:rPr>
          <w:rFonts w:ascii="Calibri" w:hAnsi="Calibri" w:cs="Calibri"/>
          <w:sz w:val="22"/>
          <w:szCs w:val="22"/>
          <w:lang w:val="id-ID"/>
        </w:rPr>
        <w:tab/>
        <w:t>Uji T ..........................................................</w:t>
      </w:r>
      <w:r w:rsidRPr="00C01D12">
        <w:rPr>
          <w:rFonts w:ascii="Calibri" w:hAnsi="Calibri" w:cs="Calibri"/>
          <w:sz w:val="22"/>
          <w:szCs w:val="22"/>
        </w:rPr>
        <w:t>.......................................</w:t>
      </w:r>
      <w:r w:rsidRPr="00C01D12">
        <w:rPr>
          <w:rFonts w:ascii="Calibri" w:hAnsi="Calibri" w:cs="Calibri"/>
          <w:sz w:val="22"/>
          <w:szCs w:val="22"/>
          <w:lang w:val="id-ID"/>
        </w:rPr>
        <w:t>..............................</w:t>
      </w:r>
      <w:r w:rsidRPr="00C01D12">
        <w:rPr>
          <w:rFonts w:ascii="Calibri" w:hAnsi="Calibri" w:cs="Calibri"/>
          <w:sz w:val="22"/>
          <w:szCs w:val="22"/>
          <w:lang w:val="id-ID"/>
        </w:rPr>
        <w:tab/>
        <w:t>40</w:t>
      </w:r>
    </w:p>
    <w:p w14:paraId="5E75212B" w14:textId="77777777" w:rsidR="00E4414A" w:rsidRPr="00C01D12" w:rsidRDefault="00E4414A" w:rsidP="00E4414A">
      <w:pPr>
        <w:pStyle w:val="BodyText"/>
        <w:tabs>
          <w:tab w:val="left" w:pos="567"/>
          <w:tab w:val="left" w:pos="1559"/>
          <w:tab w:val="left" w:leader="dot" w:pos="7512"/>
          <w:tab w:val="center" w:pos="7795"/>
        </w:tabs>
        <w:spacing w:line="360" w:lineRule="auto"/>
        <w:rPr>
          <w:rFonts w:ascii="Calibri" w:hAnsi="Calibri" w:cs="Calibri"/>
          <w:sz w:val="22"/>
          <w:szCs w:val="22"/>
          <w:lang w:val="id-ID"/>
        </w:rPr>
      </w:pPr>
    </w:p>
    <w:p w14:paraId="4E86605D" w14:textId="77777777" w:rsidR="00E4414A" w:rsidRPr="00C01D12" w:rsidRDefault="00E4414A" w:rsidP="00E4414A">
      <w:pPr>
        <w:pStyle w:val="BodyText"/>
        <w:tabs>
          <w:tab w:val="left" w:pos="567"/>
          <w:tab w:val="left" w:pos="1559"/>
          <w:tab w:val="left" w:leader="dot" w:pos="7512"/>
          <w:tab w:val="center" w:pos="7795"/>
        </w:tabs>
        <w:rPr>
          <w:rFonts w:ascii="Calibri" w:hAnsi="Calibri" w:cs="Calibri"/>
          <w:sz w:val="22"/>
          <w:szCs w:val="22"/>
          <w:lang w:val="id-ID"/>
        </w:rPr>
      </w:pPr>
    </w:p>
    <w:p w14:paraId="142B9F49" w14:textId="77777777" w:rsidR="00E4414A" w:rsidRPr="00C01D12" w:rsidRDefault="00E4414A" w:rsidP="00E4414A">
      <w:pPr>
        <w:pStyle w:val="BodyText"/>
        <w:tabs>
          <w:tab w:val="left" w:pos="567"/>
          <w:tab w:val="left" w:pos="1559"/>
          <w:tab w:val="left" w:leader="dot" w:pos="7512"/>
          <w:tab w:val="center" w:pos="7795"/>
        </w:tabs>
        <w:spacing w:line="480" w:lineRule="auto"/>
        <w:rPr>
          <w:rFonts w:ascii="Calibri" w:hAnsi="Calibri" w:cs="Calibri"/>
          <w:sz w:val="22"/>
          <w:szCs w:val="22"/>
          <w:lang w:val="id-ID"/>
        </w:rPr>
      </w:pPr>
    </w:p>
    <w:p w14:paraId="688A82A4"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24C2C697"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5F494FBE"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1A851167"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7DF96D0A"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64D9038E"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746A4037"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2B2E71D2"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2FD1583C"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0D32D290"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71C48CD7"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1C5C0C98"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125BD9B2"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68BB3729"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71401441"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42560530"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7911DAC6"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3D02E40D"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rPr>
      </w:pPr>
    </w:p>
    <w:p w14:paraId="32F3A5F5"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rPr>
      </w:pPr>
    </w:p>
    <w:p w14:paraId="48327CAC"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53E5B610"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2E866D03"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7610E6D3"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01742B96"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60B8C194"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2AE72B6D"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0179BFAE"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36BB29D6"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4540D65A" w14:textId="77777777" w:rsidR="00E4414A" w:rsidRPr="00C01D12" w:rsidRDefault="00E4414A" w:rsidP="00E4414A">
      <w:pPr>
        <w:pStyle w:val="BodyText"/>
        <w:tabs>
          <w:tab w:val="left" w:pos="992"/>
          <w:tab w:val="left" w:pos="1559"/>
          <w:tab w:val="left" w:leader="dot" w:pos="7512"/>
          <w:tab w:val="center" w:pos="7795"/>
        </w:tabs>
        <w:jc w:val="center"/>
        <w:rPr>
          <w:rFonts w:ascii="Calibri" w:hAnsi="Calibri" w:cs="Calibri"/>
          <w:b/>
          <w:sz w:val="22"/>
          <w:szCs w:val="22"/>
          <w:lang w:val="id-ID"/>
        </w:rPr>
      </w:pPr>
    </w:p>
    <w:p w14:paraId="636C174E" w14:textId="77777777" w:rsidR="00E4414A" w:rsidRPr="00C01D12" w:rsidRDefault="00E4414A" w:rsidP="00E4414A">
      <w:pPr>
        <w:pStyle w:val="BodyText"/>
        <w:tabs>
          <w:tab w:val="left" w:pos="992"/>
          <w:tab w:val="left" w:pos="1559"/>
          <w:tab w:val="left" w:leader="dot" w:pos="7512"/>
          <w:tab w:val="center" w:pos="7795"/>
        </w:tabs>
        <w:spacing w:line="360" w:lineRule="auto"/>
        <w:ind w:left="567" w:hanging="567"/>
        <w:jc w:val="center"/>
        <w:rPr>
          <w:rFonts w:ascii="Calibri" w:hAnsi="Calibri" w:cs="Calibri"/>
          <w:b/>
          <w:sz w:val="22"/>
          <w:szCs w:val="22"/>
          <w:lang w:val="id-ID"/>
        </w:rPr>
      </w:pPr>
      <w:r w:rsidRPr="00C01D12">
        <w:rPr>
          <w:rFonts w:ascii="Calibri" w:hAnsi="Calibri" w:cs="Calibri"/>
          <w:b/>
          <w:sz w:val="22"/>
          <w:szCs w:val="22"/>
        </w:rPr>
        <w:lastRenderedPageBreak/>
        <w:t>DAFTAR LAMPIRA</w:t>
      </w:r>
      <w:r w:rsidRPr="00C01D12">
        <w:rPr>
          <w:rFonts w:ascii="Calibri" w:hAnsi="Calibri" w:cs="Calibri"/>
          <w:b/>
          <w:sz w:val="22"/>
          <w:szCs w:val="22"/>
          <w:lang w:val="id-ID"/>
        </w:rPr>
        <w:t>N</w:t>
      </w:r>
    </w:p>
    <w:p w14:paraId="44C6F8A8" w14:textId="77777777" w:rsidR="00E4414A" w:rsidRPr="00C01D12" w:rsidRDefault="00E4414A" w:rsidP="00E4414A">
      <w:pPr>
        <w:pStyle w:val="BodyText"/>
        <w:tabs>
          <w:tab w:val="left" w:pos="992"/>
          <w:tab w:val="left" w:pos="1559"/>
          <w:tab w:val="left" w:leader="dot" w:pos="7512"/>
          <w:tab w:val="center" w:pos="7795"/>
        </w:tabs>
        <w:spacing w:line="360" w:lineRule="auto"/>
        <w:rPr>
          <w:rFonts w:ascii="Calibri" w:hAnsi="Calibri" w:cs="Calibri"/>
          <w:b/>
          <w:sz w:val="22"/>
          <w:szCs w:val="22"/>
          <w:lang w:val="id-ID"/>
        </w:rPr>
      </w:pPr>
    </w:p>
    <w:p w14:paraId="203E1F66" w14:textId="77777777" w:rsidR="00E4414A" w:rsidRPr="00C01D12" w:rsidRDefault="00E4414A" w:rsidP="00E4414A">
      <w:pPr>
        <w:pStyle w:val="BodyText"/>
        <w:tabs>
          <w:tab w:val="left" w:pos="992"/>
          <w:tab w:val="left" w:pos="1559"/>
          <w:tab w:val="left" w:leader="dot" w:pos="7512"/>
          <w:tab w:val="center" w:pos="7795"/>
        </w:tabs>
        <w:spacing w:line="360" w:lineRule="auto"/>
        <w:rPr>
          <w:rFonts w:ascii="Calibri" w:hAnsi="Calibri" w:cs="Calibri"/>
          <w:b/>
          <w:sz w:val="22"/>
          <w:szCs w:val="22"/>
          <w:lang w:val="id-ID"/>
        </w:rPr>
      </w:pPr>
    </w:p>
    <w:p w14:paraId="7C3365E3" w14:textId="35182254" w:rsidR="00E4414A" w:rsidRPr="00A26772" w:rsidRDefault="00E4414A" w:rsidP="004949A7">
      <w:pPr>
        <w:pStyle w:val="BodyText"/>
        <w:numPr>
          <w:ilvl w:val="0"/>
          <w:numId w:val="12"/>
        </w:numPr>
        <w:tabs>
          <w:tab w:val="left" w:pos="567"/>
          <w:tab w:val="left" w:pos="1559"/>
          <w:tab w:val="right" w:leader="dot" w:pos="8080"/>
          <w:tab w:val="right" w:pos="8505"/>
        </w:tabs>
        <w:spacing w:line="360" w:lineRule="auto"/>
        <w:ind w:hanging="720"/>
        <w:rPr>
          <w:rFonts w:ascii="Calibri" w:hAnsi="Calibri" w:cs="Calibri"/>
          <w:sz w:val="22"/>
          <w:szCs w:val="22"/>
        </w:rPr>
      </w:pPr>
      <w:proofErr w:type="spellStart"/>
      <w:r w:rsidRPr="00756C40">
        <w:rPr>
          <w:rFonts w:ascii="Calibri" w:hAnsi="Calibri" w:cs="Calibri"/>
          <w:sz w:val="22"/>
          <w:szCs w:val="22"/>
        </w:rPr>
        <w:t>Kuesioner</w:t>
      </w:r>
      <w:proofErr w:type="spellEnd"/>
      <w:r w:rsidRPr="00756C40">
        <w:rPr>
          <w:rFonts w:ascii="Calibri" w:hAnsi="Calibri" w:cs="Calibri"/>
          <w:sz w:val="22"/>
          <w:szCs w:val="22"/>
        </w:rPr>
        <w:t xml:space="preserve"> </w:t>
      </w:r>
      <w:proofErr w:type="spellStart"/>
      <w:r w:rsidRPr="00756C40">
        <w:rPr>
          <w:rFonts w:ascii="Calibri" w:hAnsi="Calibri" w:cs="Calibri"/>
          <w:sz w:val="22"/>
          <w:szCs w:val="22"/>
        </w:rPr>
        <w:t>untuk</w:t>
      </w:r>
      <w:proofErr w:type="spellEnd"/>
      <w:r w:rsidRPr="00756C40">
        <w:rPr>
          <w:rFonts w:ascii="Calibri" w:hAnsi="Calibri" w:cs="Calibri"/>
          <w:sz w:val="22"/>
          <w:szCs w:val="22"/>
        </w:rPr>
        <w:t xml:space="preserve"> 30 </w:t>
      </w:r>
      <w:proofErr w:type="spellStart"/>
      <w:r w:rsidRPr="00756C40">
        <w:rPr>
          <w:rFonts w:ascii="Calibri" w:hAnsi="Calibri" w:cs="Calibri"/>
          <w:sz w:val="22"/>
          <w:szCs w:val="22"/>
        </w:rPr>
        <w:t>Responden</w:t>
      </w:r>
      <w:r w:rsidRPr="00A26772">
        <w:rPr>
          <w:rFonts w:ascii="Calibri" w:hAnsi="Calibri" w:cs="Calibri"/>
          <w:sz w:val="22"/>
          <w:szCs w:val="22"/>
        </w:rPr>
        <w:t>r</w:t>
      </w:r>
      <w:proofErr w:type="spellEnd"/>
      <w:r w:rsidRPr="00A26772">
        <w:rPr>
          <w:rFonts w:ascii="Calibri" w:hAnsi="Calibri" w:cs="Calibri"/>
          <w:sz w:val="22"/>
          <w:szCs w:val="22"/>
        </w:rPr>
        <w:tab/>
      </w:r>
      <w:r w:rsidRPr="00A26772">
        <w:rPr>
          <w:rFonts w:ascii="Calibri" w:hAnsi="Calibri" w:cs="Calibri"/>
          <w:sz w:val="22"/>
          <w:szCs w:val="22"/>
        </w:rPr>
        <w:tab/>
      </w:r>
      <w:r w:rsidR="00823B47">
        <w:rPr>
          <w:rFonts w:ascii="Calibri" w:hAnsi="Calibri" w:cs="Calibri"/>
          <w:sz w:val="22"/>
          <w:szCs w:val="22"/>
          <w:lang w:val="id-ID"/>
        </w:rPr>
        <w:t>38</w:t>
      </w:r>
    </w:p>
    <w:p w14:paraId="5AD8A149" w14:textId="181C0135" w:rsidR="00E4414A" w:rsidRPr="00A26772" w:rsidRDefault="00E4414A" w:rsidP="004949A7">
      <w:pPr>
        <w:pStyle w:val="BodyText"/>
        <w:numPr>
          <w:ilvl w:val="0"/>
          <w:numId w:val="12"/>
        </w:numPr>
        <w:tabs>
          <w:tab w:val="clear" w:pos="720"/>
          <w:tab w:val="num" w:pos="567"/>
          <w:tab w:val="left" w:pos="1559"/>
          <w:tab w:val="right" w:leader="dot" w:pos="8080"/>
          <w:tab w:val="right" w:pos="8505"/>
        </w:tabs>
        <w:spacing w:line="360" w:lineRule="auto"/>
        <w:ind w:hanging="720"/>
        <w:rPr>
          <w:rFonts w:ascii="Calibri" w:hAnsi="Calibri" w:cs="Calibri"/>
          <w:sz w:val="22"/>
          <w:szCs w:val="22"/>
        </w:rPr>
      </w:pPr>
      <w:proofErr w:type="spellStart"/>
      <w:r w:rsidRPr="00756C40">
        <w:rPr>
          <w:rFonts w:ascii="Calibri" w:hAnsi="Calibri" w:cs="Calibri"/>
          <w:sz w:val="22"/>
          <w:szCs w:val="22"/>
        </w:rPr>
        <w:t>Kuesioner</w:t>
      </w:r>
      <w:proofErr w:type="spellEnd"/>
      <w:r w:rsidRPr="00756C40">
        <w:rPr>
          <w:rFonts w:ascii="Calibri" w:hAnsi="Calibri" w:cs="Calibri"/>
          <w:sz w:val="22"/>
          <w:szCs w:val="22"/>
        </w:rPr>
        <w:t xml:space="preserve"> </w:t>
      </w:r>
      <w:proofErr w:type="spellStart"/>
      <w:r w:rsidRPr="00756C40">
        <w:rPr>
          <w:rFonts w:ascii="Calibri" w:hAnsi="Calibri" w:cs="Calibri"/>
          <w:sz w:val="22"/>
          <w:szCs w:val="22"/>
        </w:rPr>
        <w:t>untuk</w:t>
      </w:r>
      <w:proofErr w:type="spellEnd"/>
      <w:r w:rsidRPr="00756C40">
        <w:rPr>
          <w:rFonts w:ascii="Calibri" w:hAnsi="Calibri" w:cs="Calibri"/>
          <w:sz w:val="22"/>
          <w:szCs w:val="22"/>
        </w:rPr>
        <w:t xml:space="preserve"> 100 </w:t>
      </w:r>
      <w:proofErr w:type="spellStart"/>
      <w:r w:rsidRPr="00756C40">
        <w:rPr>
          <w:rFonts w:ascii="Calibri" w:hAnsi="Calibri" w:cs="Calibri"/>
          <w:sz w:val="22"/>
          <w:szCs w:val="22"/>
        </w:rPr>
        <w:t>Responden</w:t>
      </w:r>
      <w:proofErr w:type="spellEnd"/>
      <w:r w:rsidRPr="00A26772">
        <w:rPr>
          <w:rFonts w:ascii="Calibri" w:hAnsi="Calibri" w:cs="Calibri"/>
          <w:sz w:val="22"/>
          <w:szCs w:val="22"/>
        </w:rPr>
        <w:tab/>
      </w:r>
      <w:r w:rsidRPr="00A26772">
        <w:rPr>
          <w:rFonts w:ascii="Calibri" w:hAnsi="Calibri" w:cs="Calibri"/>
          <w:sz w:val="22"/>
          <w:szCs w:val="22"/>
        </w:rPr>
        <w:tab/>
      </w:r>
      <w:r w:rsidR="00823B47">
        <w:rPr>
          <w:rFonts w:ascii="Calibri" w:hAnsi="Calibri" w:cs="Calibri"/>
          <w:sz w:val="22"/>
          <w:szCs w:val="22"/>
          <w:lang w:val="id-ID"/>
        </w:rPr>
        <w:t>40</w:t>
      </w:r>
    </w:p>
    <w:p w14:paraId="43B0560B" w14:textId="5FB3C6D3" w:rsidR="00E4414A" w:rsidRPr="00A26772" w:rsidRDefault="00E4414A" w:rsidP="004949A7">
      <w:pPr>
        <w:pStyle w:val="BodyText"/>
        <w:numPr>
          <w:ilvl w:val="0"/>
          <w:numId w:val="12"/>
        </w:numPr>
        <w:tabs>
          <w:tab w:val="left" w:pos="567"/>
          <w:tab w:val="left" w:pos="1559"/>
          <w:tab w:val="right" w:leader="dot" w:pos="8080"/>
          <w:tab w:val="right" w:pos="8505"/>
        </w:tabs>
        <w:spacing w:line="360" w:lineRule="auto"/>
        <w:ind w:hanging="720"/>
        <w:rPr>
          <w:rFonts w:ascii="Calibri" w:hAnsi="Calibri" w:cs="Calibri"/>
          <w:sz w:val="22"/>
          <w:szCs w:val="22"/>
        </w:rPr>
      </w:pPr>
      <w:r w:rsidRPr="00756C40">
        <w:rPr>
          <w:rFonts w:ascii="Calibri" w:hAnsi="Calibri" w:cs="Calibri"/>
          <w:sz w:val="22"/>
          <w:szCs w:val="22"/>
        </w:rPr>
        <w:t xml:space="preserve">Hasil </w:t>
      </w:r>
      <w:proofErr w:type="spellStart"/>
      <w:r w:rsidRPr="00756C40">
        <w:rPr>
          <w:rFonts w:ascii="Calibri" w:hAnsi="Calibri" w:cs="Calibri"/>
          <w:sz w:val="22"/>
          <w:szCs w:val="22"/>
        </w:rPr>
        <w:t>Pengisian</w:t>
      </w:r>
      <w:proofErr w:type="spellEnd"/>
      <w:r w:rsidRPr="00756C40">
        <w:rPr>
          <w:rFonts w:ascii="Calibri" w:hAnsi="Calibri" w:cs="Calibri"/>
          <w:sz w:val="22"/>
          <w:szCs w:val="22"/>
        </w:rPr>
        <w:t xml:space="preserve"> </w:t>
      </w:r>
      <w:proofErr w:type="spellStart"/>
      <w:r w:rsidRPr="00756C40">
        <w:rPr>
          <w:rFonts w:ascii="Calibri" w:hAnsi="Calibri" w:cs="Calibri"/>
          <w:sz w:val="22"/>
          <w:szCs w:val="22"/>
        </w:rPr>
        <w:t>Kuesioner</w:t>
      </w:r>
      <w:proofErr w:type="spellEnd"/>
      <w:r w:rsidRPr="00756C40">
        <w:rPr>
          <w:rFonts w:ascii="Calibri" w:hAnsi="Calibri" w:cs="Calibri"/>
          <w:sz w:val="22"/>
          <w:szCs w:val="22"/>
        </w:rPr>
        <w:t xml:space="preserve"> 30 </w:t>
      </w:r>
      <w:proofErr w:type="spellStart"/>
      <w:r w:rsidRPr="00756C40">
        <w:rPr>
          <w:rFonts w:ascii="Calibri" w:hAnsi="Calibri" w:cs="Calibri"/>
          <w:sz w:val="22"/>
          <w:szCs w:val="22"/>
        </w:rPr>
        <w:t>Responden</w:t>
      </w:r>
      <w:proofErr w:type="spellEnd"/>
      <w:r w:rsidRPr="00A26772">
        <w:rPr>
          <w:rFonts w:ascii="Calibri" w:hAnsi="Calibri" w:cs="Calibri"/>
          <w:sz w:val="22"/>
          <w:szCs w:val="22"/>
        </w:rPr>
        <w:tab/>
      </w:r>
      <w:r w:rsidRPr="00A26772">
        <w:rPr>
          <w:rFonts w:ascii="Calibri" w:hAnsi="Calibri" w:cs="Calibri"/>
          <w:sz w:val="22"/>
          <w:szCs w:val="22"/>
        </w:rPr>
        <w:tab/>
      </w:r>
      <w:r w:rsidR="00823B47">
        <w:rPr>
          <w:rFonts w:ascii="Calibri" w:hAnsi="Calibri" w:cs="Calibri"/>
          <w:sz w:val="22"/>
          <w:szCs w:val="22"/>
          <w:lang w:val="id-ID"/>
        </w:rPr>
        <w:t>42</w:t>
      </w:r>
    </w:p>
    <w:p w14:paraId="5EE1CCBF" w14:textId="2B324409" w:rsidR="00E4414A" w:rsidRPr="00A26772" w:rsidRDefault="00E4414A" w:rsidP="004949A7">
      <w:pPr>
        <w:pStyle w:val="BodyText"/>
        <w:numPr>
          <w:ilvl w:val="0"/>
          <w:numId w:val="12"/>
        </w:numPr>
        <w:tabs>
          <w:tab w:val="left" w:pos="567"/>
          <w:tab w:val="left" w:pos="1559"/>
          <w:tab w:val="right" w:leader="dot" w:pos="8080"/>
          <w:tab w:val="right" w:pos="8505"/>
        </w:tabs>
        <w:spacing w:line="360" w:lineRule="auto"/>
        <w:ind w:hanging="720"/>
        <w:rPr>
          <w:rFonts w:ascii="Calibri" w:hAnsi="Calibri" w:cs="Calibri"/>
          <w:sz w:val="22"/>
          <w:szCs w:val="22"/>
        </w:rPr>
      </w:pPr>
      <w:r w:rsidRPr="00756C40">
        <w:rPr>
          <w:rFonts w:ascii="Calibri" w:hAnsi="Calibri" w:cs="Calibri"/>
          <w:sz w:val="22"/>
          <w:szCs w:val="22"/>
        </w:rPr>
        <w:t xml:space="preserve">Hasil </w:t>
      </w:r>
      <w:proofErr w:type="spellStart"/>
      <w:r w:rsidRPr="00756C40">
        <w:rPr>
          <w:rFonts w:ascii="Calibri" w:hAnsi="Calibri" w:cs="Calibri"/>
          <w:sz w:val="22"/>
          <w:szCs w:val="22"/>
        </w:rPr>
        <w:t>Validitas</w:t>
      </w:r>
      <w:proofErr w:type="spellEnd"/>
      <w:r w:rsidRPr="00756C40">
        <w:rPr>
          <w:rFonts w:ascii="Calibri" w:hAnsi="Calibri" w:cs="Calibri"/>
          <w:sz w:val="22"/>
          <w:szCs w:val="22"/>
        </w:rPr>
        <w:t xml:space="preserve"> dan </w:t>
      </w:r>
      <w:proofErr w:type="spellStart"/>
      <w:r w:rsidRPr="00756C40">
        <w:rPr>
          <w:rFonts w:ascii="Calibri" w:hAnsi="Calibri" w:cs="Calibri"/>
          <w:sz w:val="22"/>
          <w:szCs w:val="22"/>
        </w:rPr>
        <w:t>Reliabilitas</w:t>
      </w:r>
      <w:proofErr w:type="spellEnd"/>
      <w:r w:rsidRPr="00756C40">
        <w:rPr>
          <w:rFonts w:ascii="Calibri" w:hAnsi="Calibri" w:cs="Calibri"/>
          <w:sz w:val="22"/>
          <w:szCs w:val="22"/>
        </w:rPr>
        <w:t xml:space="preserve"> 30 </w:t>
      </w:r>
      <w:proofErr w:type="spellStart"/>
      <w:r w:rsidRPr="00756C40">
        <w:rPr>
          <w:rFonts w:ascii="Calibri" w:hAnsi="Calibri" w:cs="Calibri"/>
          <w:sz w:val="22"/>
          <w:szCs w:val="22"/>
        </w:rPr>
        <w:t>Responden</w:t>
      </w:r>
      <w:proofErr w:type="spellEnd"/>
      <w:r w:rsidRPr="00A26772">
        <w:rPr>
          <w:rFonts w:ascii="Calibri" w:hAnsi="Calibri" w:cs="Calibri"/>
          <w:sz w:val="22"/>
          <w:szCs w:val="22"/>
        </w:rPr>
        <w:tab/>
      </w:r>
      <w:r w:rsidRPr="00A26772">
        <w:rPr>
          <w:rFonts w:ascii="Calibri" w:hAnsi="Calibri" w:cs="Calibri"/>
          <w:sz w:val="22"/>
          <w:szCs w:val="22"/>
        </w:rPr>
        <w:tab/>
      </w:r>
      <w:r w:rsidR="00823B47">
        <w:rPr>
          <w:rFonts w:ascii="Calibri" w:hAnsi="Calibri" w:cs="Calibri"/>
          <w:sz w:val="22"/>
          <w:szCs w:val="22"/>
          <w:lang w:val="id-ID"/>
        </w:rPr>
        <w:t>43</w:t>
      </w:r>
    </w:p>
    <w:p w14:paraId="177892AE" w14:textId="48806801" w:rsidR="00E4414A" w:rsidRPr="00A26772" w:rsidRDefault="00E4414A" w:rsidP="004949A7">
      <w:pPr>
        <w:pStyle w:val="BodyText"/>
        <w:numPr>
          <w:ilvl w:val="0"/>
          <w:numId w:val="12"/>
        </w:numPr>
        <w:tabs>
          <w:tab w:val="left" w:pos="567"/>
          <w:tab w:val="left" w:pos="1134"/>
          <w:tab w:val="right" w:leader="dot" w:pos="8080"/>
          <w:tab w:val="right" w:pos="8505"/>
        </w:tabs>
        <w:spacing w:line="360" w:lineRule="auto"/>
        <w:ind w:hanging="720"/>
        <w:rPr>
          <w:rFonts w:ascii="Calibri" w:hAnsi="Calibri" w:cs="Calibri"/>
          <w:sz w:val="22"/>
          <w:szCs w:val="22"/>
        </w:rPr>
      </w:pPr>
      <w:r w:rsidRPr="00756C40">
        <w:rPr>
          <w:rFonts w:ascii="Calibri" w:hAnsi="Calibri" w:cs="Calibri"/>
          <w:sz w:val="22"/>
          <w:szCs w:val="22"/>
        </w:rPr>
        <w:t xml:space="preserve">Hasil </w:t>
      </w:r>
      <w:proofErr w:type="spellStart"/>
      <w:r w:rsidRPr="00756C40">
        <w:rPr>
          <w:rFonts w:ascii="Calibri" w:hAnsi="Calibri" w:cs="Calibri"/>
          <w:sz w:val="22"/>
          <w:szCs w:val="22"/>
        </w:rPr>
        <w:t>Pengisian</w:t>
      </w:r>
      <w:proofErr w:type="spellEnd"/>
      <w:r w:rsidRPr="00756C40">
        <w:rPr>
          <w:rFonts w:ascii="Calibri" w:hAnsi="Calibri" w:cs="Calibri"/>
          <w:sz w:val="22"/>
          <w:szCs w:val="22"/>
        </w:rPr>
        <w:t xml:space="preserve"> </w:t>
      </w:r>
      <w:proofErr w:type="spellStart"/>
      <w:r w:rsidRPr="00756C40">
        <w:rPr>
          <w:rFonts w:ascii="Calibri" w:hAnsi="Calibri" w:cs="Calibri"/>
          <w:sz w:val="22"/>
          <w:szCs w:val="22"/>
        </w:rPr>
        <w:t>Kuesioner</w:t>
      </w:r>
      <w:proofErr w:type="spellEnd"/>
      <w:r w:rsidRPr="00756C40">
        <w:rPr>
          <w:rFonts w:ascii="Calibri" w:hAnsi="Calibri" w:cs="Calibri"/>
          <w:sz w:val="22"/>
          <w:szCs w:val="22"/>
        </w:rPr>
        <w:t xml:space="preserve"> 100 </w:t>
      </w:r>
      <w:proofErr w:type="spellStart"/>
      <w:r w:rsidRPr="00756C40">
        <w:rPr>
          <w:rFonts w:ascii="Calibri" w:hAnsi="Calibri" w:cs="Calibri"/>
          <w:sz w:val="22"/>
          <w:szCs w:val="22"/>
        </w:rPr>
        <w:t>Responden</w:t>
      </w:r>
      <w:proofErr w:type="spellEnd"/>
      <w:r w:rsidRPr="00A26772">
        <w:rPr>
          <w:rFonts w:ascii="Calibri" w:hAnsi="Calibri" w:cs="Calibri"/>
          <w:sz w:val="22"/>
          <w:szCs w:val="22"/>
        </w:rPr>
        <w:tab/>
      </w:r>
      <w:r w:rsidRPr="00A26772">
        <w:rPr>
          <w:rFonts w:ascii="Calibri" w:hAnsi="Calibri" w:cs="Calibri"/>
          <w:sz w:val="22"/>
          <w:szCs w:val="22"/>
        </w:rPr>
        <w:tab/>
      </w:r>
      <w:r w:rsidR="00823B47">
        <w:rPr>
          <w:rFonts w:ascii="Calibri" w:hAnsi="Calibri" w:cs="Calibri"/>
          <w:sz w:val="22"/>
          <w:szCs w:val="22"/>
          <w:lang w:val="id-ID"/>
        </w:rPr>
        <w:t>45</w:t>
      </w:r>
    </w:p>
    <w:p w14:paraId="079FE825" w14:textId="31192587" w:rsidR="00E4414A" w:rsidRPr="00A26772" w:rsidRDefault="00E4414A" w:rsidP="004949A7">
      <w:pPr>
        <w:pStyle w:val="BodyText"/>
        <w:numPr>
          <w:ilvl w:val="0"/>
          <w:numId w:val="12"/>
        </w:numPr>
        <w:tabs>
          <w:tab w:val="left" w:pos="567"/>
          <w:tab w:val="left" w:pos="1134"/>
          <w:tab w:val="right" w:leader="dot" w:pos="8080"/>
          <w:tab w:val="right" w:pos="8505"/>
        </w:tabs>
        <w:spacing w:line="360" w:lineRule="auto"/>
        <w:ind w:hanging="720"/>
        <w:rPr>
          <w:rFonts w:ascii="Calibri" w:hAnsi="Calibri" w:cs="Calibri"/>
          <w:sz w:val="22"/>
          <w:szCs w:val="22"/>
        </w:rPr>
      </w:pPr>
      <w:proofErr w:type="spellStart"/>
      <w:r w:rsidRPr="00756C40">
        <w:rPr>
          <w:rFonts w:ascii="Calibri" w:hAnsi="Calibri" w:cs="Calibri"/>
          <w:sz w:val="22"/>
          <w:szCs w:val="22"/>
        </w:rPr>
        <w:t>Frekuensi</w:t>
      </w:r>
      <w:proofErr w:type="spellEnd"/>
      <w:r w:rsidRPr="00A26772">
        <w:rPr>
          <w:rFonts w:ascii="Calibri" w:hAnsi="Calibri" w:cs="Calibri"/>
          <w:sz w:val="22"/>
          <w:szCs w:val="22"/>
        </w:rPr>
        <w:tab/>
      </w:r>
      <w:r w:rsidRPr="00A26772">
        <w:rPr>
          <w:rFonts w:ascii="Calibri" w:hAnsi="Calibri" w:cs="Calibri"/>
          <w:sz w:val="22"/>
          <w:szCs w:val="22"/>
        </w:rPr>
        <w:tab/>
      </w:r>
      <w:r w:rsidR="00823B47">
        <w:rPr>
          <w:rFonts w:ascii="Calibri" w:hAnsi="Calibri" w:cs="Calibri"/>
          <w:sz w:val="22"/>
          <w:szCs w:val="22"/>
          <w:lang w:val="id-ID"/>
        </w:rPr>
        <w:t>47</w:t>
      </w:r>
    </w:p>
    <w:p w14:paraId="1C997922" w14:textId="12AB00C9" w:rsidR="00E4414A" w:rsidRPr="00A26772" w:rsidRDefault="00E4414A" w:rsidP="004949A7">
      <w:pPr>
        <w:pStyle w:val="BodyText"/>
        <w:numPr>
          <w:ilvl w:val="0"/>
          <w:numId w:val="12"/>
        </w:numPr>
        <w:tabs>
          <w:tab w:val="left" w:pos="567"/>
          <w:tab w:val="left" w:pos="993"/>
          <w:tab w:val="right" w:leader="dot" w:pos="8080"/>
          <w:tab w:val="right" w:pos="8505"/>
        </w:tabs>
        <w:spacing w:line="360" w:lineRule="auto"/>
        <w:ind w:hanging="720"/>
        <w:rPr>
          <w:rFonts w:ascii="Calibri" w:hAnsi="Calibri" w:cs="Calibri"/>
          <w:sz w:val="22"/>
          <w:szCs w:val="22"/>
        </w:rPr>
      </w:pPr>
      <w:proofErr w:type="spellStart"/>
      <w:r w:rsidRPr="00756C40">
        <w:rPr>
          <w:rFonts w:ascii="Calibri" w:hAnsi="Calibri" w:cs="Calibri"/>
          <w:sz w:val="22"/>
          <w:szCs w:val="22"/>
        </w:rPr>
        <w:t>Regressión</w:t>
      </w:r>
      <w:proofErr w:type="spellEnd"/>
      <w:r w:rsidRPr="00A26772">
        <w:rPr>
          <w:rFonts w:ascii="Calibri" w:hAnsi="Calibri" w:cs="Calibri"/>
          <w:sz w:val="22"/>
          <w:szCs w:val="22"/>
        </w:rPr>
        <w:tab/>
      </w:r>
      <w:r w:rsidRPr="00A26772">
        <w:rPr>
          <w:rFonts w:ascii="Calibri" w:hAnsi="Calibri" w:cs="Calibri"/>
          <w:sz w:val="22"/>
          <w:szCs w:val="22"/>
        </w:rPr>
        <w:tab/>
      </w:r>
      <w:r w:rsidR="00823B47">
        <w:rPr>
          <w:rFonts w:ascii="Calibri" w:hAnsi="Calibri" w:cs="Calibri"/>
          <w:sz w:val="22"/>
          <w:szCs w:val="22"/>
          <w:lang w:val="id-ID"/>
        </w:rPr>
        <w:t>49</w:t>
      </w:r>
    </w:p>
    <w:p w14:paraId="46C8CED7" w14:textId="3C04B4E9" w:rsidR="00E4414A" w:rsidRPr="00A26772" w:rsidRDefault="00E4414A" w:rsidP="004949A7">
      <w:pPr>
        <w:pStyle w:val="BodyText"/>
        <w:numPr>
          <w:ilvl w:val="0"/>
          <w:numId w:val="12"/>
        </w:numPr>
        <w:tabs>
          <w:tab w:val="clear" w:pos="720"/>
          <w:tab w:val="left" w:pos="567"/>
          <w:tab w:val="left" w:pos="1559"/>
          <w:tab w:val="right" w:leader="dot" w:pos="8080"/>
          <w:tab w:val="right" w:pos="8505"/>
        </w:tabs>
        <w:spacing w:line="360" w:lineRule="auto"/>
        <w:ind w:left="567" w:hanging="567"/>
        <w:rPr>
          <w:rFonts w:ascii="Calibri" w:hAnsi="Calibri" w:cs="Calibri"/>
          <w:sz w:val="22"/>
          <w:szCs w:val="22"/>
        </w:rPr>
      </w:pPr>
      <w:r w:rsidRPr="00A26772">
        <w:rPr>
          <w:rFonts w:ascii="Calibri" w:hAnsi="Calibri" w:cs="Calibri"/>
          <w:sz w:val="22"/>
          <w:szCs w:val="22"/>
          <w:lang w:val="id-ID"/>
        </w:rPr>
        <w:t xml:space="preserve">Contoh Logo Merek, Kemasan dan Label Produk </w:t>
      </w:r>
      <w:r w:rsidRPr="00A26772">
        <w:rPr>
          <w:rFonts w:ascii="Calibri" w:hAnsi="Calibri" w:cs="Calibri"/>
          <w:i/>
          <w:sz w:val="22"/>
          <w:szCs w:val="22"/>
          <w:lang w:val="id-ID"/>
        </w:rPr>
        <w:t>Igor’s Pastry</w:t>
      </w:r>
      <w:r w:rsidRPr="00A26772">
        <w:rPr>
          <w:rFonts w:ascii="Calibri" w:hAnsi="Calibri" w:cs="Calibri"/>
          <w:sz w:val="22"/>
          <w:szCs w:val="22"/>
          <w:lang w:val="id-ID"/>
        </w:rPr>
        <w:t xml:space="preserve"> </w:t>
      </w:r>
      <w:r w:rsidRPr="00A26772">
        <w:rPr>
          <w:rFonts w:ascii="Calibri" w:hAnsi="Calibri" w:cs="Calibri"/>
          <w:sz w:val="22"/>
          <w:szCs w:val="22"/>
        </w:rPr>
        <w:t>………</w:t>
      </w:r>
      <w:r w:rsidRPr="00A26772">
        <w:rPr>
          <w:rFonts w:ascii="Calibri" w:hAnsi="Calibri" w:cs="Calibri"/>
          <w:sz w:val="22"/>
          <w:szCs w:val="22"/>
          <w:lang w:val="id-ID"/>
        </w:rPr>
        <w:t>..............</w:t>
      </w:r>
      <w:r w:rsidRPr="00A26772">
        <w:rPr>
          <w:rFonts w:ascii="Calibri" w:hAnsi="Calibri" w:cs="Calibri"/>
          <w:sz w:val="22"/>
          <w:szCs w:val="22"/>
        </w:rPr>
        <w:t>.</w:t>
      </w:r>
      <w:r w:rsidR="00823B47">
        <w:rPr>
          <w:rFonts w:ascii="Calibri" w:hAnsi="Calibri" w:cs="Calibri"/>
          <w:sz w:val="22"/>
          <w:szCs w:val="22"/>
          <w:lang w:val="id-ID"/>
        </w:rPr>
        <w:tab/>
      </w:r>
      <w:r w:rsidR="00823B47">
        <w:rPr>
          <w:rFonts w:ascii="Calibri" w:hAnsi="Calibri" w:cs="Calibri"/>
          <w:sz w:val="22"/>
          <w:szCs w:val="22"/>
          <w:lang w:val="id-ID"/>
        </w:rPr>
        <w:tab/>
        <w:t>50</w:t>
      </w:r>
    </w:p>
    <w:p w14:paraId="1860F7BA" w14:textId="77777777" w:rsidR="00EC7A06" w:rsidRDefault="00EC7A06" w:rsidP="004949A7">
      <w:pPr>
        <w:tabs>
          <w:tab w:val="right" w:leader="dot" w:pos="8080"/>
        </w:tabs>
        <w:spacing w:line="360" w:lineRule="auto"/>
        <w:jc w:val="both"/>
        <w:rPr>
          <w:rFonts w:ascii="Calibri" w:hAnsi="Calibri" w:cs="Calibri"/>
        </w:rPr>
      </w:pPr>
    </w:p>
    <w:p w14:paraId="4A260CD4" w14:textId="77777777" w:rsidR="00CD4882" w:rsidRDefault="00CD4882" w:rsidP="00CA53CE">
      <w:pPr>
        <w:spacing w:line="360" w:lineRule="auto"/>
        <w:jc w:val="both"/>
        <w:rPr>
          <w:rFonts w:ascii="Calibri" w:hAnsi="Calibri" w:cs="Calibri"/>
        </w:rPr>
      </w:pPr>
    </w:p>
    <w:p w14:paraId="30C6EEA5" w14:textId="77777777" w:rsidR="00CD4882" w:rsidRDefault="00CD4882" w:rsidP="00CA53CE">
      <w:pPr>
        <w:spacing w:line="360" w:lineRule="auto"/>
        <w:jc w:val="both"/>
        <w:rPr>
          <w:rFonts w:ascii="Calibri" w:hAnsi="Calibri" w:cs="Calibri"/>
        </w:rPr>
      </w:pPr>
    </w:p>
    <w:p w14:paraId="5ABDEA4F" w14:textId="77777777" w:rsidR="00CD4882" w:rsidRDefault="00CD4882" w:rsidP="00CA53CE">
      <w:pPr>
        <w:spacing w:line="360" w:lineRule="auto"/>
        <w:jc w:val="both"/>
        <w:rPr>
          <w:rFonts w:ascii="Calibri" w:hAnsi="Calibri" w:cs="Calibri"/>
        </w:rPr>
      </w:pPr>
    </w:p>
    <w:p w14:paraId="42D2C5A5" w14:textId="77777777" w:rsidR="00CD4882" w:rsidRDefault="00CD4882" w:rsidP="00CA53CE">
      <w:pPr>
        <w:spacing w:line="360" w:lineRule="auto"/>
        <w:jc w:val="both"/>
        <w:rPr>
          <w:rFonts w:ascii="Calibri" w:hAnsi="Calibri" w:cs="Calibri"/>
        </w:rPr>
      </w:pPr>
    </w:p>
    <w:p w14:paraId="2AF528D4" w14:textId="77777777" w:rsidR="00CD4882" w:rsidRDefault="00CD4882" w:rsidP="00CA53CE">
      <w:pPr>
        <w:spacing w:line="360" w:lineRule="auto"/>
        <w:jc w:val="both"/>
        <w:rPr>
          <w:rFonts w:ascii="Calibri" w:hAnsi="Calibri" w:cs="Calibri"/>
        </w:rPr>
      </w:pPr>
    </w:p>
    <w:p w14:paraId="1A2C1759" w14:textId="77777777" w:rsidR="00CD4882" w:rsidRDefault="00CD4882" w:rsidP="00CA53CE">
      <w:pPr>
        <w:spacing w:line="360" w:lineRule="auto"/>
        <w:jc w:val="both"/>
        <w:rPr>
          <w:rFonts w:ascii="Calibri" w:hAnsi="Calibri" w:cs="Calibri"/>
        </w:rPr>
      </w:pPr>
    </w:p>
    <w:p w14:paraId="28886C01" w14:textId="77777777" w:rsidR="00CD4882" w:rsidRDefault="00CD4882" w:rsidP="00CA53CE">
      <w:pPr>
        <w:spacing w:line="360" w:lineRule="auto"/>
        <w:jc w:val="both"/>
        <w:rPr>
          <w:rFonts w:ascii="Calibri" w:hAnsi="Calibri" w:cs="Calibri"/>
        </w:rPr>
      </w:pPr>
    </w:p>
    <w:p w14:paraId="6B2150B4" w14:textId="77777777" w:rsidR="000E3776" w:rsidRDefault="000E3776" w:rsidP="00CA53CE">
      <w:pPr>
        <w:spacing w:line="360" w:lineRule="auto"/>
        <w:jc w:val="both"/>
        <w:rPr>
          <w:rFonts w:ascii="Calibri" w:hAnsi="Calibri" w:cs="Calibri"/>
        </w:rPr>
      </w:pPr>
    </w:p>
    <w:p w14:paraId="782201F2" w14:textId="77777777" w:rsidR="000E3776" w:rsidRDefault="000E3776" w:rsidP="00CA53CE">
      <w:pPr>
        <w:spacing w:line="360" w:lineRule="auto"/>
        <w:jc w:val="both"/>
        <w:rPr>
          <w:rFonts w:ascii="Calibri" w:hAnsi="Calibri" w:cs="Calibri"/>
        </w:rPr>
      </w:pPr>
    </w:p>
    <w:p w14:paraId="4BB1AB28" w14:textId="77777777" w:rsidR="000E3776" w:rsidRDefault="000E3776" w:rsidP="00CA53CE">
      <w:pPr>
        <w:spacing w:line="360" w:lineRule="auto"/>
        <w:jc w:val="both"/>
        <w:rPr>
          <w:rFonts w:ascii="Calibri" w:hAnsi="Calibri" w:cs="Calibri"/>
        </w:rPr>
      </w:pPr>
    </w:p>
    <w:p w14:paraId="79FFFC50" w14:textId="77777777" w:rsidR="000E3776" w:rsidRDefault="000E3776" w:rsidP="00CA53CE">
      <w:pPr>
        <w:spacing w:line="360" w:lineRule="auto"/>
        <w:jc w:val="both"/>
        <w:rPr>
          <w:rFonts w:ascii="Calibri" w:hAnsi="Calibri" w:cs="Calibri"/>
        </w:rPr>
      </w:pPr>
    </w:p>
    <w:p w14:paraId="6268F5E9" w14:textId="77777777" w:rsidR="000E3776" w:rsidRDefault="000E3776" w:rsidP="00CA53CE">
      <w:pPr>
        <w:spacing w:line="360" w:lineRule="auto"/>
        <w:jc w:val="both"/>
        <w:rPr>
          <w:rFonts w:ascii="Calibri" w:hAnsi="Calibri" w:cs="Calibri"/>
        </w:rPr>
      </w:pPr>
    </w:p>
    <w:p w14:paraId="23F3AE99" w14:textId="77777777" w:rsidR="008F7DFD" w:rsidRDefault="008F7DFD" w:rsidP="00CA53CE">
      <w:pPr>
        <w:spacing w:line="360" w:lineRule="auto"/>
        <w:jc w:val="both"/>
        <w:rPr>
          <w:rFonts w:ascii="Calibri" w:hAnsi="Calibri" w:cs="Calibri"/>
        </w:rPr>
      </w:pPr>
    </w:p>
    <w:p w14:paraId="6FAEE28E" w14:textId="77777777" w:rsidR="000E3776" w:rsidRDefault="000E3776" w:rsidP="00CA53CE">
      <w:pPr>
        <w:spacing w:line="360" w:lineRule="auto"/>
        <w:jc w:val="both"/>
        <w:rPr>
          <w:rFonts w:ascii="Calibri" w:hAnsi="Calibri" w:cs="Calibri"/>
        </w:rPr>
      </w:pPr>
    </w:p>
    <w:p w14:paraId="35C6FF94" w14:textId="77777777" w:rsidR="008F7DFD" w:rsidRDefault="008F7DFD" w:rsidP="00553269">
      <w:pPr>
        <w:numPr>
          <w:ilvl w:val="0"/>
          <w:numId w:val="49"/>
        </w:numPr>
        <w:tabs>
          <w:tab w:val="left" w:pos="840"/>
        </w:tabs>
        <w:suppressAutoHyphens/>
        <w:spacing w:line="360" w:lineRule="auto"/>
        <w:jc w:val="center"/>
        <w:rPr>
          <w:rFonts w:ascii="Calibri" w:hAnsi="Calibri" w:cs="Calibri"/>
          <w:b/>
          <w:bCs/>
          <w:color w:val="000000"/>
          <w:sz w:val="22"/>
          <w:szCs w:val="22"/>
          <w:lang w:val="id-ID"/>
        </w:rPr>
        <w:sectPr w:rsidR="008F7DFD" w:rsidSect="008F7DFD">
          <w:headerReference w:type="default" r:id="rId22"/>
          <w:footerReference w:type="default" r:id="rId23"/>
          <w:headerReference w:type="first" r:id="rId24"/>
          <w:footerReference w:type="first" r:id="rId25"/>
          <w:pgSz w:w="11907" w:h="16840" w:code="9"/>
          <w:pgMar w:top="1701" w:right="1701" w:bottom="1701" w:left="1701" w:header="709" w:footer="709" w:gutter="0"/>
          <w:pgNumType w:fmt="lowerRoman" w:start="7"/>
          <w:cols w:space="708"/>
          <w:titlePg/>
          <w:docGrid w:linePitch="360"/>
        </w:sectPr>
      </w:pPr>
    </w:p>
    <w:p w14:paraId="2A5BD177" w14:textId="4FFB3F8E" w:rsidR="000E3776" w:rsidRDefault="008E7901" w:rsidP="00553269">
      <w:pPr>
        <w:numPr>
          <w:ilvl w:val="0"/>
          <w:numId w:val="49"/>
        </w:numPr>
        <w:tabs>
          <w:tab w:val="left" w:pos="840"/>
        </w:tabs>
        <w:suppressAutoHyphens/>
        <w:spacing w:line="360" w:lineRule="auto"/>
        <w:jc w:val="center"/>
        <w:rPr>
          <w:rFonts w:ascii="Calibri" w:hAnsi="Calibri" w:cs="Calibri"/>
          <w:b/>
          <w:bCs/>
          <w:color w:val="000000"/>
          <w:sz w:val="22"/>
          <w:szCs w:val="22"/>
          <w:lang w:val="id-ID"/>
        </w:rPr>
      </w:pPr>
      <w:r>
        <w:rPr>
          <w:rFonts w:ascii="Calibri" w:hAnsi="Calibri" w:cs="Calibri"/>
          <w:b/>
          <w:bCs/>
          <w:color w:val="000000"/>
          <w:sz w:val="22"/>
          <w:szCs w:val="22"/>
        </w:rPr>
        <w:lastRenderedPageBreak/>
        <w:t>PE</w:t>
      </w:r>
      <w:commentRangeStart w:id="25"/>
      <w:r w:rsidR="000E3776" w:rsidRPr="00DF61BE">
        <w:rPr>
          <w:rFonts w:ascii="Calibri" w:hAnsi="Calibri" w:cs="Calibri"/>
          <w:b/>
          <w:bCs/>
          <w:color w:val="000000"/>
          <w:sz w:val="22"/>
          <w:szCs w:val="22"/>
          <w:lang w:val="id-ID"/>
        </w:rPr>
        <w:t>NDAHULUAN</w:t>
      </w:r>
      <w:commentRangeEnd w:id="25"/>
      <w:r w:rsidR="000E3776" w:rsidRPr="00DF61BE">
        <w:rPr>
          <w:rStyle w:val="CommentReference"/>
          <w:rFonts w:ascii="Calibri" w:hAnsi="Calibri" w:cs="Calibri"/>
          <w:szCs w:val="22"/>
        </w:rPr>
        <w:commentReference w:id="25"/>
      </w:r>
    </w:p>
    <w:p w14:paraId="1F7F813F" w14:textId="7958E114" w:rsidR="000E3776" w:rsidRDefault="008F7DFD" w:rsidP="008F7DFD">
      <w:pPr>
        <w:tabs>
          <w:tab w:val="left" w:pos="840"/>
          <w:tab w:val="left" w:pos="2259"/>
        </w:tabs>
        <w:spacing w:line="360" w:lineRule="auto"/>
        <w:ind w:left="720"/>
        <w:rPr>
          <w:rFonts w:ascii="Calibri" w:hAnsi="Calibri" w:cs="Calibri"/>
          <w:b/>
          <w:bCs/>
          <w:color w:val="000000"/>
          <w:sz w:val="22"/>
          <w:szCs w:val="22"/>
          <w:lang w:val="id-ID"/>
        </w:rPr>
      </w:pPr>
      <w:r>
        <w:rPr>
          <w:rFonts w:ascii="Calibri" w:hAnsi="Calibri" w:cs="Calibri"/>
          <w:b/>
          <w:bCs/>
          <w:color w:val="000000"/>
          <w:sz w:val="22"/>
          <w:szCs w:val="22"/>
          <w:lang w:val="id-ID"/>
        </w:rPr>
        <w:tab/>
      </w:r>
      <w:r>
        <w:rPr>
          <w:rFonts w:ascii="Calibri" w:hAnsi="Calibri" w:cs="Calibri"/>
          <w:b/>
          <w:bCs/>
          <w:color w:val="000000"/>
          <w:sz w:val="22"/>
          <w:szCs w:val="22"/>
          <w:lang w:val="id-ID"/>
        </w:rPr>
        <w:tab/>
      </w:r>
    </w:p>
    <w:p w14:paraId="798E1E82" w14:textId="77777777" w:rsidR="000E3776" w:rsidRPr="00740617" w:rsidRDefault="000E3776" w:rsidP="000E3776">
      <w:pPr>
        <w:tabs>
          <w:tab w:val="left" w:pos="840"/>
        </w:tabs>
        <w:spacing w:line="360" w:lineRule="auto"/>
        <w:ind w:left="720"/>
        <w:rPr>
          <w:rFonts w:ascii="Calibri" w:hAnsi="Calibri" w:cs="Calibri"/>
          <w:b/>
          <w:bCs/>
          <w:color w:val="000000"/>
          <w:sz w:val="22"/>
          <w:szCs w:val="22"/>
          <w:lang w:val="id-ID"/>
        </w:rPr>
      </w:pPr>
    </w:p>
    <w:p w14:paraId="5C354C26" w14:textId="77777777" w:rsidR="000E3776" w:rsidRPr="00DF61BE" w:rsidRDefault="000E3776" w:rsidP="000E3776">
      <w:pPr>
        <w:numPr>
          <w:ilvl w:val="1"/>
          <w:numId w:val="14"/>
        </w:numPr>
        <w:tabs>
          <w:tab w:val="clear" w:pos="780"/>
          <w:tab w:val="num" w:pos="851"/>
        </w:tabs>
        <w:suppressAutoHyphens/>
        <w:spacing w:line="360" w:lineRule="auto"/>
        <w:ind w:left="851" w:hanging="851"/>
        <w:jc w:val="both"/>
        <w:rPr>
          <w:rFonts w:ascii="Calibri" w:hAnsi="Calibri" w:cs="Calibri"/>
          <w:b/>
          <w:bCs/>
          <w:color w:val="000000"/>
          <w:sz w:val="22"/>
          <w:szCs w:val="22"/>
        </w:rPr>
      </w:pPr>
      <w:commentRangeStart w:id="26"/>
      <w:proofErr w:type="spellStart"/>
      <w:r w:rsidRPr="00DF61BE">
        <w:rPr>
          <w:rFonts w:ascii="Calibri" w:hAnsi="Calibri" w:cs="Calibri"/>
          <w:b/>
          <w:bCs/>
          <w:color w:val="000000"/>
          <w:sz w:val="22"/>
          <w:szCs w:val="22"/>
        </w:rPr>
        <w:t>Latar</w:t>
      </w:r>
      <w:proofErr w:type="spellEnd"/>
      <w:r w:rsidRPr="00DF61BE">
        <w:rPr>
          <w:rFonts w:ascii="Calibri" w:hAnsi="Calibri" w:cs="Calibri"/>
          <w:b/>
          <w:bCs/>
          <w:color w:val="000000"/>
          <w:sz w:val="22"/>
          <w:szCs w:val="22"/>
        </w:rPr>
        <w:t xml:space="preserve"> </w:t>
      </w:r>
      <w:proofErr w:type="spellStart"/>
      <w:r w:rsidRPr="00DF61BE">
        <w:rPr>
          <w:rFonts w:ascii="Calibri" w:hAnsi="Calibri" w:cs="Calibri"/>
          <w:b/>
          <w:bCs/>
          <w:color w:val="000000"/>
          <w:sz w:val="22"/>
          <w:szCs w:val="22"/>
        </w:rPr>
        <w:t>Belakang</w:t>
      </w:r>
      <w:commentRangeEnd w:id="26"/>
      <w:proofErr w:type="spellEnd"/>
      <w:r>
        <w:rPr>
          <w:rStyle w:val="CommentReference"/>
        </w:rPr>
        <w:commentReference w:id="26"/>
      </w:r>
    </w:p>
    <w:p w14:paraId="03B72F71" w14:textId="77777777" w:rsidR="000E3776" w:rsidRPr="00DF61BE" w:rsidRDefault="000E3776" w:rsidP="000E3776">
      <w:pPr>
        <w:spacing w:line="360" w:lineRule="auto"/>
        <w:ind w:firstLine="851"/>
        <w:jc w:val="both"/>
        <w:rPr>
          <w:rFonts w:ascii="Calibri" w:hAnsi="Calibri" w:cs="Calibri"/>
          <w:sz w:val="22"/>
          <w:szCs w:val="22"/>
          <w:lang w:val="sv-SE"/>
        </w:rPr>
      </w:pPr>
      <w:r w:rsidRPr="00DF61BE">
        <w:rPr>
          <w:rFonts w:ascii="Calibri" w:hAnsi="Calibri" w:cs="Calibri"/>
          <w:sz w:val="22"/>
          <w:szCs w:val="22"/>
          <w:lang w:val="id-ID"/>
        </w:rPr>
        <w:t xml:space="preserve">Di zaman seperti sekarang ini, merek memegang peranan penting dalam proses keputusan pembelian suatu produk tertentu dalam rangka pemenuhan kebutuhan konsumen. Konsumen akan mengambil keputusan mengenai merek mana yang akan dibeli untuk produk tertentu. Adanya merek akan memudahkan konsumen dalam mengidentifikasikan dan melakukan pembelian suatu produk. </w:t>
      </w:r>
      <w:r w:rsidRPr="00DF61BE">
        <w:rPr>
          <w:rFonts w:ascii="Calibri" w:hAnsi="Calibri" w:cs="Calibri"/>
          <w:sz w:val="22"/>
          <w:szCs w:val="22"/>
          <w:lang w:val="sv-SE"/>
        </w:rPr>
        <w:t xml:space="preserve">Akan sangat membingungkan apabila konsumen ingin membeli suatu produk tanpa mengetahui mereknya. Hampir semua produk dari perusahaan memiliki merek, sehingga jarang sekali produk yang tidak bermerek. Suatu produk dapat dibedakan dari produk lainnya dari segi merek. Merek tersebut dapat dipakai sebagai alat untuk menciptakan </w:t>
      </w:r>
      <w:r w:rsidRPr="00DF61BE">
        <w:rPr>
          <w:rFonts w:ascii="Calibri" w:hAnsi="Calibri" w:cs="Calibri"/>
          <w:sz w:val="22"/>
          <w:szCs w:val="22"/>
          <w:lang w:val="id-ID"/>
        </w:rPr>
        <w:t>persepsi</w:t>
      </w:r>
      <w:r w:rsidRPr="00DF61BE">
        <w:rPr>
          <w:rFonts w:ascii="Calibri" w:hAnsi="Calibri" w:cs="Calibri"/>
          <w:sz w:val="22"/>
          <w:szCs w:val="22"/>
          <w:lang w:val="sv-SE"/>
        </w:rPr>
        <w:t xml:space="preserve"> tertentu dari para pembeli baik rnelalui periklanan maupun melalui kegiatan promosi lainnya. </w:t>
      </w:r>
    </w:p>
    <w:p w14:paraId="25A3A92A" w14:textId="77777777" w:rsidR="000E3776" w:rsidRPr="00A80A7A" w:rsidRDefault="000E3776" w:rsidP="000E3776">
      <w:pPr>
        <w:spacing w:line="360" w:lineRule="auto"/>
        <w:ind w:firstLine="851"/>
        <w:jc w:val="both"/>
        <w:rPr>
          <w:rFonts w:ascii="Calibri" w:hAnsi="Calibri" w:cs="Calibri"/>
          <w:sz w:val="22"/>
          <w:szCs w:val="22"/>
          <w:lang w:val="nb-NO"/>
        </w:rPr>
      </w:pPr>
      <w:r w:rsidRPr="00A80A7A">
        <w:rPr>
          <w:rFonts w:ascii="Calibri" w:hAnsi="Calibri" w:cs="Calibri"/>
          <w:sz w:val="22"/>
          <w:szCs w:val="22"/>
          <w:lang w:val="sv-SE"/>
        </w:rPr>
        <w:t xml:space="preserve">Dewasa ini konsumen semakin kritis dalam mencari dan </w:t>
      </w:r>
      <w:r w:rsidRPr="00A80A7A">
        <w:rPr>
          <w:rFonts w:ascii="Calibri" w:hAnsi="Calibri" w:cs="Calibri"/>
          <w:sz w:val="22"/>
          <w:szCs w:val="22"/>
          <w:lang w:val="nb-NO"/>
        </w:rPr>
        <w:t xml:space="preserve">menggali informasi tentang produk yang akan digunakan. Informasi tentang produk dapat diperoleh melalui beberapa sumber, antara lain: sumber personal (keluarga, teman, tetangga, kenalan), sumber komersial (iklan, tenaga penjual, dealer, kemasan, displai), sumber publik (media massa, organisasi rating konsumen), dan sumber percobaan (meneliti, menggunakan produk) </w:t>
      </w:r>
      <w:commentRangeStart w:id="27"/>
      <w:r w:rsidRPr="00A80A7A">
        <w:rPr>
          <w:rFonts w:ascii="Calibri" w:hAnsi="Calibri" w:cs="Calibri"/>
          <w:sz w:val="22"/>
          <w:szCs w:val="22"/>
          <w:lang w:val="nb-NO"/>
        </w:rPr>
        <w:t>(Kotler &amp; A</w:t>
      </w:r>
      <w:r w:rsidRPr="00A80A7A">
        <w:rPr>
          <w:rFonts w:ascii="Calibri" w:hAnsi="Calibri" w:cs="Calibri"/>
          <w:sz w:val="22"/>
          <w:szCs w:val="22"/>
          <w:lang w:val="id-ID"/>
        </w:rPr>
        <w:t>r</w:t>
      </w:r>
      <w:r w:rsidRPr="00A80A7A">
        <w:rPr>
          <w:rFonts w:ascii="Calibri" w:hAnsi="Calibri" w:cs="Calibri"/>
          <w:sz w:val="22"/>
          <w:szCs w:val="22"/>
          <w:lang w:val="nb-NO"/>
        </w:rPr>
        <w:t xml:space="preserve">mstrong, 1996). </w:t>
      </w:r>
      <w:commentRangeEnd w:id="27"/>
      <w:r w:rsidRPr="00A80A7A">
        <w:rPr>
          <w:rStyle w:val="CommentReference"/>
          <w:rFonts w:ascii="Calibri" w:hAnsi="Calibri" w:cs="Calibri"/>
          <w:szCs w:val="22"/>
        </w:rPr>
        <w:commentReference w:id="27"/>
      </w:r>
      <w:r w:rsidRPr="00A80A7A">
        <w:rPr>
          <w:rFonts w:ascii="Calibri" w:hAnsi="Calibri" w:cs="Calibri"/>
          <w:sz w:val="22"/>
          <w:szCs w:val="22"/>
          <w:lang w:val="nb-NO"/>
        </w:rPr>
        <w:t xml:space="preserve">Dalam sebuah kemasan terdapat informasi mengenai bentuk fisik produk, label, dan sisipan (instruksi detail dan informasi keamanan untuk produk yang komplek atau berbahaya yang terkandung dalam obat atau mainan) yang dapat digunakan konsumen untuk memperoleh informasi yang lebih mendalam mengenai suatu produk tertentu yang ingin digunakannya. Label merupakan bagian dari kemasan dan mengandung suatu informasi tentang produk yang tercetak pada kemasan. Dalam label konsumen dapat menemukan informasi mengenai nama produk, daftar bahan yang digunakan, berat bersih dalam wilayah yang bersangkutan; tanggal, bulan, dan tahun kadaluarsa, klaim nutrisi terutama untuk produk kesehatan, petunjuk penggunaan, dan keterangan lain untuk kondisi spesial dan cara penggunaan, serta keterangan tentang </w:t>
      </w:r>
      <w:r w:rsidRPr="00A80A7A">
        <w:rPr>
          <w:rFonts w:ascii="Calibri" w:hAnsi="Calibri" w:cs="Calibri"/>
          <w:sz w:val="22"/>
          <w:szCs w:val="22"/>
          <w:lang w:val="id-ID"/>
        </w:rPr>
        <w:t xml:space="preserve">petunjuk halal. </w:t>
      </w:r>
      <w:r w:rsidRPr="00A80A7A">
        <w:rPr>
          <w:rFonts w:ascii="Calibri" w:hAnsi="Calibri" w:cs="Calibri"/>
          <w:sz w:val="22"/>
          <w:szCs w:val="22"/>
          <w:lang w:val="nb-NO"/>
        </w:rPr>
        <w:t xml:space="preserve">Informasi nutrisi yang terdapat pada label seharusnya dapat membantu konsumen dalam membentuk pilihan konsumen terhadap produk tersebut. </w:t>
      </w:r>
    </w:p>
    <w:p w14:paraId="129D830F" w14:textId="77777777" w:rsidR="000E3776" w:rsidRPr="00A80A7A" w:rsidRDefault="000E3776" w:rsidP="000E3776">
      <w:pPr>
        <w:spacing w:line="360" w:lineRule="auto"/>
        <w:ind w:firstLine="851"/>
        <w:jc w:val="both"/>
        <w:rPr>
          <w:rFonts w:ascii="Calibri" w:hAnsi="Calibri" w:cs="Calibri"/>
          <w:color w:val="000000"/>
          <w:sz w:val="22"/>
          <w:szCs w:val="22"/>
          <w:lang w:val="id-ID"/>
        </w:rPr>
      </w:pPr>
      <w:r w:rsidRPr="00A80A7A">
        <w:rPr>
          <w:rFonts w:ascii="Calibri" w:hAnsi="Calibri" w:cs="Calibri"/>
          <w:color w:val="000000"/>
          <w:sz w:val="22"/>
          <w:szCs w:val="22"/>
          <w:lang w:val="nb-NO"/>
        </w:rPr>
        <w:t xml:space="preserve">Dalam era globalisasi saat ini, pembangunan dunia usaha khususnya di bidang industri </w:t>
      </w:r>
      <w:r w:rsidRPr="00A80A7A">
        <w:rPr>
          <w:rFonts w:ascii="Calibri" w:hAnsi="Calibri" w:cs="Calibri"/>
          <w:i/>
          <w:iCs/>
          <w:color w:val="000000"/>
          <w:sz w:val="22"/>
          <w:szCs w:val="22"/>
          <w:lang w:val="nb-NO"/>
        </w:rPr>
        <w:t>pastry</w:t>
      </w:r>
      <w:r w:rsidRPr="00A80A7A">
        <w:rPr>
          <w:rFonts w:ascii="Calibri" w:hAnsi="Calibri" w:cs="Calibri"/>
          <w:color w:val="000000"/>
          <w:sz w:val="22"/>
          <w:szCs w:val="22"/>
          <w:lang w:val="nb-NO"/>
        </w:rPr>
        <w:t xml:space="preserve"> berlangsung cepat. Banyak toko-toko </w:t>
      </w:r>
      <w:r w:rsidRPr="00A80A7A">
        <w:rPr>
          <w:rFonts w:ascii="Calibri" w:hAnsi="Calibri" w:cs="Calibri"/>
          <w:i/>
          <w:iCs/>
          <w:color w:val="000000"/>
          <w:sz w:val="22"/>
          <w:szCs w:val="22"/>
          <w:lang w:val="nb-NO"/>
        </w:rPr>
        <w:t>pastry</w:t>
      </w:r>
      <w:r w:rsidRPr="00A80A7A">
        <w:rPr>
          <w:rFonts w:ascii="Calibri" w:hAnsi="Calibri" w:cs="Calibri"/>
          <w:color w:val="000000"/>
          <w:sz w:val="22"/>
          <w:szCs w:val="22"/>
          <w:lang w:val="nb-NO"/>
        </w:rPr>
        <w:t xml:space="preserve"> sejenis bermunculan dalam melihat peluang bisnis di industr</w:t>
      </w:r>
      <w:r w:rsidRPr="00A80A7A">
        <w:rPr>
          <w:rFonts w:ascii="Calibri" w:hAnsi="Calibri" w:cs="Calibri"/>
          <w:color w:val="000000"/>
          <w:sz w:val="22"/>
          <w:szCs w:val="22"/>
          <w:lang w:val="id-ID"/>
        </w:rPr>
        <w:t>i</w:t>
      </w:r>
      <w:r w:rsidRPr="00A80A7A">
        <w:rPr>
          <w:rFonts w:ascii="Calibri" w:hAnsi="Calibri" w:cs="Calibri"/>
          <w:color w:val="000000"/>
          <w:sz w:val="22"/>
          <w:szCs w:val="22"/>
          <w:lang w:val="nb-NO"/>
        </w:rPr>
        <w:t xml:space="preserve"> </w:t>
      </w:r>
      <w:r w:rsidRPr="00A80A7A">
        <w:rPr>
          <w:rFonts w:ascii="Calibri" w:hAnsi="Calibri" w:cs="Calibri"/>
          <w:i/>
          <w:iCs/>
          <w:color w:val="000000"/>
          <w:sz w:val="22"/>
          <w:szCs w:val="22"/>
          <w:lang w:val="nb-NO"/>
        </w:rPr>
        <w:t>pastry</w:t>
      </w:r>
      <w:r w:rsidRPr="00A80A7A">
        <w:rPr>
          <w:rFonts w:ascii="Calibri" w:hAnsi="Calibri" w:cs="Calibri"/>
          <w:color w:val="000000"/>
          <w:sz w:val="22"/>
          <w:szCs w:val="22"/>
          <w:lang w:val="nb-NO"/>
        </w:rPr>
        <w:t xml:space="preserve">. </w:t>
      </w:r>
      <w:r w:rsidRPr="00A80A7A">
        <w:rPr>
          <w:rFonts w:ascii="Calibri" w:hAnsi="Calibri" w:cs="Calibri"/>
          <w:i/>
          <w:iCs/>
          <w:color w:val="000000"/>
          <w:sz w:val="22"/>
          <w:szCs w:val="22"/>
          <w:lang w:val="id-ID"/>
        </w:rPr>
        <w:t>Igor’s Pastry</w:t>
      </w:r>
      <w:r w:rsidRPr="00A80A7A">
        <w:rPr>
          <w:rFonts w:ascii="Calibri" w:hAnsi="Calibri" w:cs="Calibri"/>
          <w:color w:val="000000"/>
          <w:sz w:val="22"/>
          <w:szCs w:val="22"/>
          <w:lang w:val="nb-NO"/>
        </w:rPr>
        <w:t xml:space="preserve"> sebagai salah satu produsen </w:t>
      </w:r>
      <w:r w:rsidRPr="00A80A7A">
        <w:rPr>
          <w:rFonts w:ascii="Calibri" w:hAnsi="Calibri" w:cs="Calibri"/>
          <w:i/>
          <w:iCs/>
          <w:color w:val="000000"/>
          <w:sz w:val="22"/>
          <w:szCs w:val="22"/>
          <w:lang w:val="nb-NO"/>
        </w:rPr>
        <w:t>pastry</w:t>
      </w:r>
      <w:r w:rsidRPr="00A80A7A">
        <w:rPr>
          <w:rFonts w:ascii="Calibri" w:hAnsi="Calibri" w:cs="Calibri"/>
          <w:color w:val="000000"/>
          <w:sz w:val="22"/>
          <w:szCs w:val="22"/>
          <w:lang w:val="nb-NO"/>
        </w:rPr>
        <w:t xml:space="preserve"> menyadari akibat yang </w:t>
      </w:r>
      <w:r w:rsidRPr="00A80A7A">
        <w:rPr>
          <w:rFonts w:ascii="Calibri" w:hAnsi="Calibri" w:cs="Calibri"/>
          <w:color w:val="000000"/>
          <w:sz w:val="22"/>
          <w:szCs w:val="22"/>
          <w:lang w:val="nb-NO"/>
        </w:rPr>
        <w:lastRenderedPageBreak/>
        <w:t xml:space="preserve">ditimbulkan dari munculnya toko-toko </w:t>
      </w:r>
      <w:r w:rsidRPr="00A80A7A">
        <w:rPr>
          <w:rFonts w:ascii="Calibri" w:hAnsi="Calibri" w:cs="Calibri"/>
          <w:i/>
          <w:iCs/>
          <w:color w:val="000000"/>
          <w:sz w:val="22"/>
          <w:szCs w:val="22"/>
          <w:lang w:val="nb-NO"/>
        </w:rPr>
        <w:t>pastry</w:t>
      </w:r>
      <w:r w:rsidRPr="00A80A7A">
        <w:rPr>
          <w:rFonts w:ascii="Calibri" w:hAnsi="Calibri" w:cs="Calibri"/>
          <w:color w:val="000000"/>
          <w:sz w:val="22"/>
          <w:szCs w:val="22"/>
          <w:lang w:val="nb-NO"/>
        </w:rPr>
        <w:t xml:space="preserve"> dan </w:t>
      </w:r>
      <w:r w:rsidRPr="00A80A7A">
        <w:rPr>
          <w:rFonts w:ascii="Calibri" w:hAnsi="Calibri" w:cs="Calibri"/>
          <w:i/>
          <w:iCs/>
          <w:color w:val="000000"/>
          <w:sz w:val="22"/>
          <w:szCs w:val="22"/>
          <w:lang w:val="nb-NO"/>
        </w:rPr>
        <w:t>bakery</w:t>
      </w:r>
      <w:r w:rsidRPr="00A80A7A">
        <w:rPr>
          <w:rFonts w:ascii="Calibri" w:hAnsi="Calibri" w:cs="Calibri"/>
          <w:color w:val="000000"/>
          <w:sz w:val="22"/>
          <w:szCs w:val="22"/>
          <w:lang w:val="nb-NO"/>
        </w:rPr>
        <w:t xml:space="preserve">, seperti </w:t>
      </w:r>
      <w:r w:rsidRPr="00A80A7A">
        <w:rPr>
          <w:rFonts w:ascii="Calibri" w:hAnsi="Calibri" w:cs="Calibri"/>
          <w:i/>
          <w:iCs/>
          <w:color w:val="000000"/>
          <w:sz w:val="22"/>
          <w:szCs w:val="22"/>
          <w:lang w:val="nb-NO"/>
        </w:rPr>
        <w:t>The Harvest</w:t>
      </w:r>
      <w:r w:rsidRPr="00A80A7A">
        <w:rPr>
          <w:rFonts w:ascii="Calibri" w:hAnsi="Calibri" w:cs="Calibri"/>
          <w:color w:val="000000"/>
          <w:sz w:val="22"/>
          <w:szCs w:val="22"/>
          <w:lang w:val="nb-NO"/>
        </w:rPr>
        <w:t>, Komugi yang menambah ketatnya persaingan di industr</w:t>
      </w:r>
      <w:r w:rsidRPr="00A80A7A">
        <w:rPr>
          <w:rFonts w:ascii="Calibri" w:hAnsi="Calibri" w:cs="Calibri"/>
          <w:color w:val="000000"/>
          <w:sz w:val="22"/>
          <w:szCs w:val="22"/>
          <w:lang w:val="id-ID"/>
        </w:rPr>
        <w:t xml:space="preserve">i </w:t>
      </w:r>
      <w:r w:rsidRPr="00A80A7A">
        <w:rPr>
          <w:rFonts w:ascii="Calibri" w:hAnsi="Calibri" w:cs="Calibri"/>
          <w:color w:val="000000"/>
          <w:sz w:val="22"/>
          <w:szCs w:val="22"/>
          <w:lang w:val="nb-NO"/>
        </w:rPr>
        <w:t>ini</w:t>
      </w:r>
      <w:r w:rsidRPr="00A80A7A">
        <w:rPr>
          <w:rFonts w:ascii="Calibri" w:hAnsi="Calibri" w:cs="Calibri"/>
          <w:color w:val="000000"/>
          <w:sz w:val="22"/>
          <w:szCs w:val="22"/>
          <w:lang w:val="id-ID"/>
        </w:rPr>
        <w:t>.</w:t>
      </w:r>
    </w:p>
    <w:p w14:paraId="3FB97EE9" w14:textId="77777777" w:rsidR="000E3776" w:rsidRPr="00A80A7A" w:rsidRDefault="000E3776" w:rsidP="000E3776">
      <w:pPr>
        <w:spacing w:line="360" w:lineRule="auto"/>
        <w:ind w:firstLine="851"/>
        <w:jc w:val="both"/>
        <w:rPr>
          <w:rFonts w:ascii="Calibri" w:hAnsi="Calibri" w:cs="Calibri"/>
          <w:sz w:val="22"/>
          <w:szCs w:val="22"/>
          <w:lang w:val="id-ID"/>
        </w:rPr>
      </w:pPr>
      <w:r w:rsidRPr="00A80A7A">
        <w:rPr>
          <w:rFonts w:ascii="Calibri" w:hAnsi="Calibri" w:cs="Calibri"/>
          <w:sz w:val="22"/>
          <w:szCs w:val="22"/>
          <w:lang w:val="id-ID"/>
        </w:rPr>
        <w:t xml:space="preserve">Pengalaman yang panjang setelah lebih dari 14 tahun di Inggris, Switzerland, Jepang dan Indonesia sebagai profesional di dunia perhotelan dan pastry bakery didukung pendidikan yang menunjang membuat Bapak Igo dan Ibu Ratna percaya diri memulai dengan membawa pengalaman dan pelajaran internasionalnya, ke tingkatan usaha bisnis </w:t>
      </w:r>
      <w:r w:rsidRPr="00A80A7A">
        <w:rPr>
          <w:rFonts w:ascii="Calibri" w:hAnsi="Calibri" w:cs="Calibri"/>
          <w:i/>
          <w:iCs/>
          <w:sz w:val="22"/>
          <w:szCs w:val="22"/>
          <w:lang w:val="id-ID"/>
        </w:rPr>
        <w:t>Igor's Pastry</w:t>
      </w:r>
      <w:r w:rsidRPr="00A80A7A">
        <w:rPr>
          <w:rFonts w:ascii="Calibri" w:hAnsi="Calibri" w:cs="Calibri"/>
          <w:sz w:val="22"/>
          <w:szCs w:val="22"/>
          <w:lang w:val="id-ID"/>
        </w:rPr>
        <w:t xml:space="preserve">. </w:t>
      </w:r>
      <w:r w:rsidRPr="00A80A7A">
        <w:rPr>
          <w:rFonts w:ascii="Calibri" w:hAnsi="Calibri" w:cs="Calibri"/>
          <w:i/>
          <w:iCs/>
          <w:sz w:val="22"/>
          <w:szCs w:val="22"/>
          <w:lang w:val="id-ID"/>
        </w:rPr>
        <w:t>Igor's Pastry</w:t>
      </w:r>
      <w:r w:rsidRPr="00A80A7A">
        <w:rPr>
          <w:rFonts w:ascii="Calibri" w:hAnsi="Calibri" w:cs="Calibri"/>
          <w:sz w:val="22"/>
          <w:szCs w:val="22"/>
          <w:lang w:val="id-ID"/>
        </w:rPr>
        <w:t xml:space="preserve"> diambil dari nama Bapak Igo sebagai pemimpin yang mengelola seluruh aspek manajemen dan marketing sedangkan </w:t>
      </w:r>
      <w:r w:rsidRPr="00A80A7A">
        <w:rPr>
          <w:rFonts w:ascii="Calibri" w:hAnsi="Calibri" w:cs="Calibri"/>
          <w:i/>
          <w:iCs/>
          <w:sz w:val="22"/>
          <w:szCs w:val="22"/>
          <w:lang w:val="id-ID"/>
        </w:rPr>
        <w:t>Pastry Chef</w:t>
      </w:r>
      <w:r w:rsidRPr="00A80A7A">
        <w:rPr>
          <w:rFonts w:ascii="Calibri" w:hAnsi="Calibri" w:cs="Calibri"/>
          <w:sz w:val="22"/>
          <w:szCs w:val="22"/>
          <w:lang w:val="id-ID"/>
        </w:rPr>
        <w:t xml:space="preserve"> Ratna yang mengelola keseluruhan proses produksi.</w:t>
      </w:r>
    </w:p>
    <w:p w14:paraId="4A468DC8" w14:textId="77777777" w:rsidR="000E3776" w:rsidRPr="00A80A7A" w:rsidRDefault="000E3776" w:rsidP="000E3776">
      <w:pPr>
        <w:spacing w:line="360" w:lineRule="auto"/>
        <w:ind w:firstLine="851"/>
        <w:jc w:val="both"/>
        <w:rPr>
          <w:rFonts w:ascii="Calibri" w:hAnsi="Calibri" w:cs="Calibri"/>
          <w:sz w:val="22"/>
          <w:szCs w:val="22"/>
          <w:lang w:val="id-ID"/>
        </w:rPr>
      </w:pPr>
      <w:r w:rsidRPr="00A80A7A">
        <w:rPr>
          <w:rFonts w:ascii="Calibri" w:hAnsi="Calibri" w:cs="Calibri"/>
          <w:sz w:val="22"/>
          <w:szCs w:val="22"/>
          <w:lang w:val="id-ID"/>
        </w:rPr>
        <w:t xml:space="preserve">Dengan menonjolkan berbagai macam keunggulan, konsumen dapat menemukan bermacam </w:t>
      </w:r>
      <w:commentRangeStart w:id="28"/>
      <w:r w:rsidRPr="00A80A7A">
        <w:rPr>
          <w:rFonts w:ascii="Calibri" w:hAnsi="Calibri" w:cs="Calibri"/>
          <w:i/>
          <w:iCs/>
          <w:sz w:val="22"/>
          <w:szCs w:val="22"/>
          <w:lang w:val="id-ID"/>
        </w:rPr>
        <w:t>all homemade bread, chocolate, cookies, ice cream, pastries and cakes</w:t>
      </w:r>
      <w:r>
        <w:rPr>
          <w:rFonts w:ascii="Calibri" w:hAnsi="Calibri" w:cs="Calibri"/>
          <w:sz w:val="22"/>
          <w:szCs w:val="22"/>
        </w:rPr>
        <w:t xml:space="preserve">, </w:t>
      </w:r>
      <w:r w:rsidRPr="00A80A7A">
        <w:rPr>
          <w:rFonts w:ascii="Calibri" w:hAnsi="Calibri" w:cs="Calibri"/>
          <w:sz w:val="22"/>
          <w:szCs w:val="22"/>
          <w:lang w:val="id-ID"/>
        </w:rPr>
        <w:t>se</w:t>
      </w:r>
      <w:commentRangeEnd w:id="28"/>
      <w:r w:rsidRPr="00A80A7A">
        <w:rPr>
          <w:rStyle w:val="CommentReference"/>
          <w:rFonts w:ascii="Calibri" w:hAnsi="Calibri" w:cs="Calibri"/>
          <w:szCs w:val="22"/>
        </w:rPr>
        <w:commentReference w:id="28"/>
      </w:r>
      <w:r w:rsidRPr="00A80A7A">
        <w:rPr>
          <w:rFonts w:ascii="Calibri" w:hAnsi="Calibri" w:cs="Calibri"/>
          <w:sz w:val="22"/>
          <w:szCs w:val="22"/>
          <w:lang w:val="id-ID"/>
        </w:rPr>
        <w:t xml:space="preserve">mua produk yang diproduksi Igor's Pastry mempunyai filosofi </w:t>
      </w:r>
      <w:r w:rsidRPr="00A80A7A">
        <w:rPr>
          <w:rFonts w:ascii="Calibri" w:hAnsi="Calibri" w:cs="Calibri"/>
          <w:i/>
          <w:iCs/>
          <w:sz w:val="22"/>
          <w:szCs w:val="22"/>
          <w:lang w:val="id-ID"/>
        </w:rPr>
        <w:t>health conscious</w:t>
      </w:r>
      <w:r w:rsidRPr="00A80A7A">
        <w:rPr>
          <w:rFonts w:ascii="Calibri" w:hAnsi="Calibri" w:cs="Calibri"/>
          <w:sz w:val="22"/>
          <w:szCs w:val="22"/>
          <w:lang w:val="id-ID"/>
        </w:rPr>
        <w:t xml:space="preserve">. Dalam menentukan standar kualitas, </w:t>
      </w:r>
      <w:r w:rsidRPr="00A80A7A">
        <w:rPr>
          <w:rFonts w:ascii="Calibri" w:hAnsi="Calibri" w:cs="Calibri"/>
          <w:i/>
          <w:iCs/>
          <w:sz w:val="22"/>
          <w:szCs w:val="22"/>
          <w:lang w:val="id-ID"/>
        </w:rPr>
        <w:t>Igor’s Pastry</w:t>
      </w:r>
      <w:r w:rsidRPr="00A80A7A">
        <w:rPr>
          <w:rFonts w:ascii="Calibri" w:hAnsi="Calibri" w:cs="Calibri"/>
          <w:sz w:val="22"/>
          <w:szCs w:val="22"/>
          <w:lang w:val="id-ID"/>
        </w:rPr>
        <w:t xml:space="preserve"> menerapkan standar internasional yang tinggi, sudah mendapatkan sertifikat HACCP (</w:t>
      </w:r>
      <w:r w:rsidRPr="00A80A7A">
        <w:rPr>
          <w:rFonts w:ascii="Calibri" w:hAnsi="Calibri" w:cs="Calibri"/>
          <w:i/>
          <w:iCs/>
          <w:sz w:val="22"/>
          <w:szCs w:val="22"/>
          <w:lang w:val="id-ID"/>
        </w:rPr>
        <w:t>Hazard Analyzis Critical Control Point</w:t>
      </w:r>
      <w:r w:rsidRPr="00A80A7A">
        <w:rPr>
          <w:rFonts w:ascii="Calibri" w:hAnsi="Calibri" w:cs="Calibri"/>
          <w:sz w:val="22"/>
          <w:szCs w:val="22"/>
          <w:lang w:val="id-ID"/>
        </w:rPr>
        <w:t xml:space="preserve">), yaitu penerapan standar pengawasan mutu proses produksi, yang dikeluarkan oleh The </w:t>
      </w:r>
      <w:r w:rsidRPr="00A80A7A">
        <w:rPr>
          <w:rFonts w:ascii="Calibri" w:hAnsi="Calibri" w:cs="Calibri"/>
          <w:i/>
          <w:iCs/>
          <w:sz w:val="22"/>
          <w:szCs w:val="22"/>
          <w:lang w:val="id-ID"/>
        </w:rPr>
        <w:t>Royal Institute London dan Food Quality Checked Mark</w:t>
      </w:r>
      <w:r w:rsidRPr="00A80A7A">
        <w:rPr>
          <w:rFonts w:ascii="Calibri" w:hAnsi="Calibri" w:cs="Calibri"/>
          <w:sz w:val="22"/>
          <w:szCs w:val="22"/>
          <w:lang w:val="id-ID"/>
        </w:rPr>
        <w:t xml:space="preserve"> dari </w:t>
      </w:r>
      <w:r w:rsidRPr="00A80A7A">
        <w:rPr>
          <w:rFonts w:ascii="Calibri" w:hAnsi="Calibri" w:cs="Calibri"/>
          <w:i/>
          <w:iCs/>
          <w:sz w:val="22"/>
          <w:szCs w:val="22"/>
          <w:lang w:val="id-ID"/>
        </w:rPr>
        <w:t>TUV Nord German</w:t>
      </w:r>
      <w:r w:rsidRPr="00A80A7A">
        <w:rPr>
          <w:rFonts w:ascii="Calibri" w:hAnsi="Calibri" w:cs="Calibri"/>
          <w:sz w:val="22"/>
          <w:szCs w:val="22"/>
          <w:lang w:val="id-ID"/>
        </w:rPr>
        <w:t xml:space="preserve">. </w:t>
      </w:r>
      <w:r w:rsidRPr="00A80A7A">
        <w:rPr>
          <w:rFonts w:ascii="Calibri" w:hAnsi="Calibri" w:cs="Calibri"/>
          <w:sz w:val="22"/>
          <w:szCs w:val="22"/>
          <w:lang w:val="sv-SE"/>
        </w:rPr>
        <w:t xml:space="preserve">Sertifikasi ini untuk menjamin sistem keamanan sebelum - selama - setelah proses produksi. Bahan baku </w:t>
      </w:r>
      <w:r w:rsidRPr="00A80A7A">
        <w:rPr>
          <w:rFonts w:ascii="Calibri" w:hAnsi="Calibri" w:cs="Calibri"/>
          <w:i/>
          <w:sz w:val="22"/>
          <w:szCs w:val="22"/>
          <w:lang w:val="id-ID"/>
        </w:rPr>
        <w:t>Igor’s Pastry</w:t>
      </w:r>
      <w:r w:rsidRPr="00A80A7A">
        <w:rPr>
          <w:rFonts w:ascii="Calibri" w:hAnsi="Calibri" w:cs="Calibri"/>
          <w:sz w:val="22"/>
          <w:szCs w:val="22"/>
          <w:lang w:val="sv-SE"/>
        </w:rPr>
        <w:t xml:space="preserve"> memakai bahan yang aman konsumsi dan berkualitas tinggi, misalnya tidak memakai aneka produk yang mengandung </w:t>
      </w:r>
      <w:r w:rsidRPr="00A80A7A">
        <w:rPr>
          <w:rFonts w:ascii="Calibri" w:hAnsi="Calibri" w:cs="Calibri"/>
          <w:i/>
          <w:iCs/>
          <w:sz w:val="22"/>
          <w:szCs w:val="22"/>
          <w:lang w:val="sv-SE"/>
        </w:rPr>
        <w:t>trans-fat</w:t>
      </w:r>
      <w:r w:rsidRPr="00A80A7A">
        <w:rPr>
          <w:rFonts w:ascii="Calibri" w:hAnsi="Calibri" w:cs="Calibri"/>
          <w:sz w:val="22"/>
          <w:szCs w:val="22"/>
          <w:lang w:val="sv-SE"/>
        </w:rPr>
        <w:t xml:space="preserve"> dan bebas pengawet</w:t>
      </w:r>
      <w:r w:rsidRPr="00A80A7A">
        <w:rPr>
          <w:rFonts w:ascii="Calibri" w:hAnsi="Calibri" w:cs="Calibri"/>
          <w:sz w:val="22"/>
          <w:szCs w:val="22"/>
          <w:lang w:val="id-ID"/>
        </w:rPr>
        <w:t>.</w:t>
      </w:r>
    </w:p>
    <w:p w14:paraId="0FBA0308" w14:textId="77777777" w:rsidR="000E3776" w:rsidRPr="00A80A7A" w:rsidRDefault="000E3776" w:rsidP="000E3776">
      <w:pPr>
        <w:spacing w:line="360" w:lineRule="auto"/>
        <w:ind w:firstLine="851"/>
        <w:jc w:val="both"/>
        <w:rPr>
          <w:rFonts w:ascii="Calibri" w:hAnsi="Calibri" w:cs="Calibri"/>
          <w:sz w:val="22"/>
          <w:szCs w:val="22"/>
          <w:lang w:val="id-ID"/>
        </w:rPr>
      </w:pPr>
      <w:r w:rsidRPr="00A80A7A">
        <w:rPr>
          <w:rFonts w:ascii="Calibri" w:hAnsi="Calibri" w:cs="Calibri"/>
          <w:sz w:val="22"/>
          <w:szCs w:val="22"/>
          <w:lang w:val="id-ID"/>
        </w:rPr>
        <w:t xml:space="preserve">Menu-menu klasik dan baru selalu ditawarkan dan untuk melayani tingginya kesadaran masyarakat akan kesehatan, </w:t>
      </w:r>
      <w:r w:rsidRPr="00A80A7A">
        <w:rPr>
          <w:rFonts w:ascii="Calibri" w:hAnsi="Calibri" w:cs="Calibri"/>
          <w:i/>
          <w:iCs/>
          <w:sz w:val="22"/>
          <w:szCs w:val="22"/>
          <w:lang w:val="id-ID"/>
        </w:rPr>
        <w:t>Igor's Pastry</w:t>
      </w:r>
      <w:r w:rsidRPr="00A80A7A">
        <w:rPr>
          <w:rFonts w:ascii="Calibri" w:hAnsi="Calibri" w:cs="Calibri"/>
          <w:sz w:val="22"/>
          <w:szCs w:val="22"/>
          <w:lang w:val="id-ID"/>
        </w:rPr>
        <w:t xml:space="preserve"> menawarkan produk yang </w:t>
      </w:r>
      <w:r w:rsidRPr="00A80A7A">
        <w:rPr>
          <w:rFonts w:ascii="Calibri" w:hAnsi="Calibri" w:cs="Calibri"/>
          <w:i/>
          <w:iCs/>
          <w:sz w:val="22"/>
          <w:szCs w:val="22"/>
          <w:lang w:val="id-ID"/>
        </w:rPr>
        <w:t>sugar free, egg free, gluten free, kasein free, flour free, low carbohidrat dan hi-fibre</w:t>
      </w:r>
      <w:r w:rsidRPr="00A80A7A">
        <w:rPr>
          <w:rFonts w:ascii="Calibri" w:hAnsi="Calibri" w:cs="Calibri"/>
          <w:sz w:val="22"/>
          <w:szCs w:val="22"/>
          <w:lang w:val="id-ID"/>
        </w:rPr>
        <w:t xml:space="preserve"> dalam aneka produk </w:t>
      </w:r>
      <w:r w:rsidRPr="00A80A7A">
        <w:rPr>
          <w:rFonts w:ascii="Calibri" w:hAnsi="Calibri" w:cs="Calibri"/>
          <w:i/>
          <w:iCs/>
          <w:sz w:val="22"/>
          <w:szCs w:val="22"/>
          <w:lang w:val="id-ID"/>
        </w:rPr>
        <w:t>pastry, bakery, cookies, ice cream,</w:t>
      </w:r>
      <w:r w:rsidRPr="00A80A7A">
        <w:rPr>
          <w:rFonts w:ascii="Calibri" w:hAnsi="Calibri" w:cs="Calibri"/>
          <w:sz w:val="22"/>
          <w:szCs w:val="22"/>
          <w:lang w:val="id-ID"/>
        </w:rPr>
        <w:t xml:space="preserve"> </w:t>
      </w:r>
      <w:r w:rsidRPr="00A80A7A">
        <w:rPr>
          <w:rFonts w:ascii="Calibri" w:hAnsi="Calibri" w:cs="Calibri"/>
          <w:i/>
          <w:iCs/>
          <w:sz w:val="22"/>
          <w:szCs w:val="22"/>
          <w:lang w:val="id-ID"/>
        </w:rPr>
        <w:t>snack</w:t>
      </w:r>
      <w:r w:rsidRPr="00A80A7A">
        <w:rPr>
          <w:rFonts w:ascii="Calibri" w:hAnsi="Calibri" w:cs="Calibri"/>
          <w:sz w:val="22"/>
          <w:szCs w:val="22"/>
          <w:lang w:val="id-ID"/>
        </w:rPr>
        <w:t xml:space="preserve"> dan </w:t>
      </w:r>
      <w:r w:rsidRPr="00A80A7A">
        <w:rPr>
          <w:rFonts w:ascii="Calibri" w:hAnsi="Calibri" w:cs="Calibri"/>
          <w:i/>
          <w:iCs/>
          <w:sz w:val="22"/>
          <w:szCs w:val="22"/>
          <w:lang w:val="id-ID"/>
        </w:rPr>
        <w:t>pudding</w:t>
      </w:r>
      <w:r w:rsidRPr="00A80A7A">
        <w:rPr>
          <w:rFonts w:ascii="Calibri" w:hAnsi="Calibri" w:cs="Calibri"/>
          <w:sz w:val="22"/>
          <w:szCs w:val="22"/>
          <w:lang w:val="id-ID"/>
        </w:rPr>
        <w:t xml:space="preserve">. </w:t>
      </w:r>
      <w:r w:rsidRPr="00A80A7A">
        <w:rPr>
          <w:rFonts w:ascii="Calibri" w:hAnsi="Calibri" w:cs="Calibri"/>
          <w:i/>
          <w:iCs/>
          <w:sz w:val="22"/>
          <w:szCs w:val="22"/>
          <w:lang w:val="id-ID"/>
        </w:rPr>
        <w:t>Igor's Pastry</w:t>
      </w:r>
      <w:r w:rsidRPr="00A80A7A">
        <w:rPr>
          <w:rFonts w:ascii="Calibri" w:hAnsi="Calibri" w:cs="Calibri"/>
          <w:sz w:val="22"/>
          <w:szCs w:val="22"/>
          <w:lang w:val="id-ID"/>
        </w:rPr>
        <w:t xml:space="preserve"> juga melayani </w:t>
      </w:r>
      <w:r w:rsidRPr="00A80A7A">
        <w:rPr>
          <w:rFonts w:ascii="Calibri" w:hAnsi="Calibri" w:cs="Calibri"/>
          <w:i/>
          <w:iCs/>
          <w:sz w:val="22"/>
          <w:szCs w:val="22"/>
          <w:lang w:val="id-ID"/>
        </w:rPr>
        <w:t>delivery order</w:t>
      </w:r>
      <w:r w:rsidRPr="00A80A7A">
        <w:rPr>
          <w:rFonts w:ascii="Calibri" w:hAnsi="Calibri" w:cs="Calibri"/>
          <w:sz w:val="22"/>
          <w:szCs w:val="22"/>
          <w:lang w:val="id-ID"/>
        </w:rPr>
        <w:t xml:space="preserve">. </w:t>
      </w:r>
      <w:r w:rsidRPr="00A80A7A">
        <w:rPr>
          <w:rFonts w:ascii="Calibri" w:hAnsi="Calibri" w:cs="Calibri"/>
          <w:i/>
          <w:iCs/>
          <w:sz w:val="22"/>
          <w:szCs w:val="22"/>
          <w:lang w:val="id-ID"/>
        </w:rPr>
        <w:t>Igor's Pastry</w:t>
      </w:r>
      <w:r w:rsidRPr="00A80A7A">
        <w:rPr>
          <w:rFonts w:ascii="Calibri" w:hAnsi="Calibri" w:cs="Calibri"/>
          <w:sz w:val="22"/>
          <w:szCs w:val="22"/>
          <w:lang w:val="id-ID"/>
        </w:rPr>
        <w:t xml:space="preserve"> yakin ramuan sukses dari bahan baku terbaik dan menjunjung etika bisnis yang tinggi sehingga pelanggan mendapatkan nilai yang sesuai bahkan pelanggan loyal tidak jarang minta menu baru sebagai inspirasi tambahan.</w:t>
      </w:r>
    </w:p>
    <w:p w14:paraId="6E13076B" w14:textId="77777777" w:rsidR="000E3776" w:rsidRPr="00DF61BE" w:rsidRDefault="000E3776" w:rsidP="000E3776">
      <w:pPr>
        <w:spacing w:line="360" w:lineRule="auto"/>
        <w:ind w:firstLine="851"/>
        <w:jc w:val="both"/>
        <w:rPr>
          <w:rFonts w:ascii="Calibri" w:hAnsi="Calibri" w:cs="Calibri"/>
          <w:color w:val="000000"/>
          <w:sz w:val="22"/>
          <w:szCs w:val="22"/>
          <w:lang w:val="id-ID"/>
        </w:rPr>
      </w:pPr>
      <w:r w:rsidRPr="00DF61BE">
        <w:rPr>
          <w:rFonts w:ascii="Calibri" w:hAnsi="Calibri" w:cs="Calibri"/>
          <w:sz w:val="22"/>
          <w:szCs w:val="22"/>
          <w:lang w:val="id-ID"/>
        </w:rPr>
        <w:t xml:space="preserve">Gerai </w:t>
      </w:r>
      <w:r w:rsidRPr="00DF61BE">
        <w:rPr>
          <w:rFonts w:ascii="Calibri" w:hAnsi="Calibri" w:cs="Calibri"/>
          <w:i/>
          <w:iCs/>
          <w:sz w:val="22"/>
          <w:szCs w:val="22"/>
          <w:lang w:val="id-ID"/>
        </w:rPr>
        <w:t>pastry</w:t>
      </w:r>
      <w:r w:rsidRPr="00DF61BE">
        <w:rPr>
          <w:rFonts w:ascii="Calibri" w:hAnsi="Calibri" w:cs="Calibri"/>
          <w:sz w:val="22"/>
          <w:szCs w:val="22"/>
          <w:lang w:val="id-ID"/>
        </w:rPr>
        <w:t xml:space="preserve"> dan </w:t>
      </w:r>
      <w:r w:rsidRPr="00DF61BE">
        <w:rPr>
          <w:rFonts w:ascii="Calibri" w:hAnsi="Calibri" w:cs="Calibri"/>
          <w:i/>
          <w:iCs/>
          <w:sz w:val="22"/>
          <w:szCs w:val="22"/>
          <w:lang w:val="id-ID"/>
        </w:rPr>
        <w:t>bakery</w:t>
      </w:r>
      <w:r w:rsidRPr="00DF61BE">
        <w:rPr>
          <w:rFonts w:ascii="Calibri" w:hAnsi="Calibri" w:cs="Calibri"/>
          <w:sz w:val="22"/>
          <w:szCs w:val="22"/>
          <w:lang w:val="id-ID"/>
        </w:rPr>
        <w:t xml:space="preserve"> mempunyai kualitas tinggi, yang lahir dari tangan anak bangsa. Interior yang terkesan suasana rumah kayu di Eropa menambah keanggunan gerai tersebut, kesejukan gerai, kebersihan yang hebat, kualitas penataan, jajaran produk yang variatif dan unik, kualitas pelayanan berkelas, dan hebatnya ini bukan berada di ibukota Jakarta. Strategi </w:t>
      </w:r>
      <w:r w:rsidRPr="00DF61BE">
        <w:rPr>
          <w:rFonts w:ascii="Calibri" w:hAnsi="Calibri" w:cs="Calibri"/>
          <w:i/>
          <w:iCs/>
          <w:sz w:val="22"/>
          <w:szCs w:val="22"/>
          <w:lang w:val="id-ID"/>
        </w:rPr>
        <w:t>Igor's Pastry</w:t>
      </w:r>
      <w:r w:rsidRPr="00DF61BE">
        <w:rPr>
          <w:rFonts w:ascii="Calibri" w:hAnsi="Calibri" w:cs="Calibri"/>
          <w:sz w:val="22"/>
          <w:szCs w:val="22"/>
          <w:lang w:val="id-ID"/>
        </w:rPr>
        <w:t xml:space="preserve"> adalah menjadi pemain berkelas dunia, walaupun bukan berada di ibukota negara.</w:t>
      </w:r>
    </w:p>
    <w:p w14:paraId="6B1098F1" w14:textId="77777777" w:rsidR="000E3776" w:rsidRPr="00DF61BE" w:rsidRDefault="000E3776" w:rsidP="000E3776">
      <w:pPr>
        <w:spacing w:line="360" w:lineRule="auto"/>
        <w:ind w:firstLine="851"/>
        <w:jc w:val="both"/>
        <w:rPr>
          <w:rFonts w:ascii="Calibri" w:hAnsi="Calibri" w:cs="Calibri"/>
          <w:color w:val="000000"/>
          <w:sz w:val="22"/>
          <w:szCs w:val="22"/>
          <w:lang w:val="id-ID"/>
        </w:rPr>
      </w:pPr>
      <w:proofErr w:type="spellStart"/>
      <w:r>
        <w:rPr>
          <w:rFonts w:ascii="Calibri" w:hAnsi="Calibri" w:cs="Calibri"/>
          <w:iCs/>
          <w:color w:val="000000"/>
          <w:sz w:val="22"/>
          <w:szCs w:val="22"/>
        </w:rPr>
        <w:t>Menurut</w:t>
      </w:r>
      <w:proofErr w:type="spellEnd"/>
      <w:r>
        <w:rPr>
          <w:rFonts w:ascii="Calibri" w:hAnsi="Calibri" w:cs="Calibri"/>
          <w:iCs/>
          <w:color w:val="000000"/>
          <w:sz w:val="22"/>
          <w:szCs w:val="22"/>
        </w:rPr>
        <w:t xml:space="preserve"> Igor Pastry (2010)</w:t>
      </w:r>
      <w:r>
        <w:rPr>
          <w:rFonts w:ascii="Calibri" w:hAnsi="Calibri" w:cs="Calibri"/>
          <w:iCs/>
          <w:noProof/>
          <w:color w:val="000000"/>
          <w:sz w:val="22"/>
          <w:szCs w:val="22"/>
        </w:rPr>
        <w:t xml:space="preserve"> yang diwawancari oleh </w:t>
      </w:r>
      <w:r w:rsidRPr="00E51C4E">
        <w:rPr>
          <w:rFonts w:ascii="Calibri" w:hAnsi="Calibri"/>
          <w:sz w:val="22"/>
          <w:szCs w:val="22"/>
        </w:rPr>
        <w:t xml:space="preserve">Cindy </w:t>
      </w:r>
      <w:proofErr w:type="spellStart"/>
      <w:r w:rsidRPr="00E51C4E">
        <w:rPr>
          <w:rFonts w:ascii="Calibri" w:hAnsi="Calibri"/>
          <w:sz w:val="22"/>
          <w:szCs w:val="22"/>
        </w:rPr>
        <w:t>Setya</w:t>
      </w:r>
      <w:proofErr w:type="spellEnd"/>
      <w:r w:rsidRPr="00E51C4E">
        <w:rPr>
          <w:rFonts w:ascii="Calibri" w:hAnsi="Calibri"/>
          <w:sz w:val="22"/>
          <w:szCs w:val="22"/>
        </w:rPr>
        <w:t xml:space="preserve"> </w:t>
      </w:r>
      <w:proofErr w:type="spellStart"/>
      <w:r w:rsidRPr="00E51C4E">
        <w:rPr>
          <w:rFonts w:ascii="Calibri" w:hAnsi="Calibri"/>
          <w:sz w:val="22"/>
          <w:szCs w:val="22"/>
        </w:rPr>
        <w:t>Wibisana</w:t>
      </w:r>
      <w:proofErr w:type="spellEnd"/>
      <w:r>
        <w:rPr>
          <w:rFonts w:ascii="Calibri" w:hAnsi="Calibri" w:cs="Calibri"/>
          <w:i/>
          <w:iCs/>
          <w:color w:val="000000"/>
          <w:sz w:val="22"/>
          <w:szCs w:val="22"/>
          <w:lang w:val="id-ID"/>
        </w:rPr>
        <w:t xml:space="preserve">, </w:t>
      </w:r>
      <w:r w:rsidRPr="00DF61BE">
        <w:rPr>
          <w:rFonts w:ascii="Calibri" w:hAnsi="Calibri" w:cs="Calibri"/>
          <w:i/>
          <w:iCs/>
          <w:color w:val="000000"/>
          <w:sz w:val="22"/>
          <w:szCs w:val="22"/>
          <w:lang w:val="id-ID"/>
        </w:rPr>
        <w:t>Igor’s Pastry</w:t>
      </w:r>
      <w:r w:rsidRPr="00DF61BE">
        <w:rPr>
          <w:rFonts w:ascii="Calibri" w:hAnsi="Calibri" w:cs="Calibri"/>
          <w:color w:val="000000"/>
          <w:sz w:val="22"/>
          <w:szCs w:val="22"/>
          <w:lang w:val="nb-NO"/>
        </w:rPr>
        <w:t xml:space="preserve"> didirikan pada</w:t>
      </w:r>
      <w:r w:rsidRPr="00DF61BE">
        <w:rPr>
          <w:rFonts w:ascii="Calibri" w:hAnsi="Calibri" w:cs="Calibri"/>
          <w:color w:val="000000"/>
          <w:sz w:val="22"/>
          <w:szCs w:val="22"/>
          <w:lang w:val="id-ID"/>
        </w:rPr>
        <w:t xml:space="preserve"> tahun 2001 di Surabaya dengan membuka satu outlet saja di jalan Biliton no. 55. Seiring kesuksesannya dalam membuka dan mengembangkan toko </w:t>
      </w:r>
      <w:r w:rsidRPr="00DF61BE">
        <w:rPr>
          <w:rFonts w:ascii="Calibri" w:hAnsi="Calibri" w:cs="Calibri"/>
          <w:i/>
          <w:iCs/>
          <w:color w:val="000000"/>
          <w:sz w:val="22"/>
          <w:szCs w:val="22"/>
          <w:lang w:val="id-ID"/>
        </w:rPr>
        <w:t>pastry</w:t>
      </w:r>
      <w:r w:rsidRPr="00DF61BE">
        <w:rPr>
          <w:rFonts w:ascii="Calibri" w:hAnsi="Calibri" w:cs="Calibri"/>
          <w:color w:val="000000"/>
          <w:sz w:val="22"/>
          <w:szCs w:val="22"/>
          <w:lang w:val="id-ID"/>
        </w:rPr>
        <w:t xml:space="preserve"> ini, pihak </w:t>
      </w:r>
      <w:r w:rsidRPr="00DF61BE">
        <w:rPr>
          <w:rFonts w:ascii="Calibri" w:hAnsi="Calibri" w:cs="Calibri"/>
          <w:i/>
          <w:iCs/>
          <w:color w:val="000000"/>
          <w:sz w:val="22"/>
          <w:szCs w:val="22"/>
          <w:lang w:val="id-ID"/>
        </w:rPr>
        <w:t>Igor’s Pastry</w:t>
      </w:r>
      <w:r w:rsidRPr="00DF61BE">
        <w:rPr>
          <w:rFonts w:ascii="Calibri" w:hAnsi="Calibri" w:cs="Calibri"/>
          <w:color w:val="000000"/>
          <w:sz w:val="22"/>
          <w:szCs w:val="22"/>
          <w:lang w:val="id-ID"/>
        </w:rPr>
        <w:t xml:space="preserve"> </w:t>
      </w:r>
      <w:r w:rsidRPr="00DF61BE">
        <w:rPr>
          <w:rFonts w:ascii="Calibri" w:hAnsi="Calibri" w:cs="Calibri"/>
          <w:color w:val="000000"/>
          <w:sz w:val="22"/>
          <w:szCs w:val="22"/>
          <w:lang w:val="id-ID"/>
        </w:rPr>
        <w:lastRenderedPageBreak/>
        <w:t xml:space="preserve">pun kemudian memutuskan untuk membuka sebuah cabang yang terletak di jalan </w:t>
      </w:r>
      <w:r w:rsidRPr="00DF61BE">
        <w:rPr>
          <w:rFonts w:ascii="Calibri" w:hAnsi="Calibri" w:cs="Calibri"/>
          <w:sz w:val="22"/>
          <w:szCs w:val="22"/>
          <w:lang w:val="id-ID"/>
        </w:rPr>
        <w:t>Bukit Darmo Boulevard dan di Ranch Market – Galaxy Mall</w:t>
      </w:r>
      <w:r w:rsidRPr="00DF61BE">
        <w:rPr>
          <w:rFonts w:ascii="Calibri" w:hAnsi="Calibri" w:cs="Calibri"/>
          <w:color w:val="000000"/>
          <w:sz w:val="22"/>
          <w:szCs w:val="22"/>
          <w:lang w:val="id-ID"/>
        </w:rPr>
        <w:t xml:space="preserve">. Dengan motivasi yang tinggi, dan didukung dengan keahlian yang memadai serta kedisiplinan dalam bekerja membuat </w:t>
      </w:r>
      <w:r w:rsidRPr="00DF61BE">
        <w:rPr>
          <w:rFonts w:ascii="Calibri" w:hAnsi="Calibri" w:cs="Calibri"/>
          <w:i/>
          <w:iCs/>
          <w:color w:val="000000"/>
          <w:sz w:val="22"/>
          <w:szCs w:val="22"/>
          <w:lang w:val="id-ID"/>
        </w:rPr>
        <w:t>Igor’s Pastry</w:t>
      </w:r>
      <w:r w:rsidRPr="00DF61BE">
        <w:rPr>
          <w:rFonts w:ascii="Calibri" w:hAnsi="Calibri" w:cs="Calibri"/>
          <w:color w:val="000000"/>
          <w:sz w:val="22"/>
          <w:szCs w:val="22"/>
          <w:lang w:val="id-ID"/>
        </w:rPr>
        <w:t xml:space="preserve"> menjadi semakin terkenal dan sukses. </w:t>
      </w:r>
    </w:p>
    <w:p w14:paraId="76C8462A" w14:textId="77777777" w:rsidR="000E3776" w:rsidRPr="00DF61BE" w:rsidRDefault="000E3776" w:rsidP="000E3776">
      <w:pPr>
        <w:spacing w:line="360" w:lineRule="auto"/>
        <w:ind w:firstLine="851"/>
        <w:jc w:val="both"/>
        <w:rPr>
          <w:rFonts w:ascii="Calibri" w:hAnsi="Calibri" w:cs="Calibri"/>
          <w:color w:val="000000"/>
          <w:sz w:val="22"/>
          <w:szCs w:val="22"/>
          <w:lang w:val="id-ID"/>
        </w:rPr>
      </w:pPr>
      <w:r w:rsidRPr="00DF61BE">
        <w:rPr>
          <w:rFonts w:ascii="Calibri" w:hAnsi="Calibri" w:cs="Calibri"/>
          <w:color w:val="000000"/>
          <w:sz w:val="22"/>
          <w:szCs w:val="22"/>
          <w:lang w:val="id-ID"/>
        </w:rPr>
        <w:t xml:space="preserve">Secara umum jumlah toko </w:t>
      </w:r>
      <w:r w:rsidRPr="00DF61BE">
        <w:rPr>
          <w:rFonts w:ascii="Calibri" w:hAnsi="Calibri" w:cs="Calibri"/>
          <w:i/>
          <w:iCs/>
          <w:color w:val="000000"/>
          <w:sz w:val="22"/>
          <w:szCs w:val="22"/>
          <w:lang w:val="id-ID"/>
        </w:rPr>
        <w:t>pastry</w:t>
      </w:r>
      <w:r w:rsidRPr="00DF61BE">
        <w:rPr>
          <w:rFonts w:ascii="Calibri" w:hAnsi="Calibri" w:cs="Calibri"/>
          <w:color w:val="000000"/>
          <w:sz w:val="22"/>
          <w:szCs w:val="22"/>
          <w:lang w:val="id-ID"/>
        </w:rPr>
        <w:t xml:space="preserve"> yang ada sudah banyak</w:t>
      </w:r>
      <w:r w:rsidRPr="00DF61BE">
        <w:rPr>
          <w:rFonts w:ascii="Calibri" w:hAnsi="Calibri" w:cs="Calibri"/>
          <w:sz w:val="22"/>
          <w:szCs w:val="22"/>
          <w:lang w:val="id-ID"/>
        </w:rPr>
        <w:t>, sehingga konsumen dapat leluasa memilih apa yang menjadi kebutuhannya dan konsumen tidak perlu khawatir dalam memenuhi kebutuhannya karena apa yang dibutuhkan konsumen sudah tersedia dalam toko tersebut. Salah satu hal p</w:t>
      </w:r>
      <w:r w:rsidRPr="00DF61BE">
        <w:rPr>
          <w:rFonts w:ascii="Calibri" w:hAnsi="Calibri" w:cs="Calibri"/>
          <w:color w:val="000000"/>
          <w:sz w:val="22"/>
          <w:szCs w:val="22"/>
          <w:lang w:val="id-ID"/>
        </w:rPr>
        <w:t xml:space="preserve">enulis memilih </w:t>
      </w:r>
      <w:r w:rsidRPr="00DF61BE">
        <w:rPr>
          <w:rFonts w:ascii="Calibri" w:hAnsi="Calibri" w:cs="Calibri"/>
          <w:i/>
          <w:iCs/>
          <w:color w:val="000000"/>
          <w:sz w:val="22"/>
          <w:szCs w:val="22"/>
          <w:lang w:val="id-ID"/>
        </w:rPr>
        <w:t>Igor’s Pastry</w:t>
      </w:r>
      <w:r w:rsidRPr="00DF61BE">
        <w:rPr>
          <w:rFonts w:ascii="Calibri" w:hAnsi="Calibri" w:cs="Calibri"/>
          <w:color w:val="000000"/>
          <w:sz w:val="22"/>
          <w:szCs w:val="22"/>
          <w:lang w:val="id-ID"/>
        </w:rPr>
        <w:t xml:space="preserve"> sebagai obyek penelitian dikarenakan </w:t>
      </w:r>
      <w:r w:rsidRPr="00DF61BE">
        <w:rPr>
          <w:rFonts w:ascii="Calibri" w:hAnsi="Calibri" w:cs="Calibri"/>
          <w:i/>
          <w:iCs/>
          <w:color w:val="000000"/>
          <w:sz w:val="22"/>
          <w:szCs w:val="22"/>
          <w:lang w:val="id-ID"/>
        </w:rPr>
        <w:t>Igor’s Pastry</w:t>
      </w:r>
      <w:r w:rsidRPr="00DF61BE">
        <w:rPr>
          <w:rFonts w:ascii="Calibri" w:hAnsi="Calibri" w:cs="Calibri"/>
          <w:color w:val="000000"/>
          <w:sz w:val="22"/>
          <w:szCs w:val="22"/>
          <w:lang w:val="id-ID"/>
        </w:rPr>
        <w:t xml:space="preserve"> merupakan salah satu toko </w:t>
      </w:r>
      <w:r w:rsidRPr="00DF61BE">
        <w:rPr>
          <w:rFonts w:ascii="Calibri" w:hAnsi="Calibri" w:cs="Calibri"/>
          <w:i/>
          <w:iCs/>
          <w:color w:val="000000"/>
          <w:sz w:val="22"/>
          <w:szCs w:val="22"/>
          <w:lang w:val="id-ID"/>
        </w:rPr>
        <w:t xml:space="preserve">pastry </w:t>
      </w:r>
      <w:r w:rsidRPr="00DF61BE">
        <w:rPr>
          <w:rFonts w:ascii="Calibri" w:hAnsi="Calibri" w:cs="Calibri"/>
          <w:color w:val="000000"/>
          <w:sz w:val="22"/>
          <w:szCs w:val="22"/>
          <w:lang w:val="id-ID"/>
        </w:rPr>
        <w:t xml:space="preserve">dengan </w:t>
      </w:r>
      <w:r w:rsidRPr="00DF61BE">
        <w:rPr>
          <w:rFonts w:ascii="Calibri" w:hAnsi="Calibri" w:cs="Calibri"/>
          <w:i/>
          <w:iCs/>
          <w:color w:val="000000"/>
          <w:sz w:val="22"/>
          <w:szCs w:val="22"/>
          <w:lang w:val="id-ID"/>
        </w:rPr>
        <w:t>brand</w:t>
      </w:r>
      <w:r w:rsidRPr="00DF61BE">
        <w:rPr>
          <w:rFonts w:ascii="Calibri" w:hAnsi="Calibri" w:cs="Calibri"/>
          <w:color w:val="000000"/>
          <w:sz w:val="22"/>
          <w:szCs w:val="22"/>
          <w:lang w:val="id-ID"/>
        </w:rPr>
        <w:t xml:space="preserve"> yang terkenal, selain itu </w:t>
      </w:r>
      <w:r w:rsidRPr="00DF61BE">
        <w:rPr>
          <w:rFonts w:ascii="Calibri" w:hAnsi="Calibri" w:cs="Calibri"/>
          <w:i/>
          <w:iCs/>
          <w:color w:val="000000"/>
          <w:sz w:val="22"/>
          <w:szCs w:val="22"/>
          <w:lang w:val="id-ID"/>
        </w:rPr>
        <w:t>Igor’s Pastry</w:t>
      </w:r>
      <w:r w:rsidRPr="00DF61BE">
        <w:rPr>
          <w:rFonts w:ascii="Calibri" w:hAnsi="Calibri" w:cs="Calibri"/>
          <w:color w:val="000000"/>
          <w:sz w:val="22"/>
          <w:szCs w:val="22"/>
          <w:lang w:val="id-ID"/>
        </w:rPr>
        <w:t xml:space="preserve"> memiliki desain</w:t>
      </w:r>
      <w:r w:rsidRPr="00DF61BE">
        <w:rPr>
          <w:rFonts w:ascii="Calibri" w:hAnsi="Calibri" w:cs="Calibri"/>
          <w:i/>
          <w:iCs/>
          <w:color w:val="000000"/>
          <w:sz w:val="22"/>
          <w:szCs w:val="22"/>
          <w:lang w:val="id-ID"/>
        </w:rPr>
        <w:t xml:space="preserve"> packaging</w:t>
      </w:r>
      <w:r w:rsidRPr="00DF61BE">
        <w:rPr>
          <w:rFonts w:ascii="Calibri" w:hAnsi="Calibri" w:cs="Calibri"/>
          <w:color w:val="000000"/>
          <w:sz w:val="22"/>
          <w:szCs w:val="22"/>
          <w:lang w:val="id-ID"/>
        </w:rPr>
        <w:t xml:space="preserve"> dan </w:t>
      </w:r>
      <w:r w:rsidRPr="00DF61BE">
        <w:rPr>
          <w:rFonts w:ascii="Calibri" w:hAnsi="Calibri" w:cs="Calibri"/>
          <w:i/>
          <w:iCs/>
          <w:color w:val="000000"/>
          <w:sz w:val="22"/>
          <w:szCs w:val="22"/>
          <w:lang w:val="id-ID"/>
        </w:rPr>
        <w:t>labeling</w:t>
      </w:r>
      <w:r w:rsidRPr="00DF61BE">
        <w:rPr>
          <w:rFonts w:ascii="Calibri" w:hAnsi="Calibri" w:cs="Calibri"/>
          <w:color w:val="000000"/>
          <w:sz w:val="22"/>
          <w:szCs w:val="22"/>
          <w:lang w:val="id-ID"/>
        </w:rPr>
        <w:t xml:space="preserve"> yang sangat menarik dan berbeda dibandingkan dengan </w:t>
      </w:r>
      <w:r w:rsidRPr="00DF61BE">
        <w:rPr>
          <w:rFonts w:ascii="Calibri" w:hAnsi="Calibri" w:cs="Calibri"/>
          <w:i/>
          <w:iCs/>
          <w:color w:val="000000"/>
          <w:sz w:val="22"/>
          <w:szCs w:val="22"/>
          <w:lang w:val="id-ID"/>
        </w:rPr>
        <w:t xml:space="preserve">packaging </w:t>
      </w:r>
      <w:r w:rsidRPr="00DF61BE">
        <w:rPr>
          <w:rFonts w:ascii="Calibri" w:hAnsi="Calibri" w:cs="Calibri"/>
          <w:color w:val="000000"/>
          <w:sz w:val="22"/>
          <w:szCs w:val="22"/>
          <w:lang w:val="id-ID"/>
        </w:rPr>
        <w:t>lainnya (untuk lebih jelasnya dapat dilihat di lampiran). P</w:t>
      </w:r>
      <w:r w:rsidRPr="00DF61BE">
        <w:rPr>
          <w:rFonts w:ascii="Calibri" w:hAnsi="Calibri" w:cs="Calibri"/>
          <w:sz w:val="22"/>
          <w:szCs w:val="22"/>
          <w:lang w:val="id-ID"/>
        </w:rPr>
        <w:t>enulis ingin memberi gambaran yang lebih jelas mengenai p</w:t>
      </w:r>
      <w:r w:rsidRPr="00DF61BE">
        <w:rPr>
          <w:rFonts w:ascii="Calibri" w:hAnsi="Calibri" w:cs="Calibri"/>
          <w:color w:val="000000"/>
          <w:sz w:val="22"/>
          <w:szCs w:val="22"/>
          <w:lang w:val="id-ID"/>
        </w:rPr>
        <w:t xml:space="preserve">engaruh </w:t>
      </w:r>
      <w:r w:rsidRPr="00DF61BE">
        <w:rPr>
          <w:rFonts w:ascii="Calibri" w:hAnsi="Calibri" w:cs="Calibri"/>
          <w:i/>
          <w:iCs/>
          <w:color w:val="000000"/>
          <w:sz w:val="22"/>
          <w:szCs w:val="22"/>
          <w:lang w:val="id-ID"/>
        </w:rPr>
        <w:t>brand, packaging</w:t>
      </w:r>
      <w:r w:rsidRPr="00DF61BE">
        <w:rPr>
          <w:rFonts w:ascii="Calibri" w:hAnsi="Calibri" w:cs="Calibri"/>
          <w:color w:val="000000"/>
          <w:sz w:val="22"/>
          <w:szCs w:val="22"/>
          <w:lang w:val="id-ID"/>
        </w:rPr>
        <w:t xml:space="preserve"> dan </w:t>
      </w:r>
      <w:r w:rsidRPr="00DF61BE">
        <w:rPr>
          <w:rFonts w:ascii="Calibri" w:hAnsi="Calibri" w:cs="Calibri"/>
          <w:i/>
          <w:iCs/>
          <w:color w:val="000000"/>
          <w:sz w:val="22"/>
          <w:szCs w:val="22"/>
          <w:lang w:val="id-ID"/>
        </w:rPr>
        <w:t>labeling</w:t>
      </w:r>
      <w:r w:rsidRPr="00DF61BE">
        <w:rPr>
          <w:rFonts w:ascii="Calibri" w:hAnsi="Calibri" w:cs="Calibri"/>
          <w:color w:val="000000"/>
          <w:sz w:val="22"/>
          <w:szCs w:val="22"/>
          <w:lang w:val="id-ID"/>
        </w:rPr>
        <w:t xml:space="preserve"> terhadap keputusan pembelian konsumen </w:t>
      </w:r>
      <w:r w:rsidRPr="00DF61BE">
        <w:rPr>
          <w:rFonts w:ascii="Calibri" w:hAnsi="Calibri" w:cs="Calibri"/>
          <w:i/>
          <w:iCs/>
          <w:color w:val="000000"/>
          <w:sz w:val="22"/>
          <w:szCs w:val="22"/>
          <w:lang w:val="id-ID"/>
        </w:rPr>
        <w:t>Igor’s Pastry</w:t>
      </w:r>
      <w:r w:rsidRPr="00DF61BE">
        <w:rPr>
          <w:rFonts w:ascii="Calibri" w:hAnsi="Calibri" w:cs="Calibri"/>
          <w:color w:val="000000"/>
          <w:sz w:val="22"/>
          <w:szCs w:val="22"/>
          <w:lang w:val="id-ID"/>
        </w:rPr>
        <w:t>.</w:t>
      </w:r>
    </w:p>
    <w:p w14:paraId="7C38B9C2" w14:textId="77777777" w:rsidR="000E3776" w:rsidRPr="00DF61BE" w:rsidRDefault="000E3776" w:rsidP="000E3776">
      <w:pPr>
        <w:spacing w:line="360" w:lineRule="auto"/>
        <w:ind w:firstLine="851"/>
        <w:jc w:val="both"/>
        <w:rPr>
          <w:rFonts w:ascii="Calibri" w:hAnsi="Calibri" w:cs="Calibri"/>
          <w:color w:val="000000"/>
          <w:sz w:val="22"/>
          <w:szCs w:val="22"/>
          <w:lang w:val="id-ID"/>
        </w:rPr>
      </w:pPr>
      <w:r w:rsidRPr="00DF61BE">
        <w:rPr>
          <w:rFonts w:ascii="Calibri" w:hAnsi="Calibri" w:cs="Calibri"/>
          <w:color w:val="000000"/>
          <w:sz w:val="22"/>
          <w:szCs w:val="22"/>
          <w:lang w:val="id-ID"/>
        </w:rPr>
        <w:t xml:space="preserve">Dari fenomena diatas, dapat disimpulkan bahwa perlunya label pada kemasan merupakan informasi penting bagi calon pembeli sebelum membeli dan mengkonsumsi produk makanan, dengan adanya </w:t>
      </w:r>
      <w:r w:rsidRPr="00DF61BE">
        <w:rPr>
          <w:rFonts w:ascii="Calibri" w:hAnsi="Calibri" w:cs="Calibri"/>
          <w:i/>
          <w:iCs/>
          <w:color w:val="000000"/>
          <w:sz w:val="22"/>
          <w:szCs w:val="22"/>
          <w:lang w:val="id-ID"/>
        </w:rPr>
        <w:t>labeling</w:t>
      </w:r>
      <w:r w:rsidRPr="00DF61BE">
        <w:rPr>
          <w:rFonts w:ascii="Calibri" w:hAnsi="Calibri" w:cs="Calibri"/>
          <w:color w:val="000000"/>
          <w:sz w:val="22"/>
          <w:szCs w:val="22"/>
          <w:lang w:val="id-ID"/>
        </w:rPr>
        <w:t xml:space="preserve"> yang jelas memberikan informasi komposisi maka memudahkan pihak konsumen untuk mengerti manfaat yang terkandung dalam tiap kemasan produk makanan yang akan dibeli untuk dikonsumsi, selain itu diperlukannya keterbukaan pihak produsen untuk memberikan informasi sejelas-jelasnya tentang komposisi produk juga merupakan sumber utama dalam pengambilan keputusan untuk membeli. Berdasarkan fenomena tersebut, maka penelitian ini dilakukan untuk mengetahui pengaruh </w:t>
      </w:r>
      <w:r w:rsidRPr="00DF61BE">
        <w:rPr>
          <w:rFonts w:ascii="Calibri" w:hAnsi="Calibri" w:cs="Calibri"/>
          <w:i/>
          <w:iCs/>
          <w:color w:val="000000"/>
          <w:sz w:val="22"/>
          <w:szCs w:val="22"/>
          <w:lang w:val="id-ID"/>
        </w:rPr>
        <w:t>brand, packaging</w:t>
      </w:r>
      <w:r w:rsidRPr="00DF61BE">
        <w:rPr>
          <w:rFonts w:ascii="Calibri" w:hAnsi="Calibri" w:cs="Calibri"/>
          <w:color w:val="000000"/>
          <w:sz w:val="22"/>
          <w:szCs w:val="22"/>
          <w:lang w:val="id-ID"/>
        </w:rPr>
        <w:t xml:space="preserve"> dan </w:t>
      </w:r>
      <w:r w:rsidRPr="00DF61BE">
        <w:rPr>
          <w:rFonts w:ascii="Calibri" w:hAnsi="Calibri" w:cs="Calibri"/>
          <w:i/>
          <w:iCs/>
          <w:color w:val="000000"/>
          <w:sz w:val="22"/>
          <w:szCs w:val="22"/>
          <w:lang w:val="id-ID"/>
        </w:rPr>
        <w:t>labeling</w:t>
      </w:r>
      <w:r w:rsidRPr="00DF61BE">
        <w:rPr>
          <w:rFonts w:ascii="Calibri" w:hAnsi="Calibri" w:cs="Calibri"/>
          <w:color w:val="000000"/>
          <w:sz w:val="22"/>
          <w:szCs w:val="22"/>
          <w:lang w:val="id-ID"/>
        </w:rPr>
        <w:t xml:space="preserve"> terhadap keputusan  pembelian produk </w:t>
      </w:r>
      <w:r w:rsidRPr="00DF61BE">
        <w:rPr>
          <w:rFonts w:ascii="Calibri" w:hAnsi="Calibri" w:cs="Calibri"/>
          <w:i/>
          <w:iCs/>
          <w:color w:val="000000"/>
          <w:sz w:val="22"/>
          <w:szCs w:val="22"/>
          <w:lang w:val="id-ID"/>
        </w:rPr>
        <w:t>Igor’s Pastry</w:t>
      </w:r>
      <w:r w:rsidRPr="00DF61BE">
        <w:rPr>
          <w:rFonts w:ascii="Calibri" w:hAnsi="Calibri" w:cs="Calibri"/>
          <w:color w:val="000000"/>
          <w:sz w:val="22"/>
          <w:szCs w:val="22"/>
          <w:lang w:val="id-ID"/>
        </w:rPr>
        <w:t>.</w:t>
      </w:r>
    </w:p>
    <w:p w14:paraId="273B3519" w14:textId="77777777" w:rsidR="000E3776" w:rsidRDefault="000E3776" w:rsidP="000E3776">
      <w:pPr>
        <w:spacing w:line="360" w:lineRule="auto"/>
        <w:ind w:firstLine="720"/>
        <w:jc w:val="both"/>
        <w:rPr>
          <w:color w:val="000000"/>
          <w:lang w:val="id-ID"/>
        </w:rPr>
      </w:pPr>
    </w:p>
    <w:p w14:paraId="2570D008" w14:textId="77777777" w:rsidR="000E3776" w:rsidRPr="00DF5C6E" w:rsidRDefault="000E3776" w:rsidP="000E3776">
      <w:pPr>
        <w:numPr>
          <w:ilvl w:val="1"/>
          <w:numId w:val="14"/>
        </w:numPr>
        <w:tabs>
          <w:tab w:val="clear" w:pos="780"/>
          <w:tab w:val="num" w:pos="851"/>
        </w:tabs>
        <w:suppressAutoHyphens/>
        <w:spacing w:line="360" w:lineRule="auto"/>
        <w:ind w:left="851" w:hanging="851"/>
        <w:jc w:val="both"/>
        <w:rPr>
          <w:rFonts w:ascii="Calibri" w:hAnsi="Calibri" w:cs="Calibri"/>
          <w:b/>
          <w:bCs/>
          <w:color w:val="000000"/>
          <w:sz w:val="22"/>
          <w:szCs w:val="22"/>
          <w:lang w:val="id-ID"/>
        </w:rPr>
      </w:pPr>
      <w:commentRangeStart w:id="29"/>
      <w:r w:rsidRPr="00DF5C6E">
        <w:rPr>
          <w:rFonts w:ascii="Calibri" w:hAnsi="Calibri" w:cs="Calibri"/>
          <w:b/>
          <w:bCs/>
          <w:color w:val="000000"/>
          <w:sz w:val="22"/>
          <w:szCs w:val="22"/>
          <w:lang w:val="id-ID"/>
        </w:rPr>
        <w:t xml:space="preserve">Rumusan Masalah </w:t>
      </w:r>
      <w:commentRangeEnd w:id="29"/>
      <w:r w:rsidRPr="00DF5C6E">
        <w:rPr>
          <w:rStyle w:val="CommentReference"/>
          <w:rFonts w:ascii="Calibri" w:hAnsi="Calibri" w:cs="Calibri"/>
          <w:szCs w:val="22"/>
        </w:rPr>
        <w:commentReference w:id="29"/>
      </w:r>
    </w:p>
    <w:p w14:paraId="73E99579" w14:textId="77777777" w:rsidR="000E3776" w:rsidRPr="00DF5C6E" w:rsidRDefault="000E3776" w:rsidP="000E3776">
      <w:pPr>
        <w:tabs>
          <w:tab w:val="left" w:pos="851"/>
        </w:tabs>
        <w:spacing w:line="360" w:lineRule="auto"/>
        <w:jc w:val="both"/>
        <w:rPr>
          <w:rFonts w:ascii="Calibri" w:hAnsi="Calibri" w:cs="Calibri"/>
          <w:color w:val="000000"/>
          <w:sz w:val="22"/>
          <w:szCs w:val="22"/>
          <w:lang w:val="id-ID"/>
        </w:rPr>
      </w:pPr>
      <w:r w:rsidRPr="00DF5C6E">
        <w:rPr>
          <w:rFonts w:ascii="Calibri" w:hAnsi="Calibri" w:cs="Calibri"/>
          <w:b/>
          <w:bCs/>
          <w:color w:val="000000"/>
          <w:sz w:val="22"/>
          <w:szCs w:val="22"/>
          <w:lang w:val="id-ID"/>
        </w:rPr>
        <w:tab/>
      </w:r>
      <w:r w:rsidRPr="00DF5C6E">
        <w:rPr>
          <w:rFonts w:ascii="Calibri" w:hAnsi="Calibri" w:cs="Calibri"/>
          <w:color w:val="000000"/>
          <w:sz w:val="22"/>
          <w:szCs w:val="22"/>
          <w:lang w:val="id-ID"/>
        </w:rPr>
        <w:t xml:space="preserve">Berdasarkan latar belakang yang telah diuraikan  di atas, maka rumusan masalahnya adalah: </w:t>
      </w:r>
    </w:p>
    <w:p w14:paraId="6318499A" w14:textId="77777777" w:rsidR="000E3776" w:rsidRPr="00DF5C6E" w:rsidRDefault="000E3776" w:rsidP="000E3776">
      <w:pPr>
        <w:pStyle w:val="ListParagraph"/>
        <w:numPr>
          <w:ilvl w:val="0"/>
          <w:numId w:val="15"/>
        </w:numPr>
        <w:tabs>
          <w:tab w:val="clear" w:pos="720"/>
          <w:tab w:val="left" w:pos="426"/>
        </w:tabs>
        <w:spacing w:line="360" w:lineRule="auto"/>
        <w:ind w:left="426" w:hanging="426"/>
        <w:jc w:val="both"/>
        <w:rPr>
          <w:rFonts w:ascii="Calibri" w:hAnsi="Calibri" w:cs="Calibri"/>
          <w:color w:val="000000"/>
          <w:sz w:val="22"/>
          <w:szCs w:val="22"/>
          <w:lang w:val="id-ID"/>
        </w:rPr>
      </w:pPr>
      <w:commentRangeStart w:id="30"/>
      <w:r w:rsidRPr="00DF5C6E">
        <w:rPr>
          <w:rFonts w:ascii="Calibri" w:hAnsi="Calibri" w:cs="Calibri"/>
          <w:color w:val="000000"/>
          <w:sz w:val="22"/>
          <w:szCs w:val="22"/>
          <w:lang w:val="id-ID"/>
        </w:rPr>
        <w:t xml:space="preserve">Apakah variabel-variabel </w:t>
      </w:r>
      <w:r w:rsidRPr="00DF5C6E">
        <w:rPr>
          <w:rFonts w:ascii="Calibri" w:hAnsi="Calibri" w:cs="Calibri"/>
          <w:i/>
          <w:iCs/>
          <w:color w:val="000000"/>
          <w:sz w:val="22"/>
          <w:szCs w:val="22"/>
          <w:lang w:val="id-ID"/>
        </w:rPr>
        <w:t>brand, packaging</w:t>
      </w:r>
      <w:r w:rsidRPr="00DF5C6E">
        <w:rPr>
          <w:rFonts w:ascii="Calibri" w:hAnsi="Calibri" w:cs="Calibri"/>
          <w:color w:val="000000"/>
          <w:sz w:val="22"/>
          <w:szCs w:val="22"/>
          <w:lang w:val="id-ID"/>
        </w:rPr>
        <w:t xml:space="preserve"> dan </w:t>
      </w:r>
      <w:r w:rsidRPr="00DF5C6E">
        <w:rPr>
          <w:rFonts w:ascii="Calibri" w:hAnsi="Calibri" w:cs="Calibri"/>
          <w:i/>
          <w:iCs/>
          <w:color w:val="000000"/>
          <w:sz w:val="22"/>
          <w:szCs w:val="22"/>
          <w:lang w:val="id-ID"/>
        </w:rPr>
        <w:t>labeling</w:t>
      </w:r>
      <w:r w:rsidRPr="00DF5C6E">
        <w:rPr>
          <w:rFonts w:ascii="Calibri" w:hAnsi="Calibri" w:cs="Calibri"/>
          <w:color w:val="000000"/>
          <w:sz w:val="22"/>
          <w:szCs w:val="22"/>
          <w:lang w:val="id-ID"/>
        </w:rPr>
        <w:t xml:space="preserve"> berpengaruh secara serentak dan signifikan terhadap keputusan  pembelian produk “</w:t>
      </w:r>
      <w:r w:rsidRPr="00DF5C6E">
        <w:rPr>
          <w:rFonts w:ascii="Calibri" w:hAnsi="Calibri" w:cs="Calibri"/>
          <w:i/>
          <w:iCs/>
          <w:color w:val="000000"/>
          <w:sz w:val="22"/>
          <w:szCs w:val="22"/>
          <w:lang w:val="id-ID"/>
        </w:rPr>
        <w:t>Igor’s Pastry</w:t>
      </w:r>
      <w:r w:rsidRPr="00DF5C6E">
        <w:rPr>
          <w:rFonts w:ascii="Calibri" w:hAnsi="Calibri" w:cs="Calibri"/>
          <w:color w:val="000000"/>
          <w:sz w:val="22"/>
          <w:szCs w:val="22"/>
          <w:lang w:val="id-ID"/>
        </w:rPr>
        <w:t>” Surabaya?</w:t>
      </w:r>
      <w:commentRangeEnd w:id="30"/>
      <w:r w:rsidRPr="00DF5C6E">
        <w:rPr>
          <w:rStyle w:val="CommentReference"/>
          <w:rFonts w:ascii="Calibri" w:eastAsia="SimSun" w:hAnsi="Calibri" w:cs="Calibri"/>
          <w:szCs w:val="22"/>
        </w:rPr>
        <w:commentReference w:id="30"/>
      </w:r>
    </w:p>
    <w:p w14:paraId="35CC8285" w14:textId="77777777" w:rsidR="000E3776" w:rsidRPr="00DF5C6E" w:rsidRDefault="000E3776" w:rsidP="000E3776">
      <w:pPr>
        <w:pStyle w:val="ListParagraph"/>
        <w:numPr>
          <w:ilvl w:val="0"/>
          <w:numId w:val="15"/>
        </w:numPr>
        <w:tabs>
          <w:tab w:val="clear" w:pos="720"/>
          <w:tab w:val="left" w:pos="426"/>
        </w:tabs>
        <w:spacing w:line="360" w:lineRule="auto"/>
        <w:ind w:left="426" w:hanging="426"/>
        <w:jc w:val="both"/>
        <w:rPr>
          <w:rFonts w:ascii="Calibri" w:hAnsi="Calibri" w:cs="Calibri"/>
          <w:color w:val="000000"/>
          <w:sz w:val="22"/>
          <w:szCs w:val="22"/>
          <w:lang w:val="id-ID"/>
        </w:rPr>
      </w:pPr>
      <w:r w:rsidRPr="00DF5C6E">
        <w:rPr>
          <w:rFonts w:ascii="Calibri" w:hAnsi="Calibri" w:cs="Calibri"/>
          <w:color w:val="000000"/>
          <w:sz w:val="22"/>
          <w:szCs w:val="22"/>
          <w:lang w:val="id-ID"/>
        </w:rPr>
        <w:t xml:space="preserve">Apakah variabel-variabel </w:t>
      </w:r>
      <w:r w:rsidRPr="00DF5C6E">
        <w:rPr>
          <w:rFonts w:ascii="Calibri" w:hAnsi="Calibri" w:cs="Calibri"/>
          <w:i/>
          <w:iCs/>
          <w:color w:val="000000"/>
          <w:sz w:val="22"/>
          <w:szCs w:val="22"/>
          <w:lang w:val="id-ID"/>
        </w:rPr>
        <w:t>brand, packaging</w:t>
      </w:r>
      <w:r w:rsidRPr="00DF5C6E">
        <w:rPr>
          <w:rFonts w:ascii="Calibri" w:hAnsi="Calibri" w:cs="Calibri"/>
          <w:color w:val="000000"/>
          <w:sz w:val="22"/>
          <w:szCs w:val="22"/>
          <w:lang w:val="id-ID"/>
        </w:rPr>
        <w:t xml:space="preserve"> dan </w:t>
      </w:r>
      <w:r w:rsidRPr="00DF5C6E">
        <w:rPr>
          <w:rFonts w:ascii="Calibri" w:hAnsi="Calibri" w:cs="Calibri"/>
          <w:i/>
          <w:iCs/>
          <w:color w:val="000000"/>
          <w:sz w:val="22"/>
          <w:szCs w:val="22"/>
          <w:lang w:val="id-ID"/>
        </w:rPr>
        <w:t>labeling</w:t>
      </w:r>
      <w:r w:rsidRPr="00DF5C6E">
        <w:rPr>
          <w:rFonts w:ascii="Calibri" w:hAnsi="Calibri" w:cs="Calibri"/>
          <w:color w:val="000000"/>
          <w:sz w:val="22"/>
          <w:szCs w:val="22"/>
          <w:lang w:val="id-ID"/>
        </w:rPr>
        <w:t xml:space="preserve"> berpengaruh secara parsial dan signifikan terhadap keputusan  pembelian produk “</w:t>
      </w:r>
      <w:r w:rsidRPr="00DF5C6E">
        <w:rPr>
          <w:rFonts w:ascii="Calibri" w:hAnsi="Calibri" w:cs="Calibri"/>
          <w:i/>
          <w:iCs/>
          <w:color w:val="000000"/>
          <w:sz w:val="22"/>
          <w:szCs w:val="22"/>
          <w:lang w:val="id-ID"/>
        </w:rPr>
        <w:t>Igor’s Pastry</w:t>
      </w:r>
      <w:r w:rsidRPr="00DF5C6E">
        <w:rPr>
          <w:rFonts w:ascii="Calibri" w:hAnsi="Calibri" w:cs="Calibri"/>
          <w:color w:val="000000"/>
          <w:sz w:val="22"/>
          <w:szCs w:val="22"/>
          <w:lang w:val="id-ID"/>
        </w:rPr>
        <w:t>” Surabaya?</w:t>
      </w:r>
    </w:p>
    <w:p w14:paraId="01B7FF89" w14:textId="77777777" w:rsidR="000E3776" w:rsidRPr="00DF5C6E" w:rsidRDefault="000E3776" w:rsidP="000E3776">
      <w:pPr>
        <w:pStyle w:val="ListParagraph"/>
        <w:numPr>
          <w:ilvl w:val="0"/>
          <w:numId w:val="15"/>
        </w:numPr>
        <w:tabs>
          <w:tab w:val="clear" w:pos="720"/>
          <w:tab w:val="left" w:pos="426"/>
        </w:tabs>
        <w:spacing w:line="360" w:lineRule="auto"/>
        <w:ind w:left="426" w:hanging="426"/>
        <w:jc w:val="both"/>
        <w:rPr>
          <w:rFonts w:ascii="Calibri" w:hAnsi="Calibri" w:cs="Calibri"/>
          <w:sz w:val="22"/>
          <w:szCs w:val="22"/>
          <w:lang w:val="id-ID"/>
        </w:rPr>
      </w:pPr>
      <w:r w:rsidRPr="00DF5C6E">
        <w:rPr>
          <w:rFonts w:ascii="Calibri" w:hAnsi="Calibri" w:cs="Calibri"/>
          <w:color w:val="000000"/>
          <w:sz w:val="22"/>
          <w:szCs w:val="22"/>
          <w:lang w:val="id-ID"/>
        </w:rPr>
        <w:t xml:space="preserve">Diantara variabel-variabel </w:t>
      </w:r>
      <w:r w:rsidRPr="00DF5C6E">
        <w:rPr>
          <w:rFonts w:ascii="Calibri" w:hAnsi="Calibri" w:cs="Calibri"/>
          <w:i/>
          <w:iCs/>
          <w:color w:val="000000"/>
          <w:sz w:val="22"/>
          <w:szCs w:val="22"/>
          <w:lang w:val="id-ID"/>
        </w:rPr>
        <w:t>brand, packaging</w:t>
      </w:r>
      <w:r w:rsidRPr="00DF5C6E">
        <w:rPr>
          <w:rFonts w:ascii="Calibri" w:hAnsi="Calibri" w:cs="Calibri"/>
          <w:color w:val="000000"/>
          <w:sz w:val="22"/>
          <w:szCs w:val="22"/>
          <w:lang w:val="id-ID"/>
        </w:rPr>
        <w:t xml:space="preserve"> dan </w:t>
      </w:r>
      <w:r w:rsidRPr="00DF5C6E">
        <w:rPr>
          <w:rFonts w:ascii="Calibri" w:hAnsi="Calibri" w:cs="Calibri"/>
          <w:i/>
          <w:iCs/>
          <w:color w:val="000000"/>
          <w:sz w:val="22"/>
          <w:szCs w:val="22"/>
          <w:lang w:val="id-ID"/>
        </w:rPr>
        <w:t>labeling</w:t>
      </w:r>
      <w:r w:rsidRPr="00DF5C6E">
        <w:rPr>
          <w:rFonts w:ascii="Calibri" w:hAnsi="Calibri" w:cs="Calibri"/>
          <w:color w:val="000000"/>
          <w:sz w:val="22"/>
          <w:szCs w:val="22"/>
          <w:lang w:val="id-ID"/>
        </w:rPr>
        <w:t>, manakah yang berpengaruh paling dominan terhadap keputusan  pembelian produk “</w:t>
      </w:r>
      <w:r w:rsidRPr="00DF5C6E">
        <w:rPr>
          <w:rFonts w:ascii="Calibri" w:hAnsi="Calibri" w:cs="Calibri"/>
          <w:i/>
          <w:iCs/>
          <w:color w:val="000000"/>
          <w:sz w:val="22"/>
          <w:szCs w:val="22"/>
          <w:lang w:val="id-ID"/>
        </w:rPr>
        <w:t>Igor’s Pastry</w:t>
      </w:r>
      <w:r w:rsidRPr="00DF5C6E">
        <w:rPr>
          <w:rFonts w:ascii="Calibri" w:hAnsi="Calibri" w:cs="Calibri"/>
          <w:color w:val="000000"/>
          <w:sz w:val="22"/>
          <w:szCs w:val="22"/>
          <w:lang w:val="id-ID"/>
        </w:rPr>
        <w:t>” Surabaya?</w:t>
      </w:r>
    </w:p>
    <w:p w14:paraId="0AD2EEBC" w14:textId="77777777" w:rsidR="000E3776" w:rsidRPr="00DF5C6E" w:rsidRDefault="000E3776" w:rsidP="000E3776">
      <w:pPr>
        <w:spacing w:line="360" w:lineRule="auto"/>
        <w:jc w:val="both"/>
        <w:rPr>
          <w:rFonts w:ascii="Calibri" w:hAnsi="Calibri" w:cs="Calibri"/>
          <w:b/>
          <w:bCs/>
          <w:color w:val="000000"/>
          <w:sz w:val="22"/>
          <w:szCs w:val="22"/>
          <w:lang w:val="id-ID"/>
        </w:rPr>
      </w:pPr>
    </w:p>
    <w:p w14:paraId="591D4C1C" w14:textId="77777777" w:rsidR="000E3776" w:rsidRPr="00DF5C6E" w:rsidRDefault="000E3776" w:rsidP="000E3776">
      <w:pPr>
        <w:numPr>
          <w:ilvl w:val="1"/>
          <w:numId w:val="14"/>
        </w:numPr>
        <w:tabs>
          <w:tab w:val="clear" w:pos="780"/>
          <w:tab w:val="num" w:pos="851"/>
        </w:tabs>
        <w:suppressAutoHyphens/>
        <w:spacing w:line="360" w:lineRule="auto"/>
        <w:ind w:left="851" w:hanging="851"/>
        <w:jc w:val="both"/>
        <w:rPr>
          <w:rFonts w:ascii="Calibri" w:hAnsi="Calibri" w:cs="Calibri"/>
          <w:b/>
          <w:bCs/>
          <w:color w:val="000000"/>
          <w:sz w:val="22"/>
          <w:szCs w:val="22"/>
          <w:lang w:val="id-ID"/>
        </w:rPr>
      </w:pPr>
      <w:r w:rsidRPr="00DF5C6E">
        <w:rPr>
          <w:rFonts w:ascii="Calibri" w:hAnsi="Calibri" w:cs="Calibri"/>
          <w:b/>
          <w:bCs/>
          <w:color w:val="000000"/>
          <w:sz w:val="22"/>
          <w:szCs w:val="22"/>
          <w:lang w:val="id-ID"/>
        </w:rPr>
        <w:lastRenderedPageBreak/>
        <w:t>Tujuan Penelitian</w:t>
      </w:r>
    </w:p>
    <w:p w14:paraId="53FDA647" w14:textId="77777777" w:rsidR="000E3776" w:rsidRPr="00DF5C6E" w:rsidRDefault="000E3776" w:rsidP="000E3776">
      <w:pPr>
        <w:tabs>
          <w:tab w:val="left" w:pos="851"/>
        </w:tabs>
        <w:spacing w:line="360" w:lineRule="auto"/>
        <w:jc w:val="both"/>
        <w:rPr>
          <w:rFonts w:ascii="Calibri" w:hAnsi="Calibri" w:cs="Calibri"/>
          <w:color w:val="000000"/>
          <w:sz w:val="22"/>
          <w:szCs w:val="22"/>
          <w:lang w:val="id-ID"/>
        </w:rPr>
      </w:pPr>
      <w:r w:rsidRPr="00DF5C6E">
        <w:rPr>
          <w:rFonts w:ascii="Calibri" w:hAnsi="Calibri" w:cs="Calibri"/>
          <w:b/>
          <w:bCs/>
          <w:color w:val="000000"/>
          <w:sz w:val="22"/>
          <w:szCs w:val="22"/>
          <w:lang w:val="id-ID"/>
        </w:rPr>
        <w:tab/>
      </w:r>
      <w:r w:rsidRPr="00DF5C6E">
        <w:rPr>
          <w:rFonts w:ascii="Calibri" w:hAnsi="Calibri" w:cs="Calibri"/>
          <w:color w:val="000000"/>
          <w:sz w:val="22"/>
          <w:szCs w:val="22"/>
          <w:lang w:val="id-ID"/>
        </w:rPr>
        <w:t>Berdasarkan perumusan masalah di atas maka tujuan dari penelitian ini adalah:</w:t>
      </w:r>
    </w:p>
    <w:p w14:paraId="44E0D3B9" w14:textId="77777777" w:rsidR="000E3776" w:rsidRPr="00DF5C6E" w:rsidRDefault="000E3776" w:rsidP="000E3776">
      <w:pPr>
        <w:numPr>
          <w:ilvl w:val="0"/>
          <w:numId w:val="16"/>
        </w:numPr>
        <w:tabs>
          <w:tab w:val="clear" w:pos="1080"/>
          <w:tab w:val="left" w:pos="426"/>
        </w:tabs>
        <w:suppressAutoHyphens/>
        <w:spacing w:line="360" w:lineRule="auto"/>
        <w:ind w:left="426" w:hanging="426"/>
        <w:jc w:val="both"/>
        <w:rPr>
          <w:rFonts w:ascii="Calibri" w:hAnsi="Calibri" w:cs="Calibri"/>
          <w:color w:val="000000"/>
          <w:sz w:val="22"/>
          <w:szCs w:val="22"/>
          <w:lang w:val="id-ID"/>
        </w:rPr>
      </w:pPr>
      <w:r w:rsidRPr="00DF5C6E">
        <w:rPr>
          <w:rFonts w:ascii="Calibri" w:hAnsi="Calibri" w:cs="Calibri"/>
          <w:color w:val="000000"/>
          <w:sz w:val="22"/>
          <w:szCs w:val="22"/>
          <w:lang w:val="id-ID"/>
        </w:rPr>
        <w:t xml:space="preserve">Untuk mengetahui </w:t>
      </w:r>
      <w:bookmarkStart w:id="31" w:name="page_7"/>
      <w:r w:rsidRPr="00DF5C6E">
        <w:rPr>
          <w:rFonts w:ascii="Calibri" w:hAnsi="Calibri" w:cs="Calibri"/>
          <w:color w:val="000000"/>
          <w:sz w:val="22"/>
          <w:szCs w:val="22"/>
          <w:lang w:val="id-ID"/>
        </w:rPr>
        <w:t xml:space="preserve">pengaruh variabel-variabel </w:t>
      </w:r>
      <w:r w:rsidRPr="00DF5C6E">
        <w:rPr>
          <w:rFonts w:ascii="Calibri" w:hAnsi="Calibri" w:cs="Calibri"/>
          <w:i/>
          <w:iCs/>
          <w:color w:val="000000"/>
          <w:sz w:val="22"/>
          <w:szCs w:val="22"/>
          <w:lang w:val="id-ID"/>
        </w:rPr>
        <w:t>brand, packaging</w:t>
      </w:r>
      <w:r w:rsidRPr="00DF5C6E">
        <w:rPr>
          <w:rFonts w:ascii="Calibri" w:hAnsi="Calibri" w:cs="Calibri"/>
          <w:color w:val="000000"/>
          <w:sz w:val="22"/>
          <w:szCs w:val="22"/>
          <w:lang w:val="id-ID"/>
        </w:rPr>
        <w:t xml:space="preserve"> dan </w:t>
      </w:r>
      <w:r w:rsidRPr="00DF5C6E">
        <w:rPr>
          <w:rFonts w:ascii="Calibri" w:hAnsi="Calibri" w:cs="Calibri"/>
          <w:i/>
          <w:iCs/>
          <w:color w:val="000000"/>
          <w:sz w:val="22"/>
          <w:szCs w:val="22"/>
          <w:lang w:val="id-ID"/>
        </w:rPr>
        <w:t>labeling</w:t>
      </w:r>
      <w:r w:rsidRPr="00DF5C6E">
        <w:rPr>
          <w:rFonts w:ascii="Calibri" w:hAnsi="Calibri" w:cs="Calibri"/>
          <w:color w:val="000000"/>
          <w:sz w:val="22"/>
          <w:szCs w:val="22"/>
          <w:lang w:val="id-ID"/>
        </w:rPr>
        <w:t xml:space="preserve"> secara serentak dan signifikan terhadap keputusan  pembelian produk “</w:t>
      </w:r>
      <w:r w:rsidRPr="00DF5C6E">
        <w:rPr>
          <w:rFonts w:ascii="Calibri" w:hAnsi="Calibri" w:cs="Calibri"/>
          <w:i/>
          <w:iCs/>
          <w:color w:val="000000"/>
          <w:sz w:val="22"/>
          <w:szCs w:val="22"/>
          <w:lang w:val="id-ID"/>
        </w:rPr>
        <w:t>Igor’s Pastry</w:t>
      </w:r>
      <w:r w:rsidRPr="00DF5C6E">
        <w:rPr>
          <w:rFonts w:ascii="Calibri" w:hAnsi="Calibri" w:cs="Calibri"/>
          <w:color w:val="000000"/>
          <w:sz w:val="22"/>
          <w:szCs w:val="22"/>
          <w:lang w:val="id-ID"/>
        </w:rPr>
        <w:t>” Surabaya.</w:t>
      </w:r>
    </w:p>
    <w:p w14:paraId="0027498F" w14:textId="77777777" w:rsidR="000E3776" w:rsidRPr="00DF5C6E" w:rsidRDefault="000E3776" w:rsidP="000E3776">
      <w:pPr>
        <w:numPr>
          <w:ilvl w:val="0"/>
          <w:numId w:val="16"/>
        </w:numPr>
        <w:tabs>
          <w:tab w:val="clear" w:pos="1080"/>
          <w:tab w:val="left" w:pos="426"/>
        </w:tabs>
        <w:suppressAutoHyphens/>
        <w:spacing w:line="360" w:lineRule="auto"/>
        <w:ind w:left="426" w:hanging="426"/>
        <w:jc w:val="both"/>
        <w:rPr>
          <w:rFonts w:ascii="Calibri" w:hAnsi="Calibri" w:cs="Calibri"/>
          <w:color w:val="000000"/>
          <w:sz w:val="22"/>
          <w:szCs w:val="22"/>
          <w:lang w:val="id-ID"/>
        </w:rPr>
      </w:pPr>
      <w:r w:rsidRPr="00DF5C6E">
        <w:rPr>
          <w:rFonts w:ascii="Calibri" w:hAnsi="Calibri" w:cs="Calibri"/>
          <w:color w:val="000000"/>
          <w:sz w:val="22"/>
          <w:szCs w:val="22"/>
          <w:lang w:val="id-ID"/>
        </w:rPr>
        <w:t xml:space="preserve">Untuk mengetahui pengaruh variabel-variabel </w:t>
      </w:r>
      <w:r w:rsidRPr="00DF5C6E">
        <w:rPr>
          <w:rFonts w:ascii="Calibri" w:hAnsi="Calibri" w:cs="Calibri"/>
          <w:i/>
          <w:iCs/>
          <w:color w:val="000000"/>
          <w:sz w:val="22"/>
          <w:szCs w:val="22"/>
          <w:lang w:val="id-ID"/>
        </w:rPr>
        <w:t>brand, packaging</w:t>
      </w:r>
      <w:r w:rsidRPr="00DF5C6E">
        <w:rPr>
          <w:rFonts w:ascii="Calibri" w:hAnsi="Calibri" w:cs="Calibri"/>
          <w:color w:val="000000"/>
          <w:sz w:val="22"/>
          <w:szCs w:val="22"/>
          <w:lang w:val="id-ID"/>
        </w:rPr>
        <w:t xml:space="preserve"> dan </w:t>
      </w:r>
      <w:r w:rsidRPr="00DF5C6E">
        <w:rPr>
          <w:rFonts w:ascii="Calibri" w:hAnsi="Calibri" w:cs="Calibri"/>
          <w:i/>
          <w:iCs/>
          <w:color w:val="000000"/>
          <w:sz w:val="22"/>
          <w:szCs w:val="22"/>
          <w:lang w:val="id-ID"/>
        </w:rPr>
        <w:t>labeling</w:t>
      </w:r>
      <w:r w:rsidRPr="00DF5C6E">
        <w:rPr>
          <w:rFonts w:ascii="Calibri" w:hAnsi="Calibri" w:cs="Calibri"/>
          <w:color w:val="000000"/>
          <w:sz w:val="22"/>
          <w:szCs w:val="22"/>
          <w:lang w:val="id-ID"/>
        </w:rPr>
        <w:t xml:space="preserve"> secara parsial dan signifikan terhadap keputusan  pembelian produk “</w:t>
      </w:r>
      <w:r w:rsidRPr="00DF5C6E">
        <w:rPr>
          <w:rFonts w:ascii="Calibri" w:hAnsi="Calibri" w:cs="Calibri"/>
          <w:i/>
          <w:iCs/>
          <w:color w:val="000000"/>
          <w:sz w:val="22"/>
          <w:szCs w:val="22"/>
          <w:lang w:val="id-ID"/>
        </w:rPr>
        <w:t>Igor’s Pastry</w:t>
      </w:r>
      <w:r w:rsidRPr="00DF5C6E">
        <w:rPr>
          <w:rFonts w:ascii="Calibri" w:hAnsi="Calibri" w:cs="Calibri"/>
          <w:color w:val="000000"/>
          <w:sz w:val="22"/>
          <w:szCs w:val="22"/>
          <w:lang w:val="id-ID"/>
        </w:rPr>
        <w:t>” Surabaya.</w:t>
      </w:r>
    </w:p>
    <w:p w14:paraId="7E3DB542" w14:textId="77777777" w:rsidR="000E3776" w:rsidRPr="00DF5C6E" w:rsidRDefault="000E3776" w:rsidP="000E3776">
      <w:pPr>
        <w:numPr>
          <w:ilvl w:val="0"/>
          <w:numId w:val="16"/>
        </w:numPr>
        <w:tabs>
          <w:tab w:val="clear" w:pos="1080"/>
          <w:tab w:val="left" w:pos="426"/>
        </w:tabs>
        <w:suppressAutoHyphens/>
        <w:spacing w:line="360" w:lineRule="auto"/>
        <w:ind w:left="426" w:hanging="426"/>
        <w:jc w:val="both"/>
        <w:rPr>
          <w:rFonts w:ascii="Calibri" w:hAnsi="Calibri" w:cs="Calibri"/>
          <w:color w:val="000000"/>
          <w:sz w:val="22"/>
          <w:szCs w:val="22"/>
          <w:lang w:val="id-ID"/>
        </w:rPr>
      </w:pPr>
      <w:r w:rsidRPr="00DF5C6E">
        <w:rPr>
          <w:rFonts w:ascii="Calibri" w:hAnsi="Calibri" w:cs="Calibri"/>
          <w:color w:val="000000"/>
          <w:sz w:val="22"/>
          <w:szCs w:val="22"/>
          <w:lang w:val="id-ID"/>
        </w:rPr>
        <w:t xml:space="preserve">Untuk mengetahui diantara variabel-variabel </w:t>
      </w:r>
      <w:r w:rsidRPr="00DF5C6E">
        <w:rPr>
          <w:rFonts w:ascii="Calibri" w:hAnsi="Calibri" w:cs="Calibri"/>
          <w:i/>
          <w:iCs/>
          <w:color w:val="000000"/>
          <w:sz w:val="22"/>
          <w:szCs w:val="22"/>
          <w:lang w:val="id-ID"/>
        </w:rPr>
        <w:t>brand, packaging</w:t>
      </w:r>
      <w:r w:rsidRPr="00DF5C6E">
        <w:rPr>
          <w:rFonts w:ascii="Calibri" w:hAnsi="Calibri" w:cs="Calibri"/>
          <w:color w:val="000000"/>
          <w:sz w:val="22"/>
          <w:szCs w:val="22"/>
          <w:lang w:val="id-ID"/>
        </w:rPr>
        <w:t xml:space="preserve"> dan </w:t>
      </w:r>
      <w:r w:rsidRPr="00DF5C6E">
        <w:rPr>
          <w:rFonts w:ascii="Calibri" w:hAnsi="Calibri" w:cs="Calibri"/>
          <w:i/>
          <w:iCs/>
          <w:color w:val="000000"/>
          <w:sz w:val="22"/>
          <w:szCs w:val="22"/>
          <w:lang w:val="id-ID"/>
        </w:rPr>
        <w:t>labeling</w:t>
      </w:r>
      <w:r w:rsidRPr="00DF5C6E">
        <w:rPr>
          <w:rFonts w:ascii="Calibri" w:hAnsi="Calibri" w:cs="Calibri"/>
          <w:color w:val="000000"/>
          <w:sz w:val="22"/>
          <w:szCs w:val="22"/>
          <w:lang w:val="id-ID"/>
        </w:rPr>
        <w:t>, manakah yang berpengaruh paling dominan terhadap keputusan  pembelian produk “</w:t>
      </w:r>
      <w:r w:rsidRPr="00DF5C6E">
        <w:rPr>
          <w:rFonts w:ascii="Calibri" w:hAnsi="Calibri" w:cs="Calibri"/>
          <w:i/>
          <w:iCs/>
          <w:color w:val="000000"/>
          <w:sz w:val="22"/>
          <w:szCs w:val="22"/>
          <w:lang w:val="id-ID"/>
        </w:rPr>
        <w:t>Igor’s Pastry</w:t>
      </w:r>
      <w:r w:rsidRPr="00DF5C6E">
        <w:rPr>
          <w:rFonts w:ascii="Calibri" w:hAnsi="Calibri" w:cs="Calibri"/>
          <w:color w:val="000000"/>
          <w:sz w:val="22"/>
          <w:szCs w:val="22"/>
          <w:lang w:val="id-ID"/>
        </w:rPr>
        <w:t>” Surabaya.</w:t>
      </w:r>
      <w:bookmarkEnd w:id="31"/>
    </w:p>
    <w:p w14:paraId="205F9BAB" w14:textId="77777777" w:rsidR="000E3776" w:rsidRPr="00DF5C6E" w:rsidRDefault="000E3776" w:rsidP="000E3776">
      <w:pPr>
        <w:tabs>
          <w:tab w:val="left" w:pos="426"/>
        </w:tabs>
        <w:spacing w:line="360" w:lineRule="auto"/>
        <w:ind w:left="426"/>
        <w:jc w:val="both"/>
        <w:rPr>
          <w:rFonts w:ascii="Calibri" w:hAnsi="Calibri" w:cs="Calibri"/>
          <w:color w:val="000000"/>
          <w:sz w:val="22"/>
          <w:szCs w:val="22"/>
          <w:lang w:val="id-ID"/>
        </w:rPr>
      </w:pPr>
    </w:p>
    <w:p w14:paraId="0EE3A632" w14:textId="77777777" w:rsidR="000E3776" w:rsidRPr="00DF5C6E" w:rsidRDefault="000E3776" w:rsidP="000E3776">
      <w:pPr>
        <w:numPr>
          <w:ilvl w:val="1"/>
          <w:numId w:val="14"/>
        </w:numPr>
        <w:tabs>
          <w:tab w:val="clear" w:pos="780"/>
          <w:tab w:val="num" w:pos="851"/>
        </w:tabs>
        <w:suppressAutoHyphens/>
        <w:spacing w:line="360" w:lineRule="auto"/>
        <w:jc w:val="both"/>
        <w:rPr>
          <w:rFonts w:ascii="Calibri" w:hAnsi="Calibri" w:cs="Calibri"/>
          <w:b/>
          <w:bCs/>
          <w:color w:val="000000"/>
          <w:sz w:val="22"/>
          <w:szCs w:val="22"/>
          <w:lang w:val="sv-SE"/>
        </w:rPr>
      </w:pPr>
      <w:r w:rsidRPr="00DF5C6E">
        <w:rPr>
          <w:rFonts w:ascii="Calibri" w:hAnsi="Calibri" w:cs="Calibri"/>
          <w:b/>
          <w:bCs/>
          <w:color w:val="000000"/>
          <w:sz w:val="22"/>
          <w:szCs w:val="22"/>
          <w:lang w:val="id-ID"/>
        </w:rPr>
        <w:t>M</w:t>
      </w:r>
      <w:r w:rsidRPr="00DF5C6E">
        <w:rPr>
          <w:rFonts w:ascii="Calibri" w:hAnsi="Calibri" w:cs="Calibri"/>
          <w:b/>
          <w:bCs/>
          <w:color w:val="000000"/>
          <w:sz w:val="22"/>
          <w:szCs w:val="22"/>
          <w:lang w:val="sv-SE"/>
        </w:rPr>
        <w:t xml:space="preserve">anfaat </w:t>
      </w:r>
      <w:r w:rsidRPr="00DF5C6E">
        <w:rPr>
          <w:rFonts w:ascii="Calibri" w:hAnsi="Calibri" w:cs="Calibri"/>
          <w:b/>
          <w:bCs/>
          <w:color w:val="000000"/>
          <w:sz w:val="22"/>
          <w:szCs w:val="22"/>
          <w:lang w:val="id-ID"/>
        </w:rPr>
        <w:t>P</w:t>
      </w:r>
      <w:r w:rsidRPr="00DF5C6E">
        <w:rPr>
          <w:rFonts w:ascii="Calibri" w:hAnsi="Calibri" w:cs="Calibri"/>
          <w:b/>
          <w:bCs/>
          <w:color w:val="000000"/>
          <w:sz w:val="22"/>
          <w:szCs w:val="22"/>
          <w:lang w:val="sv-SE"/>
        </w:rPr>
        <w:t>enelitian</w:t>
      </w:r>
    </w:p>
    <w:p w14:paraId="4E6B930C" w14:textId="77777777" w:rsidR="000E3776" w:rsidRPr="00DF5C6E" w:rsidRDefault="000E3776" w:rsidP="000E3776">
      <w:pPr>
        <w:widowControl w:val="0"/>
        <w:spacing w:line="360" w:lineRule="auto"/>
        <w:ind w:firstLine="851"/>
        <w:jc w:val="both"/>
        <w:rPr>
          <w:rFonts w:ascii="Calibri" w:hAnsi="Calibri" w:cs="Calibri"/>
          <w:color w:val="000000"/>
          <w:sz w:val="22"/>
          <w:szCs w:val="22"/>
          <w:lang w:val="id-ID"/>
        </w:rPr>
      </w:pPr>
      <w:r w:rsidRPr="00DF5C6E">
        <w:rPr>
          <w:rFonts w:ascii="Calibri" w:hAnsi="Calibri" w:cs="Calibri"/>
          <w:color w:val="000000"/>
          <w:sz w:val="22"/>
          <w:szCs w:val="22"/>
          <w:lang w:val="id-ID"/>
        </w:rPr>
        <w:t>Penelitian ini diharapkan dapat bermanfaat bagi :</w:t>
      </w:r>
    </w:p>
    <w:p w14:paraId="0FF506C2" w14:textId="77777777" w:rsidR="000E3776" w:rsidRPr="00DF5C6E" w:rsidRDefault="000E3776" w:rsidP="000E3776">
      <w:pPr>
        <w:pStyle w:val="ListParagraph"/>
        <w:widowControl w:val="0"/>
        <w:numPr>
          <w:ilvl w:val="0"/>
          <w:numId w:val="13"/>
        </w:numPr>
        <w:tabs>
          <w:tab w:val="clear" w:pos="1080"/>
          <w:tab w:val="num" w:pos="426"/>
          <w:tab w:val="num" w:pos="1506"/>
        </w:tabs>
        <w:spacing w:line="360" w:lineRule="auto"/>
        <w:ind w:left="426" w:hanging="426"/>
        <w:jc w:val="both"/>
        <w:rPr>
          <w:rFonts w:ascii="Calibri" w:hAnsi="Calibri" w:cs="Calibri"/>
          <w:color w:val="000000"/>
          <w:sz w:val="22"/>
          <w:szCs w:val="22"/>
          <w:lang w:val="id-ID"/>
        </w:rPr>
      </w:pPr>
      <w:r w:rsidRPr="00DF5C6E">
        <w:rPr>
          <w:rFonts w:ascii="Calibri" w:hAnsi="Calibri" w:cs="Calibri"/>
          <w:color w:val="000000"/>
          <w:sz w:val="22"/>
          <w:szCs w:val="22"/>
          <w:lang w:val="id-ID"/>
        </w:rPr>
        <w:t>Bagi Perusahaan (</w:t>
      </w:r>
      <w:r w:rsidRPr="00DF5C6E">
        <w:rPr>
          <w:rFonts w:ascii="Calibri" w:hAnsi="Calibri" w:cs="Calibri"/>
          <w:i/>
          <w:iCs/>
          <w:color w:val="000000"/>
          <w:sz w:val="22"/>
          <w:szCs w:val="22"/>
          <w:lang w:val="id-ID"/>
        </w:rPr>
        <w:t>Igor’s Pastry</w:t>
      </w:r>
      <w:r w:rsidRPr="00DF5C6E">
        <w:rPr>
          <w:rFonts w:ascii="Calibri" w:hAnsi="Calibri" w:cs="Calibri"/>
          <w:color w:val="000000"/>
          <w:sz w:val="22"/>
          <w:szCs w:val="22"/>
          <w:lang w:val="id-ID"/>
        </w:rPr>
        <w:t xml:space="preserve">), penelitian ini dapat memberikan pengetahuan akan pentingnya </w:t>
      </w:r>
      <w:r w:rsidRPr="00DF5C6E">
        <w:rPr>
          <w:rFonts w:ascii="Calibri" w:hAnsi="Calibri" w:cs="Calibri"/>
          <w:i/>
          <w:iCs/>
          <w:color w:val="000000"/>
          <w:sz w:val="22"/>
          <w:szCs w:val="22"/>
          <w:lang w:val="id-ID"/>
        </w:rPr>
        <w:t>brand, packaging</w:t>
      </w:r>
      <w:r w:rsidRPr="00DF5C6E">
        <w:rPr>
          <w:rFonts w:ascii="Calibri" w:hAnsi="Calibri" w:cs="Calibri"/>
          <w:color w:val="000000"/>
          <w:sz w:val="22"/>
          <w:szCs w:val="22"/>
          <w:lang w:val="id-ID"/>
        </w:rPr>
        <w:t xml:space="preserve"> dan </w:t>
      </w:r>
      <w:r w:rsidRPr="00DF5C6E">
        <w:rPr>
          <w:rFonts w:ascii="Calibri" w:hAnsi="Calibri" w:cs="Calibri"/>
          <w:i/>
          <w:iCs/>
          <w:color w:val="000000"/>
          <w:sz w:val="22"/>
          <w:szCs w:val="22"/>
          <w:lang w:val="id-ID"/>
        </w:rPr>
        <w:t>labeling</w:t>
      </w:r>
      <w:r w:rsidRPr="00DF5C6E">
        <w:rPr>
          <w:rFonts w:ascii="Calibri" w:hAnsi="Calibri" w:cs="Calibri"/>
          <w:color w:val="000000"/>
          <w:sz w:val="22"/>
          <w:szCs w:val="22"/>
          <w:lang w:val="id-ID"/>
        </w:rPr>
        <w:t xml:space="preserve"> pada produk , selain itu dapat memberikan informasi tentang pengaruh </w:t>
      </w:r>
      <w:r w:rsidRPr="00DF5C6E">
        <w:rPr>
          <w:rFonts w:ascii="Calibri" w:hAnsi="Calibri" w:cs="Calibri"/>
          <w:i/>
          <w:iCs/>
          <w:color w:val="000000"/>
          <w:sz w:val="22"/>
          <w:szCs w:val="22"/>
          <w:lang w:val="id-ID"/>
        </w:rPr>
        <w:t>brand, packaging</w:t>
      </w:r>
      <w:r w:rsidRPr="00DF5C6E">
        <w:rPr>
          <w:rFonts w:ascii="Calibri" w:hAnsi="Calibri" w:cs="Calibri"/>
          <w:color w:val="000000"/>
          <w:sz w:val="22"/>
          <w:szCs w:val="22"/>
          <w:lang w:val="id-ID"/>
        </w:rPr>
        <w:t xml:space="preserve"> dan </w:t>
      </w:r>
      <w:r w:rsidRPr="00DF5C6E">
        <w:rPr>
          <w:rFonts w:ascii="Calibri" w:hAnsi="Calibri" w:cs="Calibri"/>
          <w:i/>
          <w:iCs/>
          <w:color w:val="000000"/>
          <w:sz w:val="22"/>
          <w:szCs w:val="22"/>
          <w:lang w:val="id-ID"/>
        </w:rPr>
        <w:t>labeling</w:t>
      </w:r>
      <w:r w:rsidRPr="00DF5C6E">
        <w:rPr>
          <w:rFonts w:ascii="Calibri" w:hAnsi="Calibri" w:cs="Calibri"/>
          <w:color w:val="000000"/>
          <w:sz w:val="22"/>
          <w:szCs w:val="22"/>
          <w:lang w:val="id-ID"/>
        </w:rPr>
        <w:t xml:space="preserve"> terhadap keputusan pembelian produk “</w:t>
      </w:r>
      <w:r w:rsidRPr="00DF5C6E">
        <w:rPr>
          <w:rFonts w:ascii="Calibri" w:hAnsi="Calibri" w:cs="Calibri"/>
          <w:i/>
          <w:iCs/>
          <w:color w:val="000000"/>
          <w:sz w:val="22"/>
          <w:szCs w:val="22"/>
          <w:lang w:val="id-ID"/>
        </w:rPr>
        <w:t>Igor’s Pastry</w:t>
      </w:r>
      <w:r>
        <w:rPr>
          <w:rFonts w:ascii="Calibri" w:hAnsi="Calibri" w:cs="Calibri"/>
          <w:i/>
          <w:iCs/>
          <w:color w:val="000000"/>
          <w:sz w:val="22"/>
          <w:szCs w:val="22"/>
        </w:rPr>
        <w:t>.</w:t>
      </w:r>
      <w:r w:rsidRPr="00DF5C6E">
        <w:rPr>
          <w:rFonts w:ascii="Calibri" w:hAnsi="Calibri" w:cs="Calibri"/>
          <w:color w:val="000000"/>
          <w:sz w:val="22"/>
          <w:szCs w:val="22"/>
          <w:lang w:val="id-ID"/>
        </w:rPr>
        <w:t>”</w:t>
      </w:r>
    </w:p>
    <w:p w14:paraId="4610FA52" w14:textId="77777777" w:rsidR="000E3776" w:rsidRPr="00DF5C6E" w:rsidRDefault="000E3776" w:rsidP="000E3776">
      <w:pPr>
        <w:pStyle w:val="ListParagraph"/>
        <w:widowControl w:val="0"/>
        <w:numPr>
          <w:ilvl w:val="0"/>
          <w:numId w:val="13"/>
        </w:numPr>
        <w:tabs>
          <w:tab w:val="clear" w:pos="1080"/>
          <w:tab w:val="num" w:pos="426"/>
          <w:tab w:val="num" w:pos="1506"/>
        </w:tabs>
        <w:spacing w:line="360" w:lineRule="auto"/>
        <w:ind w:left="426" w:hanging="426"/>
        <w:jc w:val="both"/>
        <w:rPr>
          <w:rFonts w:ascii="Calibri" w:hAnsi="Calibri" w:cs="Calibri"/>
          <w:color w:val="000000"/>
          <w:sz w:val="22"/>
          <w:szCs w:val="22"/>
          <w:lang w:val="id-ID"/>
        </w:rPr>
      </w:pPr>
      <w:r w:rsidRPr="00DF5C6E">
        <w:rPr>
          <w:rFonts w:ascii="Calibri" w:hAnsi="Calibri" w:cs="Calibri"/>
          <w:color w:val="000000"/>
          <w:sz w:val="22"/>
          <w:szCs w:val="22"/>
          <w:lang w:val="id-ID"/>
        </w:rPr>
        <w:t xml:space="preserve">Bagi penulis, penelitian ini bermanfaat untuk mengetahui pentingnya </w:t>
      </w:r>
      <w:r w:rsidRPr="00DF5C6E">
        <w:rPr>
          <w:rFonts w:ascii="Calibri" w:hAnsi="Calibri" w:cs="Calibri"/>
          <w:i/>
          <w:iCs/>
          <w:color w:val="000000"/>
          <w:sz w:val="22"/>
          <w:szCs w:val="22"/>
          <w:lang w:val="id-ID"/>
        </w:rPr>
        <w:t>brand, packaging</w:t>
      </w:r>
      <w:r w:rsidRPr="00DF5C6E">
        <w:rPr>
          <w:rFonts w:ascii="Calibri" w:hAnsi="Calibri" w:cs="Calibri"/>
          <w:color w:val="000000"/>
          <w:sz w:val="22"/>
          <w:szCs w:val="22"/>
          <w:lang w:val="id-ID"/>
        </w:rPr>
        <w:t xml:space="preserve"> dan </w:t>
      </w:r>
      <w:r w:rsidRPr="00DF5C6E">
        <w:rPr>
          <w:rFonts w:ascii="Calibri" w:hAnsi="Calibri" w:cs="Calibri"/>
          <w:i/>
          <w:iCs/>
          <w:color w:val="000000"/>
          <w:sz w:val="22"/>
          <w:szCs w:val="22"/>
          <w:lang w:val="id-ID"/>
        </w:rPr>
        <w:t>labeling</w:t>
      </w:r>
      <w:r w:rsidRPr="00DF5C6E">
        <w:rPr>
          <w:rFonts w:ascii="Calibri" w:hAnsi="Calibri" w:cs="Calibri"/>
          <w:color w:val="000000"/>
          <w:sz w:val="22"/>
          <w:szCs w:val="22"/>
          <w:lang w:val="id-ID"/>
        </w:rPr>
        <w:t xml:space="preserve"> terhadap </w:t>
      </w:r>
      <w:proofErr w:type="spellStart"/>
      <w:r w:rsidRPr="00DF5C6E">
        <w:rPr>
          <w:rFonts w:ascii="Calibri" w:hAnsi="Calibri" w:cs="Calibri"/>
          <w:color w:val="000000"/>
          <w:sz w:val="22"/>
          <w:szCs w:val="22"/>
        </w:rPr>
        <w:t>keputusan</w:t>
      </w:r>
      <w:proofErr w:type="spellEnd"/>
      <w:r w:rsidRPr="00DF5C6E">
        <w:rPr>
          <w:rFonts w:ascii="Calibri" w:hAnsi="Calibri" w:cs="Calibri"/>
          <w:color w:val="000000"/>
          <w:sz w:val="22"/>
          <w:szCs w:val="22"/>
          <w:lang w:val="id-ID"/>
        </w:rPr>
        <w:t xml:space="preserve"> pembelian suatu produk.</w:t>
      </w:r>
    </w:p>
    <w:p w14:paraId="145FFE53" w14:textId="77777777" w:rsidR="000E3776" w:rsidRDefault="000E3776" w:rsidP="000E3776">
      <w:pPr>
        <w:pStyle w:val="ListParagraph"/>
        <w:spacing w:line="360" w:lineRule="auto"/>
        <w:jc w:val="center"/>
        <w:rPr>
          <w:b/>
          <w:bCs/>
          <w:color w:val="000000"/>
          <w:lang w:val="id-ID"/>
        </w:rPr>
      </w:pPr>
    </w:p>
    <w:p w14:paraId="41AC6429" w14:textId="77777777" w:rsidR="000E3776" w:rsidRPr="0057370D" w:rsidRDefault="000E3776" w:rsidP="000E3776">
      <w:pPr>
        <w:rPr>
          <w:lang w:val="id-ID"/>
        </w:rPr>
      </w:pPr>
    </w:p>
    <w:p w14:paraId="0D8B409B" w14:textId="77777777" w:rsidR="000E3776" w:rsidRPr="0057370D" w:rsidRDefault="000E3776" w:rsidP="000E3776">
      <w:pPr>
        <w:rPr>
          <w:lang w:val="id-ID"/>
        </w:rPr>
      </w:pPr>
    </w:p>
    <w:p w14:paraId="323A2744" w14:textId="77777777" w:rsidR="000E3776" w:rsidRPr="0057370D" w:rsidRDefault="000E3776" w:rsidP="000E3776">
      <w:pPr>
        <w:rPr>
          <w:lang w:val="id-ID"/>
        </w:rPr>
      </w:pPr>
    </w:p>
    <w:p w14:paraId="7C0134F0" w14:textId="77777777" w:rsidR="000E3776" w:rsidRPr="0057370D" w:rsidRDefault="000E3776" w:rsidP="000E3776">
      <w:pPr>
        <w:rPr>
          <w:lang w:val="id-ID"/>
        </w:rPr>
      </w:pPr>
    </w:p>
    <w:p w14:paraId="5558E834" w14:textId="77777777" w:rsidR="000E3776" w:rsidRPr="0057370D" w:rsidRDefault="000E3776" w:rsidP="000E3776">
      <w:pPr>
        <w:rPr>
          <w:lang w:val="id-ID"/>
        </w:rPr>
      </w:pPr>
    </w:p>
    <w:p w14:paraId="4ED0E709" w14:textId="77777777" w:rsidR="000E3776" w:rsidRPr="0057370D" w:rsidRDefault="000E3776" w:rsidP="000E3776">
      <w:pPr>
        <w:rPr>
          <w:lang w:val="id-ID"/>
        </w:rPr>
      </w:pPr>
    </w:p>
    <w:p w14:paraId="3F3C1D6F" w14:textId="77777777" w:rsidR="000E3776" w:rsidRPr="0057370D" w:rsidRDefault="000E3776" w:rsidP="000E3776">
      <w:pPr>
        <w:rPr>
          <w:lang w:val="id-ID"/>
        </w:rPr>
      </w:pPr>
    </w:p>
    <w:p w14:paraId="00420B03" w14:textId="77777777" w:rsidR="000E3776" w:rsidRPr="0057370D" w:rsidRDefault="000E3776" w:rsidP="000E3776">
      <w:pPr>
        <w:rPr>
          <w:lang w:val="id-ID"/>
        </w:rPr>
      </w:pPr>
    </w:p>
    <w:p w14:paraId="00AD23D9" w14:textId="38E2A18D" w:rsidR="000E3776" w:rsidRPr="0057370D" w:rsidRDefault="008F7DFD" w:rsidP="008F7DFD">
      <w:pPr>
        <w:tabs>
          <w:tab w:val="left" w:pos="6505"/>
        </w:tabs>
        <w:rPr>
          <w:lang w:val="id-ID"/>
        </w:rPr>
      </w:pPr>
      <w:r>
        <w:rPr>
          <w:lang w:val="id-ID"/>
        </w:rPr>
        <w:tab/>
      </w:r>
    </w:p>
    <w:p w14:paraId="0D44E054" w14:textId="77777777" w:rsidR="000E3776" w:rsidRPr="0057370D" w:rsidRDefault="000E3776" w:rsidP="000E3776">
      <w:pPr>
        <w:rPr>
          <w:lang w:val="id-ID"/>
        </w:rPr>
      </w:pPr>
    </w:p>
    <w:p w14:paraId="265EA39D" w14:textId="77777777" w:rsidR="000E3776" w:rsidRPr="0057370D" w:rsidRDefault="000E3776" w:rsidP="000E3776">
      <w:pPr>
        <w:rPr>
          <w:lang w:val="id-ID"/>
        </w:rPr>
      </w:pPr>
    </w:p>
    <w:p w14:paraId="17B77376" w14:textId="77777777" w:rsidR="000E3776" w:rsidRPr="0057370D" w:rsidRDefault="000E3776" w:rsidP="000E3776">
      <w:pPr>
        <w:rPr>
          <w:lang w:val="id-ID"/>
        </w:rPr>
      </w:pPr>
    </w:p>
    <w:p w14:paraId="73D53CE5" w14:textId="77777777" w:rsidR="000E3776" w:rsidRPr="0057370D" w:rsidRDefault="000E3776" w:rsidP="000E3776">
      <w:pPr>
        <w:rPr>
          <w:lang w:val="id-ID"/>
        </w:rPr>
      </w:pPr>
    </w:p>
    <w:p w14:paraId="568E24E3" w14:textId="77777777" w:rsidR="000E3776" w:rsidRPr="0057370D" w:rsidRDefault="000E3776" w:rsidP="000E3776">
      <w:pPr>
        <w:rPr>
          <w:lang w:val="id-ID"/>
        </w:rPr>
      </w:pPr>
    </w:p>
    <w:p w14:paraId="2629F082" w14:textId="77777777" w:rsidR="000E3776" w:rsidRDefault="000E3776" w:rsidP="000E3776">
      <w:pPr>
        <w:rPr>
          <w:lang w:val="id-ID"/>
        </w:rPr>
      </w:pPr>
    </w:p>
    <w:p w14:paraId="2618036E" w14:textId="77777777" w:rsidR="008F7DFD" w:rsidRDefault="008F7DFD" w:rsidP="000E3776">
      <w:pPr>
        <w:rPr>
          <w:lang w:val="id-ID"/>
        </w:rPr>
      </w:pPr>
    </w:p>
    <w:p w14:paraId="02486529" w14:textId="77777777" w:rsidR="008F7DFD" w:rsidRDefault="008F7DFD" w:rsidP="000E3776">
      <w:pPr>
        <w:rPr>
          <w:lang w:val="id-ID"/>
        </w:rPr>
      </w:pPr>
    </w:p>
    <w:p w14:paraId="2E5D9356" w14:textId="77777777" w:rsidR="008F7DFD" w:rsidRDefault="008F7DFD" w:rsidP="000E3776">
      <w:pPr>
        <w:rPr>
          <w:lang w:val="id-ID"/>
        </w:rPr>
      </w:pPr>
    </w:p>
    <w:p w14:paraId="56EA21FC" w14:textId="77777777" w:rsidR="008F7DFD" w:rsidRPr="0057370D" w:rsidRDefault="008F7DFD" w:rsidP="000E3776">
      <w:pPr>
        <w:rPr>
          <w:lang w:val="id-ID"/>
        </w:rPr>
      </w:pPr>
    </w:p>
    <w:p w14:paraId="31FC6F1D" w14:textId="77777777" w:rsidR="000E3776" w:rsidRDefault="000E3776" w:rsidP="000E3776">
      <w:pPr>
        <w:pStyle w:val="ListParagraph"/>
        <w:tabs>
          <w:tab w:val="left" w:pos="5010"/>
        </w:tabs>
        <w:spacing w:line="360" w:lineRule="auto"/>
        <w:ind w:left="0"/>
        <w:rPr>
          <w:lang w:val="id-ID"/>
        </w:rPr>
      </w:pPr>
    </w:p>
    <w:p w14:paraId="3C3F74BE" w14:textId="77777777" w:rsidR="000E3776" w:rsidRDefault="000E3776" w:rsidP="000E3776">
      <w:pPr>
        <w:spacing w:line="360" w:lineRule="auto"/>
        <w:ind w:left="720"/>
        <w:jc w:val="center"/>
        <w:rPr>
          <w:rFonts w:ascii="Calibri" w:hAnsi="Calibri" w:cs="Calibri"/>
          <w:b/>
          <w:bCs/>
          <w:color w:val="000000"/>
          <w:sz w:val="22"/>
          <w:szCs w:val="22"/>
          <w:lang w:val="id-ID"/>
        </w:rPr>
      </w:pPr>
      <w:r w:rsidRPr="00A25377">
        <w:rPr>
          <w:rFonts w:ascii="Calibri" w:hAnsi="Calibri" w:cs="Calibri"/>
          <w:b/>
          <w:bCs/>
          <w:color w:val="000000"/>
          <w:sz w:val="22"/>
          <w:szCs w:val="22"/>
        </w:rPr>
        <w:lastRenderedPageBreak/>
        <w:t xml:space="preserve">2. </w:t>
      </w:r>
      <w:r w:rsidRPr="00A25377">
        <w:rPr>
          <w:rFonts w:ascii="Calibri" w:hAnsi="Calibri" w:cs="Calibri"/>
          <w:b/>
          <w:bCs/>
          <w:color w:val="000000"/>
          <w:sz w:val="22"/>
          <w:szCs w:val="22"/>
          <w:lang w:val="id-ID"/>
        </w:rPr>
        <w:t>TEORI PENUNJANG</w:t>
      </w:r>
    </w:p>
    <w:p w14:paraId="696E6241" w14:textId="77777777" w:rsidR="000E3776" w:rsidRDefault="000E3776" w:rsidP="000E3776">
      <w:pPr>
        <w:spacing w:line="360" w:lineRule="auto"/>
        <w:ind w:left="720"/>
        <w:jc w:val="center"/>
        <w:rPr>
          <w:rFonts w:ascii="Calibri" w:hAnsi="Calibri" w:cs="Calibri"/>
          <w:b/>
          <w:bCs/>
          <w:color w:val="000000"/>
          <w:sz w:val="22"/>
          <w:szCs w:val="22"/>
          <w:lang w:val="id-ID"/>
        </w:rPr>
      </w:pPr>
    </w:p>
    <w:p w14:paraId="4ABC5185" w14:textId="77777777" w:rsidR="000E3776" w:rsidRPr="00A25377" w:rsidRDefault="000E3776" w:rsidP="000E3776">
      <w:pPr>
        <w:spacing w:line="360" w:lineRule="auto"/>
        <w:ind w:left="720"/>
        <w:jc w:val="center"/>
        <w:rPr>
          <w:rFonts w:ascii="Calibri" w:hAnsi="Calibri" w:cs="Calibri"/>
          <w:b/>
          <w:bCs/>
          <w:color w:val="000000"/>
          <w:sz w:val="22"/>
          <w:szCs w:val="22"/>
          <w:lang w:val="id-ID"/>
        </w:rPr>
      </w:pPr>
    </w:p>
    <w:p w14:paraId="35904976" w14:textId="77777777" w:rsidR="000E3776" w:rsidRPr="00A25377" w:rsidRDefault="000E3776" w:rsidP="00553269">
      <w:pPr>
        <w:numPr>
          <w:ilvl w:val="1"/>
          <w:numId w:val="50"/>
        </w:numPr>
        <w:tabs>
          <w:tab w:val="left" w:pos="851"/>
        </w:tabs>
        <w:suppressAutoHyphens/>
        <w:spacing w:line="360" w:lineRule="auto"/>
        <w:jc w:val="both"/>
        <w:rPr>
          <w:rFonts w:ascii="Calibri" w:hAnsi="Calibri" w:cs="Calibri"/>
          <w:sz w:val="22"/>
          <w:szCs w:val="22"/>
        </w:rPr>
      </w:pPr>
      <w:r w:rsidRPr="00A25377">
        <w:rPr>
          <w:rFonts w:ascii="Calibri" w:hAnsi="Calibri" w:cs="Calibri"/>
          <w:b/>
          <w:bCs/>
          <w:sz w:val="22"/>
          <w:szCs w:val="22"/>
          <w:lang w:val="id-ID"/>
        </w:rPr>
        <w:t>Pengertian Merek</w:t>
      </w:r>
      <w:r w:rsidRPr="00A25377">
        <w:rPr>
          <w:rFonts w:ascii="Calibri" w:hAnsi="Calibri" w:cs="Calibri"/>
          <w:b/>
          <w:bCs/>
          <w:sz w:val="22"/>
          <w:szCs w:val="22"/>
        </w:rPr>
        <w:t xml:space="preserve"> ( </w:t>
      </w:r>
      <w:r w:rsidRPr="00A25377">
        <w:rPr>
          <w:rFonts w:ascii="Calibri" w:hAnsi="Calibri" w:cs="Calibri"/>
          <w:b/>
          <w:bCs/>
          <w:i/>
          <w:iCs/>
          <w:sz w:val="22"/>
          <w:szCs w:val="22"/>
        </w:rPr>
        <w:t>Brand Name</w:t>
      </w:r>
      <w:r w:rsidRPr="00A25377">
        <w:rPr>
          <w:rFonts w:ascii="Calibri" w:hAnsi="Calibri" w:cs="Calibri"/>
          <w:b/>
          <w:bCs/>
          <w:sz w:val="22"/>
          <w:szCs w:val="22"/>
        </w:rPr>
        <w:t xml:space="preserve"> )</w:t>
      </w:r>
      <w:r w:rsidRPr="00A25377">
        <w:rPr>
          <w:rFonts w:ascii="Calibri" w:hAnsi="Calibri" w:cs="Calibri"/>
          <w:sz w:val="22"/>
          <w:szCs w:val="22"/>
        </w:rPr>
        <w:t xml:space="preserve"> </w:t>
      </w:r>
    </w:p>
    <w:p w14:paraId="7B5F0E27" w14:textId="77777777" w:rsidR="000E3776" w:rsidRPr="00A25377" w:rsidRDefault="000E3776" w:rsidP="000E3776">
      <w:pPr>
        <w:spacing w:line="360" w:lineRule="auto"/>
        <w:ind w:firstLine="851"/>
        <w:jc w:val="both"/>
        <w:rPr>
          <w:rFonts w:ascii="Calibri" w:hAnsi="Calibri" w:cs="Calibri"/>
          <w:sz w:val="22"/>
          <w:szCs w:val="22"/>
          <w:lang w:val="id-ID"/>
        </w:rPr>
      </w:pPr>
      <w:commentRangeStart w:id="32"/>
      <w:proofErr w:type="spellStart"/>
      <w:r w:rsidRPr="00A25377">
        <w:rPr>
          <w:rFonts w:ascii="Calibri" w:hAnsi="Calibri" w:cs="Calibri"/>
          <w:sz w:val="22"/>
          <w:szCs w:val="22"/>
        </w:rPr>
        <w:t>Menurut</w:t>
      </w:r>
      <w:proofErr w:type="spellEnd"/>
      <w:r w:rsidRPr="00A25377">
        <w:rPr>
          <w:rFonts w:ascii="Calibri" w:hAnsi="Calibri" w:cs="Calibri"/>
          <w:sz w:val="22"/>
          <w:szCs w:val="22"/>
        </w:rPr>
        <w:t xml:space="preserve"> </w:t>
      </w:r>
      <w:r w:rsidRPr="00A25377">
        <w:rPr>
          <w:rFonts w:ascii="Calibri" w:hAnsi="Calibri" w:cs="Calibri"/>
          <w:i/>
          <w:iCs/>
          <w:sz w:val="22"/>
          <w:szCs w:val="22"/>
        </w:rPr>
        <w:t xml:space="preserve">American Marketing Association </w:t>
      </w:r>
      <w:r w:rsidRPr="00A25377">
        <w:rPr>
          <w:rFonts w:ascii="Calibri" w:hAnsi="Calibri" w:cs="Calibri"/>
          <w:sz w:val="22"/>
          <w:szCs w:val="22"/>
        </w:rPr>
        <w:t xml:space="preserve">(AMA) </w:t>
      </w:r>
      <w:proofErr w:type="spellStart"/>
      <w:r w:rsidRPr="00A25377">
        <w:rPr>
          <w:rFonts w:ascii="Calibri" w:hAnsi="Calibri" w:cs="Calibri"/>
          <w:sz w:val="22"/>
          <w:szCs w:val="22"/>
        </w:rPr>
        <w:t>sebagaimana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dikutip</w:t>
      </w:r>
      <w:proofErr w:type="spellEnd"/>
      <w:r w:rsidRPr="00A25377">
        <w:rPr>
          <w:rFonts w:ascii="Calibri" w:hAnsi="Calibri" w:cs="Calibri"/>
          <w:sz w:val="22"/>
          <w:szCs w:val="22"/>
        </w:rPr>
        <w:t xml:space="preserve"> oleh Keller (2003, p.</w:t>
      </w:r>
      <w:r>
        <w:rPr>
          <w:rFonts w:ascii="Calibri" w:hAnsi="Calibri" w:cs="Calibri"/>
          <w:sz w:val="22"/>
          <w:szCs w:val="22"/>
        </w:rPr>
        <w:t xml:space="preserve"> </w:t>
      </w:r>
      <w:r w:rsidRPr="00A25377">
        <w:rPr>
          <w:rFonts w:ascii="Calibri" w:hAnsi="Calibri" w:cs="Calibri"/>
          <w:sz w:val="22"/>
          <w:szCs w:val="22"/>
        </w:rPr>
        <w:t xml:space="preserve">3), </w:t>
      </w:r>
      <w:proofErr w:type="spellStart"/>
      <w:r w:rsidRPr="00A25377">
        <w:rPr>
          <w:rFonts w:ascii="Calibri" w:hAnsi="Calibri" w:cs="Calibri"/>
          <w:sz w:val="22"/>
          <w:szCs w:val="22"/>
        </w:rPr>
        <w:t>merek</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adalah</w:t>
      </w:r>
      <w:proofErr w:type="spellEnd"/>
      <w:r w:rsidRPr="00A25377">
        <w:rPr>
          <w:rFonts w:ascii="Calibri" w:hAnsi="Calibri" w:cs="Calibri"/>
          <w:sz w:val="22"/>
          <w:szCs w:val="22"/>
        </w:rPr>
        <w:t xml:space="preserve"> “</w:t>
      </w:r>
      <w:r w:rsidRPr="00A25377">
        <w:rPr>
          <w:rFonts w:ascii="Calibri" w:hAnsi="Calibri" w:cs="Calibri"/>
          <w:i/>
          <w:iCs/>
          <w:sz w:val="22"/>
          <w:szCs w:val="22"/>
        </w:rPr>
        <w:t>a brand name, term sight, symbol or design, or combination of them, indeed of identify the goods and services of one seller or group of seller and to differentiate them for those competition</w:t>
      </w:r>
      <w:r>
        <w:rPr>
          <w:rFonts w:ascii="Calibri" w:hAnsi="Calibri" w:cs="Calibri"/>
          <w:i/>
          <w:iCs/>
          <w:sz w:val="22"/>
          <w:szCs w:val="22"/>
        </w:rPr>
        <w:t>.</w:t>
      </w:r>
      <w:r w:rsidRPr="00A25377">
        <w:rPr>
          <w:rFonts w:ascii="Calibri" w:hAnsi="Calibri" w:cs="Calibri"/>
          <w:i/>
          <w:iCs/>
          <w:sz w:val="22"/>
          <w:szCs w:val="22"/>
        </w:rPr>
        <w:t xml:space="preserve">” </w:t>
      </w:r>
      <w:commentRangeEnd w:id="32"/>
      <w:r w:rsidRPr="00A25377">
        <w:rPr>
          <w:rFonts w:ascii="Calibri" w:hAnsi="Calibri" w:cs="Calibri"/>
          <w:sz w:val="22"/>
          <w:szCs w:val="22"/>
        </w:rPr>
        <w:commentReference w:id="32"/>
      </w:r>
      <w:r w:rsidRPr="00A25377">
        <w:rPr>
          <w:rFonts w:ascii="Calibri" w:hAnsi="Calibri" w:cs="Calibri"/>
          <w:sz w:val="22"/>
          <w:szCs w:val="22"/>
        </w:rPr>
        <w:t xml:space="preserve">Jadi </w:t>
      </w:r>
      <w:proofErr w:type="spellStart"/>
      <w:r w:rsidRPr="00A25377">
        <w:rPr>
          <w:rFonts w:ascii="Calibri" w:hAnsi="Calibri" w:cs="Calibri"/>
          <w:sz w:val="22"/>
          <w:szCs w:val="22"/>
        </w:rPr>
        <w:t>merek</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mengidentifikasi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penjual</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maupun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produsen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dari</w:t>
      </w:r>
      <w:proofErr w:type="spellEnd"/>
      <w:r w:rsidRPr="00A25377">
        <w:rPr>
          <w:rFonts w:ascii="Calibri" w:hAnsi="Calibri" w:cs="Calibri"/>
          <w:sz w:val="22"/>
          <w:szCs w:val="22"/>
        </w:rPr>
        <w:t xml:space="preserve"> para </w:t>
      </w:r>
      <w:proofErr w:type="spellStart"/>
      <w:r w:rsidRPr="00A25377">
        <w:rPr>
          <w:rFonts w:ascii="Calibri" w:hAnsi="Calibri" w:cs="Calibri"/>
          <w:sz w:val="22"/>
          <w:szCs w:val="22"/>
        </w:rPr>
        <w:t>pesaing</w:t>
      </w:r>
      <w:proofErr w:type="spellEnd"/>
      <w:r w:rsidRPr="00A25377">
        <w:rPr>
          <w:rFonts w:ascii="Calibri" w:hAnsi="Calibri" w:cs="Calibri"/>
          <w:sz w:val="22"/>
          <w:szCs w:val="22"/>
        </w:rPr>
        <w:t xml:space="preserve">, dan </w:t>
      </w:r>
      <w:proofErr w:type="spellStart"/>
      <w:r w:rsidRPr="00A25377">
        <w:rPr>
          <w:rFonts w:ascii="Calibri" w:hAnsi="Calibri" w:cs="Calibri"/>
          <w:sz w:val="22"/>
          <w:szCs w:val="22"/>
        </w:rPr>
        <w:t>melindungi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konsumen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dari</w:t>
      </w:r>
      <w:proofErr w:type="spellEnd"/>
      <w:r w:rsidRPr="00A25377">
        <w:rPr>
          <w:rFonts w:ascii="Calibri" w:hAnsi="Calibri" w:cs="Calibri"/>
          <w:sz w:val="22"/>
          <w:szCs w:val="22"/>
        </w:rPr>
        <w:t xml:space="preserve"> para </w:t>
      </w:r>
      <w:proofErr w:type="spellStart"/>
      <w:r w:rsidRPr="00A25377">
        <w:rPr>
          <w:rFonts w:ascii="Calibri" w:hAnsi="Calibri" w:cs="Calibri"/>
          <w:sz w:val="22"/>
          <w:szCs w:val="22"/>
        </w:rPr>
        <w:t>pesaing</w:t>
      </w:r>
      <w:proofErr w:type="spellEnd"/>
      <w:r w:rsidRPr="00A25377">
        <w:rPr>
          <w:rFonts w:ascii="Calibri" w:hAnsi="Calibri" w:cs="Calibri"/>
          <w:sz w:val="22"/>
          <w:szCs w:val="22"/>
        </w:rPr>
        <w:t xml:space="preserve">, dan </w:t>
      </w:r>
      <w:proofErr w:type="spellStart"/>
      <w:r w:rsidRPr="00A25377">
        <w:rPr>
          <w:rFonts w:ascii="Calibri" w:hAnsi="Calibri" w:cs="Calibri"/>
          <w:sz w:val="22"/>
          <w:szCs w:val="22"/>
        </w:rPr>
        <w:t>melindung</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produsen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dari</w:t>
      </w:r>
      <w:proofErr w:type="spellEnd"/>
      <w:r w:rsidRPr="00A25377">
        <w:rPr>
          <w:rFonts w:ascii="Calibri" w:hAnsi="Calibri" w:cs="Calibri"/>
          <w:sz w:val="22"/>
          <w:szCs w:val="22"/>
        </w:rPr>
        <w:t xml:space="preserve"> para </w:t>
      </w:r>
      <w:proofErr w:type="spellStart"/>
      <w:r w:rsidRPr="00A25377">
        <w:rPr>
          <w:rFonts w:ascii="Calibri" w:hAnsi="Calibri" w:cs="Calibri"/>
          <w:sz w:val="22"/>
          <w:szCs w:val="22"/>
        </w:rPr>
        <w:t>pesaing</w:t>
      </w:r>
      <w:proofErr w:type="spellEnd"/>
      <w:r w:rsidRPr="00A25377">
        <w:rPr>
          <w:rFonts w:ascii="Calibri" w:hAnsi="Calibri" w:cs="Calibri"/>
          <w:sz w:val="22"/>
          <w:szCs w:val="22"/>
        </w:rPr>
        <w:t xml:space="preserve"> yang </w:t>
      </w:r>
      <w:proofErr w:type="spellStart"/>
      <w:r w:rsidRPr="00A25377">
        <w:rPr>
          <w:rFonts w:ascii="Calibri" w:hAnsi="Calibri" w:cs="Calibri"/>
          <w:sz w:val="22"/>
          <w:szCs w:val="22"/>
        </w:rPr>
        <w:t>berusaha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menyediakan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produk</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atau</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jasa</w:t>
      </w:r>
      <w:proofErr w:type="spellEnd"/>
      <w:r w:rsidRPr="00A25377">
        <w:rPr>
          <w:rFonts w:ascii="Calibri" w:hAnsi="Calibri" w:cs="Calibri"/>
          <w:sz w:val="22"/>
          <w:szCs w:val="22"/>
        </w:rPr>
        <w:t xml:space="preserve"> yang </w:t>
      </w:r>
      <w:proofErr w:type="spellStart"/>
      <w:r w:rsidRPr="00A25377">
        <w:rPr>
          <w:rFonts w:ascii="Calibri" w:hAnsi="Calibri" w:cs="Calibri"/>
          <w:sz w:val="22"/>
          <w:szCs w:val="22"/>
        </w:rPr>
        <w:t>kelihatannya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identik</w:t>
      </w:r>
      <w:proofErr w:type="spellEnd"/>
      <w:r w:rsidRPr="00A25377">
        <w:rPr>
          <w:rFonts w:ascii="Calibri" w:hAnsi="Calibri" w:cs="Calibri"/>
          <w:sz w:val="22"/>
          <w:szCs w:val="22"/>
        </w:rPr>
        <w:t xml:space="preserve">. </w:t>
      </w:r>
      <w:commentRangeStart w:id="33"/>
      <w:r w:rsidRPr="00A25377">
        <w:rPr>
          <w:rFonts w:ascii="Calibri" w:hAnsi="Calibri" w:cs="Calibri"/>
          <w:sz w:val="22"/>
          <w:szCs w:val="22"/>
        </w:rPr>
        <w:t>Kotler (2002)</w:t>
      </w:r>
      <w:r w:rsidRPr="00A25377">
        <w:rPr>
          <w:rFonts w:ascii="Calibri" w:hAnsi="Calibri" w:cs="Calibri"/>
          <w:sz w:val="22"/>
          <w:szCs w:val="22"/>
          <w:lang w:val="id-ID"/>
        </w:rPr>
        <w:t xml:space="preserve"> juga menyatakan</w:t>
      </w:r>
      <w:r w:rsidRPr="00A25377">
        <w:rPr>
          <w:rFonts w:ascii="Calibri" w:hAnsi="Calibri" w:cs="Calibri"/>
          <w:sz w:val="22"/>
          <w:szCs w:val="22"/>
        </w:rPr>
        <w:t xml:space="preserve">, </w:t>
      </w:r>
      <w:r w:rsidRPr="00A25377">
        <w:rPr>
          <w:rFonts w:ascii="Calibri" w:hAnsi="Calibri" w:cs="Calibri"/>
          <w:i/>
          <w:iCs/>
          <w:sz w:val="22"/>
          <w:szCs w:val="22"/>
        </w:rPr>
        <w:t>brand</w:t>
      </w:r>
      <w:r w:rsidRPr="00A25377">
        <w:rPr>
          <w:rFonts w:ascii="Calibri" w:hAnsi="Calibri" w:cs="Calibri"/>
          <w:sz w:val="22"/>
          <w:szCs w:val="22"/>
        </w:rPr>
        <w:t xml:space="preserve"> </w:t>
      </w:r>
      <w:proofErr w:type="spellStart"/>
      <w:r w:rsidRPr="00A25377">
        <w:rPr>
          <w:rFonts w:ascii="Calibri" w:hAnsi="Calibri" w:cs="Calibri"/>
          <w:sz w:val="22"/>
          <w:szCs w:val="22"/>
        </w:rPr>
        <w:t>atau</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merek</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adalah</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tawaran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dari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suatu</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sumber</w:t>
      </w:r>
      <w:proofErr w:type="spellEnd"/>
      <w:r w:rsidRPr="00A25377">
        <w:rPr>
          <w:rFonts w:ascii="Calibri" w:hAnsi="Calibri" w:cs="Calibri"/>
          <w:sz w:val="22"/>
          <w:szCs w:val="22"/>
        </w:rPr>
        <w:t xml:space="preserve"> yang </w:t>
      </w:r>
      <w:proofErr w:type="spellStart"/>
      <w:r w:rsidRPr="00A25377">
        <w:rPr>
          <w:rFonts w:ascii="Calibri" w:hAnsi="Calibri" w:cs="Calibri"/>
          <w:sz w:val="22"/>
          <w:szCs w:val="22"/>
        </w:rPr>
        <w:t>sudah</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dikenal</w:t>
      </w:r>
      <w:proofErr w:type="spellEnd"/>
      <w:r w:rsidRPr="00A25377">
        <w:rPr>
          <w:rFonts w:ascii="Calibri" w:hAnsi="Calibri" w:cs="Calibri"/>
          <w:sz w:val="22"/>
          <w:szCs w:val="22"/>
        </w:rPr>
        <w:t>.</w:t>
      </w:r>
      <w:commentRangeEnd w:id="33"/>
      <w:r w:rsidRPr="00A25377">
        <w:rPr>
          <w:rFonts w:ascii="Calibri" w:hAnsi="Calibri" w:cs="Calibri"/>
          <w:sz w:val="22"/>
          <w:szCs w:val="22"/>
        </w:rPr>
        <w:commentReference w:id="33"/>
      </w:r>
    </w:p>
    <w:p w14:paraId="08AEE9A7" w14:textId="77777777" w:rsidR="000E3776" w:rsidRPr="00A25377" w:rsidRDefault="000E3776" w:rsidP="000E3776">
      <w:pPr>
        <w:spacing w:line="360" w:lineRule="auto"/>
        <w:ind w:firstLine="851"/>
        <w:jc w:val="both"/>
        <w:rPr>
          <w:rFonts w:ascii="Calibri" w:hAnsi="Calibri" w:cs="Calibri"/>
          <w:sz w:val="22"/>
          <w:szCs w:val="22"/>
          <w:lang w:val="id-ID"/>
        </w:rPr>
      </w:pPr>
      <w:r w:rsidRPr="00A25377">
        <w:rPr>
          <w:rFonts w:ascii="Calibri" w:hAnsi="Calibri" w:cs="Calibri"/>
          <w:sz w:val="22"/>
          <w:szCs w:val="22"/>
          <w:lang w:val="id-ID"/>
        </w:rPr>
        <w:t>Ferrel dan Hartline (2008, p.</w:t>
      </w:r>
      <w:r>
        <w:rPr>
          <w:rFonts w:ascii="Calibri" w:hAnsi="Calibri" w:cs="Calibri"/>
          <w:sz w:val="22"/>
          <w:szCs w:val="22"/>
        </w:rPr>
        <w:t xml:space="preserve"> </w:t>
      </w:r>
      <w:r w:rsidRPr="00A25377">
        <w:rPr>
          <w:rFonts w:ascii="Calibri" w:hAnsi="Calibri" w:cs="Calibri"/>
          <w:sz w:val="22"/>
          <w:szCs w:val="22"/>
          <w:lang w:val="id-ID"/>
        </w:rPr>
        <w:t>196) menyatakan bahwa ”Merek adalah kombinasi dari nama, simbol, istilah atau desain yang menggambarkan suatu produk secara terperinci</w:t>
      </w:r>
      <w:r>
        <w:rPr>
          <w:rFonts w:ascii="Calibri" w:hAnsi="Calibri" w:cs="Calibri"/>
          <w:sz w:val="22"/>
          <w:szCs w:val="22"/>
        </w:rPr>
        <w:t xml:space="preserve">.” </w:t>
      </w:r>
      <w:r w:rsidRPr="00A25377">
        <w:rPr>
          <w:rFonts w:ascii="Calibri" w:hAnsi="Calibri" w:cs="Calibri"/>
          <w:sz w:val="22"/>
          <w:szCs w:val="22"/>
          <w:lang w:val="id-ID"/>
        </w:rPr>
        <w:t>Pendapat ini sejalan dengan pendapat Rangkuti (2002, p.</w:t>
      </w:r>
      <w:r>
        <w:rPr>
          <w:rFonts w:ascii="Calibri" w:hAnsi="Calibri" w:cs="Calibri"/>
          <w:sz w:val="22"/>
          <w:szCs w:val="22"/>
        </w:rPr>
        <w:t xml:space="preserve"> </w:t>
      </w:r>
      <w:r w:rsidRPr="00A25377">
        <w:rPr>
          <w:rFonts w:ascii="Calibri" w:hAnsi="Calibri" w:cs="Calibri"/>
          <w:sz w:val="22"/>
          <w:szCs w:val="22"/>
          <w:lang w:val="id-ID"/>
        </w:rPr>
        <w:t>36), yang menyatakan bahwa “Merek adalah nama, istilah, simbol atau desain khusus atau beberapa kombinasi dari unsur-unsur tersebut yang dirancang untuk mengidentifikasi barang atau jasa yang ditawarkan oleh penjual</w:t>
      </w:r>
      <w:r>
        <w:rPr>
          <w:rFonts w:ascii="Calibri" w:hAnsi="Calibri" w:cs="Calibri"/>
          <w:sz w:val="22"/>
          <w:szCs w:val="22"/>
        </w:rPr>
        <w:t>.”</w:t>
      </w:r>
    </w:p>
    <w:p w14:paraId="39466C55" w14:textId="77777777" w:rsidR="000E3776" w:rsidRPr="00A25377" w:rsidRDefault="000E3776" w:rsidP="000E3776">
      <w:pPr>
        <w:tabs>
          <w:tab w:val="left" w:pos="0"/>
        </w:tabs>
        <w:spacing w:line="360" w:lineRule="auto"/>
        <w:ind w:firstLine="851"/>
        <w:jc w:val="both"/>
        <w:rPr>
          <w:rFonts w:ascii="Calibri" w:hAnsi="Calibri" w:cs="Calibri"/>
          <w:sz w:val="22"/>
          <w:szCs w:val="22"/>
          <w:lang w:val="sv-SE"/>
        </w:rPr>
      </w:pPr>
      <w:commentRangeStart w:id="34"/>
      <w:r w:rsidRPr="00A25377">
        <w:rPr>
          <w:rFonts w:ascii="Calibri" w:hAnsi="Calibri" w:cs="Calibri"/>
          <w:sz w:val="22"/>
          <w:szCs w:val="22"/>
          <w:lang w:val="id-ID"/>
        </w:rPr>
        <w:t>Sedangkan menurut Tjiptono (2002, p.</w:t>
      </w:r>
      <w:r>
        <w:rPr>
          <w:rFonts w:ascii="Calibri" w:hAnsi="Calibri" w:cs="Calibri"/>
          <w:sz w:val="22"/>
          <w:szCs w:val="22"/>
        </w:rPr>
        <w:t xml:space="preserve"> </w:t>
      </w:r>
      <w:r w:rsidRPr="00A25377">
        <w:rPr>
          <w:rFonts w:ascii="Calibri" w:hAnsi="Calibri" w:cs="Calibri"/>
          <w:sz w:val="22"/>
          <w:szCs w:val="22"/>
          <w:lang w:val="id-ID"/>
        </w:rPr>
        <w:t>9) “merek merupakan nama, istilah, tanda, simbol, atau lambang, desain, warna, gerak, atau kombinasi atribut- atribut lainnya yang diharapkan dapat memberikan identitas dan diferensiasi terhadap produk pesaing</w:t>
      </w:r>
      <w:r>
        <w:rPr>
          <w:rFonts w:ascii="Calibri" w:hAnsi="Calibri" w:cs="Calibri"/>
          <w:sz w:val="22"/>
          <w:szCs w:val="22"/>
        </w:rPr>
        <w:t>.</w:t>
      </w:r>
      <w:r w:rsidRPr="00A25377">
        <w:rPr>
          <w:rFonts w:ascii="Calibri" w:hAnsi="Calibri" w:cs="Calibri"/>
          <w:sz w:val="22"/>
          <w:szCs w:val="22"/>
        </w:rPr>
        <w:t>”</w:t>
      </w:r>
      <w:r w:rsidRPr="00A25377">
        <w:rPr>
          <w:rFonts w:ascii="Calibri" w:hAnsi="Calibri" w:cs="Calibri"/>
          <w:sz w:val="22"/>
          <w:szCs w:val="22"/>
          <w:lang w:val="id-ID"/>
        </w:rPr>
        <w:t xml:space="preserve"> </w:t>
      </w:r>
      <w:commentRangeEnd w:id="34"/>
      <w:r w:rsidRPr="00A25377">
        <w:rPr>
          <w:rFonts w:ascii="Calibri" w:hAnsi="Calibri" w:cs="Calibri"/>
          <w:sz w:val="22"/>
          <w:szCs w:val="22"/>
        </w:rPr>
        <w:commentReference w:id="34"/>
      </w:r>
      <w:r w:rsidRPr="00A25377">
        <w:rPr>
          <w:rFonts w:ascii="Calibri" w:hAnsi="Calibri" w:cs="Calibri"/>
          <w:sz w:val="22"/>
          <w:szCs w:val="22"/>
          <w:lang w:val="sv-SE"/>
        </w:rPr>
        <w:t>Beberapa tujuan dari merek yaitu:</w:t>
      </w:r>
    </w:p>
    <w:p w14:paraId="5DB6C95A" w14:textId="77777777" w:rsidR="000E3776" w:rsidRPr="00A25377" w:rsidRDefault="000E3776" w:rsidP="00553269">
      <w:pPr>
        <w:numPr>
          <w:ilvl w:val="1"/>
          <w:numId w:val="35"/>
        </w:numPr>
        <w:tabs>
          <w:tab w:val="left" w:pos="720"/>
        </w:tabs>
        <w:suppressAutoHyphens/>
        <w:spacing w:line="360" w:lineRule="auto"/>
        <w:ind w:left="360" w:hanging="360"/>
        <w:jc w:val="both"/>
        <w:rPr>
          <w:rFonts w:ascii="Calibri" w:hAnsi="Calibri" w:cs="Calibri"/>
          <w:sz w:val="22"/>
          <w:szCs w:val="22"/>
          <w:lang w:val="sv-SE"/>
        </w:rPr>
      </w:pPr>
      <w:r w:rsidRPr="00A25377">
        <w:rPr>
          <w:rFonts w:ascii="Calibri" w:hAnsi="Calibri" w:cs="Calibri"/>
          <w:sz w:val="22"/>
          <w:szCs w:val="22"/>
          <w:lang w:val="sv-SE"/>
        </w:rPr>
        <w:t>Sebagai identitas, yang bermanfaat dalam diferensiasi atau membedakan produk suatu perusahaan dengan produk pesaingnya. Ini akan memudahkan konsumen untuk mengenalinya dan saat melakukan pembelian ulang.</w:t>
      </w:r>
    </w:p>
    <w:p w14:paraId="48575EAE" w14:textId="77777777" w:rsidR="000E3776" w:rsidRPr="00A25377" w:rsidRDefault="000E3776" w:rsidP="00553269">
      <w:pPr>
        <w:numPr>
          <w:ilvl w:val="1"/>
          <w:numId w:val="35"/>
        </w:numPr>
        <w:tabs>
          <w:tab w:val="left" w:pos="720"/>
        </w:tabs>
        <w:suppressAutoHyphens/>
        <w:spacing w:line="360" w:lineRule="auto"/>
        <w:ind w:left="360" w:hanging="360"/>
        <w:jc w:val="both"/>
        <w:rPr>
          <w:rFonts w:ascii="Calibri" w:hAnsi="Calibri" w:cs="Calibri"/>
          <w:sz w:val="22"/>
          <w:szCs w:val="22"/>
          <w:lang w:val="sv-SE"/>
        </w:rPr>
      </w:pPr>
      <w:r w:rsidRPr="00A25377">
        <w:rPr>
          <w:rFonts w:ascii="Calibri" w:hAnsi="Calibri" w:cs="Calibri"/>
          <w:sz w:val="22"/>
          <w:szCs w:val="22"/>
          <w:lang w:val="sv-SE"/>
        </w:rPr>
        <w:t>Alat promosi, yaitu sebagai daya tarik produk.</w:t>
      </w:r>
    </w:p>
    <w:p w14:paraId="5AD82302" w14:textId="77777777" w:rsidR="000E3776" w:rsidRPr="00A25377" w:rsidRDefault="000E3776" w:rsidP="00553269">
      <w:pPr>
        <w:numPr>
          <w:ilvl w:val="1"/>
          <w:numId w:val="35"/>
        </w:numPr>
        <w:tabs>
          <w:tab w:val="left" w:pos="720"/>
        </w:tabs>
        <w:suppressAutoHyphens/>
        <w:spacing w:line="360" w:lineRule="auto"/>
        <w:ind w:left="360" w:hanging="360"/>
        <w:jc w:val="both"/>
        <w:rPr>
          <w:rFonts w:ascii="Calibri" w:hAnsi="Calibri" w:cs="Calibri"/>
          <w:sz w:val="22"/>
          <w:szCs w:val="22"/>
          <w:lang w:val="sv-SE"/>
        </w:rPr>
      </w:pPr>
      <w:r w:rsidRPr="00A25377">
        <w:rPr>
          <w:rFonts w:ascii="Calibri" w:hAnsi="Calibri" w:cs="Calibri"/>
          <w:sz w:val="22"/>
          <w:szCs w:val="22"/>
          <w:lang w:val="sv-SE"/>
        </w:rPr>
        <w:t>Untuk membina citra, yaitu dengan memberikan keyakinan, jaminan kualitas, serta prestise tertentu kepada konsumen.</w:t>
      </w:r>
    </w:p>
    <w:p w14:paraId="30C3EFD9" w14:textId="77777777" w:rsidR="000E3776" w:rsidRPr="00A25377" w:rsidRDefault="000E3776" w:rsidP="00553269">
      <w:pPr>
        <w:numPr>
          <w:ilvl w:val="1"/>
          <w:numId w:val="35"/>
        </w:numPr>
        <w:tabs>
          <w:tab w:val="left" w:pos="720"/>
        </w:tabs>
        <w:suppressAutoHyphens/>
        <w:spacing w:line="360" w:lineRule="auto"/>
        <w:ind w:left="360" w:hanging="360"/>
        <w:jc w:val="both"/>
        <w:rPr>
          <w:rFonts w:ascii="Calibri" w:hAnsi="Calibri" w:cs="Calibri"/>
          <w:sz w:val="22"/>
          <w:szCs w:val="22"/>
        </w:rPr>
      </w:pPr>
      <w:proofErr w:type="spellStart"/>
      <w:r w:rsidRPr="00A25377">
        <w:rPr>
          <w:rFonts w:ascii="Calibri" w:hAnsi="Calibri" w:cs="Calibri"/>
          <w:sz w:val="22"/>
          <w:szCs w:val="22"/>
        </w:rPr>
        <w:t>Untuk</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mengendalikan</w:t>
      </w:r>
      <w:proofErr w:type="spellEnd"/>
      <w:r w:rsidRPr="00A25377">
        <w:rPr>
          <w:rFonts w:ascii="Calibri" w:hAnsi="Calibri" w:cs="Calibri"/>
          <w:sz w:val="22"/>
          <w:szCs w:val="22"/>
        </w:rPr>
        <w:t xml:space="preserve"> pasar.</w:t>
      </w:r>
    </w:p>
    <w:p w14:paraId="67D535CA" w14:textId="77777777" w:rsidR="000E3776" w:rsidRPr="00A25377" w:rsidRDefault="000E3776" w:rsidP="000E3776">
      <w:pPr>
        <w:tabs>
          <w:tab w:val="left" w:pos="0"/>
        </w:tabs>
        <w:spacing w:line="360" w:lineRule="auto"/>
        <w:ind w:firstLine="851"/>
        <w:jc w:val="both"/>
        <w:rPr>
          <w:rFonts w:ascii="Calibri" w:hAnsi="Calibri" w:cs="Calibri"/>
          <w:sz w:val="22"/>
          <w:szCs w:val="22"/>
          <w:lang w:val="sv-SE"/>
        </w:rPr>
      </w:pPr>
      <w:r w:rsidRPr="00A25377">
        <w:rPr>
          <w:rFonts w:ascii="Calibri" w:hAnsi="Calibri" w:cs="Calibri"/>
          <w:sz w:val="22"/>
          <w:szCs w:val="22"/>
          <w:lang w:val="sv-SE"/>
        </w:rPr>
        <w:t>Dengan demikian, Kotler (2002, p.</w:t>
      </w:r>
      <w:r>
        <w:rPr>
          <w:rFonts w:ascii="Calibri" w:hAnsi="Calibri" w:cs="Calibri"/>
          <w:sz w:val="22"/>
          <w:szCs w:val="22"/>
          <w:lang w:val="sv-SE"/>
        </w:rPr>
        <w:t xml:space="preserve"> </w:t>
      </w:r>
      <w:r w:rsidRPr="00A25377">
        <w:rPr>
          <w:rFonts w:ascii="Calibri" w:hAnsi="Calibri" w:cs="Calibri"/>
          <w:sz w:val="22"/>
          <w:szCs w:val="22"/>
          <w:lang w:val="sv-SE"/>
        </w:rPr>
        <w:t xml:space="preserve">243), menyimpulkan bahwa </w:t>
      </w:r>
      <w:r>
        <w:rPr>
          <w:rFonts w:ascii="Calibri" w:hAnsi="Calibri" w:cs="Calibri"/>
          <w:sz w:val="22"/>
          <w:szCs w:val="22"/>
          <w:lang w:val="sv-SE"/>
        </w:rPr>
        <w:t>”</w:t>
      </w:r>
      <w:r w:rsidRPr="00A25377">
        <w:rPr>
          <w:rFonts w:ascii="Calibri" w:hAnsi="Calibri" w:cs="Calibri"/>
          <w:sz w:val="22"/>
          <w:szCs w:val="22"/>
          <w:lang w:val="sv-SE"/>
        </w:rPr>
        <w:t>merek mengidentifikasikan penjual atau pembuat. Berdasarkan UU merek dagang, penjual diberikan hak eksklusif untuk menggunakan mereknya untuk selamanya. Jadi merek merupakan hak penjual secara konsisten memberikan keistimewaan, manfaat, dan jasa tertentu</w:t>
      </w:r>
      <w:r w:rsidRPr="00A25377">
        <w:rPr>
          <w:rFonts w:ascii="Calibri" w:hAnsi="Calibri" w:cs="Calibri"/>
          <w:sz w:val="22"/>
          <w:szCs w:val="22"/>
          <w:lang w:val="id-ID"/>
        </w:rPr>
        <w:t xml:space="preserve"> </w:t>
      </w:r>
      <w:r w:rsidRPr="00A25377">
        <w:rPr>
          <w:rFonts w:ascii="Calibri" w:hAnsi="Calibri" w:cs="Calibri"/>
          <w:sz w:val="22"/>
          <w:szCs w:val="22"/>
          <w:lang w:val="sv-SE"/>
        </w:rPr>
        <w:t>kepada pembeli. Merek-merek terbaik memberikan jami</w:t>
      </w:r>
      <w:r>
        <w:rPr>
          <w:rFonts w:ascii="Calibri" w:hAnsi="Calibri" w:cs="Calibri"/>
          <w:sz w:val="22"/>
          <w:szCs w:val="22"/>
          <w:lang w:val="sv-SE"/>
        </w:rPr>
        <w:t>n</w:t>
      </w:r>
      <w:r w:rsidRPr="00A25377">
        <w:rPr>
          <w:rFonts w:ascii="Calibri" w:hAnsi="Calibri" w:cs="Calibri"/>
          <w:sz w:val="22"/>
          <w:szCs w:val="22"/>
          <w:lang w:val="sv-SE"/>
        </w:rPr>
        <w:t>an mutu</w:t>
      </w:r>
      <w:r>
        <w:rPr>
          <w:rFonts w:ascii="Calibri" w:hAnsi="Calibri" w:cs="Calibri"/>
          <w:sz w:val="22"/>
          <w:szCs w:val="22"/>
          <w:lang w:val="sv-SE"/>
        </w:rPr>
        <w:t>.”</w:t>
      </w:r>
    </w:p>
    <w:p w14:paraId="797D7E0A" w14:textId="77777777" w:rsidR="000E3776" w:rsidRPr="00A25377" w:rsidRDefault="000E3776" w:rsidP="000E3776">
      <w:pPr>
        <w:tabs>
          <w:tab w:val="left" w:pos="0"/>
        </w:tabs>
        <w:spacing w:line="360" w:lineRule="auto"/>
        <w:ind w:firstLine="851"/>
        <w:jc w:val="both"/>
        <w:rPr>
          <w:rFonts w:ascii="Calibri" w:hAnsi="Calibri" w:cs="Calibri"/>
          <w:sz w:val="22"/>
          <w:szCs w:val="22"/>
          <w:lang w:val="sv-SE"/>
        </w:rPr>
      </w:pPr>
      <w:r w:rsidRPr="00A25377">
        <w:rPr>
          <w:rFonts w:ascii="Calibri" w:hAnsi="Calibri" w:cs="Calibri"/>
          <w:sz w:val="22"/>
          <w:szCs w:val="22"/>
          <w:lang w:val="sv-SE"/>
        </w:rPr>
        <w:t>Dapat disimpulkan bahwa merek mempunyai dua unsur, yaitu:</w:t>
      </w:r>
    </w:p>
    <w:p w14:paraId="5E5948E8" w14:textId="77777777" w:rsidR="000E3776" w:rsidRPr="00A25377" w:rsidRDefault="000E3776" w:rsidP="00553269">
      <w:pPr>
        <w:numPr>
          <w:ilvl w:val="0"/>
          <w:numId w:val="36"/>
        </w:numPr>
        <w:suppressAutoHyphens/>
        <w:spacing w:line="360" w:lineRule="auto"/>
        <w:jc w:val="both"/>
        <w:rPr>
          <w:rFonts w:ascii="Calibri" w:hAnsi="Calibri" w:cs="Calibri"/>
          <w:sz w:val="22"/>
          <w:szCs w:val="22"/>
          <w:lang w:val="sv-SE"/>
        </w:rPr>
      </w:pPr>
      <w:r w:rsidRPr="00A25377">
        <w:rPr>
          <w:rFonts w:ascii="Calibri" w:hAnsi="Calibri" w:cs="Calibri"/>
          <w:i/>
          <w:iCs/>
          <w:sz w:val="22"/>
          <w:szCs w:val="22"/>
          <w:lang w:val="sv-SE"/>
        </w:rPr>
        <w:lastRenderedPageBreak/>
        <w:t>Brand name,</w:t>
      </w:r>
      <w:r w:rsidRPr="00A25377">
        <w:rPr>
          <w:rFonts w:ascii="Calibri" w:hAnsi="Calibri" w:cs="Calibri"/>
          <w:sz w:val="22"/>
          <w:szCs w:val="22"/>
          <w:lang w:val="sv-SE"/>
        </w:rPr>
        <w:t>yang terdiri dari huruf- huruf atau kata-kata yang dapat terbaca.</w:t>
      </w:r>
    </w:p>
    <w:p w14:paraId="224ECF1D" w14:textId="77777777" w:rsidR="000E3776" w:rsidRPr="00A25377" w:rsidRDefault="000E3776" w:rsidP="00553269">
      <w:pPr>
        <w:numPr>
          <w:ilvl w:val="0"/>
          <w:numId w:val="36"/>
        </w:numPr>
        <w:suppressAutoHyphens/>
        <w:spacing w:line="360" w:lineRule="auto"/>
        <w:jc w:val="both"/>
        <w:rPr>
          <w:rFonts w:ascii="Calibri" w:hAnsi="Calibri" w:cs="Calibri"/>
          <w:sz w:val="22"/>
          <w:szCs w:val="22"/>
          <w:lang w:val="sv-SE"/>
        </w:rPr>
      </w:pPr>
      <w:r w:rsidRPr="00A25377">
        <w:rPr>
          <w:rFonts w:ascii="Calibri" w:hAnsi="Calibri" w:cs="Calibri"/>
          <w:i/>
          <w:iCs/>
          <w:sz w:val="22"/>
          <w:szCs w:val="22"/>
          <w:lang w:val="sv-SE"/>
        </w:rPr>
        <w:t>Brand mark</w:t>
      </w:r>
      <w:r w:rsidRPr="00A25377">
        <w:rPr>
          <w:rFonts w:ascii="Calibri" w:hAnsi="Calibri" w:cs="Calibri"/>
          <w:sz w:val="22"/>
          <w:szCs w:val="22"/>
          <w:lang w:val="sv-SE"/>
        </w:rPr>
        <w:t>, yang berbentuk simbol, desain, atau warna tertentu yang spesifik.</w:t>
      </w:r>
    </w:p>
    <w:p w14:paraId="446C556A" w14:textId="77777777" w:rsidR="000E3776" w:rsidRPr="00A25377" w:rsidRDefault="000E3776" w:rsidP="000E3776">
      <w:pPr>
        <w:tabs>
          <w:tab w:val="left" w:pos="0"/>
        </w:tabs>
        <w:spacing w:line="360" w:lineRule="auto"/>
        <w:ind w:firstLine="851"/>
        <w:jc w:val="both"/>
        <w:rPr>
          <w:rFonts w:ascii="Calibri" w:hAnsi="Calibri" w:cs="Calibri"/>
          <w:sz w:val="22"/>
          <w:szCs w:val="22"/>
          <w:lang w:val="sv-SE"/>
        </w:rPr>
      </w:pPr>
      <w:r w:rsidRPr="00A25377">
        <w:rPr>
          <w:rFonts w:ascii="Calibri" w:hAnsi="Calibri" w:cs="Calibri"/>
          <w:sz w:val="22"/>
          <w:szCs w:val="22"/>
          <w:lang w:val="sv-SE"/>
        </w:rPr>
        <w:t>Menurut Rangkuti (2002) kedua unsur tersebut, selain berguna untuk membedakan satu produk dengan produk pesaingnya juga berguna untuk mempermudah konsumen dalam mengenali dan mengidentifikasi barang dan jasa yang hendak dibeli.</w:t>
      </w:r>
    </w:p>
    <w:p w14:paraId="0B15A119" w14:textId="77777777" w:rsidR="000E3776" w:rsidRPr="00A25377" w:rsidRDefault="000E3776" w:rsidP="000E3776">
      <w:pPr>
        <w:tabs>
          <w:tab w:val="left" w:pos="0"/>
        </w:tabs>
        <w:spacing w:line="360" w:lineRule="auto"/>
        <w:ind w:firstLine="851"/>
        <w:jc w:val="both"/>
        <w:rPr>
          <w:rFonts w:ascii="Calibri" w:hAnsi="Calibri" w:cs="Calibri"/>
          <w:sz w:val="22"/>
          <w:szCs w:val="22"/>
          <w:lang w:val="sv-SE"/>
        </w:rPr>
      </w:pPr>
      <w:commentRangeStart w:id="35"/>
      <w:r w:rsidRPr="00A25377">
        <w:rPr>
          <w:rFonts w:ascii="Calibri" w:hAnsi="Calibri" w:cs="Calibri"/>
          <w:sz w:val="22"/>
          <w:szCs w:val="22"/>
          <w:lang w:val="sv-SE"/>
        </w:rPr>
        <w:t xml:space="preserve">Menurut </w:t>
      </w:r>
      <w:r w:rsidRPr="00C45223">
        <w:rPr>
          <w:rFonts w:ascii="Calibri" w:hAnsi="Calibri" w:cs="Calibri"/>
          <w:sz w:val="22"/>
          <w:szCs w:val="22"/>
          <w:lang w:val="sv-SE"/>
        </w:rPr>
        <w:t xml:space="preserve"> Hamel dan Prahalad (1994, p. 292),</w:t>
      </w:r>
      <w:r w:rsidRPr="00A25377">
        <w:rPr>
          <w:rFonts w:ascii="Calibri" w:hAnsi="Calibri" w:cs="Calibri"/>
          <w:sz w:val="22"/>
          <w:szCs w:val="22"/>
          <w:lang w:val="sv-SE"/>
        </w:rPr>
        <w:t xml:space="preserve"> pada umumnya ada 3 jenis merek yaitu:</w:t>
      </w:r>
    </w:p>
    <w:p w14:paraId="57D1EA89" w14:textId="77777777" w:rsidR="000E3776" w:rsidRPr="00A25377" w:rsidRDefault="000E3776" w:rsidP="00553269">
      <w:pPr>
        <w:numPr>
          <w:ilvl w:val="0"/>
          <w:numId w:val="37"/>
        </w:numPr>
        <w:suppressAutoHyphens/>
        <w:spacing w:line="360" w:lineRule="auto"/>
        <w:jc w:val="both"/>
        <w:rPr>
          <w:rFonts w:ascii="Calibri" w:hAnsi="Calibri" w:cs="Calibri"/>
          <w:sz w:val="22"/>
          <w:szCs w:val="22"/>
        </w:rPr>
      </w:pPr>
      <w:r w:rsidRPr="00A25377">
        <w:rPr>
          <w:rFonts w:ascii="Calibri" w:hAnsi="Calibri" w:cs="Calibri"/>
          <w:i/>
          <w:iCs/>
          <w:sz w:val="22"/>
          <w:szCs w:val="22"/>
        </w:rPr>
        <w:t xml:space="preserve">Banner Brand </w:t>
      </w:r>
      <w:r w:rsidRPr="00A25377">
        <w:rPr>
          <w:rFonts w:ascii="Calibri" w:hAnsi="Calibri" w:cs="Calibri"/>
          <w:sz w:val="22"/>
          <w:szCs w:val="22"/>
        </w:rPr>
        <w:t>(</w:t>
      </w:r>
      <w:proofErr w:type="spellStart"/>
      <w:r w:rsidRPr="00A25377">
        <w:rPr>
          <w:rFonts w:ascii="Calibri" w:hAnsi="Calibri" w:cs="Calibri"/>
          <w:sz w:val="22"/>
          <w:szCs w:val="22"/>
        </w:rPr>
        <w:t>Merek</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Bendera</w:t>
      </w:r>
      <w:proofErr w:type="spellEnd"/>
      <w:r w:rsidRPr="00A25377">
        <w:rPr>
          <w:rFonts w:ascii="Calibri" w:hAnsi="Calibri" w:cs="Calibri"/>
          <w:sz w:val="22"/>
          <w:szCs w:val="22"/>
        </w:rPr>
        <w:t>)</w:t>
      </w:r>
    </w:p>
    <w:p w14:paraId="2B1F7B4A" w14:textId="77777777" w:rsidR="000E3776" w:rsidRPr="00A25377" w:rsidRDefault="000E3776" w:rsidP="000E3776">
      <w:pPr>
        <w:tabs>
          <w:tab w:val="left" w:pos="360"/>
          <w:tab w:val="left" w:pos="1080"/>
        </w:tabs>
        <w:spacing w:line="360" w:lineRule="auto"/>
        <w:ind w:left="360" w:hanging="360"/>
        <w:jc w:val="both"/>
        <w:rPr>
          <w:rFonts w:ascii="Calibri" w:hAnsi="Calibri" w:cs="Calibri"/>
          <w:sz w:val="22"/>
          <w:szCs w:val="22"/>
          <w:lang w:val="sv-SE"/>
        </w:rPr>
      </w:pPr>
      <w:r w:rsidRPr="00A25377">
        <w:rPr>
          <w:rFonts w:ascii="Calibri" w:hAnsi="Calibri" w:cs="Calibri"/>
          <w:i/>
          <w:iCs/>
          <w:sz w:val="22"/>
          <w:szCs w:val="22"/>
          <w:lang w:val="sv-SE"/>
        </w:rPr>
        <w:tab/>
        <w:t xml:space="preserve">Banner brand </w:t>
      </w:r>
      <w:r w:rsidRPr="00A25377">
        <w:rPr>
          <w:rFonts w:ascii="Calibri" w:hAnsi="Calibri" w:cs="Calibri"/>
          <w:sz w:val="22"/>
          <w:szCs w:val="22"/>
          <w:lang w:val="sv-SE"/>
        </w:rPr>
        <w:t>merupakan merek atas suatu produk yang dikeluarkan oleh perusahaan dan dipakai sama untuk segala macam lini produk.</w:t>
      </w:r>
    </w:p>
    <w:p w14:paraId="71C98079" w14:textId="77777777" w:rsidR="000E3776" w:rsidRPr="00A25377" w:rsidRDefault="000E3776" w:rsidP="00553269">
      <w:pPr>
        <w:numPr>
          <w:ilvl w:val="0"/>
          <w:numId w:val="37"/>
        </w:numPr>
        <w:suppressAutoHyphens/>
        <w:spacing w:line="360" w:lineRule="auto"/>
        <w:jc w:val="both"/>
        <w:rPr>
          <w:rFonts w:ascii="Calibri" w:hAnsi="Calibri" w:cs="Calibri"/>
          <w:i/>
          <w:iCs/>
          <w:sz w:val="22"/>
          <w:szCs w:val="22"/>
        </w:rPr>
      </w:pPr>
      <w:r w:rsidRPr="00A25377">
        <w:rPr>
          <w:rFonts w:ascii="Calibri" w:hAnsi="Calibri" w:cs="Calibri"/>
          <w:i/>
          <w:iCs/>
          <w:sz w:val="22"/>
          <w:szCs w:val="22"/>
        </w:rPr>
        <w:t xml:space="preserve">Corporate Brand </w:t>
      </w:r>
    </w:p>
    <w:p w14:paraId="5A52A3CE" w14:textId="77777777" w:rsidR="000E3776" w:rsidRDefault="000E3776" w:rsidP="000E3776">
      <w:pPr>
        <w:tabs>
          <w:tab w:val="left" w:pos="360"/>
        </w:tabs>
        <w:spacing w:line="360" w:lineRule="auto"/>
        <w:ind w:left="360" w:hanging="360"/>
        <w:jc w:val="both"/>
        <w:rPr>
          <w:rFonts w:ascii="Calibri" w:hAnsi="Calibri" w:cs="Calibri"/>
          <w:sz w:val="22"/>
          <w:szCs w:val="22"/>
        </w:rPr>
      </w:pPr>
      <w:r w:rsidRPr="00A25377">
        <w:rPr>
          <w:rFonts w:ascii="Calibri" w:hAnsi="Calibri" w:cs="Calibri"/>
          <w:i/>
          <w:iCs/>
          <w:sz w:val="22"/>
          <w:szCs w:val="22"/>
        </w:rPr>
        <w:tab/>
        <w:t xml:space="preserve">Corporate Brand </w:t>
      </w:r>
      <w:proofErr w:type="spellStart"/>
      <w:r w:rsidRPr="00A25377">
        <w:rPr>
          <w:rFonts w:ascii="Calibri" w:hAnsi="Calibri" w:cs="Calibri"/>
          <w:sz w:val="22"/>
          <w:szCs w:val="22"/>
        </w:rPr>
        <w:t>merupakan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merek</w:t>
      </w:r>
      <w:proofErr w:type="spellEnd"/>
      <w:r w:rsidRPr="00A25377">
        <w:rPr>
          <w:rFonts w:ascii="Calibri" w:hAnsi="Calibri" w:cs="Calibri"/>
          <w:sz w:val="22"/>
          <w:szCs w:val="22"/>
        </w:rPr>
        <w:t xml:space="preserve"> yang </w:t>
      </w:r>
      <w:proofErr w:type="spellStart"/>
      <w:r w:rsidRPr="00A25377">
        <w:rPr>
          <w:rFonts w:ascii="Calibri" w:hAnsi="Calibri" w:cs="Calibri"/>
          <w:sz w:val="22"/>
          <w:szCs w:val="22"/>
        </w:rPr>
        <w:t>dipasang</w:t>
      </w:r>
      <w:proofErr w:type="spellEnd"/>
      <w:r w:rsidRPr="00A25377">
        <w:rPr>
          <w:rFonts w:ascii="Calibri" w:hAnsi="Calibri" w:cs="Calibri"/>
          <w:sz w:val="22"/>
          <w:szCs w:val="22"/>
        </w:rPr>
        <w:t xml:space="preserve"> pada </w:t>
      </w:r>
      <w:proofErr w:type="spellStart"/>
      <w:r w:rsidRPr="00A25377">
        <w:rPr>
          <w:rFonts w:ascii="Calibri" w:hAnsi="Calibri" w:cs="Calibri"/>
          <w:sz w:val="22"/>
          <w:szCs w:val="22"/>
        </w:rPr>
        <w:t>produk-produk</w:t>
      </w:r>
      <w:proofErr w:type="spellEnd"/>
      <w:r w:rsidRPr="00A25377">
        <w:rPr>
          <w:rFonts w:ascii="Calibri" w:hAnsi="Calibri" w:cs="Calibri"/>
          <w:sz w:val="22"/>
          <w:szCs w:val="22"/>
        </w:rPr>
        <w:t xml:space="preserve"> yang </w:t>
      </w:r>
      <w:proofErr w:type="spellStart"/>
      <w:r w:rsidRPr="00A25377">
        <w:rPr>
          <w:rFonts w:ascii="Calibri" w:hAnsi="Calibri" w:cs="Calibri"/>
          <w:sz w:val="22"/>
          <w:szCs w:val="22"/>
        </w:rPr>
        <w:t>dihasilkan</w:t>
      </w:r>
      <w:proofErr w:type="spellEnd"/>
      <w:r w:rsidRPr="00A25377">
        <w:rPr>
          <w:rFonts w:ascii="Calibri" w:hAnsi="Calibri" w:cs="Calibri"/>
          <w:sz w:val="22"/>
          <w:szCs w:val="22"/>
        </w:rPr>
        <w:t xml:space="preserve"> oleh </w:t>
      </w:r>
      <w:proofErr w:type="spellStart"/>
      <w:r w:rsidRPr="00A25377">
        <w:rPr>
          <w:rFonts w:ascii="Calibri" w:hAnsi="Calibri" w:cs="Calibri"/>
          <w:sz w:val="22"/>
          <w:szCs w:val="22"/>
        </w:rPr>
        <w:t>produsen</w:t>
      </w:r>
      <w:proofErr w:type="spellEnd"/>
      <w:r w:rsidRPr="00A25377">
        <w:rPr>
          <w:rFonts w:ascii="Calibri" w:hAnsi="Calibri" w:cs="Calibri"/>
          <w:sz w:val="22"/>
          <w:szCs w:val="22"/>
        </w:rPr>
        <w:t>,</w:t>
      </w:r>
      <w:r w:rsidRPr="00A25377">
        <w:rPr>
          <w:rFonts w:ascii="Calibri" w:hAnsi="Calibri" w:cs="Calibri"/>
          <w:sz w:val="22"/>
          <w:szCs w:val="22"/>
          <w:lang w:val="id-ID"/>
        </w:rPr>
        <w:t xml:space="preserve"> </w:t>
      </w:r>
      <w:r w:rsidRPr="00A25377">
        <w:rPr>
          <w:rFonts w:ascii="Calibri" w:hAnsi="Calibri" w:cs="Calibri"/>
          <w:sz w:val="22"/>
          <w:szCs w:val="22"/>
        </w:rPr>
        <w:t xml:space="preserve">dan </w:t>
      </w:r>
      <w:proofErr w:type="spellStart"/>
      <w:r w:rsidRPr="00A25377">
        <w:rPr>
          <w:rFonts w:ascii="Calibri" w:hAnsi="Calibri" w:cs="Calibri"/>
          <w:sz w:val="22"/>
          <w:szCs w:val="22"/>
        </w:rPr>
        <w:t>dipasarkan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secara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luas</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baik</w:t>
      </w:r>
      <w:proofErr w:type="spellEnd"/>
      <w:r w:rsidRPr="00A25377">
        <w:rPr>
          <w:rFonts w:ascii="Calibri" w:hAnsi="Calibri" w:cs="Calibri"/>
          <w:sz w:val="22"/>
          <w:szCs w:val="22"/>
        </w:rPr>
        <w:t xml:space="preserve"> </w:t>
      </w:r>
      <w:r w:rsidRPr="00A25377">
        <w:rPr>
          <w:rFonts w:ascii="Calibri" w:hAnsi="Calibri" w:cs="Calibri"/>
          <w:i/>
          <w:iCs/>
          <w:sz w:val="22"/>
          <w:szCs w:val="22"/>
        </w:rPr>
        <w:t xml:space="preserve">in-store </w:t>
      </w:r>
      <w:r w:rsidRPr="00A25377">
        <w:rPr>
          <w:rFonts w:ascii="Calibri" w:hAnsi="Calibri" w:cs="Calibri"/>
          <w:sz w:val="22"/>
          <w:szCs w:val="22"/>
        </w:rPr>
        <w:t xml:space="preserve">supermarket </w:t>
      </w:r>
      <w:proofErr w:type="spellStart"/>
      <w:r w:rsidRPr="00A25377">
        <w:rPr>
          <w:rFonts w:ascii="Calibri" w:hAnsi="Calibri" w:cs="Calibri"/>
          <w:sz w:val="22"/>
          <w:szCs w:val="22"/>
        </w:rPr>
        <w:t>maupun</w:t>
      </w:r>
      <w:proofErr w:type="spellEnd"/>
      <w:r w:rsidRPr="00A25377">
        <w:rPr>
          <w:rFonts w:ascii="Calibri" w:hAnsi="Calibri" w:cs="Calibri"/>
          <w:sz w:val="22"/>
          <w:szCs w:val="22"/>
        </w:rPr>
        <w:t xml:space="preserve"> </w:t>
      </w:r>
      <w:r w:rsidRPr="00A25377">
        <w:rPr>
          <w:rFonts w:ascii="Calibri" w:hAnsi="Calibri" w:cs="Calibri"/>
          <w:i/>
          <w:iCs/>
          <w:sz w:val="22"/>
          <w:szCs w:val="22"/>
        </w:rPr>
        <w:t xml:space="preserve">out-store </w:t>
      </w:r>
      <w:r w:rsidRPr="00A25377">
        <w:rPr>
          <w:rFonts w:ascii="Calibri" w:hAnsi="Calibri" w:cs="Calibri"/>
          <w:sz w:val="22"/>
          <w:szCs w:val="22"/>
        </w:rPr>
        <w:t>supermarket.</w:t>
      </w:r>
    </w:p>
    <w:p w14:paraId="2F630DCC" w14:textId="77777777" w:rsidR="000E3776" w:rsidRPr="0012572C" w:rsidRDefault="000E3776" w:rsidP="00553269">
      <w:pPr>
        <w:numPr>
          <w:ilvl w:val="0"/>
          <w:numId w:val="37"/>
        </w:numPr>
        <w:tabs>
          <w:tab w:val="left" w:pos="360"/>
        </w:tabs>
        <w:suppressAutoHyphens/>
        <w:spacing w:line="360" w:lineRule="auto"/>
        <w:jc w:val="both"/>
        <w:rPr>
          <w:rFonts w:ascii="Calibri" w:hAnsi="Calibri" w:cs="Calibri"/>
          <w:sz w:val="22"/>
          <w:szCs w:val="22"/>
        </w:rPr>
      </w:pPr>
      <w:r w:rsidRPr="00A25377">
        <w:rPr>
          <w:rFonts w:ascii="Calibri" w:hAnsi="Calibri" w:cs="Calibri"/>
          <w:i/>
          <w:iCs/>
          <w:sz w:val="22"/>
          <w:szCs w:val="22"/>
        </w:rPr>
        <w:t>House Brand (Privat Label Brand)</w:t>
      </w:r>
    </w:p>
    <w:p w14:paraId="06151D89" w14:textId="77777777" w:rsidR="000E3776" w:rsidRPr="00A25377" w:rsidRDefault="000E3776" w:rsidP="000E3776">
      <w:pPr>
        <w:tabs>
          <w:tab w:val="left" w:pos="360"/>
        </w:tabs>
        <w:spacing w:line="360" w:lineRule="auto"/>
        <w:ind w:left="360" w:hanging="360"/>
        <w:jc w:val="both"/>
        <w:rPr>
          <w:rFonts w:ascii="Calibri" w:hAnsi="Calibri" w:cs="Calibri"/>
          <w:i/>
          <w:iCs/>
          <w:sz w:val="22"/>
          <w:szCs w:val="22"/>
        </w:rPr>
      </w:pPr>
      <w:r w:rsidRPr="00A25377">
        <w:rPr>
          <w:rFonts w:ascii="Calibri" w:hAnsi="Calibri" w:cs="Calibri"/>
          <w:i/>
          <w:iCs/>
          <w:sz w:val="22"/>
          <w:szCs w:val="22"/>
        </w:rPr>
        <w:tab/>
        <w:t xml:space="preserve">House brand </w:t>
      </w:r>
      <w:proofErr w:type="spellStart"/>
      <w:r w:rsidRPr="00A25377">
        <w:rPr>
          <w:rFonts w:ascii="Calibri" w:hAnsi="Calibri" w:cs="Calibri"/>
          <w:sz w:val="22"/>
          <w:szCs w:val="22"/>
        </w:rPr>
        <w:t>merupakan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merek</w:t>
      </w:r>
      <w:proofErr w:type="spellEnd"/>
      <w:r w:rsidRPr="00A25377">
        <w:rPr>
          <w:rFonts w:ascii="Calibri" w:hAnsi="Calibri" w:cs="Calibri"/>
          <w:sz w:val="22"/>
          <w:szCs w:val="22"/>
        </w:rPr>
        <w:t xml:space="preserve"> yang </w:t>
      </w:r>
      <w:proofErr w:type="spellStart"/>
      <w:r w:rsidRPr="00A25377">
        <w:rPr>
          <w:rFonts w:ascii="Calibri" w:hAnsi="Calibri" w:cs="Calibri"/>
          <w:sz w:val="22"/>
          <w:szCs w:val="22"/>
        </w:rPr>
        <w:t>digunakan</w:t>
      </w:r>
      <w:proofErr w:type="spellEnd"/>
      <w:r w:rsidRPr="00A25377">
        <w:rPr>
          <w:rFonts w:ascii="Calibri" w:hAnsi="Calibri" w:cs="Calibri"/>
          <w:sz w:val="22"/>
          <w:szCs w:val="22"/>
        </w:rPr>
        <w:t xml:space="preserve"> pada </w:t>
      </w:r>
      <w:proofErr w:type="spellStart"/>
      <w:r w:rsidRPr="00A25377">
        <w:rPr>
          <w:rFonts w:ascii="Calibri" w:hAnsi="Calibri" w:cs="Calibri"/>
          <w:sz w:val="22"/>
          <w:szCs w:val="22"/>
        </w:rPr>
        <w:t>suatu</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jenis</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produk</w:t>
      </w:r>
      <w:proofErr w:type="spellEnd"/>
      <w:r w:rsidRPr="00A25377">
        <w:rPr>
          <w:rFonts w:ascii="Calibri" w:hAnsi="Calibri" w:cs="Calibri"/>
          <w:sz w:val="22"/>
          <w:szCs w:val="22"/>
        </w:rPr>
        <w:t xml:space="preserve"> oleh </w:t>
      </w:r>
      <w:proofErr w:type="spellStart"/>
      <w:r w:rsidRPr="00A25377">
        <w:rPr>
          <w:rFonts w:ascii="Calibri" w:hAnsi="Calibri" w:cs="Calibri"/>
          <w:sz w:val="22"/>
          <w:szCs w:val="22"/>
        </w:rPr>
        <w:t>toko-toko</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tertentu</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atau</w:t>
      </w:r>
      <w:proofErr w:type="spellEnd"/>
      <w:r w:rsidRPr="00A25377">
        <w:rPr>
          <w:rFonts w:ascii="Calibri" w:hAnsi="Calibri" w:cs="Calibri"/>
          <w:sz w:val="22"/>
          <w:szCs w:val="22"/>
        </w:rPr>
        <w:t xml:space="preserve"> yang </w:t>
      </w:r>
      <w:proofErr w:type="spellStart"/>
      <w:r w:rsidRPr="00A25377">
        <w:rPr>
          <w:rFonts w:ascii="Calibri" w:hAnsi="Calibri" w:cs="Calibri"/>
          <w:sz w:val="22"/>
          <w:szCs w:val="22"/>
        </w:rPr>
        <w:t>dipasang</w:t>
      </w:r>
      <w:proofErr w:type="spellEnd"/>
      <w:r w:rsidRPr="00A25377">
        <w:rPr>
          <w:rFonts w:ascii="Calibri" w:hAnsi="Calibri" w:cs="Calibri"/>
          <w:sz w:val="22"/>
          <w:szCs w:val="22"/>
        </w:rPr>
        <w:t xml:space="preserve"> oleh </w:t>
      </w:r>
      <w:proofErr w:type="spellStart"/>
      <w:r w:rsidRPr="00A25377">
        <w:rPr>
          <w:rFonts w:ascii="Calibri" w:hAnsi="Calibri" w:cs="Calibri"/>
          <w:sz w:val="22"/>
          <w:szCs w:val="22"/>
        </w:rPr>
        <w:t>produsen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atas</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ijin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atau</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kontrak</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dengan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tok</w:t>
      </w:r>
      <w:proofErr w:type="spellEnd"/>
      <w:r w:rsidRPr="00A25377">
        <w:rPr>
          <w:rFonts w:ascii="Calibri" w:hAnsi="Calibri" w:cs="Calibri"/>
          <w:sz w:val="22"/>
          <w:szCs w:val="22"/>
          <w:lang w:val="id-ID"/>
        </w:rPr>
        <w:t>o</w:t>
      </w:r>
      <w:r w:rsidRPr="00A25377">
        <w:rPr>
          <w:rFonts w:ascii="Calibri" w:hAnsi="Calibri" w:cs="Calibri"/>
          <w:sz w:val="22"/>
          <w:szCs w:val="22"/>
        </w:rPr>
        <w:t>-</w:t>
      </w:r>
      <w:proofErr w:type="spellStart"/>
      <w:r w:rsidRPr="00A25377">
        <w:rPr>
          <w:rFonts w:ascii="Calibri" w:hAnsi="Calibri" w:cs="Calibri"/>
          <w:sz w:val="22"/>
          <w:szCs w:val="22"/>
        </w:rPr>
        <w:t>toko</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tersebut</w:t>
      </w:r>
      <w:proofErr w:type="spellEnd"/>
      <w:r w:rsidRPr="00A25377">
        <w:rPr>
          <w:rFonts w:ascii="Calibri" w:hAnsi="Calibri" w:cs="Calibri"/>
          <w:sz w:val="22"/>
          <w:szCs w:val="22"/>
        </w:rPr>
        <w:t xml:space="preserve"> dan </w:t>
      </w:r>
      <w:proofErr w:type="spellStart"/>
      <w:r w:rsidRPr="00A25377">
        <w:rPr>
          <w:rFonts w:ascii="Calibri" w:hAnsi="Calibri" w:cs="Calibri"/>
          <w:sz w:val="22"/>
          <w:szCs w:val="22"/>
        </w:rPr>
        <w:t>hanya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dipasarkan</w:t>
      </w:r>
      <w:proofErr w:type="spellEnd"/>
      <w:r w:rsidRPr="00A25377">
        <w:rPr>
          <w:rFonts w:ascii="Calibri" w:hAnsi="Calibri" w:cs="Calibri"/>
          <w:sz w:val="22"/>
          <w:szCs w:val="22"/>
        </w:rPr>
        <w:t xml:space="preserve"> dan </w:t>
      </w:r>
      <w:proofErr w:type="spellStart"/>
      <w:r w:rsidRPr="00A25377">
        <w:rPr>
          <w:rFonts w:ascii="Calibri" w:hAnsi="Calibri" w:cs="Calibri"/>
          <w:sz w:val="22"/>
          <w:szCs w:val="22"/>
        </w:rPr>
        <w:t>dijual</w:t>
      </w:r>
      <w:proofErr w:type="spellEnd"/>
      <w:r w:rsidRPr="00A25377">
        <w:rPr>
          <w:rFonts w:ascii="Calibri" w:hAnsi="Calibri" w:cs="Calibri"/>
          <w:sz w:val="22"/>
          <w:szCs w:val="22"/>
        </w:rPr>
        <w:t xml:space="preserve"> oleh </w:t>
      </w:r>
      <w:proofErr w:type="spellStart"/>
      <w:r w:rsidRPr="00A25377">
        <w:rPr>
          <w:rFonts w:ascii="Calibri" w:hAnsi="Calibri" w:cs="Calibri"/>
          <w:sz w:val="22"/>
          <w:szCs w:val="22"/>
        </w:rPr>
        <w:t>tok</w:t>
      </w:r>
      <w:proofErr w:type="spellEnd"/>
      <w:r w:rsidRPr="00A25377">
        <w:rPr>
          <w:rFonts w:ascii="Calibri" w:hAnsi="Calibri" w:cs="Calibri"/>
          <w:sz w:val="22"/>
          <w:szCs w:val="22"/>
          <w:lang w:val="id-ID"/>
        </w:rPr>
        <w:t>o</w:t>
      </w:r>
      <w:r w:rsidRPr="00A25377">
        <w:rPr>
          <w:rFonts w:ascii="Calibri" w:hAnsi="Calibri" w:cs="Calibri"/>
          <w:sz w:val="22"/>
          <w:szCs w:val="22"/>
        </w:rPr>
        <w:t>-</w:t>
      </w:r>
      <w:proofErr w:type="spellStart"/>
      <w:r w:rsidRPr="00A25377">
        <w:rPr>
          <w:rFonts w:ascii="Calibri" w:hAnsi="Calibri" w:cs="Calibri"/>
          <w:sz w:val="22"/>
          <w:szCs w:val="22"/>
        </w:rPr>
        <w:t>toko</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tersebut</w:t>
      </w:r>
      <w:proofErr w:type="spellEnd"/>
      <w:r w:rsidRPr="00A25377">
        <w:rPr>
          <w:rFonts w:ascii="Calibri" w:hAnsi="Calibri" w:cs="Calibri"/>
          <w:sz w:val="22"/>
          <w:szCs w:val="22"/>
        </w:rPr>
        <w:t xml:space="preserve"> yang </w:t>
      </w:r>
      <w:proofErr w:type="spellStart"/>
      <w:r w:rsidRPr="00A25377">
        <w:rPr>
          <w:rFonts w:ascii="Calibri" w:hAnsi="Calibri" w:cs="Calibri"/>
          <w:sz w:val="22"/>
          <w:szCs w:val="22"/>
        </w:rPr>
        <w:t>bersifat</w:t>
      </w:r>
      <w:proofErr w:type="spellEnd"/>
      <w:r w:rsidRPr="00A25377">
        <w:rPr>
          <w:rFonts w:ascii="Calibri" w:hAnsi="Calibri" w:cs="Calibri"/>
          <w:sz w:val="22"/>
          <w:szCs w:val="22"/>
        </w:rPr>
        <w:t xml:space="preserve"> </w:t>
      </w:r>
      <w:r w:rsidRPr="00A25377">
        <w:rPr>
          <w:rFonts w:ascii="Calibri" w:hAnsi="Calibri" w:cs="Calibri"/>
          <w:i/>
          <w:iCs/>
          <w:sz w:val="22"/>
          <w:szCs w:val="22"/>
        </w:rPr>
        <w:t>in-store.</w:t>
      </w:r>
    </w:p>
    <w:commentRangeEnd w:id="35"/>
    <w:p w14:paraId="731ABCC0" w14:textId="77777777" w:rsidR="000E3776" w:rsidRPr="00A25377" w:rsidRDefault="000E3776" w:rsidP="000E3776">
      <w:pPr>
        <w:tabs>
          <w:tab w:val="left" w:pos="0"/>
        </w:tabs>
        <w:spacing w:line="360" w:lineRule="auto"/>
        <w:ind w:firstLine="851"/>
        <w:jc w:val="both"/>
        <w:rPr>
          <w:rFonts w:ascii="Calibri" w:hAnsi="Calibri" w:cs="Calibri"/>
          <w:sz w:val="22"/>
          <w:szCs w:val="22"/>
        </w:rPr>
      </w:pPr>
      <w:r w:rsidRPr="00A25377">
        <w:rPr>
          <w:rFonts w:ascii="Calibri" w:hAnsi="Calibri" w:cs="Calibri"/>
          <w:sz w:val="22"/>
          <w:szCs w:val="22"/>
        </w:rPr>
        <w:commentReference w:id="35"/>
      </w:r>
      <w:proofErr w:type="spellStart"/>
      <w:r w:rsidRPr="00A25377">
        <w:rPr>
          <w:rFonts w:ascii="Calibri" w:hAnsi="Calibri" w:cs="Calibri"/>
          <w:sz w:val="22"/>
          <w:szCs w:val="22"/>
        </w:rPr>
        <w:t>Produk</w:t>
      </w:r>
      <w:proofErr w:type="spellEnd"/>
      <w:r w:rsidRPr="00A25377">
        <w:rPr>
          <w:rFonts w:ascii="Calibri" w:hAnsi="Calibri" w:cs="Calibri"/>
          <w:sz w:val="22"/>
          <w:szCs w:val="22"/>
        </w:rPr>
        <w:t xml:space="preserve"> </w:t>
      </w:r>
      <w:proofErr w:type="spellStart"/>
      <w:r w:rsidRPr="00A25377">
        <w:rPr>
          <w:rFonts w:ascii="Calibri" w:hAnsi="Calibri" w:cs="Calibri"/>
          <w:i/>
          <w:iCs/>
          <w:sz w:val="22"/>
          <w:szCs w:val="22"/>
        </w:rPr>
        <w:t>privat</w:t>
      </w:r>
      <w:proofErr w:type="spellEnd"/>
      <w:r w:rsidRPr="00A25377">
        <w:rPr>
          <w:rFonts w:ascii="Calibri" w:hAnsi="Calibri" w:cs="Calibri"/>
          <w:i/>
          <w:iCs/>
          <w:sz w:val="22"/>
          <w:szCs w:val="22"/>
        </w:rPr>
        <w:t xml:space="preserve"> brand</w:t>
      </w:r>
      <w:r w:rsidRPr="00A25377">
        <w:rPr>
          <w:rFonts w:ascii="Calibri" w:hAnsi="Calibri" w:cs="Calibri"/>
          <w:sz w:val="22"/>
          <w:szCs w:val="22"/>
        </w:rPr>
        <w:t xml:space="preserve"> </w:t>
      </w:r>
      <w:proofErr w:type="spellStart"/>
      <w:r w:rsidRPr="00A25377">
        <w:rPr>
          <w:rFonts w:ascii="Calibri" w:hAnsi="Calibri" w:cs="Calibri"/>
          <w:sz w:val="22"/>
          <w:szCs w:val="22"/>
        </w:rPr>
        <w:t>ini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terbentuk</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karena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adanya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loyalitas</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konsumen</w:t>
      </w:r>
      <w:proofErr w:type="spellEnd"/>
      <w:r w:rsidRPr="00A25377">
        <w:rPr>
          <w:rFonts w:ascii="Calibri" w:hAnsi="Calibri" w:cs="Calibri"/>
          <w:sz w:val="22"/>
          <w:szCs w:val="22"/>
        </w:rPr>
        <w:t xml:space="preserve"> pada </w:t>
      </w:r>
      <w:proofErr w:type="spellStart"/>
      <w:r w:rsidRPr="00A25377">
        <w:rPr>
          <w:rFonts w:ascii="Calibri" w:hAnsi="Calibri" w:cs="Calibri"/>
          <w:sz w:val="22"/>
          <w:szCs w:val="22"/>
        </w:rPr>
        <w:t>suatu</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toko</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sehingga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produsen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berani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untuk</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mengambil</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resiko</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untuk</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memproduksi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serta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memasarkan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produknya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atas</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merek</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toko</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tertentu</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Dengan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penggunaan</w:t>
      </w:r>
      <w:proofErr w:type="spellEnd"/>
      <w:r w:rsidRPr="00A25377">
        <w:rPr>
          <w:rFonts w:ascii="Calibri" w:hAnsi="Calibri" w:cs="Calibri"/>
          <w:sz w:val="22"/>
          <w:szCs w:val="22"/>
        </w:rPr>
        <w:t xml:space="preserve"> </w:t>
      </w:r>
      <w:proofErr w:type="spellStart"/>
      <w:r w:rsidRPr="00A25377">
        <w:rPr>
          <w:rFonts w:ascii="Calibri" w:hAnsi="Calibri" w:cs="Calibri"/>
          <w:i/>
          <w:iCs/>
          <w:sz w:val="22"/>
          <w:szCs w:val="22"/>
        </w:rPr>
        <w:t>privat</w:t>
      </w:r>
      <w:proofErr w:type="spellEnd"/>
      <w:r w:rsidRPr="00A25377">
        <w:rPr>
          <w:rFonts w:ascii="Calibri" w:hAnsi="Calibri" w:cs="Calibri"/>
          <w:i/>
          <w:iCs/>
          <w:sz w:val="22"/>
          <w:szCs w:val="22"/>
        </w:rPr>
        <w:t xml:space="preserve"> brand</w:t>
      </w:r>
      <w:r w:rsidRPr="00A25377">
        <w:rPr>
          <w:rFonts w:ascii="Calibri" w:hAnsi="Calibri" w:cs="Calibri"/>
          <w:sz w:val="22"/>
          <w:szCs w:val="22"/>
        </w:rPr>
        <w:t xml:space="preserve"> </w:t>
      </w:r>
      <w:proofErr w:type="spellStart"/>
      <w:r w:rsidRPr="00A25377">
        <w:rPr>
          <w:rFonts w:ascii="Calibri" w:hAnsi="Calibri" w:cs="Calibri"/>
          <w:sz w:val="22"/>
          <w:szCs w:val="22"/>
        </w:rPr>
        <w:t>ini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produsen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dapat</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meningkatkan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penjualannya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untuk</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meningkatkan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laba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perusahaan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serta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tidak</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memerlukan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biaya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promosi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atau</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pengenalan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karena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sudah</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mempunyai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konsumen</w:t>
      </w:r>
      <w:proofErr w:type="spellEnd"/>
      <w:r w:rsidRPr="00A25377">
        <w:rPr>
          <w:rFonts w:ascii="Calibri" w:hAnsi="Calibri" w:cs="Calibri"/>
          <w:sz w:val="22"/>
          <w:szCs w:val="22"/>
        </w:rPr>
        <w:t xml:space="preserve"> yang loyal pada </w:t>
      </w:r>
      <w:proofErr w:type="spellStart"/>
      <w:r w:rsidRPr="00A25377">
        <w:rPr>
          <w:rFonts w:ascii="Calibri" w:hAnsi="Calibri" w:cs="Calibri"/>
          <w:sz w:val="22"/>
          <w:szCs w:val="22"/>
        </w:rPr>
        <w:t>merek</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tersebut</w:t>
      </w:r>
      <w:proofErr w:type="spellEnd"/>
      <w:r w:rsidRPr="00A25377">
        <w:rPr>
          <w:rFonts w:ascii="Calibri" w:hAnsi="Calibri" w:cs="Calibri"/>
          <w:sz w:val="22"/>
          <w:szCs w:val="22"/>
        </w:rPr>
        <w:t>.</w:t>
      </w:r>
    </w:p>
    <w:p w14:paraId="63C8037D" w14:textId="77777777" w:rsidR="000E3776" w:rsidRPr="00A25377" w:rsidRDefault="000E3776" w:rsidP="000E3776">
      <w:pPr>
        <w:spacing w:line="360" w:lineRule="auto"/>
        <w:ind w:firstLine="851"/>
        <w:jc w:val="both"/>
        <w:rPr>
          <w:rFonts w:ascii="Calibri" w:hAnsi="Calibri" w:cs="Calibri"/>
          <w:sz w:val="22"/>
          <w:szCs w:val="22"/>
          <w:lang w:val="id-ID"/>
        </w:rPr>
      </w:pPr>
      <w:proofErr w:type="spellStart"/>
      <w:r w:rsidRPr="00A25377">
        <w:rPr>
          <w:rFonts w:ascii="Calibri" w:hAnsi="Calibri" w:cs="Calibri"/>
          <w:sz w:val="22"/>
          <w:szCs w:val="22"/>
        </w:rPr>
        <w:t>Merek</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memegang</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peranan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penting</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dalam</w:t>
      </w:r>
      <w:proofErr w:type="spellEnd"/>
      <w:r w:rsidRPr="00A25377">
        <w:rPr>
          <w:rFonts w:ascii="Calibri" w:hAnsi="Calibri" w:cs="Calibri"/>
          <w:sz w:val="22"/>
          <w:szCs w:val="22"/>
        </w:rPr>
        <w:t xml:space="preserve"> proses </w:t>
      </w:r>
      <w:proofErr w:type="spellStart"/>
      <w:r w:rsidRPr="00A25377">
        <w:rPr>
          <w:rFonts w:ascii="Calibri" w:hAnsi="Calibri" w:cs="Calibri"/>
          <w:sz w:val="22"/>
          <w:szCs w:val="22"/>
        </w:rPr>
        <w:t>keputusan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pembelian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suatu</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produk</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tertentu</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dalam</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rangka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pemenuhan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kebutuhan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konsumen</w:t>
      </w:r>
      <w:proofErr w:type="spellEnd"/>
      <w:r w:rsidRPr="00A25377">
        <w:rPr>
          <w:rFonts w:ascii="Calibri" w:hAnsi="Calibri" w:cs="Calibri"/>
          <w:sz w:val="22"/>
          <w:szCs w:val="22"/>
        </w:rPr>
        <w:t xml:space="preserve">. </w:t>
      </w:r>
      <w:r w:rsidRPr="00A25377">
        <w:rPr>
          <w:rFonts w:ascii="Calibri" w:hAnsi="Calibri" w:cs="Calibri"/>
          <w:sz w:val="22"/>
          <w:szCs w:val="22"/>
          <w:lang w:val="sv-SE"/>
        </w:rPr>
        <w:t>Kons</w:t>
      </w:r>
      <w:r w:rsidRPr="00A25377">
        <w:rPr>
          <w:rFonts w:ascii="Calibri" w:hAnsi="Calibri" w:cs="Calibri"/>
          <w:sz w:val="22"/>
          <w:szCs w:val="22"/>
          <w:lang w:val="id-ID"/>
        </w:rPr>
        <w:t>u</w:t>
      </w:r>
      <w:r w:rsidRPr="00A25377">
        <w:rPr>
          <w:rFonts w:ascii="Calibri" w:hAnsi="Calibri" w:cs="Calibri"/>
          <w:sz w:val="22"/>
          <w:szCs w:val="22"/>
          <w:lang w:val="sv-SE"/>
        </w:rPr>
        <w:t xml:space="preserve">men akan mengambil keputusan mengenai merek mana yang akan dibeli untuk produk tertentu. Adanya merek akan memudahkan konsumen dalam mengidentifikasikan dan melakukan pembelian suatu produk. Akan sangat membingungkan apabila konsumen ingin membeli suatu produk tanpa mengetahui mereknya. Hampir semua produk dari perusahaan memiliki merek, sehingga jarang sekali produk yang tidak bermerek. Suatu produk dapat dibedakan dari produk lainnya dari segi merek. Merek tersebut dapat dipakai sebagai alat untuk menciptakan pandangan tertentu dari para pembeli baik melalui periklanan maupun melalui kegiatan promosi lainnya. Istilah merek atau </w:t>
      </w:r>
      <w:r w:rsidRPr="00A25377">
        <w:rPr>
          <w:rFonts w:ascii="Calibri" w:hAnsi="Calibri" w:cs="Calibri"/>
          <w:i/>
          <w:iCs/>
          <w:sz w:val="22"/>
          <w:szCs w:val="22"/>
          <w:lang w:val="sv-SE"/>
        </w:rPr>
        <w:t>brand</w:t>
      </w:r>
      <w:r w:rsidRPr="00A25377">
        <w:rPr>
          <w:rFonts w:ascii="Calibri" w:hAnsi="Calibri" w:cs="Calibri"/>
          <w:sz w:val="22"/>
          <w:szCs w:val="22"/>
          <w:lang w:val="sv-SE"/>
        </w:rPr>
        <w:t xml:space="preserve"> mempunyai pengertian yang luas, dan dapat didefinisikan sebagai berikut</w:t>
      </w:r>
      <w:r>
        <w:rPr>
          <w:rFonts w:ascii="Calibri" w:hAnsi="Calibri" w:cs="Calibri"/>
          <w:sz w:val="22"/>
          <w:szCs w:val="22"/>
          <w:lang w:val="sv-SE"/>
        </w:rPr>
        <w:t xml:space="preserve"> (Kotler</w:t>
      </w:r>
      <w:r w:rsidRPr="00A25377">
        <w:rPr>
          <w:rFonts w:ascii="Calibri" w:hAnsi="Calibri" w:cs="Calibri"/>
          <w:sz w:val="22"/>
          <w:szCs w:val="22"/>
          <w:lang w:val="sv-SE"/>
        </w:rPr>
        <w:t xml:space="preserve"> </w:t>
      </w:r>
      <w:r>
        <w:rPr>
          <w:rFonts w:ascii="Calibri" w:hAnsi="Calibri" w:cs="Calibri"/>
          <w:sz w:val="22"/>
          <w:szCs w:val="22"/>
          <w:lang w:val="sv-SE"/>
        </w:rPr>
        <w:t xml:space="preserve">&amp; </w:t>
      </w:r>
      <w:r>
        <w:rPr>
          <w:rFonts w:ascii="Calibri" w:hAnsi="Calibri" w:cs="Calibri"/>
          <w:sz w:val="22"/>
          <w:szCs w:val="22"/>
          <w:lang w:val="sv-SE"/>
        </w:rPr>
        <w:lastRenderedPageBreak/>
        <w:t xml:space="preserve">Armstrong, 2001, p. 357) </w:t>
      </w:r>
      <w:r w:rsidRPr="00A25377">
        <w:rPr>
          <w:rFonts w:ascii="Calibri" w:hAnsi="Calibri" w:cs="Calibri"/>
          <w:sz w:val="22"/>
          <w:szCs w:val="22"/>
          <w:lang w:val="sv-SE"/>
        </w:rPr>
        <w:t>"Merek adalah suatu nama, istilah, tanda, simbol atau desain atau kombinasi dari semuanya ini yang dimaksudkan untuk mengidentifikasi produk atau jasa dari seorang penjual atau kelompok penjual dan untuk membedakannya dari produk atau jasa pesaing</w:t>
      </w:r>
      <w:r>
        <w:rPr>
          <w:rFonts w:ascii="Calibri" w:hAnsi="Calibri" w:cs="Calibri"/>
          <w:sz w:val="22"/>
          <w:szCs w:val="22"/>
          <w:lang w:val="sv-SE"/>
        </w:rPr>
        <w:t>.</w:t>
      </w:r>
      <w:r w:rsidRPr="00A25377">
        <w:rPr>
          <w:rFonts w:ascii="Calibri" w:hAnsi="Calibri" w:cs="Calibri"/>
          <w:sz w:val="22"/>
          <w:szCs w:val="22"/>
          <w:lang w:val="sv-SE"/>
        </w:rPr>
        <w:t xml:space="preserve">" </w:t>
      </w:r>
    </w:p>
    <w:p w14:paraId="0B3AC86D" w14:textId="77777777" w:rsidR="000E3776" w:rsidRPr="00A25377" w:rsidRDefault="000E3776" w:rsidP="000E3776">
      <w:pPr>
        <w:spacing w:line="360" w:lineRule="auto"/>
        <w:ind w:firstLine="851"/>
        <w:jc w:val="both"/>
        <w:rPr>
          <w:rFonts w:ascii="Calibri" w:hAnsi="Calibri" w:cs="Calibri"/>
          <w:sz w:val="22"/>
          <w:szCs w:val="22"/>
          <w:lang w:val="id-ID"/>
        </w:rPr>
      </w:pPr>
      <w:r w:rsidRPr="00A25377">
        <w:rPr>
          <w:rFonts w:ascii="Calibri" w:hAnsi="Calibri" w:cs="Calibri"/>
          <w:sz w:val="22"/>
          <w:szCs w:val="22"/>
          <w:lang w:val="id-ID"/>
        </w:rPr>
        <w:t xml:space="preserve">Dari beberapa pendapat mengenai merek tersebut dapatlah ditarik kesimpulan bahwa merek adalah nama, huruf, kata-kata, simbol, angka, warna dan kombinasi itu semua yang diberikan oleh negara kepada perusahaan yang dapat membedakan barang atau jasa yang diperdagangkan. </w:t>
      </w:r>
      <w:bookmarkStart w:id="36" w:name="page_2"/>
    </w:p>
    <w:p w14:paraId="6927B44B" w14:textId="77777777" w:rsidR="000E3776" w:rsidRPr="00A25377" w:rsidRDefault="000E3776" w:rsidP="000E3776">
      <w:pPr>
        <w:tabs>
          <w:tab w:val="left" w:pos="851"/>
        </w:tabs>
        <w:spacing w:line="360" w:lineRule="auto"/>
        <w:jc w:val="both"/>
        <w:rPr>
          <w:rFonts w:ascii="Calibri" w:hAnsi="Calibri" w:cs="Calibri"/>
          <w:sz w:val="22"/>
          <w:szCs w:val="22"/>
          <w:lang w:val="id-ID"/>
        </w:rPr>
      </w:pPr>
      <w:r w:rsidRPr="00A25377">
        <w:rPr>
          <w:rFonts w:ascii="Calibri" w:hAnsi="Calibri" w:cs="Calibri"/>
          <w:sz w:val="22"/>
          <w:szCs w:val="22"/>
          <w:lang w:val="id-ID"/>
        </w:rPr>
        <w:tab/>
        <w:t>Menurut Kotler dan Keller (2009, p.</w:t>
      </w:r>
      <w:r>
        <w:rPr>
          <w:rFonts w:ascii="Calibri" w:hAnsi="Calibri" w:cs="Calibri"/>
          <w:sz w:val="22"/>
          <w:szCs w:val="22"/>
        </w:rPr>
        <w:t xml:space="preserve"> </w:t>
      </w:r>
      <w:r w:rsidRPr="00A25377">
        <w:rPr>
          <w:rFonts w:ascii="Calibri" w:hAnsi="Calibri" w:cs="Calibri"/>
          <w:sz w:val="22"/>
          <w:szCs w:val="22"/>
          <w:lang w:val="id-ID"/>
        </w:rPr>
        <w:t>286) ada enam kriteria utama dalam menentukan elemen dari merek, yaitu :</w:t>
      </w:r>
    </w:p>
    <w:p w14:paraId="333C9204" w14:textId="77777777" w:rsidR="000E3776" w:rsidRPr="00A25377" w:rsidRDefault="000E3776" w:rsidP="00553269">
      <w:pPr>
        <w:numPr>
          <w:ilvl w:val="3"/>
          <w:numId w:val="48"/>
        </w:numPr>
        <w:suppressAutoHyphens/>
        <w:spacing w:line="360" w:lineRule="auto"/>
        <w:ind w:left="426" w:hanging="426"/>
        <w:jc w:val="both"/>
        <w:rPr>
          <w:rFonts w:ascii="Calibri" w:hAnsi="Calibri" w:cs="Calibri"/>
          <w:sz w:val="22"/>
          <w:szCs w:val="22"/>
          <w:lang w:val="id-ID"/>
        </w:rPr>
      </w:pPr>
      <w:r w:rsidRPr="00A25377">
        <w:rPr>
          <w:rFonts w:ascii="Calibri" w:hAnsi="Calibri" w:cs="Calibri"/>
          <w:sz w:val="22"/>
          <w:szCs w:val="22"/>
          <w:lang w:val="id-ID"/>
        </w:rPr>
        <w:t>Tidak mudah dilupakan atau berkesan (</w:t>
      </w:r>
      <w:r w:rsidRPr="00A25377">
        <w:rPr>
          <w:rFonts w:ascii="Calibri" w:hAnsi="Calibri" w:cs="Calibri"/>
          <w:i/>
          <w:iCs/>
          <w:sz w:val="22"/>
          <w:szCs w:val="22"/>
          <w:lang w:val="id-ID"/>
        </w:rPr>
        <w:t>Memorable)</w:t>
      </w:r>
      <w:r w:rsidRPr="00A25377">
        <w:rPr>
          <w:rFonts w:ascii="Calibri" w:hAnsi="Calibri" w:cs="Calibri"/>
          <w:sz w:val="22"/>
          <w:szCs w:val="22"/>
          <w:lang w:val="id-ID"/>
        </w:rPr>
        <w:t xml:space="preserve"> : seberapa mudah elemen dari merek untuk disebutkan dan dikenali.</w:t>
      </w:r>
    </w:p>
    <w:p w14:paraId="35BA6517" w14:textId="77777777" w:rsidR="000E3776" w:rsidRPr="00A25377" w:rsidRDefault="000E3776" w:rsidP="00553269">
      <w:pPr>
        <w:numPr>
          <w:ilvl w:val="3"/>
          <w:numId w:val="48"/>
        </w:numPr>
        <w:tabs>
          <w:tab w:val="num" w:pos="786"/>
        </w:tabs>
        <w:suppressAutoHyphens/>
        <w:spacing w:line="360" w:lineRule="auto"/>
        <w:ind w:left="426" w:hanging="426"/>
        <w:jc w:val="both"/>
        <w:rPr>
          <w:rFonts w:ascii="Calibri" w:hAnsi="Calibri" w:cs="Calibri"/>
          <w:sz w:val="22"/>
          <w:szCs w:val="22"/>
          <w:lang w:val="id-ID"/>
        </w:rPr>
      </w:pPr>
      <w:r w:rsidRPr="00A25377">
        <w:rPr>
          <w:rFonts w:ascii="Calibri" w:hAnsi="Calibri" w:cs="Calibri"/>
          <w:sz w:val="22"/>
          <w:szCs w:val="22"/>
          <w:lang w:val="id-ID"/>
        </w:rPr>
        <w:t>Mempunyai arti (</w:t>
      </w:r>
      <w:r w:rsidRPr="00A25377">
        <w:rPr>
          <w:rFonts w:ascii="Calibri" w:hAnsi="Calibri" w:cs="Calibri"/>
          <w:i/>
          <w:iCs/>
          <w:sz w:val="22"/>
          <w:szCs w:val="22"/>
          <w:lang w:val="id-ID"/>
        </w:rPr>
        <w:t xml:space="preserve">Meaningful) </w:t>
      </w:r>
      <w:r w:rsidRPr="00A25377">
        <w:rPr>
          <w:rFonts w:ascii="Calibri" w:hAnsi="Calibri" w:cs="Calibri"/>
          <w:sz w:val="22"/>
          <w:szCs w:val="22"/>
          <w:lang w:val="id-ID"/>
        </w:rPr>
        <w:t>: apakah elemen merek tersebut menggambarkan sesuatu informasi tentang produk atau tipe orang yang akan menggunakan atau mengkonsumsi produk tersebut.</w:t>
      </w:r>
    </w:p>
    <w:p w14:paraId="4AC501B1" w14:textId="77777777" w:rsidR="000E3776" w:rsidRPr="00A25377" w:rsidRDefault="000E3776" w:rsidP="00553269">
      <w:pPr>
        <w:numPr>
          <w:ilvl w:val="3"/>
          <w:numId w:val="48"/>
        </w:numPr>
        <w:tabs>
          <w:tab w:val="num" w:pos="786"/>
        </w:tabs>
        <w:suppressAutoHyphens/>
        <w:spacing w:line="360" w:lineRule="auto"/>
        <w:ind w:left="426" w:hanging="426"/>
        <w:jc w:val="both"/>
        <w:rPr>
          <w:rFonts w:ascii="Calibri" w:hAnsi="Calibri" w:cs="Calibri"/>
          <w:sz w:val="22"/>
          <w:szCs w:val="22"/>
          <w:lang w:val="id-ID"/>
        </w:rPr>
      </w:pPr>
      <w:r w:rsidRPr="00A25377">
        <w:rPr>
          <w:rFonts w:ascii="Calibri" w:hAnsi="Calibri" w:cs="Calibri"/>
          <w:sz w:val="22"/>
          <w:szCs w:val="22"/>
          <w:lang w:val="id-ID"/>
        </w:rPr>
        <w:t>Disukai (</w:t>
      </w:r>
      <w:r w:rsidRPr="00A25377">
        <w:rPr>
          <w:rFonts w:ascii="Calibri" w:hAnsi="Calibri" w:cs="Calibri"/>
          <w:i/>
          <w:iCs/>
          <w:sz w:val="22"/>
          <w:szCs w:val="22"/>
          <w:lang w:val="id-ID"/>
        </w:rPr>
        <w:t xml:space="preserve">Likable) </w:t>
      </w:r>
      <w:r w:rsidRPr="00A25377">
        <w:rPr>
          <w:rFonts w:ascii="Calibri" w:hAnsi="Calibri" w:cs="Calibri"/>
          <w:sz w:val="22"/>
          <w:szCs w:val="22"/>
          <w:lang w:val="id-ID"/>
        </w:rPr>
        <w:t>: apakah elemen dari merek tersebut disukai secara visual maupun verbal.</w:t>
      </w:r>
    </w:p>
    <w:p w14:paraId="02DEB115" w14:textId="77777777" w:rsidR="000E3776" w:rsidRPr="00A25377" w:rsidRDefault="000E3776" w:rsidP="00553269">
      <w:pPr>
        <w:numPr>
          <w:ilvl w:val="3"/>
          <w:numId w:val="48"/>
        </w:numPr>
        <w:tabs>
          <w:tab w:val="num" w:pos="786"/>
        </w:tabs>
        <w:suppressAutoHyphens/>
        <w:spacing w:line="360" w:lineRule="auto"/>
        <w:ind w:left="426" w:hanging="426"/>
        <w:jc w:val="both"/>
        <w:rPr>
          <w:rFonts w:ascii="Calibri" w:hAnsi="Calibri" w:cs="Calibri"/>
          <w:sz w:val="22"/>
          <w:szCs w:val="22"/>
          <w:lang w:val="id-ID"/>
        </w:rPr>
      </w:pPr>
      <w:r w:rsidRPr="00A25377">
        <w:rPr>
          <w:rFonts w:ascii="Calibri" w:hAnsi="Calibri" w:cs="Calibri"/>
          <w:sz w:val="22"/>
          <w:szCs w:val="22"/>
          <w:lang w:val="id-ID"/>
        </w:rPr>
        <w:t>Dapat dialihkan (</w:t>
      </w:r>
      <w:r w:rsidRPr="00A25377">
        <w:rPr>
          <w:rFonts w:ascii="Calibri" w:hAnsi="Calibri" w:cs="Calibri"/>
          <w:i/>
          <w:iCs/>
          <w:sz w:val="22"/>
          <w:szCs w:val="22"/>
          <w:lang w:val="id-ID"/>
        </w:rPr>
        <w:t xml:space="preserve">Transferable) </w:t>
      </w:r>
      <w:r w:rsidRPr="00A25377">
        <w:rPr>
          <w:rFonts w:ascii="Calibri" w:hAnsi="Calibri" w:cs="Calibri"/>
          <w:sz w:val="22"/>
          <w:szCs w:val="22"/>
          <w:lang w:val="id-ID"/>
        </w:rPr>
        <w:t>: apakah elemen dari merek tersebut dapat digunakan untuk memperkenalkan produk lainnya.</w:t>
      </w:r>
    </w:p>
    <w:p w14:paraId="343C1493" w14:textId="77777777" w:rsidR="000E3776" w:rsidRPr="00A25377" w:rsidRDefault="000E3776" w:rsidP="00553269">
      <w:pPr>
        <w:numPr>
          <w:ilvl w:val="3"/>
          <w:numId w:val="48"/>
        </w:numPr>
        <w:tabs>
          <w:tab w:val="num" w:pos="786"/>
        </w:tabs>
        <w:suppressAutoHyphens/>
        <w:spacing w:line="360" w:lineRule="auto"/>
        <w:ind w:left="426" w:hanging="426"/>
        <w:jc w:val="both"/>
        <w:rPr>
          <w:rFonts w:ascii="Calibri" w:hAnsi="Calibri" w:cs="Calibri"/>
          <w:sz w:val="22"/>
          <w:szCs w:val="22"/>
          <w:lang w:val="id-ID"/>
        </w:rPr>
      </w:pPr>
      <w:r w:rsidRPr="00A25377">
        <w:rPr>
          <w:rFonts w:ascii="Calibri" w:hAnsi="Calibri" w:cs="Calibri"/>
          <w:sz w:val="22"/>
          <w:szCs w:val="22"/>
          <w:lang w:val="id-ID"/>
        </w:rPr>
        <w:t>Dapat disesuaikan (</w:t>
      </w:r>
      <w:r w:rsidRPr="00A25377">
        <w:rPr>
          <w:rFonts w:ascii="Calibri" w:hAnsi="Calibri" w:cs="Calibri"/>
          <w:i/>
          <w:iCs/>
          <w:sz w:val="22"/>
          <w:szCs w:val="22"/>
          <w:lang w:val="id-ID"/>
        </w:rPr>
        <w:t>Adaptable)</w:t>
      </w:r>
      <w:r w:rsidRPr="00A25377">
        <w:rPr>
          <w:rFonts w:ascii="Calibri" w:hAnsi="Calibri" w:cs="Calibri"/>
          <w:sz w:val="22"/>
          <w:szCs w:val="22"/>
          <w:lang w:val="id-ID"/>
        </w:rPr>
        <w:t xml:space="preserve"> : seberapa besar kemampuan elemen dari merek untuk beradaptasi sesuai dengan perkembangan zaman.</w:t>
      </w:r>
    </w:p>
    <w:p w14:paraId="7FEE09BE" w14:textId="77777777" w:rsidR="000E3776" w:rsidRPr="00A25377" w:rsidRDefault="000E3776" w:rsidP="00553269">
      <w:pPr>
        <w:numPr>
          <w:ilvl w:val="3"/>
          <w:numId w:val="48"/>
        </w:numPr>
        <w:tabs>
          <w:tab w:val="num" w:pos="786"/>
        </w:tabs>
        <w:suppressAutoHyphens/>
        <w:spacing w:line="360" w:lineRule="auto"/>
        <w:ind w:left="426" w:hanging="426"/>
        <w:jc w:val="both"/>
        <w:rPr>
          <w:rFonts w:ascii="Calibri" w:hAnsi="Calibri" w:cs="Calibri"/>
          <w:sz w:val="22"/>
          <w:szCs w:val="22"/>
          <w:lang w:val="id-ID"/>
        </w:rPr>
      </w:pPr>
      <w:r w:rsidRPr="00A25377">
        <w:rPr>
          <w:rFonts w:ascii="Calibri" w:hAnsi="Calibri" w:cs="Calibri"/>
          <w:sz w:val="22"/>
          <w:szCs w:val="22"/>
          <w:lang w:val="id-ID"/>
        </w:rPr>
        <w:t xml:space="preserve">Dapat melindungi </w:t>
      </w:r>
      <w:r w:rsidRPr="00A25377">
        <w:rPr>
          <w:rFonts w:ascii="Calibri" w:hAnsi="Calibri" w:cs="Calibri"/>
          <w:i/>
          <w:iCs/>
          <w:sz w:val="22"/>
          <w:szCs w:val="22"/>
          <w:lang w:val="id-ID"/>
        </w:rPr>
        <w:t>(Protectible)</w:t>
      </w:r>
      <w:r w:rsidRPr="00A25377">
        <w:rPr>
          <w:rFonts w:ascii="Calibri" w:hAnsi="Calibri" w:cs="Calibri"/>
          <w:sz w:val="22"/>
          <w:szCs w:val="22"/>
          <w:lang w:val="id-ID"/>
        </w:rPr>
        <w:t xml:space="preserve"> : seberapa besar kemampuan hukum dalam melindungi elemen merek tersebut.</w:t>
      </w:r>
    </w:p>
    <w:p w14:paraId="69F8B3A9" w14:textId="77777777" w:rsidR="000E3776" w:rsidRPr="00A25377" w:rsidRDefault="000E3776" w:rsidP="000E3776">
      <w:pPr>
        <w:tabs>
          <w:tab w:val="num" w:pos="1080"/>
        </w:tabs>
        <w:spacing w:line="360" w:lineRule="auto"/>
        <w:ind w:left="426"/>
        <w:jc w:val="both"/>
        <w:rPr>
          <w:rFonts w:ascii="Calibri" w:hAnsi="Calibri" w:cs="Calibri"/>
          <w:sz w:val="22"/>
          <w:szCs w:val="22"/>
          <w:lang w:val="id-ID"/>
        </w:rPr>
      </w:pPr>
    </w:p>
    <w:p w14:paraId="05113B22" w14:textId="77777777" w:rsidR="000E3776" w:rsidRPr="00E51C4E" w:rsidRDefault="000E3776" w:rsidP="000E3776">
      <w:pPr>
        <w:numPr>
          <w:ilvl w:val="2"/>
          <w:numId w:val="18"/>
        </w:numPr>
        <w:tabs>
          <w:tab w:val="num" w:pos="851"/>
          <w:tab w:val="left" w:pos="1440"/>
        </w:tabs>
        <w:suppressAutoHyphens/>
        <w:spacing w:line="360" w:lineRule="auto"/>
        <w:jc w:val="both"/>
        <w:rPr>
          <w:rFonts w:ascii="Calibri" w:hAnsi="Calibri" w:cs="Calibri"/>
          <w:b/>
          <w:bCs/>
          <w:sz w:val="22"/>
          <w:szCs w:val="22"/>
          <w:lang w:val="sv-SE"/>
        </w:rPr>
      </w:pPr>
      <w:r>
        <w:rPr>
          <w:rFonts w:ascii="Calibri" w:hAnsi="Calibri" w:cs="Calibri"/>
          <w:b/>
          <w:bCs/>
          <w:sz w:val="22"/>
          <w:szCs w:val="22"/>
          <w:lang w:val="sv-SE"/>
        </w:rPr>
        <w:t xml:space="preserve"> </w:t>
      </w:r>
      <w:r>
        <w:rPr>
          <w:rFonts w:ascii="Calibri" w:hAnsi="Calibri" w:cs="Calibri"/>
          <w:b/>
          <w:bCs/>
          <w:sz w:val="22"/>
          <w:szCs w:val="22"/>
          <w:lang w:val="sv-SE"/>
        </w:rPr>
        <w:tab/>
      </w:r>
      <w:r w:rsidRPr="00E51C4E">
        <w:rPr>
          <w:rFonts w:ascii="Calibri" w:hAnsi="Calibri" w:cs="Calibri"/>
          <w:b/>
          <w:bCs/>
          <w:sz w:val="22"/>
          <w:szCs w:val="22"/>
          <w:lang w:val="sv-SE"/>
        </w:rPr>
        <w:t>Manfaat Pemberian Nama Merek (</w:t>
      </w:r>
      <w:r w:rsidRPr="00E51C4E">
        <w:rPr>
          <w:rFonts w:ascii="Calibri" w:hAnsi="Calibri" w:cs="Calibri"/>
          <w:b/>
          <w:bCs/>
          <w:i/>
          <w:iCs/>
          <w:sz w:val="22"/>
          <w:szCs w:val="22"/>
          <w:lang w:val="sv-SE"/>
        </w:rPr>
        <w:t>Brand Name</w:t>
      </w:r>
      <w:r w:rsidRPr="00E51C4E">
        <w:rPr>
          <w:rFonts w:ascii="Calibri" w:hAnsi="Calibri" w:cs="Calibri"/>
          <w:b/>
          <w:bCs/>
          <w:sz w:val="22"/>
          <w:szCs w:val="22"/>
          <w:lang w:val="sv-SE"/>
        </w:rPr>
        <w:t>)</w:t>
      </w:r>
    </w:p>
    <w:p w14:paraId="01162793" w14:textId="77777777" w:rsidR="000E3776" w:rsidRPr="00A25377" w:rsidRDefault="000E3776" w:rsidP="000E3776">
      <w:pPr>
        <w:spacing w:line="360" w:lineRule="auto"/>
        <w:ind w:firstLine="851"/>
        <w:jc w:val="both"/>
        <w:rPr>
          <w:rFonts w:ascii="Calibri" w:hAnsi="Calibri" w:cs="Calibri"/>
          <w:sz w:val="22"/>
          <w:szCs w:val="22"/>
          <w:lang w:val="sv-SE"/>
        </w:rPr>
      </w:pPr>
      <w:r w:rsidRPr="00A25377">
        <w:rPr>
          <w:rFonts w:ascii="Calibri" w:hAnsi="Calibri" w:cs="Calibri"/>
          <w:sz w:val="22"/>
          <w:szCs w:val="22"/>
          <w:lang w:val="sv-SE"/>
        </w:rPr>
        <w:t xml:space="preserve">Nama merek memberikan manfaat bagi para pembeli maupun bagi para penjual, serta bagi masyarakat. Kesan yang ada di dalam benak konsumen mengenai kualitas suatu produk seringkali dikaitkan dengan keragaman informasi yang </w:t>
      </w:r>
      <w:r w:rsidRPr="00A25377">
        <w:rPr>
          <w:rFonts w:ascii="Calibri" w:hAnsi="Calibri" w:cs="Calibri"/>
          <w:sz w:val="22"/>
          <w:szCs w:val="22"/>
          <w:lang w:val="id-ID"/>
        </w:rPr>
        <w:t>di</w:t>
      </w:r>
      <w:r w:rsidRPr="00A25377">
        <w:rPr>
          <w:rFonts w:ascii="Calibri" w:hAnsi="Calibri" w:cs="Calibri"/>
          <w:sz w:val="22"/>
          <w:szCs w:val="22"/>
          <w:lang w:val="sv-SE"/>
        </w:rPr>
        <w:t xml:space="preserve">terima mengenai nama merek produk tersebut. Manfaat pemberian nama merek bagi para pembeli antara lain: </w:t>
      </w:r>
      <w:bookmarkEnd w:id="36"/>
    </w:p>
    <w:p w14:paraId="49F8E9ED" w14:textId="77777777" w:rsidR="000E3776" w:rsidRPr="00A25377" w:rsidRDefault="000E3776" w:rsidP="00553269">
      <w:pPr>
        <w:numPr>
          <w:ilvl w:val="7"/>
          <w:numId w:val="38"/>
        </w:numPr>
        <w:suppressAutoHyphens/>
        <w:spacing w:line="360" w:lineRule="auto"/>
        <w:ind w:left="357" w:hanging="357"/>
        <w:jc w:val="both"/>
        <w:rPr>
          <w:rFonts w:ascii="Calibri" w:hAnsi="Calibri" w:cs="Calibri"/>
          <w:sz w:val="22"/>
          <w:szCs w:val="22"/>
          <w:lang w:val="id-ID"/>
        </w:rPr>
      </w:pPr>
      <w:r w:rsidRPr="00A25377">
        <w:rPr>
          <w:rFonts w:ascii="Calibri" w:hAnsi="Calibri" w:cs="Calibri"/>
          <w:sz w:val="22"/>
          <w:szCs w:val="22"/>
          <w:lang w:val="id-ID"/>
        </w:rPr>
        <w:t xml:space="preserve">Nama merek membantu para pembeli untuk mengidentifikasi produk-produk tertentu yang  disukai atau tidak disukai, yang pada akhirnya akan membantu pembelian produk-produk yang memenuhi kebutuhannya dan mengurangi waktu yang diperlukan untuk mernbeli produk tersebut. Tanpa nama merek, pemilihan produk akan dilakukan secara acak, </w:t>
      </w:r>
      <w:r w:rsidRPr="00A25377">
        <w:rPr>
          <w:rFonts w:ascii="Calibri" w:hAnsi="Calibri" w:cs="Calibri"/>
          <w:sz w:val="22"/>
          <w:szCs w:val="22"/>
          <w:lang w:val="id-ID"/>
        </w:rPr>
        <w:lastRenderedPageBreak/>
        <w:t xml:space="preserve">sehingga para pembeli tidak dapat merasa pasti bahwa konsumen membeli apa yang </w:t>
      </w:r>
      <w:bookmarkStart w:id="37" w:name="page_3"/>
      <w:r w:rsidRPr="00A25377">
        <w:rPr>
          <w:rFonts w:ascii="Calibri" w:hAnsi="Calibri" w:cs="Calibri"/>
          <w:sz w:val="22"/>
          <w:szCs w:val="22"/>
          <w:lang w:val="id-ID"/>
        </w:rPr>
        <w:t xml:space="preserve">disukai. </w:t>
      </w:r>
    </w:p>
    <w:p w14:paraId="6D32F36D" w14:textId="77777777" w:rsidR="000E3776" w:rsidRPr="00A25377" w:rsidRDefault="000E3776" w:rsidP="00553269">
      <w:pPr>
        <w:numPr>
          <w:ilvl w:val="1"/>
          <w:numId w:val="38"/>
        </w:numPr>
        <w:suppressAutoHyphens/>
        <w:spacing w:line="360" w:lineRule="auto"/>
        <w:ind w:left="357" w:hanging="357"/>
        <w:jc w:val="both"/>
        <w:rPr>
          <w:rFonts w:ascii="Calibri" w:hAnsi="Calibri" w:cs="Calibri"/>
          <w:sz w:val="22"/>
          <w:szCs w:val="22"/>
          <w:lang w:val="id-ID"/>
        </w:rPr>
      </w:pPr>
      <w:r w:rsidRPr="00A25377">
        <w:rPr>
          <w:rFonts w:ascii="Calibri" w:hAnsi="Calibri" w:cs="Calibri"/>
          <w:sz w:val="22"/>
          <w:szCs w:val="22"/>
          <w:lang w:val="id-ID"/>
        </w:rPr>
        <w:t xml:space="preserve">Nama merek juga membantu para pembeli dalam mengevaluasi terutama ketika konsumen tidak mampu untuk menilai ciri-ciri sebuah produk. </w:t>
      </w:r>
    </w:p>
    <w:p w14:paraId="56B18918" w14:textId="77777777" w:rsidR="000E3776" w:rsidRPr="00A25377" w:rsidRDefault="000E3776" w:rsidP="00553269">
      <w:pPr>
        <w:numPr>
          <w:ilvl w:val="1"/>
          <w:numId w:val="38"/>
        </w:numPr>
        <w:suppressAutoHyphens/>
        <w:spacing w:line="360" w:lineRule="auto"/>
        <w:ind w:left="357" w:hanging="357"/>
        <w:jc w:val="both"/>
        <w:rPr>
          <w:rFonts w:ascii="Calibri" w:hAnsi="Calibri" w:cs="Calibri"/>
          <w:sz w:val="22"/>
          <w:szCs w:val="22"/>
          <w:lang w:val="id-ID"/>
        </w:rPr>
      </w:pPr>
      <w:r w:rsidRPr="00A25377">
        <w:rPr>
          <w:rFonts w:ascii="Calibri" w:hAnsi="Calibri" w:cs="Calibri"/>
          <w:sz w:val="22"/>
          <w:szCs w:val="22"/>
          <w:lang w:val="id-ID"/>
        </w:rPr>
        <w:t xml:space="preserve">Nama merek membantu mengurangi resiko pembeli ketika membeli sebuah produk. </w:t>
      </w:r>
    </w:p>
    <w:p w14:paraId="73E53828" w14:textId="77777777" w:rsidR="000E3776" w:rsidRPr="00A25377" w:rsidRDefault="000E3776" w:rsidP="00553269">
      <w:pPr>
        <w:numPr>
          <w:ilvl w:val="1"/>
          <w:numId w:val="38"/>
        </w:numPr>
        <w:suppressAutoHyphens/>
        <w:spacing w:line="360" w:lineRule="auto"/>
        <w:ind w:left="357" w:hanging="357"/>
        <w:jc w:val="both"/>
        <w:rPr>
          <w:rFonts w:ascii="Calibri" w:hAnsi="Calibri" w:cs="Calibri"/>
          <w:sz w:val="22"/>
          <w:szCs w:val="22"/>
          <w:lang w:val="sv-SE"/>
        </w:rPr>
      </w:pPr>
      <w:r w:rsidRPr="00A25377">
        <w:rPr>
          <w:rFonts w:ascii="Calibri" w:hAnsi="Calibri" w:cs="Calibri"/>
          <w:sz w:val="22"/>
          <w:szCs w:val="22"/>
          <w:lang w:val="sv-SE"/>
        </w:rPr>
        <w:t>Nama merek menawarkan imbalan psikologis yang berasal dari pemilikan sebuah merek yang merupakan simbol status.</w:t>
      </w:r>
    </w:p>
    <w:p w14:paraId="3BA83996" w14:textId="77777777" w:rsidR="000E3776" w:rsidRPr="00A25377" w:rsidRDefault="000E3776" w:rsidP="00553269">
      <w:pPr>
        <w:numPr>
          <w:ilvl w:val="1"/>
          <w:numId w:val="38"/>
        </w:numPr>
        <w:suppressAutoHyphens/>
        <w:spacing w:line="360" w:lineRule="auto"/>
        <w:ind w:left="357" w:hanging="357"/>
        <w:jc w:val="both"/>
        <w:rPr>
          <w:rFonts w:ascii="Calibri" w:hAnsi="Calibri" w:cs="Calibri"/>
          <w:sz w:val="22"/>
          <w:szCs w:val="22"/>
          <w:lang w:val="sv-SE"/>
        </w:rPr>
      </w:pPr>
      <w:r w:rsidRPr="00A25377">
        <w:rPr>
          <w:rFonts w:ascii="Calibri" w:hAnsi="Calibri" w:cs="Calibri"/>
          <w:sz w:val="22"/>
          <w:szCs w:val="22"/>
          <w:lang w:val="sv-SE"/>
        </w:rPr>
        <w:t>Nama merek menunjukkan pada pembeli sesuatu mengenai kualitas produk.</w:t>
      </w:r>
      <w:r w:rsidRPr="00A25377">
        <w:rPr>
          <w:rFonts w:ascii="Calibri" w:hAnsi="Calibri" w:cs="Calibri"/>
          <w:sz w:val="22"/>
          <w:szCs w:val="22"/>
          <w:lang w:val="id-ID"/>
        </w:rPr>
        <w:t xml:space="preserve"> Nama merek yang terkenal, populer dan akrab dapat menciptakan persepsi kualitas (keunggulan dan keandalan) dari suatu produk dalam benak konsumen. </w:t>
      </w:r>
      <w:r w:rsidRPr="00A25377">
        <w:rPr>
          <w:rFonts w:ascii="Calibri" w:hAnsi="Calibri" w:cs="Calibri"/>
          <w:sz w:val="22"/>
          <w:szCs w:val="22"/>
          <w:lang w:val="sv-SE"/>
        </w:rPr>
        <w:t xml:space="preserve">Dengan kata lain, nama merek berperan sebagai suatu indikator kualitas dari suatu produk. </w:t>
      </w:r>
    </w:p>
    <w:p w14:paraId="3FB60E6D" w14:textId="77777777" w:rsidR="000E3776" w:rsidRPr="00A25377" w:rsidRDefault="000E3776" w:rsidP="00553269">
      <w:pPr>
        <w:numPr>
          <w:ilvl w:val="1"/>
          <w:numId w:val="38"/>
        </w:numPr>
        <w:suppressAutoHyphens/>
        <w:spacing w:line="360" w:lineRule="auto"/>
        <w:ind w:left="357" w:hanging="357"/>
        <w:jc w:val="both"/>
        <w:rPr>
          <w:rFonts w:ascii="Calibri" w:hAnsi="Calibri" w:cs="Calibri"/>
          <w:sz w:val="22"/>
          <w:szCs w:val="22"/>
          <w:lang w:val="sv-SE"/>
        </w:rPr>
      </w:pPr>
      <w:r w:rsidRPr="00A25377">
        <w:rPr>
          <w:rFonts w:ascii="Calibri" w:hAnsi="Calibri" w:cs="Calibri"/>
          <w:sz w:val="22"/>
          <w:szCs w:val="22"/>
          <w:lang w:val="sv-SE"/>
        </w:rPr>
        <w:t>Nama merek meningkatkan efisiensi pernbeli. Dengan adanya nama merek akan</w:t>
      </w:r>
      <w:r w:rsidRPr="00A25377">
        <w:rPr>
          <w:rFonts w:ascii="Calibri" w:hAnsi="Calibri" w:cs="Calibri"/>
          <w:sz w:val="22"/>
          <w:szCs w:val="22"/>
          <w:lang w:val="id-ID"/>
        </w:rPr>
        <w:t xml:space="preserve"> </w:t>
      </w:r>
      <w:r w:rsidRPr="00A25377">
        <w:rPr>
          <w:rFonts w:ascii="Calibri" w:hAnsi="Calibri" w:cs="Calibri"/>
          <w:sz w:val="22"/>
          <w:szCs w:val="22"/>
          <w:lang w:val="sv-SE"/>
        </w:rPr>
        <w:t xml:space="preserve">menghemat waktu pembeli dalam melakukan pembelian suatu produk. Membicarakan nama merek suatu produk yang akan dibeli jauh lebih efisien daripada membicarakan keterangan mengenai produk secara umum. </w:t>
      </w:r>
    </w:p>
    <w:p w14:paraId="46544AC2" w14:textId="77777777" w:rsidR="000E3776" w:rsidRPr="00A25377" w:rsidRDefault="000E3776" w:rsidP="00553269">
      <w:pPr>
        <w:numPr>
          <w:ilvl w:val="1"/>
          <w:numId w:val="38"/>
        </w:numPr>
        <w:suppressAutoHyphens/>
        <w:spacing w:line="360" w:lineRule="auto"/>
        <w:ind w:left="357" w:hanging="357"/>
        <w:jc w:val="both"/>
        <w:rPr>
          <w:rFonts w:ascii="Calibri" w:hAnsi="Calibri" w:cs="Calibri"/>
          <w:sz w:val="22"/>
          <w:szCs w:val="22"/>
          <w:lang w:val="sv-SE"/>
        </w:rPr>
      </w:pPr>
      <w:r w:rsidRPr="00A25377">
        <w:rPr>
          <w:rFonts w:ascii="Calibri" w:hAnsi="Calibri" w:cs="Calibri"/>
          <w:sz w:val="22"/>
          <w:szCs w:val="22"/>
          <w:lang w:val="sv-SE"/>
        </w:rPr>
        <w:t>Nama merek membantu menarik perhatian konsumen atas suatu produk baru</w:t>
      </w:r>
      <w:bookmarkStart w:id="38" w:name="page_4"/>
      <w:bookmarkEnd w:id="37"/>
      <w:r w:rsidRPr="00A25377">
        <w:rPr>
          <w:rFonts w:ascii="Calibri" w:hAnsi="Calibri" w:cs="Calibri"/>
          <w:sz w:val="22"/>
          <w:szCs w:val="22"/>
          <w:lang w:val="id-ID"/>
        </w:rPr>
        <w:t xml:space="preserve"> </w:t>
      </w:r>
      <w:r w:rsidRPr="00A25377">
        <w:rPr>
          <w:rFonts w:ascii="Calibri" w:hAnsi="Calibri" w:cs="Calibri"/>
          <w:sz w:val="22"/>
          <w:szCs w:val="22"/>
          <w:lang w:val="sv-SE"/>
        </w:rPr>
        <w:t xml:space="preserve">yang mungkin memberikan keuntungan bagi </w:t>
      </w:r>
      <w:r w:rsidRPr="00A25377">
        <w:rPr>
          <w:rFonts w:ascii="Calibri" w:hAnsi="Calibri" w:cs="Calibri"/>
          <w:sz w:val="22"/>
          <w:szCs w:val="22"/>
          <w:lang w:val="id-ID"/>
        </w:rPr>
        <w:t>konsumen</w:t>
      </w:r>
      <w:r w:rsidRPr="00A25377">
        <w:rPr>
          <w:rFonts w:ascii="Calibri" w:hAnsi="Calibri" w:cs="Calibri"/>
          <w:sz w:val="22"/>
          <w:szCs w:val="22"/>
          <w:lang w:val="sv-SE"/>
        </w:rPr>
        <w:t>. Nama merek menjadi dasar bagi suatu kriteria yang panjang yang dapat disusun mengenai kualitas yang khusus dari produk baru.</w:t>
      </w:r>
    </w:p>
    <w:p w14:paraId="2AC4C22E" w14:textId="77777777" w:rsidR="000E3776" w:rsidRPr="00A25377" w:rsidRDefault="000E3776" w:rsidP="00553269">
      <w:pPr>
        <w:numPr>
          <w:ilvl w:val="1"/>
          <w:numId w:val="38"/>
        </w:numPr>
        <w:suppressAutoHyphens/>
        <w:spacing w:line="360" w:lineRule="auto"/>
        <w:ind w:left="357" w:hanging="357"/>
        <w:jc w:val="both"/>
        <w:rPr>
          <w:rFonts w:ascii="Calibri" w:hAnsi="Calibri" w:cs="Calibri"/>
          <w:sz w:val="22"/>
          <w:szCs w:val="22"/>
          <w:lang w:val="sv-SE"/>
        </w:rPr>
      </w:pPr>
      <w:r w:rsidRPr="00A25377">
        <w:rPr>
          <w:rFonts w:ascii="Calibri" w:hAnsi="Calibri" w:cs="Calibri"/>
          <w:sz w:val="22"/>
          <w:szCs w:val="22"/>
          <w:lang w:val="sv-SE"/>
        </w:rPr>
        <w:t xml:space="preserve">Pembeli yang selalu membeli produk dengan merek yang sama dapat mengetahui bahwa ia akan memperoleh kualitas yang sama pula setiap ia membeli. </w:t>
      </w:r>
    </w:p>
    <w:p w14:paraId="595A200C" w14:textId="77777777" w:rsidR="000E3776" w:rsidRPr="00A25377" w:rsidRDefault="000E3776" w:rsidP="000E3776">
      <w:pPr>
        <w:spacing w:line="360" w:lineRule="auto"/>
        <w:ind w:firstLine="851"/>
        <w:jc w:val="both"/>
        <w:rPr>
          <w:rFonts w:ascii="Calibri" w:hAnsi="Calibri" w:cs="Calibri"/>
          <w:sz w:val="22"/>
          <w:szCs w:val="22"/>
          <w:lang w:val="es-ES"/>
        </w:rPr>
      </w:pPr>
      <w:proofErr w:type="spellStart"/>
      <w:r w:rsidRPr="00A25377">
        <w:rPr>
          <w:rFonts w:ascii="Calibri" w:hAnsi="Calibri" w:cs="Calibri"/>
          <w:sz w:val="22"/>
          <w:szCs w:val="22"/>
          <w:lang w:val="es-ES"/>
        </w:rPr>
        <w:t>Manfaat</w:t>
      </w:r>
      <w:proofErr w:type="spellEnd"/>
      <w:r w:rsidRPr="00A25377">
        <w:rPr>
          <w:rFonts w:ascii="Calibri" w:hAnsi="Calibri" w:cs="Calibri"/>
          <w:sz w:val="22"/>
          <w:szCs w:val="22"/>
          <w:lang w:val="es-ES"/>
        </w:rPr>
        <w:t xml:space="preserve"> </w:t>
      </w:r>
      <w:proofErr w:type="spellStart"/>
      <w:r w:rsidRPr="00A25377">
        <w:rPr>
          <w:rFonts w:ascii="Calibri" w:hAnsi="Calibri" w:cs="Calibri"/>
          <w:sz w:val="22"/>
          <w:szCs w:val="22"/>
          <w:lang w:val="es-ES"/>
        </w:rPr>
        <w:t>bagi</w:t>
      </w:r>
      <w:proofErr w:type="spellEnd"/>
      <w:r w:rsidRPr="00A25377">
        <w:rPr>
          <w:rFonts w:ascii="Calibri" w:hAnsi="Calibri" w:cs="Calibri"/>
          <w:sz w:val="22"/>
          <w:szCs w:val="22"/>
          <w:lang w:val="es-ES"/>
        </w:rPr>
        <w:t xml:space="preserve"> para </w:t>
      </w:r>
      <w:proofErr w:type="spellStart"/>
      <w:r w:rsidRPr="00A25377">
        <w:rPr>
          <w:rFonts w:ascii="Calibri" w:hAnsi="Calibri" w:cs="Calibri"/>
          <w:sz w:val="22"/>
          <w:szCs w:val="22"/>
          <w:lang w:val="es-ES"/>
        </w:rPr>
        <w:t>penjual</w:t>
      </w:r>
      <w:proofErr w:type="spellEnd"/>
      <w:r w:rsidRPr="00A25377">
        <w:rPr>
          <w:rFonts w:ascii="Calibri" w:hAnsi="Calibri" w:cs="Calibri"/>
          <w:sz w:val="22"/>
          <w:szCs w:val="22"/>
          <w:lang w:val="es-ES"/>
        </w:rPr>
        <w:t xml:space="preserve">, antara </w:t>
      </w:r>
      <w:proofErr w:type="spellStart"/>
      <w:r w:rsidRPr="00A25377">
        <w:rPr>
          <w:rFonts w:ascii="Calibri" w:hAnsi="Calibri" w:cs="Calibri"/>
          <w:sz w:val="22"/>
          <w:szCs w:val="22"/>
          <w:lang w:val="es-ES"/>
        </w:rPr>
        <w:t>lain</w:t>
      </w:r>
      <w:proofErr w:type="spellEnd"/>
      <w:r w:rsidRPr="00A25377">
        <w:rPr>
          <w:rFonts w:ascii="Calibri" w:hAnsi="Calibri" w:cs="Calibri"/>
          <w:sz w:val="22"/>
          <w:szCs w:val="22"/>
          <w:lang w:val="es-ES"/>
        </w:rPr>
        <w:t xml:space="preserve">: </w:t>
      </w:r>
    </w:p>
    <w:p w14:paraId="718C552E" w14:textId="77777777" w:rsidR="000E3776" w:rsidRDefault="000E3776" w:rsidP="00553269">
      <w:pPr>
        <w:numPr>
          <w:ilvl w:val="0"/>
          <w:numId w:val="44"/>
        </w:numPr>
        <w:tabs>
          <w:tab w:val="left" w:pos="0"/>
        </w:tabs>
        <w:suppressAutoHyphens/>
        <w:spacing w:line="360" w:lineRule="auto"/>
        <w:ind w:left="357" w:hanging="357"/>
        <w:jc w:val="both"/>
        <w:rPr>
          <w:rFonts w:ascii="Calibri" w:hAnsi="Calibri" w:cs="Calibri"/>
          <w:sz w:val="22"/>
          <w:szCs w:val="22"/>
          <w:lang w:val="es-ES"/>
        </w:rPr>
      </w:pPr>
      <w:proofErr w:type="spellStart"/>
      <w:r w:rsidRPr="00A25377">
        <w:rPr>
          <w:rFonts w:ascii="Calibri" w:hAnsi="Calibri" w:cs="Calibri"/>
          <w:sz w:val="22"/>
          <w:szCs w:val="22"/>
          <w:lang w:val="es-ES"/>
        </w:rPr>
        <w:t>Penjual</w:t>
      </w:r>
      <w:proofErr w:type="spellEnd"/>
      <w:r w:rsidRPr="00A25377">
        <w:rPr>
          <w:rFonts w:ascii="Calibri" w:hAnsi="Calibri" w:cs="Calibri"/>
          <w:sz w:val="22"/>
          <w:szCs w:val="22"/>
          <w:lang w:val="es-ES"/>
        </w:rPr>
        <w:t xml:space="preserve"> </w:t>
      </w:r>
      <w:proofErr w:type="spellStart"/>
      <w:r w:rsidRPr="00A25377">
        <w:rPr>
          <w:rFonts w:ascii="Calibri" w:hAnsi="Calibri" w:cs="Calibri"/>
          <w:sz w:val="22"/>
          <w:szCs w:val="22"/>
          <w:lang w:val="es-ES"/>
        </w:rPr>
        <w:t>mendapat</w:t>
      </w:r>
      <w:proofErr w:type="spellEnd"/>
      <w:r w:rsidRPr="00A25377">
        <w:rPr>
          <w:rFonts w:ascii="Calibri" w:hAnsi="Calibri" w:cs="Calibri"/>
          <w:sz w:val="22"/>
          <w:szCs w:val="22"/>
          <w:lang w:val="es-ES"/>
        </w:rPr>
        <w:t xml:space="preserve"> </w:t>
      </w:r>
      <w:proofErr w:type="spellStart"/>
      <w:r w:rsidRPr="00A25377">
        <w:rPr>
          <w:rFonts w:ascii="Calibri" w:hAnsi="Calibri" w:cs="Calibri"/>
          <w:sz w:val="22"/>
          <w:szCs w:val="22"/>
          <w:lang w:val="es-ES"/>
        </w:rPr>
        <w:t>manfaat</w:t>
      </w:r>
      <w:proofErr w:type="spellEnd"/>
      <w:r w:rsidRPr="00A25377">
        <w:rPr>
          <w:rFonts w:ascii="Calibri" w:hAnsi="Calibri" w:cs="Calibri"/>
          <w:sz w:val="22"/>
          <w:szCs w:val="22"/>
          <w:lang w:val="es-ES"/>
        </w:rPr>
        <w:t xml:space="preserve"> </w:t>
      </w:r>
      <w:proofErr w:type="spellStart"/>
      <w:r w:rsidRPr="00A25377">
        <w:rPr>
          <w:rFonts w:ascii="Calibri" w:hAnsi="Calibri" w:cs="Calibri"/>
          <w:sz w:val="22"/>
          <w:szCs w:val="22"/>
          <w:lang w:val="es-ES"/>
        </w:rPr>
        <w:t>dari</w:t>
      </w:r>
      <w:proofErr w:type="spellEnd"/>
      <w:r w:rsidRPr="00A25377">
        <w:rPr>
          <w:rFonts w:ascii="Calibri" w:hAnsi="Calibri" w:cs="Calibri"/>
          <w:sz w:val="22"/>
          <w:szCs w:val="22"/>
          <w:lang w:val="es-ES"/>
        </w:rPr>
        <w:t xml:space="preserve"> </w:t>
      </w:r>
      <w:proofErr w:type="spellStart"/>
      <w:r w:rsidRPr="00A25377">
        <w:rPr>
          <w:rFonts w:ascii="Calibri" w:hAnsi="Calibri" w:cs="Calibri"/>
          <w:sz w:val="22"/>
          <w:szCs w:val="22"/>
          <w:lang w:val="es-ES"/>
        </w:rPr>
        <w:t>nama</w:t>
      </w:r>
      <w:proofErr w:type="spellEnd"/>
      <w:r w:rsidRPr="00A25377">
        <w:rPr>
          <w:rFonts w:ascii="Calibri" w:hAnsi="Calibri" w:cs="Calibri"/>
          <w:sz w:val="22"/>
          <w:szCs w:val="22"/>
          <w:lang w:val="es-ES"/>
        </w:rPr>
        <w:t xml:space="preserve"> </w:t>
      </w:r>
      <w:proofErr w:type="spellStart"/>
      <w:r w:rsidRPr="00A25377">
        <w:rPr>
          <w:rFonts w:ascii="Calibri" w:hAnsi="Calibri" w:cs="Calibri"/>
          <w:sz w:val="22"/>
          <w:szCs w:val="22"/>
          <w:lang w:val="es-ES"/>
        </w:rPr>
        <w:t>merek</w:t>
      </w:r>
      <w:proofErr w:type="spellEnd"/>
      <w:r w:rsidRPr="00A25377">
        <w:rPr>
          <w:rFonts w:ascii="Calibri" w:hAnsi="Calibri" w:cs="Calibri"/>
          <w:sz w:val="22"/>
          <w:szCs w:val="22"/>
          <w:lang w:val="es-ES"/>
        </w:rPr>
        <w:t xml:space="preserve">, </w:t>
      </w:r>
      <w:proofErr w:type="spellStart"/>
      <w:r w:rsidRPr="00A25377">
        <w:rPr>
          <w:rFonts w:ascii="Calibri" w:hAnsi="Calibri" w:cs="Calibri"/>
          <w:sz w:val="22"/>
          <w:szCs w:val="22"/>
          <w:lang w:val="es-ES"/>
        </w:rPr>
        <w:t>sebab</w:t>
      </w:r>
      <w:proofErr w:type="spellEnd"/>
      <w:r w:rsidRPr="00A25377">
        <w:rPr>
          <w:rFonts w:ascii="Calibri" w:hAnsi="Calibri" w:cs="Calibri"/>
          <w:sz w:val="22"/>
          <w:szCs w:val="22"/>
          <w:lang w:val="es-ES"/>
        </w:rPr>
        <w:t xml:space="preserve"> </w:t>
      </w:r>
      <w:proofErr w:type="spellStart"/>
      <w:r w:rsidRPr="00A25377">
        <w:rPr>
          <w:rFonts w:ascii="Calibri" w:hAnsi="Calibri" w:cs="Calibri"/>
          <w:sz w:val="22"/>
          <w:szCs w:val="22"/>
          <w:lang w:val="es-ES"/>
        </w:rPr>
        <w:t>merek</w:t>
      </w:r>
      <w:proofErr w:type="spellEnd"/>
      <w:r w:rsidRPr="00A25377">
        <w:rPr>
          <w:rFonts w:ascii="Calibri" w:hAnsi="Calibri" w:cs="Calibri"/>
          <w:sz w:val="22"/>
          <w:szCs w:val="22"/>
          <w:lang w:val="es-ES"/>
        </w:rPr>
        <w:t xml:space="preserve"> </w:t>
      </w:r>
      <w:proofErr w:type="spellStart"/>
      <w:r w:rsidRPr="00A25377">
        <w:rPr>
          <w:rFonts w:ascii="Calibri" w:hAnsi="Calibri" w:cs="Calibri"/>
          <w:sz w:val="22"/>
          <w:szCs w:val="22"/>
          <w:lang w:val="es-ES"/>
        </w:rPr>
        <w:t>setiap</w:t>
      </w:r>
      <w:proofErr w:type="spellEnd"/>
      <w:r w:rsidRPr="00A25377">
        <w:rPr>
          <w:rFonts w:ascii="Calibri" w:hAnsi="Calibri" w:cs="Calibri"/>
          <w:sz w:val="22"/>
          <w:szCs w:val="22"/>
          <w:lang w:val="es-ES"/>
        </w:rPr>
        <w:t xml:space="preserve"> </w:t>
      </w:r>
      <w:proofErr w:type="spellStart"/>
      <w:r w:rsidRPr="00A25377">
        <w:rPr>
          <w:rFonts w:ascii="Calibri" w:hAnsi="Calibri" w:cs="Calibri"/>
          <w:sz w:val="22"/>
          <w:szCs w:val="22"/>
          <w:lang w:val="es-ES"/>
        </w:rPr>
        <w:t>perusahaan</w:t>
      </w:r>
      <w:proofErr w:type="spellEnd"/>
      <w:r w:rsidRPr="00A25377">
        <w:rPr>
          <w:rFonts w:ascii="Calibri" w:hAnsi="Calibri" w:cs="Calibri"/>
          <w:sz w:val="22"/>
          <w:szCs w:val="22"/>
          <w:lang w:val="es-ES"/>
        </w:rPr>
        <w:t xml:space="preserve"> </w:t>
      </w:r>
      <w:proofErr w:type="spellStart"/>
      <w:r w:rsidRPr="00A25377">
        <w:rPr>
          <w:rFonts w:ascii="Calibri" w:hAnsi="Calibri" w:cs="Calibri"/>
          <w:sz w:val="22"/>
          <w:szCs w:val="22"/>
          <w:lang w:val="es-ES"/>
        </w:rPr>
        <w:t>mengidentifikasi</w:t>
      </w:r>
      <w:proofErr w:type="spellEnd"/>
      <w:r w:rsidRPr="00A25377">
        <w:rPr>
          <w:rFonts w:ascii="Calibri" w:hAnsi="Calibri" w:cs="Calibri"/>
          <w:sz w:val="22"/>
          <w:szCs w:val="22"/>
          <w:lang w:val="es-ES"/>
        </w:rPr>
        <w:t xml:space="preserve"> </w:t>
      </w:r>
      <w:proofErr w:type="spellStart"/>
      <w:r w:rsidRPr="00A25377">
        <w:rPr>
          <w:rFonts w:ascii="Calibri" w:hAnsi="Calibri" w:cs="Calibri"/>
          <w:sz w:val="22"/>
          <w:szCs w:val="22"/>
          <w:lang w:val="es-ES"/>
        </w:rPr>
        <w:t>produk-produknya</w:t>
      </w:r>
      <w:proofErr w:type="spellEnd"/>
      <w:r w:rsidRPr="00A25377">
        <w:rPr>
          <w:rFonts w:ascii="Calibri" w:hAnsi="Calibri" w:cs="Calibri"/>
          <w:sz w:val="22"/>
          <w:szCs w:val="22"/>
          <w:lang w:val="es-ES"/>
        </w:rPr>
        <w:t xml:space="preserve">. </w:t>
      </w:r>
    </w:p>
    <w:p w14:paraId="2FACCA56" w14:textId="77777777" w:rsidR="000E3776" w:rsidRDefault="000E3776" w:rsidP="00553269">
      <w:pPr>
        <w:numPr>
          <w:ilvl w:val="0"/>
          <w:numId w:val="44"/>
        </w:numPr>
        <w:tabs>
          <w:tab w:val="left" w:pos="0"/>
        </w:tabs>
        <w:suppressAutoHyphens/>
        <w:spacing w:line="360" w:lineRule="auto"/>
        <w:ind w:left="357" w:hanging="357"/>
        <w:jc w:val="both"/>
        <w:rPr>
          <w:rFonts w:ascii="Calibri" w:hAnsi="Calibri" w:cs="Calibri"/>
          <w:sz w:val="22"/>
          <w:szCs w:val="22"/>
          <w:lang w:val="es-ES"/>
        </w:rPr>
      </w:pPr>
      <w:proofErr w:type="spellStart"/>
      <w:r w:rsidRPr="00AE4EF0">
        <w:rPr>
          <w:rFonts w:ascii="Calibri" w:hAnsi="Calibri" w:cs="Calibri"/>
          <w:sz w:val="22"/>
          <w:szCs w:val="22"/>
          <w:lang w:val="es-ES"/>
        </w:rPr>
        <w:t>Nama</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merek</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membantu</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perusahaan</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dalam</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memperkenalkan</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produk</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baru</w:t>
      </w:r>
      <w:proofErr w:type="spellEnd"/>
      <w:r w:rsidRPr="00AE4EF0">
        <w:rPr>
          <w:rFonts w:ascii="Calibri" w:hAnsi="Calibri" w:cs="Calibri"/>
          <w:sz w:val="22"/>
          <w:szCs w:val="22"/>
          <w:lang w:val="es-ES"/>
        </w:rPr>
        <w:t xml:space="preserve"> yang</w:t>
      </w:r>
      <w:r w:rsidRPr="00AE4EF0">
        <w:rPr>
          <w:rFonts w:ascii="Calibri" w:hAnsi="Calibri" w:cs="Calibri"/>
          <w:sz w:val="22"/>
          <w:szCs w:val="22"/>
          <w:lang w:val="id-ID"/>
        </w:rPr>
        <w:t xml:space="preserve"> </w:t>
      </w:r>
      <w:proofErr w:type="spellStart"/>
      <w:r w:rsidRPr="00AE4EF0">
        <w:rPr>
          <w:rFonts w:ascii="Calibri" w:hAnsi="Calibri" w:cs="Calibri"/>
          <w:sz w:val="22"/>
          <w:szCs w:val="22"/>
          <w:lang w:val="es-ES"/>
        </w:rPr>
        <w:t>memuat</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nama</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salah</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satu</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atau</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beberapa</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produk</w:t>
      </w:r>
      <w:proofErr w:type="spellEnd"/>
      <w:r w:rsidRPr="00AE4EF0">
        <w:rPr>
          <w:rFonts w:ascii="Calibri" w:hAnsi="Calibri" w:cs="Calibri"/>
          <w:sz w:val="22"/>
          <w:szCs w:val="22"/>
          <w:lang w:val="es-ES"/>
        </w:rPr>
        <w:t xml:space="preserve"> yang </w:t>
      </w:r>
      <w:proofErr w:type="spellStart"/>
      <w:r w:rsidRPr="00AE4EF0">
        <w:rPr>
          <w:rFonts w:ascii="Calibri" w:hAnsi="Calibri" w:cs="Calibri"/>
          <w:sz w:val="22"/>
          <w:szCs w:val="22"/>
          <w:lang w:val="es-ES"/>
        </w:rPr>
        <w:t>telah</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ada</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karena</w:t>
      </w:r>
      <w:proofErr w:type="spellEnd"/>
      <w:r w:rsidRPr="00AE4EF0">
        <w:rPr>
          <w:rFonts w:ascii="Calibri" w:hAnsi="Calibri" w:cs="Calibri"/>
          <w:sz w:val="22"/>
          <w:szCs w:val="22"/>
          <w:lang w:val="id-ID"/>
        </w:rPr>
        <w:t xml:space="preserve"> </w:t>
      </w:r>
      <w:r w:rsidRPr="00AE4EF0">
        <w:rPr>
          <w:rFonts w:ascii="Calibri" w:hAnsi="Calibri" w:cs="Calibri"/>
          <w:sz w:val="22"/>
          <w:szCs w:val="22"/>
          <w:lang w:val="es-ES"/>
        </w:rPr>
        <w:t xml:space="preserve">para </w:t>
      </w:r>
      <w:proofErr w:type="spellStart"/>
      <w:r w:rsidRPr="00AE4EF0">
        <w:rPr>
          <w:rFonts w:ascii="Calibri" w:hAnsi="Calibri" w:cs="Calibri"/>
          <w:sz w:val="22"/>
          <w:szCs w:val="22"/>
          <w:lang w:val="es-ES"/>
        </w:rPr>
        <w:t>pembeli</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akan</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segera</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mengenali</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nama</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merek</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perusahaan</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tersebut</w:t>
      </w:r>
      <w:proofErr w:type="spellEnd"/>
      <w:r w:rsidRPr="00AE4EF0">
        <w:rPr>
          <w:rFonts w:ascii="Calibri" w:hAnsi="Calibri" w:cs="Calibri"/>
          <w:sz w:val="22"/>
          <w:szCs w:val="22"/>
          <w:lang w:val="es-ES"/>
        </w:rPr>
        <w:t xml:space="preserve">. </w:t>
      </w:r>
    </w:p>
    <w:p w14:paraId="12DB0C34" w14:textId="77777777" w:rsidR="000E3776" w:rsidRDefault="000E3776" w:rsidP="00553269">
      <w:pPr>
        <w:numPr>
          <w:ilvl w:val="0"/>
          <w:numId w:val="44"/>
        </w:numPr>
        <w:tabs>
          <w:tab w:val="left" w:pos="0"/>
        </w:tabs>
        <w:suppressAutoHyphens/>
        <w:spacing w:line="360" w:lineRule="auto"/>
        <w:ind w:left="357" w:hanging="357"/>
        <w:jc w:val="both"/>
        <w:rPr>
          <w:rFonts w:ascii="Calibri" w:hAnsi="Calibri" w:cs="Calibri"/>
          <w:sz w:val="22"/>
          <w:szCs w:val="22"/>
          <w:lang w:val="es-ES"/>
        </w:rPr>
      </w:pPr>
      <w:proofErr w:type="spellStart"/>
      <w:r w:rsidRPr="00AE4EF0">
        <w:rPr>
          <w:rFonts w:ascii="Calibri" w:hAnsi="Calibri" w:cs="Calibri"/>
          <w:sz w:val="22"/>
          <w:szCs w:val="22"/>
          <w:lang w:val="es-ES"/>
        </w:rPr>
        <w:t>Nama</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merek</w:t>
      </w:r>
      <w:proofErr w:type="spellEnd"/>
      <w:r w:rsidRPr="00AE4EF0">
        <w:rPr>
          <w:rFonts w:ascii="Calibri" w:hAnsi="Calibri" w:cs="Calibri"/>
          <w:sz w:val="22"/>
          <w:szCs w:val="22"/>
          <w:lang w:val="es-ES"/>
        </w:rPr>
        <w:t xml:space="preserve"> juga </w:t>
      </w:r>
      <w:proofErr w:type="spellStart"/>
      <w:r w:rsidRPr="00AE4EF0">
        <w:rPr>
          <w:rFonts w:ascii="Calibri" w:hAnsi="Calibri" w:cs="Calibri"/>
          <w:sz w:val="22"/>
          <w:szCs w:val="22"/>
          <w:lang w:val="es-ES"/>
        </w:rPr>
        <w:t>membantu</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usaha-usaha</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promosi</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perusahaan</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karena</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promosi</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tiap</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produk</w:t>
      </w:r>
      <w:proofErr w:type="spellEnd"/>
      <w:r w:rsidRPr="00AE4EF0">
        <w:rPr>
          <w:rFonts w:ascii="Calibri" w:hAnsi="Calibri" w:cs="Calibri"/>
          <w:sz w:val="22"/>
          <w:szCs w:val="22"/>
          <w:lang w:val="es-ES"/>
        </w:rPr>
        <w:t xml:space="preserve"> yang </w:t>
      </w:r>
      <w:proofErr w:type="spellStart"/>
      <w:r w:rsidRPr="00AE4EF0">
        <w:rPr>
          <w:rFonts w:ascii="Calibri" w:hAnsi="Calibri" w:cs="Calibri"/>
          <w:sz w:val="22"/>
          <w:szCs w:val="22"/>
          <w:lang w:val="es-ES"/>
        </w:rPr>
        <w:t>bernama</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merek</w:t>
      </w:r>
      <w:proofErr w:type="spellEnd"/>
      <w:r w:rsidRPr="00AE4EF0">
        <w:rPr>
          <w:rFonts w:ascii="Calibri" w:hAnsi="Calibri" w:cs="Calibri"/>
          <w:sz w:val="22"/>
          <w:szCs w:val="22"/>
          <w:lang w:val="es-ES"/>
        </w:rPr>
        <w:t xml:space="preserve"> secara </w:t>
      </w:r>
      <w:proofErr w:type="spellStart"/>
      <w:r w:rsidRPr="00AE4EF0">
        <w:rPr>
          <w:rFonts w:ascii="Calibri" w:hAnsi="Calibri" w:cs="Calibri"/>
          <w:sz w:val="22"/>
          <w:szCs w:val="22"/>
          <w:lang w:val="es-ES"/>
        </w:rPr>
        <w:t>tidak</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langsung</w:t>
      </w:r>
      <w:proofErr w:type="spellEnd"/>
      <w:r w:rsidRPr="00AE4EF0">
        <w:rPr>
          <w:rFonts w:ascii="Calibri" w:hAnsi="Calibri" w:cs="Calibri"/>
          <w:sz w:val="22"/>
          <w:szCs w:val="22"/>
          <w:lang w:val="es-ES"/>
        </w:rPr>
        <w:t xml:space="preserve"> juga </w:t>
      </w:r>
      <w:proofErr w:type="spellStart"/>
      <w:r w:rsidRPr="00AE4EF0">
        <w:rPr>
          <w:rFonts w:ascii="Calibri" w:hAnsi="Calibri" w:cs="Calibri"/>
          <w:sz w:val="22"/>
          <w:szCs w:val="22"/>
          <w:lang w:val="es-ES"/>
        </w:rPr>
        <w:t>mempromosikan</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semua</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produk</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lain</w:t>
      </w:r>
      <w:proofErr w:type="spellEnd"/>
      <w:r w:rsidRPr="00AE4EF0">
        <w:rPr>
          <w:rFonts w:ascii="Calibri" w:hAnsi="Calibri" w:cs="Calibri"/>
          <w:sz w:val="22"/>
          <w:szCs w:val="22"/>
          <w:lang w:val="es-ES"/>
        </w:rPr>
        <w:t xml:space="preserve"> yang </w:t>
      </w:r>
      <w:proofErr w:type="spellStart"/>
      <w:r w:rsidRPr="00AE4EF0">
        <w:rPr>
          <w:rFonts w:ascii="Calibri" w:hAnsi="Calibri" w:cs="Calibri"/>
          <w:sz w:val="22"/>
          <w:szCs w:val="22"/>
          <w:lang w:val="es-ES"/>
        </w:rPr>
        <w:t>bernama</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merek</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serupa</w:t>
      </w:r>
      <w:proofErr w:type="spellEnd"/>
      <w:r w:rsidRPr="00AE4EF0">
        <w:rPr>
          <w:rFonts w:ascii="Calibri" w:hAnsi="Calibri" w:cs="Calibri"/>
          <w:sz w:val="22"/>
          <w:szCs w:val="22"/>
          <w:lang w:val="es-ES"/>
        </w:rPr>
        <w:t xml:space="preserve">. </w:t>
      </w:r>
    </w:p>
    <w:p w14:paraId="786FDAE3" w14:textId="77777777" w:rsidR="000E3776" w:rsidRDefault="000E3776" w:rsidP="00553269">
      <w:pPr>
        <w:numPr>
          <w:ilvl w:val="0"/>
          <w:numId w:val="44"/>
        </w:numPr>
        <w:tabs>
          <w:tab w:val="left" w:pos="0"/>
        </w:tabs>
        <w:suppressAutoHyphens/>
        <w:spacing w:line="360" w:lineRule="auto"/>
        <w:ind w:left="357" w:hanging="357"/>
        <w:jc w:val="both"/>
        <w:rPr>
          <w:rFonts w:ascii="Calibri" w:hAnsi="Calibri" w:cs="Calibri"/>
          <w:sz w:val="22"/>
          <w:szCs w:val="22"/>
          <w:lang w:val="es-ES"/>
        </w:rPr>
      </w:pPr>
      <w:proofErr w:type="spellStart"/>
      <w:r w:rsidRPr="00AE4EF0">
        <w:rPr>
          <w:rFonts w:ascii="Calibri" w:hAnsi="Calibri" w:cs="Calibri"/>
          <w:sz w:val="22"/>
          <w:szCs w:val="22"/>
          <w:lang w:val="es-ES"/>
        </w:rPr>
        <w:t>Nama</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merek</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membantu</w:t>
      </w:r>
      <w:proofErr w:type="spellEnd"/>
      <w:r w:rsidRPr="00AE4EF0">
        <w:rPr>
          <w:rFonts w:ascii="Calibri" w:hAnsi="Calibri" w:cs="Calibri"/>
          <w:sz w:val="22"/>
          <w:szCs w:val="22"/>
          <w:lang w:val="es-ES"/>
        </w:rPr>
        <w:t xml:space="preserve"> para </w:t>
      </w:r>
      <w:proofErr w:type="spellStart"/>
      <w:r w:rsidRPr="00AE4EF0">
        <w:rPr>
          <w:rFonts w:ascii="Calibri" w:hAnsi="Calibri" w:cs="Calibri"/>
          <w:sz w:val="22"/>
          <w:szCs w:val="22"/>
          <w:lang w:val="es-ES"/>
        </w:rPr>
        <w:t>penjual</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ketika</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mengusahakan</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loyalitas</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merek</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Ketika</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perusahaan</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berhasil</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mengembangkan</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loyalitas</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konsumen</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sampai</w:t>
      </w:r>
      <w:proofErr w:type="spellEnd"/>
      <w:r w:rsidRPr="00AE4EF0">
        <w:rPr>
          <w:rFonts w:ascii="Calibri" w:hAnsi="Calibri" w:cs="Calibri"/>
          <w:sz w:val="22"/>
          <w:szCs w:val="22"/>
          <w:lang w:val="es-ES"/>
        </w:rPr>
        <w:t xml:space="preserve"> pada </w:t>
      </w:r>
      <w:proofErr w:type="spellStart"/>
      <w:r w:rsidRPr="00AE4EF0">
        <w:rPr>
          <w:rFonts w:ascii="Calibri" w:hAnsi="Calibri" w:cs="Calibri"/>
          <w:sz w:val="22"/>
          <w:szCs w:val="22"/>
          <w:lang w:val="es-ES"/>
        </w:rPr>
        <w:t>suatu</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tingkat</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tertentu</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perusahaan</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itu</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dapat</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mengenakan</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harga</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tambahan</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bagi</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produk</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tersebut</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lastRenderedPageBreak/>
        <w:t>Kesetiaan</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merek</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melindungi</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penjual</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dari</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persaingan</w:t>
      </w:r>
      <w:proofErr w:type="spellEnd"/>
      <w:r w:rsidRPr="00AE4EF0">
        <w:rPr>
          <w:rFonts w:ascii="Calibri" w:hAnsi="Calibri" w:cs="Calibri"/>
          <w:sz w:val="22"/>
          <w:szCs w:val="22"/>
          <w:lang w:val="es-ES"/>
        </w:rPr>
        <w:t xml:space="preserve"> dan </w:t>
      </w:r>
      <w:proofErr w:type="spellStart"/>
      <w:r w:rsidRPr="00AE4EF0">
        <w:rPr>
          <w:rFonts w:ascii="Calibri" w:hAnsi="Calibri" w:cs="Calibri"/>
          <w:sz w:val="22"/>
          <w:szCs w:val="22"/>
          <w:lang w:val="es-ES"/>
        </w:rPr>
        <w:t>pengendalian</w:t>
      </w:r>
      <w:proofErr w:type="spellEnd"/>
      <w:r w:rsidRPr="00AE4EF0">
        <w:rPr>
          <w:rFonts w:ascii="Calibri" w:hAnsi="Calibri" w:cs="Calibri"/>
          <w:sz w:val="22"/>
          <w:szCs w:val="22"/>
          <w:lang w:val="id-ID"/>
        </w:rPr>
        <w:t xml:space="preserve"> </w:t>
      </w:r>
      <w:r w:rsidRPr="00AE4EF0">
        <w:rPr>
          <w:rFonts w:ascii="Calibri" w:hAnsi="Calibri" w:cs="Calibri"/>
          <w:sz w:val="22"/>
          <w:szCs w:val="22"/>
          <w:lang w:val="es-ES"/>
        </w:rPr>
        <w:t xml:space="preserve">yang </w:t>
      </w:r>
      <w:proofErr w:type="spellStart"/>
      <w:r w:rsidRPr="00AE4EF0">
        <w:rPr>
          <w:rFonts w:ascii="Calibri" w:hAnsi="Calibri" w:cs="Calibri"/>
          <w:sz w:val="22"/>
          <w:szCs w:val="22"/>
          <w:lang w:val="es-ES"/>
        </w:rPr>
        <w:t>lebih</w:t>
      </w:r>
      <w:proofErr w:type="spellEnd"/>
      <w:r w:rsidRPr="00AE4EF0">
        <w:rPr>
          <w:rFonts w:ascii="Calibri" w:hAnsi="Calibri" w:cs="Calibri"/>
          <w:sz w:val="22"/>
          <w:szCs w:val="22"/>
          <w:lang w:val="es-ES"/>
        </w:rPr>
        <w:t xml:space="preserve"> besar </w:t>
      </w:r>
      <w:proofErr w:type="spellStart"/>
      <w:r w:rsidRPr="00AE4EF0">
        <w:rPr>
          <w:rFonts w:ascii="Calibri" w:hAnsi="Calibri" w:cs="Calibri"/>
          <w:sz w:val="22"/>
          <w:szCs w:val="22"/>
          <w:lang w:val="es-ES"/>
        </w:rPr>
        <w:t>dalam</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merencanakan</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bauran</w:t>
      </w:r>
      <w:proofErr w:type="spellEnd"/>
      <w:r w:rsidRPr="00AE4EF0">
        <w:rPr>
          <w:rFonts w:ascii="Calibri" w:hAnsi="Calibri" w:cs="Calibri"/>
          <w:sz w:val="22"/>
          <w:szCs w:val="22"/>
          <w:lang w:val="es-ES"/>
        </w:rPr>
        <w:t xml:space="preserve"> </w:t>
      </w:r>
      <w:proofErr w:type="spellStart"/>
      <w:r w:rsidRPr="00AE4EF0">
        <w:rPr>
          <w:rFonts w:ascii="Calibri" w:hAnsi="Calibri" w:cs="Calibri"/>
          <w:sz w:val="22"/>
          <w:szCs w:val="22"/>
          <w:lang w:val="es-ES"/>
        </w:rPr>
        <w:t>pemasaran</w:t>
      </w:r>
      <w:proofErr w:type="spellEnd"/>
      <w:r w:rsidRPr="00AE4EF0">
        <w:rPr>
          <w:rFonts w:ascii="Calibri" w:hAnsi="Calibri" w:cs="Calibri"/>
          <w:sz w:val="22"/>
          <w:szCs w:val="22"/>
          <w:lang w:val="es-ES"/>
        </w:rPr>
        <w:t xml:space="preserve">. </w:t>
      </w:r>
    </w:p>
    <w:p w14:paraId="762D38E9" w14:textId="77777777" w:rsidR="000E3776" w:rsidRDefault="000E3776" w:rsidP="00553269">
      <w:pPr>
        <w:numPr>
          <w:ilvl w:val="0"/>
          <w:numId w:val="44"/>
        </w:numPr>
        <w:tabs>
          <w:tab w:val="left" w:pos="0"/>
        </w:tabs>
        <w:suppressAutoHyphens/>
        <w:spacing w:line="360" w:lineRule="auto"/>
        <w:ind w:left="357" w:hanging="357"/>
        <w:jc w:val="both"/>
        <w:rPr>
          <w:rFonts w:ascii="Calibri" w:hAnsi="Calibri" w:cs="Calibri"/>
          <w:sz w:val="22"/>
          <w:szCs w:val="22"/>
          <w:lang w:val="es-ES"/>
        </w:rPr>
      </w:pPr>
      <w:r w:rsidRPr="00AE4EF0">
        <w:rPr>
          <w:rFonts w:ascii="Calibri" w:hAnsi="Calibri" w:cs="Calibri"/>
          <w:sz w:val="22"/>
          <w:szCs w:val="22"/>
          <w:lang w:val="sv-SE"/>
        </w:rPr>
        <w:t xml:space="preserve">Nama merek memudahkan penjual untuk memproses pesanan dan menelusuri masalah yang timbul. </w:t>
      </w:r>
    </w:p>
    <w:p w14:paraId="3FED4BFD" w14:textId="77777777" w:rsidR="000E3776" w:rsidRDefault="000E3776" w:rsidP="00553269">
      <w:pPr>
        <w:numPr>
          <w:ilvl w:val="0"/>
          <w:numId w:val="44"/>
        </w:numPr>
        <w:tabs>
          <w:tab w:val="left" w:pos="0"/>
        </w:tabs>
        <w:suppressAutoHyphens/>
        <w:spacing w:line="360" w:lineRule="auto"/>
        <w:ind w:left="357" w:hanging="357"/>
        <w:jc w:val="both"/>
        <w:rPr>
          <w:rFonts w:ascii="Calibri" w:hAnsi="Calibri" w:cs="Calibri"/>
          <w:sz w:val="22"/>
          <w:szCs w:val="22"/>
          <w:lang w:val="es-ES"/>
        </w:rPr>
      </w:pPr>
      <w:r w:rsidRPr="00AE4EF0">
        <w:rPr>
          <w:rFonts w:ascii="Calibri" w:hAnsi="Calibri" w:cs="Calibri"/>
          <w:sz w:val="22"/>
          <w:szCs w:val="22"/>
          <w:lang w:val="sv-SE"/>
        </w:rPr>
        <w:t xml:space="preserve">Nama merek penjual merupakan perlindungan hukum terhadap sifat produk </w:t>
      </w:r>
      <w:bookmarkStart w:id="39" w:name="page_5"/>
      <w:bookmarkEnd w:id="38"/>
      <w:r w:rsidRPr="00AE4EF0">
        <w:rPr>
          <w:rFonts w:ascii="Calibri" w:hAnsi="Calibri" w:cs="Calibri"/>
          <w:sz w:val="22"/>
          <w:szCs w:val="22"/>
          <w:lang w:val="sv-SE"/>
        </w:rPr>
        <w:t xml:space="preserve">khas, yang tanpa perlindungan hukum akan ditiru oleh pesaing. </w:t>
      </w:r>
    </w:p>
    <w:p w14:paraId="0D8900CE" w14:textId="77777777" w:rsidR="000E3776" w:rsidRDefault="000E3776" w:rsidP="00553269">
      <w:pPr>
        <w:numPr>
          <w:ilvl w:val="0"/>
          <w:numId w:val="44"/>
        </w:numPr>
        <w:tabs>
          <w:tab w:val="left" w:pos="0"/>
        </w:tabs>
        <w:suppressAutoHyphens/>
        <w:spacing w:line="360" w:lineRule="auto"/>
        <w:ind w:left="357" w:hanging="357"/>
        <w:jc w:val="both"/>
        <w:rPr>
          <w:rFonts w:ascii="Calibri" w:hAnsi="Calibri" w:cs="Calibri"/>
          <w:sz w:val="22"/>
          <w:szCs w:val="22"/>
          <w:lang w:val="es-ES"/>
        </w:rPr>
      </w:pPr>
      <w:r w:rsidRPr="00AE4EF0">
        <w:rPr>
          <w:rFonts w:ascii="Calibri" w:hAnsi="Calibri" w:cs="Calibri"/>
          <w:sz w:val="22"/>
          <w:szCs w:val="22"/>
          <w:lang w:val="sv-SE"/>
        </w:rPr>
        <w:t>Pemberian nama merek membantu pe</w:t>
      </w:r>
      <w:r w:rsidRPr="00AE4EF0">
        <w:rPr>
          <w:rFonts w:ascii="Calibri" w:hAnsi="Calibri" w:cs="Calibri"/>
          <w:sz w:val="22"/>
          <w:szCs w:val="22"/>
          <w:lang w:val="id-ID"/>
        </w:rPr>
        <w:t>njual</w:t>
      </w:r>
      <w:r w:rsidRPr="00AE4EF0">
        <w:rPr>
          <w:rFonts w:ascii="Calibri" w:hAnsi="Calibri" w:cs="Calibri"/>
          <w:sz w:val="22"/>
          <w:szCs w:val="22"/>
          <w:lang w:val="sv-SE"/>
        </w:rPr>
        <w:t xml:space="preserve"> melakukan segmentasi pasar. </w:t>
      </w:r>
    </w:p>
    <w:p w14:paraId="5BF094C8" w14:textId="77777777" w:rsidR="000E3776" w:rsidRPr="005A7AA2" w:rsidRDefault="000E3776" w:rsidP="00553269">
      <w:pPr>
        <w:numPr>
          <w:ilvl w:val="0"/>
          <w:numId w:val="44"/>
        </w:numPr>
        <w:tabs>
          <w:tab w:val="left" w:pos="0"/>
        </w:tabs>
        <w:suppressAutoHyphens/>
        <w:spacing w:line="360" w:lineRule="auto"/>
        <w:ind w:left="357" w:hanging="357"/>
        <w:jc w:val="both"/>
        <w:rPr>
          <w:rFonts w:ascii="Calibri" w:hAnsi="Calibri" w:cs="Calibri"/>
          <w:sz w:val="22"/>
          <w:szCs w:val="22"/>
          <w:lang w:val="es-ES"/>
        </w:rPr>
      </w:pPr>
      <w:r w:rsidRPr="00AE4EF0">
        <w:rPr>
          <w:rFonts w:ascii="Calibri" w:hAnsi="Calibri" w:cs="Calibri"/>
          <w:sz w:val="22"/>
          <w:szCs w:val="22"/>
          <w:lang w:val="sv-SE"/>
        </w:rPr>
        <w:t xml:space="preserve">Nama merek yang baik akan membantu membangun kesan terhadap perusahaan. Dengan menyandang nama perusahaan, nama merek dapat membantu mengiklankan kualitas dan besarnya perusahaan. </w:t>
      </w:r>
    </w:p>
    <w:p w14:paraId="3788B478" w14:textId="77777777" w:rsidR="000E3776" w:rsidRPr="00A25377" w:rsidRDefault="000E3776" w:rsidP="000E3776">
      <w:pPr>
        <w:spacing w:line="360" w:lineRule="auto"/>
        <w:ind w:left="426" w:firstLine="294"/>
        <w:jc w:val="both"/>
        <w:rPr>
          <w:rFonts w:ascii="Calibri" w:hAnsi="Calibri" w:cs="Calibri"/>
          <w:sz w:val="22"/>
          <w:szCs w:val="22"/>
          <w:lang w:val="sv-SE"/>
        </w:rPr>
      </w:pPr>
      <w:r w:rsidRPr="00A25377">
        <w:rPr>
          <w:rFonts w:ascii="Calibri" w:hAnsi="Calibri" w:cs="Calibri"/>
          <w:sz w:val="22"/>
          <w:szCs w:val="22"/>
          <w:lang w:val="sv-SE"/>
        </w:rPr>
        <w:t>Manfaat bagi masyarakat (Pride dan Ferrel</w:t>
      </w:r>
      <w:r w:rsidRPr="00252FD1">
        <w:rPr>
          <w:rFonts w:ascii="Calibri" w:hAnsi="Calibri" w:cs="Calibri"/>
          <w:sz w:val="22"/>
          <w:szCs w:val="22"/>
          <w:lang w:val="sv-SE"/>
        </w:rPr>
        <w:t>, 1996, p. 326</w:t>
      </w:r>
      <w:r w:rsidRPr="00A25377">
        <w:rPr>
          <w:rFonts w:ascii="Calibri" w:hAnsi="Calibri" w:cs="Calibri"/>
          <w:sz w:val="22"/>
          <w:szCs w:val="22"/>
          <w:lang w:val="sv-SE"/>
        </w:rPr>
        <w:t xml:space="preserve">)., antara lain: </w:t>
      </w:r>
    </w:p>
    <w:p w14:paraId="12802415" w14:textId="77777777" w:rsidR="000E3776" w:rsidRPr="00A25377" w:rsidRDefault="000E3776" w:rsidP="000E3776">
      <w:pPr>
        <w:numPr>
          <w:ilvl w:val="7"/>
          <w:numId w:val="13"/>
        </w:numPr>
        <w:tabs>
          <w:tab w:val="clear" w:pos="6120"/>
          <w:tab w:val="num" w:pos="426"/>
        </w:tabs>
        <w:suppressAutoHyphens/>
        <w:spacing w:line="360" w:lineRule="auto"/>
        <w:ind w:left="425" w:hanging="425"/>
        <w:jc w:val="both"/>
        <w:rPr>
          <w:rFonts w:ascii="Calibri" w:hAnsi="Calibri" w:cs="Calibri"/>
          <w:sz w:val="22"/>
          <w:szCs w:val="22"/>
          <w:lang w:val="sv-SE"/>
        </w:rPr>
      </w:pPr>
      <w:r w:rsidRPr="00A25377">
        <w:rPr>
          <w:rFonts w:ascii="Calibri" w:hAnsi="Calibri" w:cs="Calibri"/>
          <w:sz w:val="22"/>
          <w:szCs w:val="22"/>
          <w:lang w:val="sv-SE"/>
        </w:rPr>
        <w:t>Pemberian nama merek mengarahkan produk pada kualitas yang lebih tinggi dan konsisten. Nama merek dapat memberikan jaminan kepuasan tertentu bagi konsumen. Penjual tidak dapat dengan mudah mengubah kualitas merek</w:t>
      </w:r>
      <w:r w:rsidRPr="00A25377">
        <w:rPr>
          <w:lang w:val="sv-SE"/>
        </w:rPr>
        <w:t xml:space="preserve"> atau </w:t>
      </w:r>
      <w:r w:rsidRPr="00A25377">
        <w:rPr>
          <w:rFonts w:ascii="Calibri" w:hAnsi="Calibri" w:cs="Calibri"/>
          <w:sz w:val="22"/>
          <w:szCs w:val="22"/>
          <w:lang w:val="sv-SE"/>
        </w:rPr>
        <w:t xml:space="preserve">mengabaikan pengawasan kualitas produk karena ada hal tertentu yang diharapkan konsumen. Pemberian nama merek juga dapat rnenguntungkan beberapa penjual untuk mengamati kualitas yang terbaik yang ada di pasar. </w:t>
      </w:r>
    </w:p>
    <w:p w14:paraId="58F4EDDA" w14:textId="77777777" w:rsidR="000E3776" w:rsidRPr="00A25377" w:rsidRDefault="000E3776" w:rsidP="000E3776">
      <w:pPr>
        <w:numPr>
          <w:ilvl w:val="7"/>
          <w:numId w:val="13"/>
        </w:numPr>
        <w:tabs>
          <w:tab w:val="clear" w:pos="6120"/>
        </w:tabs>
        <w:suppressAutoHyphens/>
        <w:spacing w:line="360" w:lineRule="auto"/>
        <w:ind w:left="425" w:hanging="425"/>
        <w:jc w:val="both"/>
        <w:rPr>
          <w:rFonts w:ascii="Calibri" w:hAnsi="Calibri" w:cs="Calibri"/>
          <w:sz w:val="22"/>
          <w:szCs w:val="22"/>
          <w:lang w:val="sv-SE"/>
        </w:rPr>
      </w:pPr>
      <w:r w:rsidRPr="00A25377">
        <w:rPr>
          <w:rFonts w:ascii="Calibri" w:hAnsi="Calibri" w:cs="Calibri"/>
          <w:sz w:val="22"/>
          <w:szCs w:val="22"/>
          <w:lang w:val="sv-SE"/>
        </w:rPr>
        <w:t>Pemberian nama merek akan mempertinggi tingkat inovasi di dalam</w:t>
      </w:r>
      <w:r w:rsidRPr="00A25377">
        <w:rPr>
          <w:rFonts w:ascii="Calibri" w:hAnsi="Calibri" w:cs="Calibri"/>
          <w:sz w:val="22"/>
          <w:szCs w:val="22"/>
          <w:lang w:val="id-ID"/>
        </w:rPr>
        <w:t xml:space="preserve"> </w:t>
      </w:r>
      <w:r w:rsidRPr="00A25377">
        <w:rPr>
          <w:rFonts w:ascii="Calibri" w:hAnsi="Calibri" w:cs="Calibri"/>
          <w:sz w:val="22"/>
          <w:szCs w:val="22"/>
          <w:lang w:val="sv-SE"/>
        </w:rPr>
        <w:t xml:space="preserve">masyarakat. Pemberian nama merek memberikan dorongan bagi produsen untuk mencari ciri yang mungkin dapat dilindungi dari kemungkinan ditiru oleh pesaing. </w:t>
      </w:r>
    </w:p>
    <w:p w14:paraId="4755B530" w14:textId="77777777" w:rsidR="000E3776" w:rsidRPr="00A25377" w:rsidRDefault="000E3776" w:rsidP="000E3776">
      <w:pPr>
        <w:numPr>
          <w:ilvl w:val="7"/>
          <w:numId w:val="13"/>
        </w:numPr>
        <w:tabs>
          <w:tab w:val="clear" w:pos="6120"/>
          <w:tab w:val="num" w:pos="426"/>
        </w:tabs>
        <w:suppressAutoHyphens/>
        <w:spacing w:line="360" w:lineRule="auto"/>
        <w:ind w:left="425" w:hanging="425"/>
        <w:jc w:val="both"/>
        <w:rPr>
          <w:rFonts w:ascii="Calibri" w:hAnsi="Calibri" w:cs="Calibri"/>
          <w:sz w:val="22"/>
          <w:szCs w:val="22"/>
          <w:lang w:val="sv-SE"/>
        </w:rPr>
      </w:pPr>
      <w:r w:rsidRPr="00A25377">
        <w:rPr>
          <w:rFonts w:ascii="Calibri" w:hAnsi="Calibri" w:cs="Calibri"/>
          <w:sz w:val="22"/>
          <w:szCs w:val="22"/>
          <w:lang w:val="sv-SE"/>
        </w:rPr>
        <w:t xml:space="preserve">Nama merek meningkatkan efisiensi di pihak masyarakat, karena dapat memberikan keterangan lebih banyak mengenai produk dan dimana dapat diperoleh. </w:t>
      </w:r>
    </w:p>
    <w:p w14:paraId="3E14C8FB" w14:textId="77777777" w:rsidR="000E3776" w:rsidRPr="00A25377" w:rsidRDefault="000E3776" w:rsidP="000E3776">
      <w:pPr>
        <w:numPr>
          <w:ilvl w:val="7"/>
          <w:numId w:val="13"/>
        </w:numPr>
        <w:tabs>
          <w:tab w:val="clear" w:pos="6120"/>
          <w:tab w:val="num" w:pos="426"/>
        </w:tabs>
        <w:suppressAutoHyphens/>
        <w:spacing w:line="360" w:lineRule="auto"/>
        <w:ind w:left="425" w:hanging="425"/>
        <w:jc w:val="both"/>
        <w:rPr>
          <w:rFonts w:ascii="Calibri" w:hAnsi="Calibri" w:cs="Calibri"/>
          <w:sz w:val="22"/>
          <w:szCs w:val="22"/>
          <w:lang w:val="sv-SE"/>
        </w:rPr>
      </w:pPr>
      <w:r w:rsidRPr="00A25377">
        <w:rPr>
          <w:rFonts w:ascii="Calibri" w:hAnsi="Calibri" w:cs="Calibri"/>
          <w:sz w:val="22"/>
          <w:szCs w:val="22"/>
          <w:lang w:val="sv-SE"/>
        </w:rPr>
        <w:t xml:space="preserve">Menunjukkan bahwa nama merk-nama merek yang terkenal dan populer adalah produk yang berkualitas. </w:t>
      </w:r>
    </w:p>
    <w:p w14:paraId="3E6F1728" w14:textId="77777777" w:rsidR="000E3776" w:rsidRPr="00A25377" w:rsidRDefault="000E3776" w:rsidP="000E3776">
      <w:pPr>
        <w:numPr>
          <w:ilvl w:val="7"/>
          <w:numId w:val="13"/>
        </w:numPr>
        <w:tabs>
          <w:tab w:val="clear" w:pos="6120"/>
        </w:tabs>
        <w:suppressAutoHyphens/>
        <w:spacing w:line="360" w:lineRule="auto"/>
        <w:ind w:left="426" w:hanging="426"/>
        <w:jc w:val="both"/>
        <w:rPr>
          <w:rFonts w:ascii="Calibri" w:hAnsi="Calibri" w:cs="Calibri"/>
          <w:sz w:val="22"/>
          <w:szCs w:val="22"/>
          <w:lang w:val="sv-SE"/>
        </w:rPr>
      </w:pPr>
      <w:r w:rsidRPr="00A25377">
        <w:rPr>
          <w:rFonts w:ascii="Calibri" w:hAnsi="Calibri" w:cs="Calibri"/>
          <w:sz w:val="22"/>
          <w:szCs w:val="22"/>
          <w:lang w:val="sv-SE"/>
        </w:rPr>
        <w:t>Meningkatkan kepekaan masyarakat untuk dapat membedakan produk</w:t>
      </w:r>
      <w:r w:rsidRPr="00A25377">
        <w:rPr>
          <w:rFonts w:ascii="Calibri" w:hAnsi="Calibri" w:cs="Calibri"/>
          <w:sz w:val="22"/>
          <w:szCs w:val="22"/>
          <w:lang w:val="id-ID"/>
        </w:rPr>
        <w:t xml:space="preserve"> </w:t>
      </w:r>
      <w:r w:rsidRPr="00A25377">
        <w:rPr>
          <w:rFonts w:ascii="Calibri" w:hAnsi="Calibri" w:cs="Calibri"/>
          <w:sz w:val="22"/>
          <w:szCs w:val="22"/>
          <w:lang w:val="sv-SE"/>
        </w:rPr>
        <w:t xml:space="preserve">yang asli dengan yang tiruan. </w:t>
      </w:r>
      <w:bookmarkEnd w:id="39"/>
    </w:p>
    <w:p w14:paraId="46D8286E" w14:textId="77777777" w:rsidR="000E3776" w:rsidRDefault="000E3776" w:rsidP="000E3776">
      <w:pPr>
        <w:numPr>
          <w:ilvl w:val="7"/>
          <w:numId w:val="13"/>
        </w:numPr>
        <w:tabs>
          <w:tab w:val="clear" w:pos="6120"/>
        </w:tabs>
        <w:suppressAutoHyphens/>
        <w:spacing w:line="360" w:lineRule="auto"/>
        <w:ind w:left="426" w:hanging="426"/>
        <w:jc w:val="both"/>
        <w:rPr>
          <w:rFonts w:ascii="Calibri" w:hAnsi="Calibri" w:cs="Calibri"/>
          <w:sz w:val="22"/>
          <w:szCs w:val="22"/>
          <w:lang w:val="sv-SE"/>
        </w:rPr>
      </w:pPr>
      <w:r w:rsidRPr="00A25377">
        <w:rPr>
          <w:rFonts w:ascii="Calibri" w:hAnsi="Calibri" w:cs="Calibri"/>
          <w:sz w:val="22"/>
          <w:szCs w:val="22"/>
          <w:lang w:val="sv-SE"/>
        </w:rPr>
        <w:t>Kehadiran banyaknya nama merek-nama merek, maka produk-produk yang ditawarkan kepada masyarakat menjadi lebih bervariasi, sehingga masyarakat memiliki banyak pilihan dalam melakukan pembelian suatu produk.</w:t>
      </w:r>
    </w:p>
    <w:p w14:paraId="6D93E810" w14:textId="77777777" w:rsidR="000E3776" w:rsidRPr="00AE4EF0" w:rsidRDefault="000E3776" w:rsidP="000E3776">
      <w:pPr>
        <w:spacing w:line="360" w:lineRule="auto"/>
        <w:ind w:left="426"/>
        <w:jc w:val="both"/>
        <w:rPr>
          <w:rFonts w:ascii="Calibri" w:hAnsi="Calibri" w:cs="Calibri"/>
          <w:sz w:val="22"/>
          <w:szCs w:val="22"/>
          <w:lang w:val="sv-SE"/>
        </w:rPr>
      </w:pPr>
    </w:p>
    <w:p w14:paraId="5E3AA16D" w14:textId="77777777" w:rsidR="000E3776" w:rsidRPr="00A25377" w:rsidRDefault="000E3776" w:rsidP="000E3776">
      <w:pPr>
        <w:numPr>
          <w:ilvl w:val="2"/>
          <w:numId w:val="18"/>
        </w:numPr>
        <w:tabs>
          <w:tab w:val="num" w:pos="851"/>
          <w:tab w:val="left" w:pos="1440"/>
        </w:tabs>
        <w:suppressAutoHyphens/>
        <w:spacing w:line="360" w:lineRule="auto"/>
        <w:jc w:val="both"/>
        <w:rPr>
          <w:rFonts w:ascii="Calibri" w:hAnsi="Calibri" w:cs="Calibri"/>
          <w:sz w:val="22"/>
          <w:szCs w:val="22"/>
          <w:lang w:val="sv-SE"/>
        </w:rPr>
      </w:pPr>
      <w:r>
        <w:rPr>
          <w:rFonts w:ascii="Calibri" w:hAnsi="Calibri" w:cs="Calibri"/>
          <w:b/>
          <w:bCs/>
          <w:sz w:val="22"/>
          <w:szCs w:val="22"/>
          <w:lang w:val="sv-SE"/>
        </w:rPr>
        <w:t xml:space="preserve"> </w:t>
      </w:r>
      <w:r>
        <w:rPr>
          <w:rFonts w:ascii="Calibri" w:hAnsi="Calibri" w:cs="Calibri"/>
          <w:b/>
          <w:bCs/>
          <w:sz w:val="22"/>
          <w:szCs w:val="22"/>
          <w:lang w:val="sv-SE"/>
        </w:rPr>
        <w:tab/>
      </w:r>
      <w:r w:rsidRPr="00A25377">
        <w:rPr>
          <w:rFonts w:ascii="Calibri" w:hAnsi="Calibri" w:cs="Calibri"/>
          <w:b/>
          <w:bCs/>
          <w:sz w:val="22"/>
          <w:szCs w:val="22"/>
          <w:lang w:val="sv-SE"/>
        </w:rPr>
        <w:t>Ke</w:t>
      </w:r>
      <w:r w:rsidRPr="00A25377">
        <w:rPr>
          <w:rFonts w:ascii="Calibri" w:hAnsi="Calibri" w:cs="Calibri"/>
          <w:b/>
          <w:bCs/>
          <w:sz w:val="22"/>
          <w:szCs w:val="22"/>
          <w:lang w:val="id-ID"/>
        </w:rPr>
        <w:t>p</w:t>
      </w:r>
      <w:r w:rsidRPr="00A25377">
        <w:rPr>
          <w:rFonts w:ascii="Calibri" w:hAnsi="Calibri" w:cs="Calibri"/>
          <w:b/>
          <w:bCs/>
          <w:sz w:val="22"/>
          <w:szCs w:val="22"/>
          <w:lang w:val="sv-SE"/>
        </w:rPr>
        <w:t>utusan Pemberian Nama Merek</w:t>
      </w:r>
      <w:r w:rsidRPr="00A25377">
        <w:rPr>
          <w:rFonts w:ascii="Calibri" w:hAnsi="Calibri" w:cs="Calibri"/>
          <w:sz w:val="22"/>
          <w:szCs w:val="22"/>
          <w:lang w:val="sv-SE"/>
        </w:rPr>
        <w:t xml:space="preserve"> </w:t>
      </w:r>
    </w:p>
    <w:p w14:paraId="0A4FB6EE" w14:textId="77777777" w:rsidR="000E3776" w:rsidRPr="00A25377" w:rsidRDefault="000E3776" w:rsidP="000E3776">
      <w:pPr>
        <w:spacing w:line="360" w:lineRule="auto"/>
        <w:ind w:firstLine="851"/>
        <w:jc w:val="both"/>
        <w:rPr>
          <w:rFonts w:ascii="Calibri" w:hAnsi="Calibri" w:cs="Calibri"/>
          <w:sz w:val="22"/>
          <w:szCs w:val="22"/>
          <w:lang w:val="sv-SE"/>
        </w:rPr>
      </w:pPr>
      <w:r w:rsidRPr="00A25377">
        <w:rPr>
          <w:rFonts w:ascii="Calibri" w:hAnsi="Calibri" w:cs="Calibri"/>
          <w:sz w:val="22"/>
          <w:szCs w:val="22"/>
          <w:lang w:val="id-ID"/>
        </w:rPr>
        <w:t>Menurut Kotler dan Armstrong (2001), p</w:t>
      </w:r>
      <w:r w:rsidRPr="00A25377">
        <w:rPr>
          <w:rFonts w:ascii="Calibri" w:hAnsi="Calibri" w:cs="Calibri"/>
          <w:sz w:val="22"/>
          <w:szCs w:val="22"/>
          <w:lang w:val="sv-SE"/>
        </w:rPr>
        <w:t xml:space="preserve">emberian nama merk merupakan keputusan yang dianggap penting bagi perusahaan dalam memasarkan produknya, karena akan menambah </w:t>
      </w:r>
      <w:r w:rsidRPr="00A25377">
        <w:rPr>
          <w:rFonts w:ascii="Calibri" w:hAnsi="Calibri" w:cs="Calibri"/>
          <w:sz w:val="22"/>
          <w:szCs w:val="22"/>
          <w:lang w:val="sv-SE"/>
        </w:rPr>
        <w:lastRenderedPageBreak/>
        <w:t>nilai pada produk yang dihasilkan. Bagi perusahaan, pemberian nama merek dianggap menjamin keberanian konsumen dalam menentukan pilihan pembelian suatu produk. Nama merek juga dapat menciptakan kelompok pembeli setia yang kemudian dapat digunakan perusahaan sebagai sarana segmentasi pasar. Citra perusahaan akan terbentuk dengan baik apabila perusahaan dapat menciptakan suatu kualitas atau mutu merek yang baik dengan menyandang nama perusahaan. Selain itu juga, n</w:t>
      </w:r>
      <w:r w:rsidRPr="00A25377">
        <w:rPr>
          <w:rFonts w:ascii="Calibri" w:hAnsi="Calibri" w:cs="Calibri"/>
          <w:sz w:val="22"/>
          <w:szCs w:val="22"/>
          <w:lang w:val="id-ID"/>
        </w:rPr>
        <w:t>ama</w:t>
      </w:r>
      <w:r w:rsidRPr="00A25377">
        <w:rPr>
          <w:rFonts w:ascii="Calibri" w:hAnsi="Calibri" w:cs="Calibri"/>
          <w:sz w:val="22"/>
          <w:szCs w:val="22"/>
          <w:lang w:val="sv-SE"/>
        </w:rPr>
        <w:t xml:space="preserve"> merek dapat membantu mengiklankan kualitas atau mutu produk dan besarnya perusahaan. </w:t>
      </w:r>
    </w:p>
    <w:p w14:paraId="2F298441" w14:textId="77777777" w:rsidR="000E3776" w:rsidRPr="00A25377" w:rsidRDefault="000E3776" w:rsidP="000E3776">
      <w:pPr>
        <w:spacing w:line="360" w:lineRule="auto"/>
        <w:ind w:firstLine="851"/>
        <w:jc w:val="both"/>
        <w:rPr>
          <w:rFonts w:ascii="Calibri" w:hAnsi="Calibri" w:cs="Calibri"/>
          <w:sz w:val="22"/>
          <w:szCs w:val="22"/>
          <w:lang w:val="sv-SE"/>
        </w:rPr>
      </w:pPr>
      <w:r w:rsidRPr="00A25377">
        <w:rPr>
          <w:rFonts w:ascii="Calibri" w:hAnsi="Calibri" w:cs="Calibri"/>
          <w:sz w:val="22"/>
          <w:szCs w:val="22"/>
          <w:lang w:val="sv-SE"/>
        </w:rPr>
        <w:t xml:space="preserve">Fungsi atau manfaat pemberian nama merek tidak hanya penting bagi perusahaan, tetapi juga mempunyai fungsi atau manfaat positif bagi konsumen yang ingin memiliki suatu produk perusahaan tertentu. Pemberian nama merek juga akan dapat memberikan kepuasan regular kepada konsumen dan merupakan </w:t>
      </w:r>
      <w:bookmarkStart w:id="40" w:name="page_6"/>
      <w:r w:rsidRPr="00A25377">
        <w:rPr>
          <w:rFonts w:ascii="Calibri" w:hAnsi="Calibri" w:cs="Calibri"/>
          <w:sz w:val="22"/>
          <w:szCs w:val="22"/>
          <w:lang w:val="sv-SE"/>
        </w:rPr>
        <w:t xml:space="preserve">petunjuk untuk mendapatkan produk yang berkualitas baik serta dapat meningkatkan keberadaan atau status seseorang. Dalam pemberian nama merek bagi produknya, perusahaan tidak akan melakukan dengan sembarangan namun </w:t>
      </w:r>
      <w:bookmarkEnd w:id="40"/>
      <w:r w:rsidRPr="00A25377">
        <w:rPr>
          <w:rFonts w:ascii="Calibri" w:hAnsi="Calibri" w:cs="Calibri"/>
          <w:sz w:val="22"/>
          <w:szCs w:val="22"/>
          <w:lang w:val="sv-SE"/>
        </w:rPr>
        <w:t>ada</w:t>
      </w:r>
      <w:r w:rsidRPr="00A25377">
        <w:rPr>
          <w:rFonts w:ascii="Calibri" w:hAnsi="Calibri" w:cs="Calibri"/>
          <w:sz w:val="22"/>
          <w:szCs w:val="22"/>
          <w:lang w:val="id-ID"/>
        </w:rPr>
        <w:t xml:space="preserve"> </w:t>
      </w:r>
      <w:r w:rsidRPr="00A25377">
        <w:rPr>
          <w:rFonts w:ascii="Calibri" w:hAnsi="Calibri" w:cs="Calibri"/>
          <w:sz w:val="22"/>
          <w:szCs w:val="22"/>
          <w:lang w:val="sv-SE"/>
        </w:rPr>
        <w:t xml:space="preserve">cara yang baik dalam melakukan pemberian nama merek suatu produk. </w:t>
      </w:r>
    </w:p>
    <w:p w14:paraId="66C38981" w14:textId="77777777" w:rsidR="000E3776" w:rsidRPr="00A25377" w:rsidRDefault="000E3776" w:rsidP="000E3776">
      <w:pPr>
        <w:spacing w:line="360" w:lineRule="auto"/>
        <w:ind w:firstLine="709"/>
        <w:jc w:val="both"/>
        <w:rPr>
          <w:rFonts w:ascii="Calibri" w:hAnsi="Calibri" w:cs="Calibri"/>
          <w:sz w:val="22"/>
          <w:szCs w:val="22"/>
          <w:lang w:val="id-ID"/>
        </w:rPr>
      </w:pPr>
      <w:r w:rsidRPr="00A25377">
        <w:rPr>
          <w:rFonts w:ascii="Calibri" w:hAnsi="Calibri" w:cs="Calibri"/>
          <w:sz w:val="22"/>
          <w:szCs w:val="22"/>
          <w:lang w:val="id-ID"/>
        </w:rPr>
        <w:t>Menurut Kotler dan Armstrong</w:t>
      </w:r>
      <w:r w:rsidRPr="00A25377">
        <w:rPr>
          <w:rFonts w:ascii="Calibri" w:hAnsi="Calibri" w:cs="Calibri"/>
          <w:sz w:val="22"/>
          <w:szCs w:val="22"/>
        </w:rPr>
        <w:t xml:space="preserve"> (</w:t>
      </w:r>
      <w:r w:rsidRPr="00A25377">
        <w:rPr>
          <w:rFonts w:ascii="Calibri" w:hAnsi="Calibri" w:cs="Calibri"/>
          <w:sz w:val="22"/>
          <w:szCs w:val="22"/>
          <w:lang w:val="id-ID"/>
        </w:rPr>
        <w:t>2001, p. 360</w:t>
      </w:r>
      <w:r w:rsidRPr="00A25377">
        <w:rPr>
          <w:rFonts w:ascii="Calibri" w:hAnsi="Calibri" w:cs="Calibri"/>
          <w:sz w:val="22"/>
          <w:szCs w:val="22"/>
        </w:rPr>
        <w:t>),</w:t>
      </w:r>
      <w:r w:rsidRPr="00A25377">
        <w:rPr>
          <w:rFonts w:ascii="Calibri" w:hAnsi="Calibri" w:cs="Calibri"/>
          <w:sz w:val="22"/>
          <w:szCs w:val="22"/>
          <w:lang w:val="id-ID"/>
        </w:rPr>
        <w:t xml:space="preserve"> k</w:t>
      </w:r>
      <w:r w:rsidRPr="00A25377">
        <w:rPr>
          <w:rFonts w:ascii="Calibri" w:hAnsi="Calibri" w:cs="Calibri"/>
          <w:sz w:val="22"/>
          <w:szCs w:val="22"/>
          <w:lang w:val="sv-SE"/>
        </w:rPr>
        <w:t>arakteristik pemberian nama merek yang baik ialah sebagai berikut</w:t>
      </w:r>
      <w:r w:rsidRPr="00A25377">
        <w:rPr>
          <w:rFonts w:ascii="Calibri" w:hAnsi="Calibri" w:cs="Calibri"/>
          <w:sz w:val="22"/>
          <w:szCs w:val="22"/>
          <w:lang w:val="id-ID"/>
        </w:rPr>
        <w:t xml:space="preserve">: </w:t>
      </w:r>
    </w:p>
    <w:p w14:paraId="767EF62C" w14:textId="77777777" w:rsidR="000E3776" w:rsidRPr="00A25377" w:rsidRDefault="000E3776" w:rsidP="00553269">
      <w:pPr>
        <w:numPr>
          <w:ilvl w:val="7"/>
          <w:numId w:val="39"/>
        </w:numPr>
        <w:tabs>
          <w:tab w:val="left" w:pos="284"/>
        </w:tabs>
        <w:suppressAutoHyphens/>
        <w:spacing w:line="360" w:lineRule="auto"/>
        <w:ind w:left="425" w:hanging="425"/>
        <w:jc w:val="both"/>
        <w:rPr>
          <w:rFonts w:ascii="Calibri" w:hAnsi="Calibri" w:cs="Calibri"/>
          <w:sz w:val="22"/>
          <w:szCs w:val="22"/>
        </w:rPr>
      </w:pPr>
      <w:r>
        <w:rPr>
          <w:rFonts w:ascii="Calibri" w:hAnsi="Calibri" w:cs="Calibri"/>
          <w:sz w:val="22"/>
          <w:szCs w:val="22"/>
          <w:lang w:val="sv-SE"/>
        </w:rPr>
        <w:t xml:space="preserve">   </w:t>
      </w:r>
      <w:r w:rsidRPr="00A25377">
        <w:rPr>
          <w:rFonts w:ascii="Calibri" w:hAnsi="Calibri" w:cs="Calibri"/>
          <w:sz w:val="22"/>
          <w:szCs w:val="22"/>
          <w:lang w:val="sv-SE"/>
        </w:rPr>
        <w:t>Nama merek harus dapat menunjukkan karakteristik, manfaat, penggunaan dan kualitas dari produk perusahaan.</w:t>
      </w:r>
    </w:p>
    <w:p w14:paraId="7FB6EDCB" w14:textId="77777777" w:rsidR="000E3776" w:rsidRPr="00A25377" w:rsidRDefault="000E3776" w:rsidP="00553269">
      <w:pPr>
        <w:numPr>
          <w:ilvl w:val="0"/>
          <w:numId w:val="39"/>
        </w:numPr>
        <w:tabs>
          <w:tab w:val="left" w:pos="284"/>
        </w:tabs>
        <w:suppressAutoHyphens/>
        <w:spacing w:line="360" w:lineRule="auto"/>
        <w:ind w:left="425" w:hanging="425"/>
        <w:jc w:val="both"/>
        <w:rPr>
          <w:rFonts w:ascii="Calibri" w:hAnsi="Calibri" w:cs="Calibri"/>
          <w:sz w:val="22"/>
          <w:szCs w:val="22"/>
          <w:lang w:val="sv-SE"/>
        </w:rPr>
      </w:pPr>
      <w:r>
        <w:rPr>
          <w:rFonts w:ascii="Calibri" w:hAnsi="Calibri" w:cs="Calibri"/>
          <w:sz w:val="22"/>
          <w:szCs w:val="22"/>
          <w:lang w:val="sv-SE"/>
        </w:rPr>
        <w:t xml:space="preserve">   </w:t>
      </w:r>
      <w:r w:rsidRPr="00A25377">
        <w:rPr>
          <w:rFonts w:ascii="Calibri" w:hAnsi="Calibri" w:cs="Calibri"/>
          <w:sz w:val="22"/>
          <w:szCs w:val="22"/>
          <w:lang w:val="sv-SE"/>
        </w:rPr>
        <w:t xml:space="preserve">Nama merek harus mudah diucapkan, dilafalkan dan diingat. Nama merek yang pendek biasanya lebih mudah diingat daripada nama merek yang panjang. </w:t>
      </w:r>
    </w:p>
    <w:p w14:paraId="27CD6FAC" w14:textId="77777777" w:rsidR="000E3776" w:rsidRPr="00A25377" w:rsidRDefault="000E3776" w:rsidP="00553269">
      <w:pPr>
        <w:numPr>
          <w:ilvl w:val="0"/>
          <w:numId w:val="39"/>
        </w:numPr>
        <w:tabs>
          <w:tab w:val="left" w:pos="284"/>
        </w:tabs>
        <w:suppressAutoHyphens/>
        <w:spacing w:line="360" w:lineRule="auto"/>
        <w:ind w:left="425" w:hanging="425"/>
        <w:jc w:val="both"/>
        <w:rPr>
          <w:rFonts w:ascii="Calibri" w:hAnsi="Calibri" w:cs="Calibri"/>
          <w:sz w:val="22"/>
          <w:szCs w:val="22"/>
          <w:lang w:val="sv-SE"/>
        </w:rPr>
      </w:pPr>
      <w:r>
        <w:rPr>
          <w:rFonts w:ascii="Calibri" w:hAnsi="Calibri" w:cs="Calibri"/>
          <w:sz w:val="22"/>
          <w:szCs w:val="22"/>
          <w:lang w:val="sv-SE"/>
        </w:rPr>
        <w:t xml:space="preserve">   </w:t>
      </w:r>
      <w:r w:rsidRPr="00A25377">
        <w:rPr>
          <w:rFonts w:ascii="Calibri" w:hAnsi="Calibri" w:cs="Calibri"/>
          <w:sz w:val="22"/>
          <w:szCs w:val="22"/>
          <w:lang w:val="sv-SE"/>
        </w:rPr>
        <w:t>Nama merek harus dengan mudah bisa dibedakan dengan merek produk</w:t>
      </w:r>
      <w:r w:rsidRPr="00A25377">
        <w:rPr>
          <w:rFonts w:ascii="Calibri" w:hAnsi="Calibri" w:cs="Calibri"/>
          <w:sz w:val="22"/>
          <w:szCs w:val="22"/>
          <w:lang w:val="id-ID"/>
        </w:rPr>
        <w:t xml:space="preserve"> </w:t>
      </w:r>
      <w:r w:rsidRPr="00A25377">
        <w:rPr>
          <w:rFonts w:ascii="Calibri" w:hAnsi="Calibri" w:cs="Calibri"/>
          <w:sz w:val="22"/>
          <w:szCs w:val="22"/>
          <w:lang w:val="sv-SE"/>
        </w:rPr>
        <w:t xml:space="preserve">lain. </w:t>
      </w:r>
    </w:p>
    <w:p w14:paraId="0F41D4C2" w14:textId="77777777" w:rsidR="000E3776" w:rsidRPr="00A25377" w:rsidRDefault="000E3776" w:rsidP="00553269">
      <w:pPr>
        <w:numPr>
          <w:ilvl w:val="0"/>
          <w:numId w:val="39"/>
        </w:numPr>
        <w:tabs>
          <w:tab w:val="left" w:pos="284"/>
          <w:tab w:val="left" w:pos="2160"/>
        </w:tabs>
        <w:suppressAutoHyphens/>
        <w:spacing w:line="360" w:lineRule="auto"/>
        <w:ind w:left="425" w:hanging="425"/>
        <w:jc w:val="both"/>
        <w:rPr>
          <w:rFonts w:ascii="Calibri" w:hAnsi="Calibri" w:cs="Calibri"/>
          <w:sz w:val="22"/>
          <w:szCs w:val="22"/>
          <w:lang w:val="id-ID"/>
        </w:rPr>
      </w:pPr>
      <w:r>
        <w:rPr>
          <w:rFonts w:ascii="Calibri" w:hAnsi="Calibri" w:cs="Calibri"/>
          <w:sz w:val="22"/>
          <w:szCs w:val="22"/>
        </w:rPr>
        <w:t xml:space="preserve">   </w:t>
      </w:r>
      <w:r w:rsidRPr="00A25377">
        <w:rPr>
          <w:rFonts w:ascii="Calibri" w:hAnsi="Calibri" w:cs="Calibri"/>
          <w:sz w:val="22"/>
          <w:szCs w:val="22"/>
          <w:lang w:val="id-ID"/>
        </w:rPr>
        <w:t xml:space="preserve">Nama merek lebih baik memiliki hak untuk didaftarkan dan mendapatkan perlindungan hukum dari pemerintah untuk menghindari terjadinya pemalsuan nama merek. </w:t>
      </w:r>
    </w:p>
    <w:p w14:paraId="6B8BBD96" w14:textId="77777777" w:rsidR="000E3776" w:rsidRPr="00A25377" w:rsidRDefault="000E3776" w:rsidP="00553269">
      <w:pPr>
        <w:numPr>
          <w:ilvl w:val="0"/>
          <w:numId w:val="39"/>
        </w:numPr>
        <w:tabs>
          <w:tab w:val="left" w:pos="284"/>
          <w:tab w:val="left" w:pos="2160"/>
        </w:tabs>
        <w:suppressAutoHyphens/>
        <w:spacing w:line="360" w:lineRule="auto"/>
        <w:ind w:left="425" w:hanging="425"/>
        <w:jc w:val="both"/>
        <w:rPr>
          <w:rFonts w:ascii="Calibri" w:hAnsi="Calibri" w:cs="Calibri"/>
          <w:sz w:val="22"/>
          <w:szCs w:val="22"/>
          <w:lang w:val="id-ID"/>
        </w:rPr>
      </w:pPr>
      <w:r>
        <w:rPr>
          <w:rFonts w:ascii="Calibri" w:hAnsi="Calibri" w:cs="Calibri"/>
          <w:sz w:val="22"/>
          <w:szCs w:val="22"/>
          <w:lang w:val="sv-SE"/>
        </w:rPr>
        <w:t xml:space="preserve">   </w:t>
      </w:r>
      <w:r w:rsidRPr="00A25377">
        <w:rPr>
          <w:rFonts w:ascii="Calibri" w:hAnsi="Calibri" w:cs="Calibri"/>
          <w:sz w:val="22"/>
          <w:szCs w:val="22"/>
          <w:lang w:val="sv-SE"/>
        </w:rPr>
        <w:t>Nama merek harus dengan mudah diterjemahkan ke dalam bahasa-bahasa asing</w:t>
      </w:r>
      <w:r w:rsidRPr="00A25377">
        <w:rPr>
          <w:rFonts w:ascii="Calibri" w:hAnsi="Calibri" w:cs="Calibri"/>
          <w:sz w:val="22"/>
          <w:szCs w:val="22"/>
          <w:lang w:val="id-ID"/>
        </w:rPr>
        <w:t>.</w:t>
      </w:r>
    </w:p>
    <w:p w14:paraId="6AF51CA6" w14:textId="77777777" w:rsidR="000E3776" w:rsidRPr="005A7AA2" w:rsidRDefault="000E3776" w:rsidP="000E3776">
      <w:pPr>
        <w:spacing w:line="360" w:lineRule="auto"/>
        <w:jc w:val="both"/>
        <w:rPr>
          <w:rFonts w:ascii="Calibri" w:hAnsi="Calibri" w:cs="Calibri"/>
          <w:b/>
          <w:bCs/>
          <w:i/>
          <w:iCs/>
          <w:color w:val="000000"/>
          <w:sz w:val="22"/>
          <w:szCs w:val="22"/>
        </w:rPr>
      </w:pPr>
    </w:p>
    <w:p w14:paraId="58590191" w14:textId="77777777" w:rsidR="000E3776" w:rsidRPr="00CC728F" w:rsidRDefault="000E3776" w:rsidP="000E3776">
      <w:pPr>
        <w:numPr>
          <w:ilvl w:val="1"/>
          <w:numId w:val="18"/>
        </w:numPr>
        <w:suppressAutoHyphens/>
        <w:spacing w:line="360" w:lineRule="auto"/>
        <w:ind w:left="851" w:hanging="851"/>
        <w:jc w:val="both"/>
        <w:rPr>
          <w:rFonts w:ascii="Calibri" w:hAnsi="Calibri" w:cs="Calibri"/>
          <w:b/>
          <w:bCs/>
          <w:i/>
          <w:iCs/>
          <w:color w:val="000000"/>
          <w:sz w:val="22"/>
          <w:szCs w:val="22"/>
        </w:rPr>
      </w:pPr>
      <w:r>
        <w:rPr>
          <w:rFonts w:ascii="Calibri" w:hAnsi="Calibri" w:cs="Calibri"/>
          <w:b/>
          <w:bCs/>
          <w:sz w:val="22"/>
          <w:szCs w:val="22"/>
        </w:rPr>
        <w:t xml:space="preserve">       </w:t>
      </w:r>
      <w:r>
        <w:rPr>
          <w:rFonts w:ascii="Calibri" w:hAnsi="Calibri" w:cs="Calibri"/>
          <w:b/>
          <w:bCs/>
          <w:sz w:val="22"/>
          <w:szCs w:val="22"/>
        </w:rPr>
        <w:tab/>
      </w:r>
      <w:r w:rsidRPr="00A25377">
        <w:rPr>
          <w:rFonts w:ascii="Calibri" w:hAnsi="Calibri" w:cs="Calibri"/>
          <w:b/>
          <w:bCs/>
          <w:sz w:val="22"/>
          <w:szCs w:val="22"/>
          <w:lang w:val="id-ID"/>
        </w:rPr>
        <w:t xml:space="preserve">Pengertian </w:t>
      </w:r>
      <w:r w:rsidRPr="00A25377">
        <w:rPr>
          <w:rFonts w:ascii="Calibri" w:hAnsi="Calibri" w:cs="Calibri"/>
          <w:b/>
          <w:bCs/>
          <w:color w:val="000000"/>
          <w:sz w:val="22"/>
          <w:szCs w:val="22"/>
        </w:rPr>
        <w:t>K</w:t>
      </w:r>
      <w:r w:rsidRPr="00A25377">
        <w:rPr>
          <w:rFonts w:ascii="Calibri" w:hAnsi="Calibri" w:cs="Calibri"/>
          <w:b/>
          <w:bCs/>
          <w:color w:val="000000"/>
          <w:sz w:val="22"/>
          <w:szCs w:val="22"/>
          <w:lang w:val="id-ID"/>
        </w:rPr>
        <w:t>emasan</w:t>
      </w:r>
      <w:r w:rsidRPr="00A25377">
        <w:rPr>
          <w:rFonts w:ascii="Calibri" w:hAnsi="Calibri" w:cs="Calibri"/>
          <w:b/>
          <w:bCs/>
          <w:color w:val="000000"/>
          <w:sz w:val="22"/>
          <w:szCs w:val="22"/>
        </w:rPr>
        <w:t xml:space="preserve"> (</w:t>
      </w:r>
      <w:r w:rsidRPr="00E51C4E">
        <w:rPr>
          <w:rFonts w:ascii="Calibri" w:hAnsi="Calibri" w:cs="Calibri"/>
          <w:b/>
          <w:bCs/>
          <w:i/>
          <w:iCs/>
          <w:color w:val="000000"/>
          <w:sz w:val="22"/>
          <w:szCs w:val="22"/>
        </w:rPr>
        <w:t>Packaging</w:t>
      </w:r>
      <w:r w:rsidRPr="00CC728F">
        <w:rPr>
          <w:rFonts w:ascii="Calibri" w:hAnsi="Calibri" w:cs="Calibri"/>
          <w:b/>
          <w:bCs/>
          <w:i/>
          <w:iCs/>
          <w:color w:val="000000"/>
          <w:sz w:val="22"/>
          <w:szCs w:val="22"/>
        </w:rPr>
        <w:t>)</w:t>
      </w:r>
    </w:p>
    <w:p w14:paraId="699DFBDA" w14:textId="77777777" w:rsidR="000E3776" w:rsidRPr="00A25377" w:rsidRDefault="000E3776" w:rsidP="000E3776">
      <w:pPr>
        <w:spacing w:line="360" w:lineRule="auto"/>
        <w:ind w:firstLine="851"/>
        <w:jc w:val="both"/>
        <w:rPr>
          <w:rFonts w:ascii="Calibri" w:hAnsi="Calibri" w:cs="Calibri"/>
          <w:sz w:val="22"/>
          <w:szCs w:val="22"/>
          <w:lang w:val="id-ID"/>
        </w:rPr>
      </w:pPr>
      <w:proofErr w:type="spellStart"/>
      <w:r w:rsidRPr="00A25377">
        <w:rPr>
          <w:rFonts w:ascii="Calibri" w:hAnsi="Calibri" w:cs="Calibri"/>
          <w:color w:val="000000"/>
          <w:sz w:val="22"/>
          <w:szCs w:val="22"/>
        </w:rPr>
        <w:t>Kemasan</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adalah</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bahan</w:t>
      </w:r>
      <w:proofErr w:type="spellEnd"/>
      <w:r w:rsidRPr="00A25377">
        <w:rPr>
          <w:rFonts w:ascii="Calibri" w:hAnsi="Calibri" w:cs="Calibri"/>
          <w:color w:val="000000"/>
          <w:sz w:val="22"/>
          <w:szCs w:val="22"/>
        </w:rPr>
        <w:t xml:space="preserve"> yang </w:t>
      </w:r>
      <w:proofErr w:type="spellStart"/>
      <w:r w:rsidRPr="00A25377">
        <w:rPr>
          <w:rFonts w:ascii="Calibri" w:hAnsi="Calibri" w:cs="Calibri"/>
          <w:color w:val="000000"/>
          <w:sz w:val="22"/>
          <w:szCs w:val="22"/>
        </w:rPr>
        <w:t>digunakan</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untuk</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mewadahi</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untuk</w:t>
      </w:r>
      <w:proofErr w:type="spellEnd"/>
      <w:r w:rsidRPr="00A25377">
        <w:rPr>
          <w:rFonts w:ascii="Calibri" w:hAnsi="Calibri" w:cs="Calibri"/>
          <w:color w:val="000000"/>
          <w:sz w:val="22"/>
          <w:szCs w:val="22"/>
          <w:lang w:val="id-ID"/>
        </w:rPr>
        <w:t xml:space="preserve"> </w:t>
      </w:r>
      <w:proofErr w:type="spellStart"/>
      <w:r w:rsidRPr="00A25377">
        <w:rPr>
          <w:rFonts w:ascii="Calibri" w:hAnsi="Calibri" w:cs="Calibri"/>
          <w:color w:val="000000"/>
          <w:sz w:val="22"/>
          <w:szCs w:val="22"/>
        </w:rPr>
        <w:t>membungkus</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pangan</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baik</w:t>
      </w:r>
      <w:proofErr w:type="spellEnd"/>
      <w:r w:rsidRPr="00A25377">
        <w:rPr>
          <w:rFonts w:ascii="Calibri" w:hAnsi="Calibri" w:cs="Calibri"/>
          <w:color w:val="000000"/>
          <w:sz w:val="22"/>
          <w:szCs w:val="22"/>
        </w:rPr>
        <w:t xml:space="preserve"> yang </w:t>
      </w:r>
      <w:proofErr w:type="spellStart"/>
      <w:r w:rsidRPr="00A25377">
        <w:rPr>
          <w:rFonts w:ascii="Calibri" w:hAnsi="Calibri" w:cs="Calibri"/>
          <w:color w:val="000000"/>
          <w:sz w:val="22"/>
          <w:szCs w:val="22"/>
        </w:rPr>
        <w:t>bersentuhan</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langsung</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dengan</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pangan</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maupun</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tidak</w:t>
      </w:r>
      <w:proofErr w:type="spellEnd"/>
      <w:r w:rsidRPr="00A25377">
        <w:rPr>
          <w:rFonts w:ascii="Calibri" w:hAnsi="Calibri" w:cs="Calibri"/>
          <w:color w:val="000000"/>
          <w:sz w:val="22"/>
          <w:szCs w:val="22"/>
        </w:rPr>
        <w:t xml:space="preserve"> ………</w:t>
      </w:r>
    </w:p>
    <w:p w14:paraId="6CD3D4C7" w14:textId="77777777" w:rsidR="000E3776" w:rsidRPr="00A25377" w:rsidRDefault="000E3776" w:rsidP="000E3776">
      <w:pPr>
        <w:spacing w:line="360" w:lineRule="auto"/>
        <w:ind w:firstLine="851"/>
        <w:jc w:val="both"/>
        <w:rPr>
          <w:rFonts w:ascii="Calibri" w:hAnsi="Calibri" w:cs="Calibri"/>
          <w:color w:val="000000"/>
          <w:sz w:val="22"/>
          <w:szCs w:val="22"/>
          <w:lang w:val="id-ID"/>
        </w:rPr>
      </w:pPr>
      <w:proofErr w:type="spellStart"/>
      <w:r w:rsidRPr="00A25377">
        <w:rPr>
          <w:rFonts w:ascii="Calibri" w:hAnsi="Calibri" w:cs="Calibri"/>
          <w:color w:val="000000"/>
          <w:sz w:val="22"/>
          <w:szCs w:val="22"/>
        </w:rPr>
        <w:t>Kemasan</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sebagai</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aktifitas</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dalam</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mendes</w:t>
      </w:r>
      <w:proofErr w:type="spellEnd"/>
      <w:r w:rsidRPr="00A25377">
        <w:rPr>
          <w:rFonts w:ascii="Calibri" w:hAnsi="Calibri" w:cs="Calibri"/>
          <w:color w:val="000000"/>
          <w:sz w:val="22"/>
          <w:szCs w:val="22"/>
          <w:lang w:val="id-ID"/>
        </w:rPr>
        <w:t>a</w:t>
      </w:r>
      <w:r w:rsidRPr="00A25377">
        <w:rPr>
          <w:rFonts w:ascii="Calibri" w:hAnsi="Calibri" w:cs="Calibri"/>
          <w:color w:val="000000"/>
          <w:sz w:val="22"/>
          <w:szCs w:val="22"/>
        </w:rPr>
        <w:t xml:space="preserve">in dan </w:t>
      </w:r>
      <w:proofErr w:type="spellStart"/>
      <w:r w:rsidRPr="00A25377">
        <w:rPr>
          <w:rFonts w:ascii="Calibri" w:hAnsi="Calibri" w:cs="Calibri"/>
          <w:color w:val="000000"/>
          <w:sz w:val="22"/>
          <w:szCs w:val="22"/>
        </w:rPr>
        <w:t>memproduksi</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tempat</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atau</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pembungkus</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untuk</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sebuah</w:t>
      </w:r>
      <w:proofErr w:type="spellEnd"/>
      <w:r w:rsidRPr="00A25377">
        <w:rPr>
          <w:rFonts w:ascii="Calibri" w:hAnsi="Calibri" w:cs="Calibri"/>
          <w:color w:val="000000"/>
          <w:sz w:val="22"/>
          <w:szCs w:val="22"/>
        </w:rPr>
        <w:t xml:space="preserve"> </w:t>
      </w:r>
      <w:proofErr w:type="spellStart"/>
      <w:r w:rsidRPr="00A25377">
        <w:rPr>
          <w:rFonts w:ascii="Calibri" w:hAnsi="Calibri" w:cs="Calibri"/>
          <w:color w:val="000000"/>
          <w:sz w:val="22"/>
          <w:szCs w:val="22"/>
        </w:rPr>
        <w:t>produk</w:t>
      </w:r>
      <w:proofErr w:type="spellEnd"/>
      <w:r w:rsidRPr="00A25377">
        <w:rPr>
          <w:rFonts w:ascii="Calibri" w:hAnsi="Calibri" w:cs="Calibri"/>
          <w:color w:val="000000"/>
          <w:sz w:val="22"/>
          <w:szCs w:val="22"/>
        </w:rPr>
        <w:t xml:space="preserve"> (Kotler</w:t>
      </w:r>
      <w:r w:rsidRPr="00A25377">
        <w:rPr>
          <w:rFonts w:ascii="Calibri" w:hAnsi="Calibri" w:cs="Calibri"/>
          <w:color w:val="000000"/>
          <w:sz w:val="22"/>
          <w:szCs w:val="22"/>
          <w:lang w:val="id-ID"/>
        </w:rPr>
        <w:t xml:space="preserve"> </w:t>
      </w:r>
      <w:r>
        <w:rPr>
          <w:rFonts w:ascii="Calibri" w:hAnsi="Calibri" w:cs="Calibri"/>
          <w:color w:val="000000"/>
          <w:sz w:val="22"/>
          <w:szCs w:val="22"/>
        </w:rPr>
        <w:t>&amp; Am</w:t>
      </w:r>
      <w:r w:rsidRPr="00A25377">
        <w:rPr>
          <w:rFonts w:ascii="Calibri" w:hAnsi="Calibri" w:cs="Calibri"/>
          <w:color w:val="000000"/>
          <w:sz w:val="22"/>
          <w:szCs w:val="22"/>
          <w:lang w:val="id-ID"/>
        </w:rPr>
        <w:t>strong</w:t>
      </w:r>
      <w:r w:rsidRPr="00A25377">
        <w:rPr>
          <w:rFonts w:ascii="Calibri" w:hAnsi="Calibri" w:cs="Calibri"/>
          <w:color w:val="000000"/>
          <w:sz w:val="22"/>
          <w:szCs w:val="22"/>
        </w:rPr>
        <w:t xml:space="preserve">, </w:t>
      </w:r>
      <w:r w:rsidRPr="00A25377">
        <w:rPr>
          <w:rFonts w:ascii="Calibri" w:hAnsi="Calibri" w:cs="Calibri"/>
          <w:color w:val="000000"/>
          <w:sz w:val="22"/>
          <w:szCs w:val="22"/>
          <w:lang w:val="id-ID"/>
        </w:rPr>
        <w:t>2001</w:t>
      </w:r>
      <w:r w:rsidRPr="00A25377">
        <w:rPr>
          <w:rFonts w:ascii="Calibri" w:hAnsi="Calibri" w:cs="Calibri"/>
          <w:color w:val="000000"/>
          <w:sz w:val="22"/>
          <w:szCs w:val="22"/>
        </w:rPr>
        <w:t xml:space="preserve">). </w:t>
      </w:r>
    </w:p>
    <w:p w14:paraId="1596B66E" w14:textId="77777777" w:rsidR="000E3776" w:rsidRPr="00A25377" w:rsidRDefault="000E3776" w:rsidP="000E3776">
      <w:pPr>
        <w:spacing w:line="360" w:lineRule="auto"/>
        <w:ind w:firstLine="851"/>
        <w:jc w:val="both"/>
        <w:rPr>
          <w:rFonts w:ascii="Calibri" w:hAnsi="Calibri" w:cs="Calibri"/>
          <w:sz w:val="22"/>
          <w:szCs w:val="22"/>
        </w:rPr>
      </w:pPr>
      <w:r w:rsidRPr="00A25377">
        <w:rPr>
          <w:rFonts w:ascii="Calibri" w:hAnsi="Calibri" w:cs="Calibri"/>
          <w:color w:val="000000"/>
          <w:sz w:val="22"/>
          <w:szCs w:val="22"/>
          <w:lang w:val="id-ID"/>
        </w:rPr>
        <w:t>Menurut Ferrell dan Hartline</w:t>
      </w:r>
      <w:r>
        <w:rPr>
          <w:rFonts w:ascii="Calibri" w:hAnsi="Calibri" w:cs="Calibri"/>
          <w:color w:val="000000"/>
          <w:sz w:val="22"/>
          <w:szCs w:val="22"/>
        </w:rPr>
        <w:t xml:space="preserve"> (2008), </w:t>
      </w:r>
      <w:r w:rsidRPr="00A25377">
        <w:rPr>
          <w:rFonts w:ascii="Calibri" w:hAnsi="Calibri" w:cs="Calibri"/>
          <w:i/>
          <w:iCs/>
          <w:color w:val="000000"/>
          <w:sz w:val="22"/>
          <w:szCs w:val="22"/>
          <w:lang w:val="id-ID"/>
        </w:rPr>
        <w:t xml:space="preserve">packaging </w:t>
      </w:r>
      <w:r w:rsidRPr="00A25377">
        <w:rPr>
          <w:rFonts w:ascii="Calibri" w:hAnsi="Calibri" w:cs="Calibri"/>
          <w:color w:val="000000"/>
          <w:sz w:val="22"/>
          <w:szCs w:val="22"/>
          <w:lang w:val="id-ID"/>
        </w:rPr>
        <w:t xml:space="preserve">atau kemasan memiliki beberapa peranan penting dalam strategi pemasaran, seperti pelindung dan alat penyimpanan untuk memastikan suatu produk dapat tersimpan dengan baik dan segar. Kemasan juga memiliki </w:t>
      </w:r>
      <w:r w:rsidRPr="00A25377">
        <w:rPr>
          <w:rFonts w:ascii="Calibri" w:hAnsi="Calibri" w:cs="Calibri"/>
          <w:color w:val="000000"/>
          <w:sz w:val="22"/>
          <w:szCs w:val="22"/>
          <w:lang w:val="id-ID"/>
        </w:rPr>
        <w:lastRenderedPageBreak/>
        <w:t>peranan penting dalam modifikasi produk. Kemasan harus memiliki ciri- ciri seperti mudah disimpan, mudah digunakan dan mudah dibuka. Produk yang memiliki beberapa pilihan ukuran juga dapat  memberikan keuntungan tertentu.</w:t>
      </w:r>
      <w:r w:rsidRPr="00A25377">
        <w:rPr>
          <w:rFonts w:ascii="Calibri" w:hAnsi="Calibri" w:cs="Calibri"/>
          <w:sz w:val="22"/>
          <w:szCs w:val="22"/>
          <w:lang w:val="id-ID"/>
        </w:rPr>
        <w:t xml:space="preserve"> </w:t>
      </w:r>
    </w:p>
    <w:p w14:paraId="51E14F3C" w14:textId="77777777" w:rsidR="000E3776" w:rsidRPr="00A0619A" w:rsidRDefault="000E3776" w:rsidP="000E3776">
      <w:pPr>
        <w:spacing w:line="360" w:lineRule="auto"/>
        <w:ind w:firstLine="851"/>
        <w:jc w:val="both"/>
        <w:rPr>
          <w:rFonts w:ascii="Calibri" w:hAnsi="Calibri" w:cs="Calibri"/>
          <w:sz w:val="22"/>
          <w:szCs w:val="22"/>
        </w:rPr>
      </w:pPr>
      <w:r w:rsidRPr="00A25377">
        <w:rPr>
          <w:rFonts w:ascii="Calibri" w:hAnsi="Calibri" w:cs="Calibri"/>
          <w:sz w:val="22"/>
          <w:szCs w:val="22"/>
          <w:lang w:val="id-ID"/>
        </w:rPr>
        <w:t xml:space="preserve">Untuk mengembangkan suatu pengemasan yang efektif bagi suatu produk baru, mungkin saja dibutuhkan dana yang cukup besar serta waktu sampai berbulan-bulan. </w:t>
      </w:r>
      <w:r w:rsidRPr="00A25377">
        <w:rPr>
          <w:rFonts w:ascii="Calibri" w:hAnsi="Calibri" w:cs="Calibri"/>
          <w:sz w:val="22"/>
          <w:szCs w:val="22"/>
          <w:lang w:val="sv-SE"/>
        </w:rPr>
        <w:t>Pentingnya masalah kemasan ini memang sangat menonjol karena berbagai fungsi yang disandangnya dalam mencoba memikat dan memuaskan konsumen. Akan tetapi, bagaimanapun perusahaan harus menaruh perhatian yang cukup pada berbagai pendapat masyarakat mengenai masalah kemasan ini memang sangat menonjol karena fungsi yang disandangnya usahaan, di samping tujuan-tujuan pokok lainnya (Kotler</w:t>
      </w:r>
      <w:r w:rsidRPr="00A25377">
        <w:rPr>
          <w:rFonts w:ascii="Calibri" w:hAnsi="Calibri" w:cs="Calibri"/>
          <w:sz w:val="22"/>
          <w:szCs w:val="22"/>
          <w:lang w:val="id-ID"/>
        </w:rPr>
        <w:t xml:space="preserve"> </w:t>
      </w:r>
      <w:r>
        <w:rPr>
          <w:rFonts w:ascii="Calibri" w:hAnsi="Calibri" w:cs="Calibri"/>
          <w:sz w:val="22"/>
          <w:szCs w:val="22"/>
        </w:rPr>
        <w:t xml:space="preserve">&amp; </w:t>
      </w:r>
      <w:r w:rsidRPr="00A25377">
        <w:rPr>
          <w:rFonts w:ascii="Calibri" w:hAnsi="Calibri" w:cs="Calibri"/>
          <w:sz w:val="22"/>
          <w:szCs w:val="22"/>
          <w:lang w:val="id-ID"/>
        </w:rPr>
        <w:t>Armstrong, 2001</w:t>
      </w:r>
      <w:r>
        <w:rPr>
          <w:rFonts w:ascii="Calibri" w:hAnsi="Calibri" w:cs="Calibri"/>
          <w:sz w:val="22"/>
          <w:szCs w:val="22"/>
        </w:rPr>
        <w:t>).</w:t>
      </w:r>
    </w:p>
    <w:p w14:paraId="4BA99041" w14:textId="77777777" w:rsidR="000E3776" w:rsidRDefault="000E3776" w:rsidP="000E3776">
      <w:pPr>
        <w:spacing w:line="360" w:lineRule="auto"/>
        <w:ind w:firstLine="851"/>
        <w:jc w:val="both"/>
        <w:rPr>
          <w:rFonts w:ascii="Calibri" w:hAnsi="Calibri" w:cs="Calibri"/>
          <w:sz w:val="22"/>
          <w:szCs w:val="22"/>
          <w:lang w:val="sv-SE"/>
        </w:rPr>
      </w:pPr>
      <w:r w:rsidRPr="007D3E65">
        <w:rPr>
          <w:rFonts w:ascii="Calibri" w:hAnsi="Calibri" w:cs="Calibri"/>
          <w:sz w:val="22"/>
          <w:szCs w:val="22"/>
          <w:lang w:val="sv-SE"/>
        </w:rPr>
        <w:t>Faktor- faktor yang menunjang efektifitas fungsi kemasan:</w:t>
      </w:r>
    </w:p>
    <w:p w14:paraId="430FF730" w14:textId="77777777" w:rsidR="000E3776" w:rsidRPr="00B13CC1" w:rsidRDefault="000E3776" w:rsidP="00553269">
      <w:pPr>
        <w:numPr>
          <w:ilvl w:val="0"/>
          <w:numId w:val="40"/>
        </w:numPr>
        <w:suppressAutoHyphens/>
        <w:spacing w:line="360" w:lineRule="auto"/>
        <w:ind w:left="357" w:hanging="357"/>
        <w:jc w:val="both"/>
        <w:rPr>
          <w:rFonts w:ascii="Calibri" w:hAnsi="Calibri" w:cs="Calibri"/>
          <w:sz w:val="22"/>
          <w:szCs w:val="22"/>
        </w:rPr>
      </w:pPr>
      <w:r w:rsidRPr="00B13CC1">
        <w:rPr>
          <w:rFonts w:ascii="Calibri" w:hAnsi="Calibri" w:cs="Calibri"/>
          <w:sz w:val="22"/>
          <w:szCs w:val="22"/>
          <w:lang w:val="sv-SE"/>
        </w:rPr>
        <w:t>Menarik perhatian</w:t>
      </w:r>
    </w:p>
    <w:p w14:paraId="568AC3A7" w14:textId="77777777" w:rsidR="000E3776" w:rsidRDefault="000E3776" w:rsidP="00553269">
      <w:pPr>
        <w:numPr>
          <w:ilvl w:val="0"/>
          <w:numId w:val="40"/>
        </w:numPr>
        <w:suppressAutoHyphens/>
        <w:spacing w:line="360" w:lineRule="auto"/>
        <w:ind w:left="357" w:hanging="357"/>
        <w:jc w:val="both"/>
        <w:rPr>
          <w:rFonts w:ascii="Calibri" w:hAnsi="Calibri" w:cs="Calibri"/>
          <w:sz w:val="22"/>
          <w:szCs w:val="22"/>
        </w:rPr>
      </w:pPr>
      <w:proofErr w:type="spellStart"/>
      <w:r w:rsidRPr="00B13CC1">
        <w:rPr>
          <w:rFonts w:ascii="Calibri" w:hAnsi="Calibri" w:cs="Calibri"/>
          <w:sz w:val="22"/>
          <w:szCs w:val="22"/>
        </w:rPr>
        <w:t>Menggambarkan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keistimewaan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produk</w:t>
      </w:r>
      <w:proofErr w:type="spellEnd"/>
      <w:r>
        <w:rPr>
          <w:rFonts w:ascii="Calibri" w:hAnsi="Calibri" w:cs="Calibri"/>
          <w:sz w:val="22"/>
          <w:szCs w:val="22"/>
        </w:rPr>
        <w:t>,</w:t>
      </w:r>
    </w:p>
    <w:p w14:paraId="2480C7FE" w14:textId="77777777" w:rsidR="000E3776" w:rsidRDefault="000E3776" w:rsidP="00553269">
      <w:pPr>
        <w:numPr>
          <w:ilvl w:val="0"/>
          <w:numId w:val="40"/>
        </w:numPr>
        <w:suppressAutoHyphens/>
        <w:spacing w:line="360" w:lineRule="auto"/>
        <w:ind w:left="357" w:hanging="357"/>
        <w:jc w:val="both"/>
        <w:rPr>
          <w:rFonts w:ascii="Calibri" w:hAnsi="Calibri" w:cs="Calibri"/>
          <w:sz w:val="22"/>
          <w:szCs w:val="22"/>
        </w:rPr>
      </w:pPr>
      <w:proofErr w:type="spellStart"/>
      <w:r w:rsidRPr="00B13CC1">
        <w:rPr>
          <w:rFonts w:ascii="Calibri" w:hAnsi="Calibri" w:cs="Calibri"/>
          <w:sz w:val="22"/>
          <w:szCs w:val="22"/>
        </w:rPr>
        <w:t>Meyakinkan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konsumen</w:t>
      </w:r>
      <w:proofErr w:type="spellEnd"/>
    </w:p>
    <w:p w14:paraId="7B852B72" w14:textId="77777777" w:rsidR="000E3776" w:rsidRPr="00B13CC1" w:rsidRDefault="000E3776" w:rsidP="00553269">
      <w:pPr>
        <w:numPr>
          <w:ilvl w:val="0"/>
          <w:numId w:val="40"/>
        </w:numPr>
        <w:suppressAutoHyphens/>
        <w:spacing w:line="360" w:lineRule="auto"/>
        <w:ind w:left="357" w:hanging="357"/>
        <w:jc w:val="both"/>
        <w:rPr>
          <w:rFonts w:ascii="Calibri" w:hAnsi="Calibri" w:cs="Calibri"/>
          <w:sz w:val="22"/>
          <w:szCs w:val="22"/>
        </w:rPr>
      </w:pPr>
      <w:proofErr w:type="spellStart"/>
      <w:r w:rsidRPr="00B13CC1">
        <w:rPr>
          <w:rFonts w:ascii="Calibri" w:hAnsi="Calibri" w:cs="Calibri"/>
          <w:sz w:val="22"/>
          <w:szCs w:val="22"/>
        </w:rPr>
        <w:t>Memberikan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kesan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tertentu</w:t>
      </w:r>
      <w:proofErr w:type="spellEnd"/>
    </w:p>
    <w:p w14:paraId="3EE09BE4" w14:textId="77777777" w:rsidR="000E3776" w:rsidRPr="00A25377" w:rsidRDefault="000E3776" w:rsidP="000E3776">
      <w:pPr>
        <w:spacing w:line="360" w:lineRule="auto"/>
        <w:ind w:firstLine="851"/>
        <w:jc w:val="both"/>
        <w:rPr>
          <w:rFonts w:ascii="Calibri" w:hAnsi="Calibri" w:cs="Calibri"/>
          <w:sz w:val="22"/>
          <w:szCs w:val="22"/>
          <w:lang w:val="sv-SE"/>
        </w:rPr>
      </w:pPr>
      <w:proofErr w:type="spellStart"/>
      <w:r w:rsidRPr="00A25377">
        <w:rPr>
          <w:rFonts w:ascii="Calibri" w:hAnsi="Calibri" w:cs="Calibri"/>
          <w:sz w:val="22"/>
          <w:szCs w:val="22"/>
        </w:rPr>
        <w:t>Pembungkusan</w:t>
      </w:r>
      <w:proofErr w:type="spellEnd"/>
      <w:r w:rsidRPr="00A25377">
        <w:rPr>
          <w:rFonts w:ascii="Calibri" w:hAnsi="Calibri" w:cs="Calibri"/>
          <w:sz w:val="22"/>
          <w:szCs w:val="22"/>
        </w:rPr>
        <w:t xml:space="preserve"> </w:t>
      </w:r>
      <w:r w:rsidRPr="00A25377">
        <w:rPr>
          <w:rFonts w:ascii="Calibri" w:hAnsi="Calibri" w:cs="Calibri"/>
          <w:i/>
          <w:iCs/>
          <w:sz w:val="22"/>
          <w:szCs w:val="22"/>
        </w:rPr>
        <w:t>(packaging)</w:t>
      </w:r>
      <w:r w:rsidRPr="00A25377">
        <w:rPr>
          <w:rFonts w:ascii="Calibri" w:hAnsi="Calibri" w:cs="Calibri"/>
          <w:sz w:val="22"/>
          <w:szCs w:val="22"/>
        </w:rPr>
        <w:t xml:space="preserve"> </w:t>
      </w:r>
      <w:proofErr w:type="spellStart"/>
      <w:r w:rsidRPr="00A25377">
        <w:rPr>
          <w:rFonts w:ascii="Calibri" w:hAnsi="Calibri" w:cs="Calibri"/>
          <w:sz w:val="22"/>
          <w:szCs w:val="22"/>
        </w:rPr>
        <w:t>dapat</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didefinisikan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sebagai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kegiatan-kegiatan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umum</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dalam</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perencanaan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barang</w:t>
      </w:r>
      <w:proofErr w:type="spellEnd"/>
      <w:r w:rsidRPr="00A25377">
        <w:rPr>
          <w:rFonts w:ascii="Calibri" w:hAnsi="Calibri" w:cs="Calibri"/>
          <w:sz w:val="22"/>
          <w:szCs w:val="22"/>
        </w:rPr>
        <w:t xml:space="preserve"> yang </w:t>
      </w:r>
      <w:proofErr w:type="spellStart"/>
      <w:r w:rsidRPr="00A25377">
        <w:rPr>
          <w:rFonts w:ascii="Calibri" w:hAnsi="Calibri" w:cs="Calibri"/>
          <w:sz w:val="22"/>
          <w:szCs w:val="22"/>
        </w:rPr>
        <w:t>melibatkan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penentuan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disain</w:t>
      </w:r>
      <w:proofErr w:type="spellEnd"/>
      <w:r w:rsidRPr="00A25377">
        <w:rPr>
          <w:rFonts w:ascii="Calibri" w:hAnsi="Calibri" w:cs="Calibri"/>
          <w:sz w:val="22"/>
          <w:szCs w:val="22"/>
        </w:rPr>
        <w:t xml:space="preserve"> dan </w:t>
      </w:r>
      <w:proofErr w:type="spellStart"/>
      <w:r w:rsidRPr="00A25377">
        <w:rPr>
          <w:rFonts w:ascii="Calibri" w:hAnsi="Calibri" w:cs="Calibri"/>
          <w:sz w:val="22"/>
          <w:szCs w:val="22"/>
        </w:rPr>
        <w:t>pembuatan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bungkus</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atau</w:t>
      </w:r>
      <w:proofErr w:type="spellEnd"/>
      <w:r w:rsidRPr="00A25377">
        <w:rPr>
          <w:rFonts w:ascii="Calibri" w:hAnsi="Calibri" w:cs="Calibri"/>
          <w:sz w:val="22"/>
          <w:szCs w:val="22"/>
        </w:rPr>
        <w:t xml:space="preserve"> </w:t>
      </w:r>
      <w:proofErr w:type="spellStart"/>
      <w:proofErr w:type="gramStart"/>
      <w:r w:rsidRPr="00A25377">
        <w:rPr>
          <w:rFonts w:ascii="Calibri" w:hAnsi="Calibri" w:cs="Calibri"/>
          <w:sz w:val="22"/>
          <w:szCs w:val="22"/>
        </w:rPr>
        <w:t>kemasan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bagi</w:t>
      </w:r>
      <w:proofErr w:type="spellEnd"/>
      <w:proofErr w:type="gramEnd"/>
      <w:r w:rsidRPr="00A25377">
        <w:rPr>
          <w:rFonts w:ascii="Calibri" w:hAnsi="Calibri" w:cs="Calibri"/>
          <w:sz w:val="22"/>
          <w:szCs w:val="22"/>
        </w:rPr>
        <w:t xml:space="preserve"> </w:t>
      </w:r>
      <w:proofErr w:type="spellStart"/>
      <w:r w:rsidRPr="00A25377">
        <w:rPr>
          <w:rFonts w:ascii="Calibri" w:hAnsi="Calibri" w:cs="Calibri"/>
          <w:sz w:val="22"/>
          <w:szCs w:val="22"/>
        </w:rPr>
        <w:t>suatu</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barang</w:t>
      </w:r>
      <w:proofErr w:type="spellEnd"/>
      <w:r w:rsidRPr="00A25377">
        <w:rPr>
          <w:rFonts w:ascii="Calibri" w:hAnsi="Calibri" w:cs="Calibri"/>
          <w:sz w:val="22"/>
          <w:szCs w:val="22"/>
        </w:rPr>
        <w:t xml:space="preserve">. </w:t>
      </w:r>
      <w:r w:rsidRPr="00A25377">
        <w:rPr>
          <w:rFonts w:ascii="Calibri" w:hAnsi="Calibri" w:cs="Calibri"/>
          <w:sz w:val="22"/>
          <w:szCs w:val="22"/>
          <w:lang w:val="sv-SE"/>
        </w:rPr>
        <w:t>Adapun alasan-alasan utama untuk melakukan pembungkusan adalah:</w:t>
      </w:r>
    </w:p>
    <w:p w14:paraId="49C94DD3" w14:textId="77777777" w:rsidR="000E3776" w:rsidRPr="00A25377" w:rsidRDefault="000E3776" w:rsidP="00553269">
      <w:pPr>
        <w:numPr>
          <w:ilvl w:val="0"/>
          <w:numId w:val="41"/>
        </w:numPr>
        <w:suppressAutoHyphens/>
        <w:spacing w:line="360" w:lineRule="auto"/>
        <w:ind w:left="357" w:hanging="357"/>
        <w:jc w:val="both"/>
        <w:rPr>
          <w:rFonts w:ascii="Calibri" w:hAnsi="Calibri" w:cs="Calibri"/>
          <w:sz w:val="22"/>
          <w:szCs w:val="22"/>
          <w:lang w:val="sv-SE"/>
        </w:rPr>
      </w:pPr>
      <w:r w:rsidRPr="00A25377">
        <w:rPr>
          <w:rFonts w:ascii="Calibri" w:hAnsi="Calibri" w:cs="Calibri"/>
          <w:sz w:val="22"/>
          <w:szCs w:val="22"/>
          <w:lang w:val="sv-SE"/>
        </w:rPr>
        <w:t>Merupakan salah satu fungsi dalam pemasaran. Maksudnya pemberian bungkus pada suatu barang dapat melindungi barang tersebut dalam pengangkutannya dari produsen ke konsumen atau pemakai industri. Selain itu barang yang diberi bungkus umumnya lebih praktis, bersih, tumpah, lebih sulit menguap atau rusak. Pembungkusan dapat pula membantu dalam pengenalan suatu barang dan dapat mencegah penggantian barang-barang saingan.</w:t>
      </w:r>
    </w:p>
    <w:p w14:paraId="4ABB62E1" w14:textId="77777777" w:rsidR="000E3776" w:rsidRPr="00A25377" w:rsidRDefault="000E3776" w:rsidP="00553269">
      <w:pPr>
        <w:numPr>
          <w:ilvl w:val="0"/>
          <w:numId w:val="41"/>
        </w:numPr>
        <w:suppressAutoHyphens/>
        <w:spacing w:line="360" w:lineRule="auto"/>
        <w:ind w:left="357" w:hanging="357"/>
        <w:jc w:val="both"/>
        <w:rPr>
          <w:rFonts w:ascii="Calibri" w:hAnsi="Calibri" w:cs="Calibri"/>
          <w:sz w:val="22"/>
          <w:szCs w:val="22"/>
          <w:lang w:val="sv-SE"/>
        </w:rPr>
      </w:pPr>
      <w:r w:rsidRPr="00A25377">
        <w:rPr>
          <w:rFonts w:ascii="Calibri" w:hAnsi="Calibri" w:cs="Calibri"/>
          <w:sz w:val="22"/>
          <w:szCs w:val="22"/>
          <w:lang w:val="sv-SE"/>
        </w:rPr>
        <w:t>Dengan suatu kemasan barang-barang dapat dibedakan dengan barang yang dihasilkan oleh perusahaan lain. Perubahan bungkus sering pula mengubah kesan dari konsumen karena konsumen mempunyai anggapan bahwa barang yang ada di dalamnya juga ikut berubah. Namun perlu diingat bahwa perubahan bungkus tidak selalu membawa perubahan pada isinya. Selain melindungi barang, kemasan juga merupakan salah satu alat promosi yang efektif untuk memperkenalkan barang baru atau membantu perluasan pasar dari barang yang ada.</w:t>
      </w:r>
    </w:p>
    <w:p w14:paraId="11CD39AB" w14:textId="77777777" w:rsidR="000E3776" w:rsidRPr="00A25377" w:rsidRDefault="000E3776" w:rsidP="00553269">
      <w:pPr>
        <w:numPr>
          <w:ilvl w:val="0"/>
          <w:numId w:val="41"/>
        </w:numPr>
        <w:suppressAutoHyphens/>
        <w:spacing w:line="360" w:lineRule="auto"/>
        <w:ind w:left="357" w:hanging="357"/>
        <w:jc w:val="both"/>
        <w:rPr>
          <w:rFonts w:ascii="Calibri" w:hAnsi="Calibri" w:cs="Calibri"/>
          <w:sz w:val="22"/>
          <w:szCs w:val="22"/>
          <w:lang w:val="sv-SE"/>
        </w:rPr>
      </w:pPr>
      <w:r w:rsidRPr="00A25377">
        <w:rPr>
          <w:rFonts w:ascii="Calibri" w:hAnsi="Calibri" w:cs="Calibri"/>
          <w:sz w:val="22"/>
          <w:szCs w:val="22"/>
          <w:lang w:val="sv-SE"/>
        </w:rPr>
        <w:lastRenderedPageBreak/>
        <w:t>Pemberian bungkus pada barang merupakan suatu cara untuk meningkatkan kemungkinan laba bagi perusahaan. Oleh karena itu perusahaan harus membuat bungkus semenarik mungkin. Dengan bungkus yang sangat menarik diharapkan dapat memikat lebih banyak konsumen. Sering pula dijumpai adanya konsumen yang bersedia membayar lebih tinggi hanya untuk mendapatkan kemasan khusus.</w:t>
      </w:r>
    </w:p>
    <w:p w14:paraId="092A0621" w14:textId="77777777" w:rsidR="000E3776" w:rsidRPr="00A25377" w:rsidRDefault="000E3776" w:rsidP="000E3776">
      <w:pPr>
        <w:spacing w:line="360" w:lineRule="auto"/>
        <w:ind w:left="284" w:hanging="284"/>
        <w:jc w:val="both"/>
        <w:rPr>
          <w:rFonts w:ascii="Calibri" w:hAnsi="Calibri" w:cs="Calibri"/>
          <w:sz w:val="22"/>
          <w:szCs w:val="22"/>
          <w:lang w:val="sv-SE"/>
        </w:rPr>
      </w:pPr>
      <w:r w:rsidRPr="00A25377">
        <w:rPr>
          <w:rFonts w:ascii="Calibri" w:hAnsi="Calibri" w:cs="Calibri"/>
          <w:sz w:val="22"/>
          <w:szCs w:val="22"/>
          <w:lang w:val="sv-SE"/>
        </w:rPr>
        <w:t xml:space="preserve"> </w:t>
      </w:r>
    </w:p>
    <w:p w14:paraId="2C39CB86" w14:textId="77777777" w:rsidR="000E3776" w:rsidRPr="00A25377" w:rsidRDefault="000E3776" w:rsidP="000E3776">
      <w:pPr>
        <w:numPr>
          <w:ilvl w:val="1"/>
          <w:numId w:val="18"/>
        </w:numPr>
        <w:suppressAutoHyphens/>
        <w:spacing w:line="360" w:lineRule="auto"/>
        <w:ind w:left="851" w:hanging="851"/>
        <w:jc w:val="both"/>
        <w:rPr>
          <w:rFonts w:ascii="Calibri" w:hAnsi="Calibri" w:cs="Calibri"/>
          <w:b/>
          <w:bCs/>
          <w:i/>
          <w:iCs/>
          <w:color w:val="000000"/>
          <w:sz w:val="22"/>
          <w:szCs w:val="22"/>
        </w:rPr>
      </w:pPr>
      <w:r>
        <w:rPr>
          <w:rFonts w:ascii="Calibri" w:hAnsi="Calibri" w:cs="Calibri"/>
          <w:b/>
          <w:bCs/>
          <w:color w:val="000000"/>
          <w:sz w:val="22"/>
          <w:szCs w:val="22"/>
        </w:rPr>
        <w:t xml:space="preserve"> </w:t>
      </w:r>
      <w:r>
        <w:rPr>
          <w:rFonts w:ascii="Calibri" w:hAnsi="Calibri" w:cs="Calibri"/>
          <w:b/>
          <w:bCs/>
          <w:color w:val="000000"/>
          <w:sz w:val="22"/>
          <w:szCs w:val="22"/>
        </w:rPr>
        <w:tab/>
      </w:r>
      <w:r w:rsidRPr="00A25377">
        <w:rPr>
          <w:rFonts w:ascii="Calibri" w:hAnsi="Calibri" w:cs="Calibri"/>
          <w:b/>
          <w:bCs/>
          <w:color w:val="000000"/>
          <w:sz w:val="22"/>
          <w:szCs w:val="22"/>
          <w:lang w:val="id-ID"/>
        </w:rPr>
        <w:t xml:space="preserve">Pengertian </w:t>
      </w:r>
      <w:r w:rsidRPr="00A25377">
        <w:rPr>
          <w:rFonts w:ascii="Calibri" w:hAnsi="Calibri" w:cs="Calibri"/>
          <w:b/>
          <w:bCs/>
          <w:color w:val="000000"/>
          <w:sz w:val="22"/>
          <w:szCs w:val="22"/>
        </w:rPr>
        <w:t>L</w:t>
      </w:r>
      <w:r w:rsidRPr="00A25377">
        <w:rPr>
          <w:rFonts w:ascii="Calibri" w:hAnsi="Calibri" w:cs="Calibri"/>
          <w:b/>
          <w:bCs/>
          <w:color w:val="000000"/>
          <w:sz w:val="22"/>
          <w:szCs w:val="22"/>
          <w:lang w:val="id-ID"/>
        </w:rPr>
        <w:t>abel</w:t>
      </w:r>
      <w:r w:rsidRPr="00A25377">
        <w:rPr>
          <w:rFonts w:ascii="Calibri" w:hAnsi="Calibri" w:cs="Calibri"/>
          <w:b/>
          <w:bCs/>
          <w:color w:val="000000"/>
          <w:sz w:val="22"/>
          <w:szCs w:val="22"/>
        </w:rPr>
        <w:t xml:space="preserve"> (</w:t>
      </w:r>
      <w:r>
        <w:rPr>
          <w:rFonts w:ascii="Calibri" w:hAnsi="Calibri" w:cs="Calibri"/>
          <w:b/>
          <w:bCs/>
          <w:i/>
          <w:iCs/>
          <w:color w:val="000000"/>
          <w:sz w:val="22"/>
          <w:szCs w:val="22"/>
        </w:rPr>
        <w:t>L</w:t>
      </w:r>
      <w:r w:rsidRPr="00A25377">
        <w:rPr>
          <w:rFonts w:ascii="Calibri" w:hAnsi="Calibri" w:cs="Calibri"/>
          <w:b/>
          <w:bCs/>
          <w:i/>
          <w:iCs/>
          <w:color w:val="000000"/>
          <w:sz w:val="22"/>
          <w:szCs w:val="22"/>
        </w:rPr>
        <w:t>abeling)</w:t>
      </w:r>
    </w:p>
    <w:p w14:paraId="40419B9C" w14:textId="77777777" w:rsidR="000E3776" w:rsidRPr="00A25377" w:rsidRDefault="000E3776" w:rsidP="000E3776">
      <w:pPr>
        <w:tabs>
          <w:tab w:val="left" w:pos="851"/>
        </w:tabs>
        <w:spacing w:line="360" w:lineRule="auto"/>
        <w:jc w:val="both"/>
        <w:rPr>
          <w:rFonts w:ascii="Calibri" w:hAnsi="Calibri" w:cs="Calibri"/>
          <w:color w:val="000000"/>
          <w:sz w:val="22"/>
          <w:szCs w:val="22"/>
          <w:lang w:val="id-ID"/>
        </w:rPr>
      </w:pPr>
      <w:r>
        <w:rPr>
          <w:rFonts w:ascii="Calibri" w:hAnsi="Calibri" w:cs="Calibri"/>
          <w:color w:val="000000"/>
          <w:sz w:val="22"/>
          <w:szCs w:val="22"/>
        </w:rPr>
        <w:tab/>
      </w:r>
      <w:r w:rsidRPr="00A25377">
        <w:rPr>
          <w:rFonts w:ascii="Calibri" w:hAnsi="Calibri" w:cs="Calibri"/>
          <w:color w:val="000000"/>
          <w:sz w:val="22"/>
          <w:szCs w:val="22"/>
          <w:lang w:val="id-ID"/>
        </w:rPr>
        <w:t xml:space="preserve">Menurut Kotler dan Armstrong (2001), label bisa bermacam- macam bentuknya mulai dari sepotong kertas yang ditempelkan pada produk sampai grafik rumit yang merupakan bagian dari kemasan. Label melakukan beberapa fungsi. Sekurang- kurangnya, label dapat mengidentifikasi produk atau merek, seperti nama Sunkist yang di cap pada jeruk. Label juga bisa menggambarkan beberapa hal mengenai produk yang membuatnya, dimana dibuat, isinya, bagaimana penggunaannya dan bagaimana menggunakannya secara aman. Akhirnya label bisa pula mempromosikan produk lewat aneka gambar yang menarik. </w:t>
      </w:r>
    </w:p>
    <w:p w14:paraId="2FFB97E6" w14:textId="77777777" w:rsidR="000E3776" w:rsidRPr="00A25377" w:rsidRDefault="000E3776" w:rsidP="000E3776">
      <w:pPr>
        <w:tabs>
          <w:tab w:val="left" w:pos="851"/>
        </w:tabs>
        <w:spacing w:line="360" w:lineRule="auto"/>
        <w:jc w:val="both"/>
        <w:rPr>
          <w:rFonts w:ascii="Calibri" w:hAnsi="Calibri" w:cs="Calibri"/>
          <w:color w:val="000000"/>
          <w:sz w:val="22"/>
          <w:szCs w:val="22"/>
          <w:lang w:val="id-ID"/>
        </w:rPr>
      </w:pPr>
      <w:r w:rsidRPr="00A25377">
        <w:rPr>
          <w:rFonts w:ascii="Calibri" w:hAnsi="Calibri" w:cs="Calibri"/>
          <w:color w:val="000000"/>
          <w:sz w:val="22"/>
          <w:szCs w:val="22"/>
          <w:lang w:val="id-ID"/>
        </w:rPr>
        <w:tab/>
        <w:t>Menurut Ferrell dan Hartline</w:t>
      </w:r>
      <w:r w:rsidRPr="00A25377">
        <w:rPr>
          <w:rFonts w:ascii="Calibri" w:hAnsi="Calibri" w:cs="Calibri"/>
          <w:color w:val="000000"/>
          <w:sz w:val="22"/>
          <w:szCs w:val="22"/>
        </w:rPr>
        <w:t xml:space="preserve"> (2008),</w:t>
      </w:r>
      <w:r w:rsidRPr="00A25377">
        <w:rPr>
          <w:rFonts w:ascii="Calibri" w:hAnsi="Calibri" w:cs="Calibri"/>
          <w:color w:val="000000"/>
          <w:sz w:val="22"/>
          <w:szCs w:val="22"/>
          <w:lang w:val="id-ID"/>
        </w:rPr>
        <w:t xml:space="preserve"> </w:t>
      </w:r>
      <w:r w:rsidRPr="00A25377">
        <w:rPr>
          <w:rFonts w:ascii="Calibri" w:hAnsi="Calibri" w:cs="Calibri"/>
          <w:i/>
          <w:iCs/>
          <w:color w:val="000000"/>
          <w:sz w:val="22"/>
          <w:szCs w:val="22"/>
          <w:lang w:val="id-ID"/>
        </w:rPr>
        <w:t xml:space="preserve">labeling </w:t>
      </w:r>
      <w:r w:rsidRPr="00A25377">
        <w:rPr>
          <w:rFonts w:ascii="Calibri" w:hAnsi="Calibri" w:cs="Calibri"/>
          <w:color w:val="000000"/>
          <w:sz w:val="22"/>
          <w:szCs w:val="22"/>
          <w:lang w:val="id-ID"/>
        </w:rPr>
        <w:t xml:space="preserve">adalah bagian yang penting dalam strategi pemasaran. Label produk tidak hanya digunakan untuk mengidentifikasi suatu produk dan sebagai alat promosi, tetapi juga mengandung informasi yang dapat membantu konsumen untuk memilih produk yang baik. Label juga penting dalam dunia hukum karena beberapa badan hukum dan peraturan mengaharuskan adanya beberapa informasi tentang produk yang harus dicantumkan dalam kemasan. </w:t>
      </w:r>
      <w:r w:rsidRPr="00A25377">
        <w:rPr>
          <w:rFonts w:ascii="Calibri" w:hAnsi="Calibri" w:cs="Calibri"/>
          <w:i/>
          <w:iCs/>
          <w:color w:val="000000"/>
          <w:sz w:val="22"/>
          <w:szCs w:val="22"/>
          <w:lang w:val="id-ID"/>
        </w:rPr>
        <w:t xml:space="preserve">The Nutritional Labeling and Education Act of 1990 </w:t>
      </w:r>
      <w:r w:rsidRPr="00A25377">
        <w:rPr>
          <w:rFonts w:ascii="Calibri" w:hAnsi="Calibri" w:cs="Calibri"/>
          <w:color w:val="000000"/>
          <w:sz w:val="22"/>
          <w:szCs w:val="22"/>
          <w:lang w:val="id-ID"/>
        </w:rPr>
        <w:t xml:space="preserve">adalah salah satu badan hukum yang memperhatikan tentang label. Badan hukum ini mengharuskan bahwa kemasan suatu produk harus mengandung informasi nutrisi yang lengkap. Badan hukum ini juga memberikan standart untuk kesehatan, seperti </w:t>
      </w:r>
      <w:r w:rsidRPr="00A25377">
        <w:rPr>
          <w:rFonts w:ascii="Calibri" w:hAnsi="Calibri" w:cs="Calibri"/>
          <w:i/>
          <w:iCs/>
          <w:color w:val="000000"/>
          <w:sz w:val="22"/>
          <w:szCs w:val="22"/>
          <w:lang w:val="id-ID"/>
        </w:rPr>
        <w:t xml:space="preserve">“low fat”, “light”,”low calorie”, and “reduction cholesterol” </w:t>
      </w:r>
      <w:r w:rsidRPr="00A25377">
        <w:rPr>
          <w:rFonts w:ascii="Calibri" w:hAnsi="Calibri" w:cs="Calibri"/>
          <w:color w:val="000000"/>
          <w:sz w:val="22"/>
          <w:szCs w:val="22"/>
          <w:lang w:val="id-ID"/>
        </w:rPr>
        <w:t>(2008, p. 202).</w:t>
      </w:r>
    </w:p>
    <w:p w14:paraId="61FF1F6E" w14:textId="77777777" w:rsidR="000E3776" w:rsidRPr="00A25377" w:rsidRDefault="000E3776" w:rsidP="000E3776">
      <w:pPr>
        <w:tabs>
          <w:tab w:val="left" w:pos="851"/>
        </w:tabs>
        <w:spacing w:line="360" w:lineRule="auto"/>
        <w:jc w:val="both"/>
        <w:rPr>
          <w:rFonts w:ascii="Calibri" w:hAnsi="Calibri" w:cs="Calibri"/>
          <w:color w:val="000000"/>
          <w:sz w:val="22"/>
          <w:szCs w:val="22"/>
        </w:rPr>
      </w:pPr>
      <w:r w:rsidRPr="00A25377">
        <w:rPr>
          <w:rFonts w:ascii="Calibri" w:hAnsi="Calibri" w:cs="Calibri"/>
          <w:color w:val="000000"/>
          <w:sz w:val="22"/>
          <w:szCs w:val="22"/>
          <w:lang w:val="id-ID"/>
        </w:rPr>
        <w:tab/>
        <w:t xml:space="preserve">Label mungkin hanya sebagai bagian kecil dari produk atau desain grafis yang terkandung dalam kemasan. Ini mungkin hanya menggambarkan nama merek, atau untuk menggambarkan informasi tentang suatu produk. Walaupun penjual lebih menganggap label tidak penting, tetapi secara hukum label dianggap sangat penting (Kotler </w:t>
      </w:r>
      <w:r>
        <w:rPr>
          <w:rFonts w:ascii="Calibri" w:hAnsi="Calibri" w:cs="Calibri"/>
          <w:color w:val="000000"/>
          <w:sz w:val="22"/>
          <w:szCs w:val="22"/>
        </w:rPr>
        <w:t xml:space="preserve">&amp; </w:t>
      </w:r>
      <w:r w:rsidRPr="00A25377">
        <w:rPr>
          <w:rFonts w:ascii="Calibri" w:hAnsi="Calibri" w:cs="Calibri"/>
          <w:color w:val="000000"/>
          <w:sz w:val="22"/>
          <w:szCs w:val="22"/>
          <w:lang w:val="id-ID"/>
        </w:rPr>
        <w:t>Keller, 2009, p.</w:t>
      </w:r>
      <w:r>
        <w:rPr>
          <w:rFonts w:ascii="Calibri" w:hAnsi="Calibri" w:cs="Calibri"/>
          <w:color w:val="000000"/>
          <w:sz w:val="22"/>
          <w:szCs w:val="22"/>
        </w:rPr>
        <w:t xml:space="preserve"> </w:t>
      </w:r>
      <w:r w:rsidRPr="00A25377">
        <w:rPr>
          <w:rFonts w:ascii="Calibri" w:hAnsi="Calibri" w:cs="Calibri"/>
          <w:color w:val="000000"/>
          <w:sz w:val="22"/>
          <w:szCs w:val="22"/>
          <w:lang w:val="id-ID"/>
        </w:rPr>
        <w:t>380).</w:t>
      </w:r>
    </w:p>
    <w:p w14:paraId="1365A6BD" w14:textId="77777777" w:rsidR="000E3776" w:rsidRPr="00A25377" w:rsidRDefault="000E3776" w:rsidP="000E3776">
      <w:pPr>
        <w:spacing w:line="360" w:lineRule="auto"/>
        <w:ind w:firstLine="851"/>
        <w:jc w:val="both"/>
        <w:rPr>
          <w:rFonts w:ascii="Calibri" w:hAnsi="Calibri" w:cs="Calibri"/>
          <w:sz w:val="22"/>
          <w:szCs w:val="22"/>
          <w:lang w:val="sv-SE"/>
        </w:rPr>
      </w:pPr>
      <w:r w:rsidRPr="00A25377">
        <w:rPr>
          <w:rFonts w:ascii="Calibri" w:hAnsi="Calibri" w:cs="Calibri"/>
          <w:sz w:val="22"/>
          <w:szCs w:val="22"/>
          <w:lang w:val="sv-SE"/>
        </w:rPr>
        <w:t xml:space="preserve">Macam-macam label yang sering digunakan oleh beberapa perusahaan </w:t>
      </w:r>
      <w:r w:rsidRPr="00E102F9">
        <w:rPr>
          <w:rFonts w:ascii="Calibri" w:hAnsi="Calibri" w:cs="Calibri"/>
          <w:sz w:val="22"/>
          <w:szCs w:val="22"/>
          <w:lang w:val="id-ID"/>
        </w:rPr>
        <w:t>(</w:t>
      </w:r>
      <w:proofErr w:type="spellStart"/>
      <w:r w:rsidRPr="00E102F9">
        <w:rPr>
          <w:rFonts w:ascii="Calibri" w:hAnsi="Calibri" w:cs="Calibri"/>
          <w:sz w:val="22"/>
          <w:szCs w:val="22"/>
        </w:rPr>
        <w:t>Swastha</w:t>
      </w:r>
      <w:proofErr w:type="spellEnd"/>
      <w:r w:rsidRPr="00E102F9">
        <w:rPr>
          <w:rFonts w:ascii="Calibri" w:hAnsi="Calibri" w:cs="Calibri"/>
          <w:sz w:val="22"/>
          <w:szCs w:val="22"/>
        </w:rPr>
        <w:t>, 1984, p. 142</w:t>
      </w:r>
      <w:r w:rsidRPr="00E102F9">
        <w:rPr>
          <w:rFonts w:ascii="Calibri" w:hAnsi="Calibri" w:cs="Calibri"/>
          <w:sz w:val="22"/>
          <w:szCs w:val="22"/>
          <w:lang w:val="id-ID"/>
        </w:rPr>
        <w:t>)</w:t>
      </w:r>
      <w:r w:rsidRPr="00E102F9">
        <w:rPr>
          <w:rFonts w:ascii="Calibri" w:hAnsi="Calibri" w:cs="Calibri"/>
          <w:sz w:val="22"/>
          <w:szCs w:val="22"/>
        </w:rPr>
        <w:t xml:space="preserve"> </w:t>
      </w:r>
      <w:r w:rsidRPr="00E102F9">
        <w:rPr>
          <w:rFonts w:ascii="Calibri" w:hAnsi="Calibri" w:cs="Calibri"/>
          <w:sz w:val="22"/>
          <w:szCs w:val="22"/>
          <w:lang w:val="sv-SE"/>
        </w:rPr>
        <w:t>adalah:</w:t>
      </w:r>
    </w:p>
    <w:p w14:paraId="3DBA6A17" w14:textId="77777777" w:rsidR="000E3776" w:rsidRPr="00A25377" w:rsidRDefault="000E3776" w:rsidP="00553269">
      <w:pPr>
        <w:numPr>
          <w:ilvl w:val="0"/>
          <w:numId w:val="42"/>
        </w:numPr>
        <w:tabs>
          <w:tab w:val="left" w:pos="284"/>
        </w:tabs>
        <w:suppressAutoHyphens/>
        <w:spacing w:line="360" w:lineRule="auto"/>
        <w:ind w:left="357" w:hanging="357"/>
        <w:jc w:val="both"/>
        <w:rPr>
          <w:rFonts w:ascii="Calibri" w:hAnsi="Calibri" w:cs="Calibri"/>
          <w:sz w:val="22"/>
          <w:szCs w:val="22"/>
          <w:lang w:val="sv-SE"/>
        </w:rPr>
      </w:pPr>
      <w:r>
        <w:rPr>
          <w:rFonts w:ascii="Calibri" w:hAnsi="Calibri" w:cs="Calibri"/>
          <w:i/>
          <w:iCs/>
          <w:sz w:val="22"/>
          <w:szCs w:val="22"/>
          <w:lang w:val="sv-SE"/>
        </w:rPr>
        <w:t xml:space="preserve"> </w:t>
      </w:r>
      <w:r w:rsidRPr="00A25377">
        <w:rPr>
          <w:rFonts w:ascii="Calibri" w:hAnsi="Calibri" w:cs="Calibri"/>
          <w:i/>
          <w:iCs/>
          <w:sz w:val="22"/>
          <w:szCs w:val="22"/>
          <w:lang w:val="sv-SE"/>
        </w:rPr>
        <w:t>Brand label</w:t>
      </w:r>
      <w:r w:rsidRPr="00A25377">
        <w:rPr>
          <w:rFonts w:ascii="Calibri" w:hAnsi="Calibri" w:cs="Calibri"/>
          <w:sz w:val="22"/>
          <w:szCs w:val="22"/>
          <w:lang w:val="sv-SE"/>
        </w:rPr>
        <w:t xml:space="preserve"> → label yang semata-mata sebagai </w:t>
      </w:r>
      <w:r w:rsidRPr="00A25377">
        <w:rPr>
          <w:rFonts w:ascii="Calibri" w:hAnsi="Calibri" w:cs="Calibri"/>
          <w:i/>
          <w:iCs/>
          <w:sz w:val="22"/>
          <w:szCs w:val="22"/>
          <w:lang w:val="sv-SE"/>
        </w:rPr>
        <w:t>brand</w:t>
      </w:r>
      <w:r w:rsidRPr="00A25377">
        <w:rPr>
          <w:rFonts w:ascii="Calibri" w:hAnsi="Calibri" w:cs="Calibri"/>
          <w:sz w:val="22"/>
          <w:szCs w:val="22"/>
          <w:lang w:val="sv-SE"/>
        </w:rPr>
        <w:t xml:space="preserve">. Misalnya pada kain atau tekstil, </w:t>
      </w:r>
      <w:r w:rsidRPr="00A25377">
        <w:rPr>
          <w:rFonts w:ascii="Calibri" w:hAnsi="Calibri" w:cs="Calibri"/>
          <w:sz w:val="22"/>
          <w:szCs w:val="22"/>
          <w:lang w:val="id-ID"/>
        </w:rPr>
        <w:t>konsumen</w:t>
      </w:r>
      <w:r w:rsidRPr="00A25377">
        <w:rPr>
          <w:rFonts w:ascii="Calibri" w:hAnsi="Calibri" w:cs="Calibri"/>
          <w:sz w:val="22"/>
          <w:szCs w:val="22"/>
          <w:lang w:val="sv-SE"/>
        </w:rPr>
        <w:t xml:space="preserve"> dapat mencari tulisan berbunyi “sanforized, berkolin, tetoron” d</w:t>
      </w:r>
      <w:r w:rsidRPr="00A25377">
        <w:rPr>
          <w:rFonts w:ascii="Calibri" w:hAnsi="Calibri" w:cs="Calibri"/>
          <w:sz w:val="22"/>
          <w:szCs w:val="22"/>
          <w:lang w:val="id-ID"/>
        </w:rPr>
        <w:t>an sebagainya</w:t>
      </w:r>
      <w:r w:rsidRPr="00A25377">
        <w:rPr>
          <w:rFonts w:ascii="Calibri" w:hAnsi="Calibri" w:cs="Calibri"/>
          <w:sz w:val="22"/>
          <w:szCs w:val="22"/>
          <w:lang w:val="sv-SE"/>
        </w:rPr>
        <w:t xml:space="preserve">. Nama-nama tersebut digunakan oleh semua perusahaan yang memproduksinya. Selain </w:t>
      </w:r>
      <w:r w:rsidRPr="00A25377">
        <w:rPr>
          <w:rFonts w:ascii="Calibri" w:hAnsi="Calibri" w:cs="Calibri"/>
          <w:i/>
          <w:iCs/>
          <w:sz w:val="22"/>
          <w:szCs w:val="22"/>
          <w:lang w:val="sv-SE"/>
        </w:rPr>
        <w:lastRenderedPageBreak/>
        <w:t>brand</w:t>
      </w:r>
      <w:r w:rsidRPr="00A25377">
        <w:rPr>
          <w:rFonts w:ascii="Calibri" w:hAnsi="Calibri" w:cs="Calibri"/>
          <w:sz w:val="22"/>
          <w:szCs w:val="22"/>
          <w:lang w:val="sv-SE"/>
        </w:rPr>
        <w:t xml:space="preserve"> label ini, masing-masing peusahaan juga mencantumkan merek yang dimilikinya pada tekstil yang diproduksi.</w:t>
      </w:r>
    </w:p>
    <w:p w14:paraId="3384CE7F" w14:textId="77777777" w:rsidR="000E3776" w:rsidRPr="00A25377" w:rsidRDefault="000E3776" w:rsidP="00553269">
      <w:pPr>
        <w:numPr>
          <w:ilvl w:val="0"/>
          <w:numId w:val="42"/>
        </w:numPr>
        <w:tabs>
          <w:tab w:val="left" w:pos="284"/>
        </w:tabs>
        <w:suppressAutoHyphens/>
        <w:spacing w:line="360" w:lineRule="auto"/>
        <w:ind w:left="357" w:hanging="357"/>
        <w:jc w:val="both"/>
        <w:rPr>
          <w:rFonts w:ascii="Calibri" w:hAnsi="Calibri" w:cs="Calibri"/>
          <w:sz w:val="22"/>
          <w:szCs w:val="22"/>
          <w:lang w:val="sv-SE"/>
        </w:rPr>
      </w:pPr>
      <w:r>
        <w:rPr>
          <w:rFonts w:ascii="Calibri" w:hAnsi="Calibri" w:cs="Calibri"/>
          <w:i/>
          <w:iCs/>
          <w:sz w:val="22"/>
          <w:szCs w:val="22"/>
          <w:lang w:val="sv-SE"/>
        </w:rPr>
        <w:t xml:space="preserve"> </w:t>
      </w:r>
      <w:r w:rsidRPr="00A25377">
        <w:rPr>
          <w:rFonts w:ascii="Calibri" w:hAnsi="Calibri" w:cs="Calibri"/>
          <w:i/>
          <w:iCs/>
          <w:sz w:val="22"/>
          <w:szCs w:val="22"/>
          <w:lang w:val="sv-SE"/>
        </w:rPr>
        <w:t>Grade label</w:t>
      </w:r>
      <w:r w:rsidRPr="00A25377">
        <w:rPr>
          <w:rFonts w:ascii="Calibri" w:hAnsi="Calibri" w:cs="Calibri"/>
          <w:sz w:val="22"/>
          <w:szCs w:val="22"/>
          <w:lang w:val="sv-SE"/>
        </w:rPr>
        <w:t xml:space="preserve"> → label yang menunjukkan tingkat kualitas tertentu dari suatu barang. Label ini dinyatakan dengan suatu tulisan atau kata-kata.</w:t>
      </w:r>
    </w:p>
    <w:p w14:paraId="08F2A553" w14:textId="77777777" w:rsidR="000E3776" w:rsidRPr="00A25377" w:rsidRDefault="000E3776" w:rsidP="00553269">
      <w:pPr>
        <w:numPr>
          <w:ilvl w:val="0"/>
          <w:numId w:val="42"/>
        </w:numPr>
        <w:tabs>
          <w:tab w:val="left" w:pos="284"/>
        </w:tabs>
        <w:suppressAutoHyphens/>
        <w:spacing w:line="360" w:lineRule="auto"/>
        <w:ind w:left="357" w:hanging="357"/>
        <w:jc w:val="both"/>
        <w:rPr>
          <w:rFonts w:ascii="Calibri" w:hAnsi="Calibri" w:cs="Calibri"/>
          <w:b/>
          <w:bCs/>
          <w:sz w:val="22"/>
          <w:szCs w:val="22"/>
          <w:lang w:val="id-ID"/>
        </w:rPr>
      </w:pPr>
      <w:r>
        <w:rPr>
          <w:rFonts w:ascii="Calibri" w:hAnsi="Calibri" w:cs="Calibri"/>
          <w:i/>
          <w:iCs/>
          <w:sz w:val="22"/>
          <w:szCs w:val="22"/>
          <w:lang w:val="sv-SE"/>
        </w:rPr>
        <w:t xml:space="preserve">  </w:t>
      </w:r>
      <w:r w:rsidRPr="00A25377">
        <w:rPr>
          <w:rFonts w:ascii="Calibri" w:hAnsi="Calibri" w:cs="Calibri"/>
          <w:i/>
          <w:iCs/>
          <w:sz w:val="22"/>
          <w:szCs w:val="22"/>
          <w:lang w:val="sv-SE"/>
        </w:rPr>
        <w:t>Descriptive label</w:t>
      </w:r>
      <w:r w:rsidRPr="00A25377">
        <w:rPr>
          <w:rFonts w:ascii="Calibri" w:hAnsi="Calibri" w:cs="Calibri"/>
          <w:sz w:val="22"/>
          <w:szCs w:val="22"/>
          <w:lang w:val="sv-SE"/>
        </w:rPr>
        <w:t xml:space="preserve"> → disebut juga informati</w:t>
      </w:r>
      <w:r w:rsidRPr="00A25377">
        <w:rPr>
          <w:rFonts w:ascii="Calibri" w:hAnsi="Calibri" w:cs="Calibri"/>
          <w:sz w:val="22"/>
          <w:szCs w:val="22"/>
          <w:lang w:val="id-ID"/>
        </w:rPr>
        <w:t>f</w:t>
      </w:r>
      <w:r w:rsidRPr="00A25377">
        <w:rPr>
          <w:rFonts w:ascii="Calibri" w:hAnsi="Calibri" w:cs="Calibri"/>
          <w:sz w:val="22"/>
          <w:szCs w:val="22"/>
          <w:lang w:val="sv-SE"/>
        </w:rPr>
        <w:t xml:space="preserve"> label merupakan label yang menggambarkan tentang cara penggunaan, susunan, pemeliharaan, hasil kerja dari suatu barang </w:t>
      </w:r>
    </w:p>
    <w:p w14:paraId="5FBD03B1" w14:textId="77777777" w:rsidR="000E3776" w:rsidRPr="00A25377" w:rsidRDefault="000E3776" w:rsidP="000E3776">
      <w:pPr>
        <w:spacing w:line="360" w:lineRule="auto"/>
        <w:ind w:firstLine="851"/>
        <w:jc w:val="both"/>
        <w:rPr>
          <w:rFonts w:ascii="Calibri" w:hAnsi="Calibri" w:cs="Calibri"/>
          <w:sz w:val="22"/>
          <w:szCs w:val="22"/>
          <w:lang w:val="id-ID"/>
        </w:rPr>
      </w:pPr>
      <w:r w:rsidRPr="00A25377">
        <w:rPr>
          <w:rFonts w:ascii="Calibri" w:hAnsi="Calibri" w:cs="Calibri"/>
          <w:sz w:val="22"/>
          <w:szCs w:val="22"/>
          <w:lang w:val="id-ID"/>
        </w:rPr>
        <w:t>Dengan memanfaatkan informasi label kemasan, konsumen dapat memperoleh banyak informasi mengenai produk tersebut, sehingga label kemasan merupakan salah satu media terbaik yang dapat dimanfaatkan oleh konsumen untuk memperoleh produk berkualitas</w:t>
      </w:r>
      <w:r>
        <w:rPr>
          <w:rFonts w:ascii="Calibri" w:hAnsi="Calibri" w:cs="Calibri"/>
          <w:sz w:val="22"/>
          <w:szCs w:val="22"/>
        </w:rPr>
        <w:t xml:space="preserve"> </w:t>
      </w:r>
      <w:commentRangeStart w:id="41"/>
      <w:r w:rsidRPr="00A7626F">
        <w:rPr>
          <w:rFonts w:ascii="Calibri" w:hAnsi="Calibri" w:cs="Calibri"/>
          <w:sz w:val="22"/>
          <w:szCs w:val="22"/>
          <w:lang w:val="id-ID"/>
        </w:rPr>
        <w:t>(Healthy Choice</w:t>
      </w:r>
      <w:commentRangeEnd w:id="41"/>
      <w:r w:rsidRPr="00A7626F">
        <w:rPr>
          <w:rFonts w:ascii="Calibri" w:hAnsi="Calibri" w:cs="Calibri"/>
          <w:sz w:val="22"/>
          <w:szCs w:val="22"/>
        </w:rPr>
        <w:commentReference w:id="41"/>
      </w:r>
      <w:r w:rsidRPr="00A7626F">
        <w:rPr>
          <w:rFonts w:ascii="Calibri" w:hAnsi="Calibri" w:cs="Calibri"/>
          <w:sz w:val="22"/>
          <w:szCs w:val="22"/>
          <w:lang w:val="id-ID"/>
        </w:rPr>
        <w:t>, 2002, p.</w:t>
      </w:r>
      <w:r w:rsidRPr="00A7626F">
        <w:rPr>
          <w:rFonts w:ascii="Calibri" w:hAnsi="Calibri" w:cs="Calibri"/>
          <w:sz w:val="22"/>
          <w:szCs w:val="22"/>
        </w:rPr>
        <w:t xml:space="preserve"> </w:t>
      </w:r>
      <w:r w:rsidRPr="00A7626F">
        <w:rPr>
          <w:rFonts w:ascii="Calibri" w:hAnsi="Calibri" w:cs="Calibri"/>
          <w:sz w:val="22"/>
          <w:szCs w:val="22"/>
          <w:lang w:val="id-ID"/>
        </w:rPr>
        <w:t>10</w:t>
      </w:r>
      <w:r w:rsidRPr="00A7626F">
        <w:rPr>
          <w:rFonts w:ascii="Calibri" w:hAnsi="Calibri" w:cs="Calibri"/>
          <w:sz w:val="22"/>
          <w:szCs w:val="22"/>
        </w:rPr>
        <w:t xml:space="preserve"> </w:t>
      </w:r>
      <w:proofErr w:type="spellStart"/>
      <w:r w:rsidRPr="00A7626F">
        <w:rPr>
          <w:rFonts w:ascii="Calibri" w:hAnsi="Calibri" w:cs="Calibri"/>
          <w:sz w:val="22"/>
          <w:szCs w:val="22"/>
        </w:rPr>
        <w:t>dalam</w:t>
      </w:r>
      <w:proofErr w:type="spellEnd"/>
      <w:r w:rsidRPr="00A7626F">
        <w:rPr>
          <w:rFonts w:ascii="Calibri" w:hAnsi="Calibri" w:cs="Calibri"/>
          <w:sz w:val="22"/>
          <w:szCs w:val="22"/>
        </w:rPr>
        <w:t xml:space="preserve"> </w:t>
      </w:r>
      <w:proofErr w:type="spellStart"/>
      <w:r w:rsidRPr="00A7626F">
        <w:rPr>
          <w:rFonts w:ascii="Calibri" w:hAnsi="Calibri" w:cs="Calibri"/>
          <w:sz w:val="22"/>
          <w:szCs w:val="22"/>
        </w:rPr>
        <w:t>Ningrum</w:t>
      </w:r>
      <w:proofErr w:type="spellEnd"/>
      <w:r w:rsidRPr="00A7626F">
        <w:rPr>
          <w:rFonts w:ascii="Calibri" w:hAnsi="Calibri" w:cs="Calibri"/>
          <w:sz w:val="22"/>
          <w:szCs w:val="22"/>
        </w:rPr>
        <w:t>, 2010</w:t>
      </w:r>
      <w:r w:rsidRPr="00A7626F">
        <w:rPr>
          <w:rFonts w:ascii="Calibri" w:hAnsi="Calibri" w:cs="Calibri"/>
          <w:sz w:val="22"/>
          <w:szCs w:val="22"/>
          <w:lang w:val="id-ID"/>
        </w:rPr>
        <w:t>).</w:t>
      </w:r>
    </w:p>
    <w:p w14:paraId="71439363" w14:textId="77777777" w:rsidR="000E3776" w:rsidRPr="00A25377" w:rsidRDefault="000E3776" w:rsidP="000E3776">
      <w:pPr>
        <w:spacing w:line="360" w:lineRule="auto"/>
        <w:ind w:firstLine="360"/>
        <w:jc w:val="both"/>
        <w:rPr>
          <w:rFonts w:ascii="Calibri" w:hAnsi="Calibri" w:cs="Calibri"/>
          <w:sz w:val="22"/>
          <w:szCs w:val="22"/>
          <w:lang w:val="id-ID"/>
        </w:rPr>
      </w:pPr>
    </w:p>
    <w:p w14:paraId="487A20FE" w14:textId="77777777" w:rsidR="000E3776" w:rsidRPr="00A25377" w:rsidRDefault="000E3776" w:rsidP="000E3776">
      <w:pPr>
        <w:numPr>
          <w:ilvl w:val="1"/>
          <w:numId w:val="18"/>
        </w:numPr>
        <w:tabs>
          <w:tab w:val="left" w:pos="851"/>
          <w:tab w:val="left" w:pos="1080"/>
        </w:tabs>
        <w:suppressAutoHyphens/>
        <w:spacing w:line="360" w:lineRule="auto"/>
        <w:ind w:left="851" w:hanging="851"/>
        <w:jc w:val="both"/>
        <w:rPr>
          <w:rFonts w:ascii="Calibri" w:hAnsi="Calibri" w:cs="Calibri"/>
          <w:b/>
          <w:bCs/>
          <w:sz w:val="22"/>
          <w:szCs w:val="22"/>
          <w:lang w:val="id-ID"/>
        </w:rPr>
      </w:pPr>
      <w:r>
        <w:rPr>
          <w:rFonts w:ascii="Calibri" w:hAnsi="Calibri" w:cs="Calibri"/>
          <w:b/>
          <w:bCs/>
          <w:sz w:val="22"/>
          <w:szCs w:val="22"/>
        </w:rPr>
        <w:t xml:space="preserve"> </w:t>
      </w:r>
      <w:r>
        <w:rPr>
          <w:rFonts w:ascii="Calibri" w:hAnsi="Calibri" w:cs="Calibri"/>
          <w:b/>
          <w:bCs/>
          <w:sz w:val="22"/>
          <w:szCs w:val="22"/>
        </w:rPr>
        <w:tab/>
      </w:r>
      <w:r w:rsidRPr="00A25377">
        <w:rPr>
          <w:rFonts w:ascii="Calibri" w:hAnsi="Calibri" w:cs="Calibri"/>
          <w:b/>
          <w:bCs/>
          <w:sz w:val="22"/>
          <w:szCs w:val="22"/>
          <w:lang w:val="id-ID"/>
        </w:rPr>
        <w:t>Teori Keputusan Pembelian Konsumen</w:t>
      </w:r>
    </w:p>
    <w:p w14:paraId="10509CFF" w14:textId="77777777" w:rsidR="000E3776" w:rsidRDefault="000E3776" w:rsidP="000E3776">
      <w:pPr>
        <w:spacing w:line="360" w:lineRule="auto"/>
        <w:ind w:left="851"/>
        <w:jc w:val="both"/>
        <w:rPr>
          <w:rFonts w:ascii="Calibri" w:hAnsi="Calibri" w:cs="Calibri"/>
          <w:sz w:val="22"/>
          <w:szCs w:val="22"/>
          <w:lang w:val="id-ID"/>
        </w:rPr>
      </w:pPr>
      <w:r w:rsidRPr="00A25377">
        <w:rPr>
          <w:rFonts w:ascii="Calibri" w:hAnsi="Calibri" w:cs="Calibri"/>
          <w:sz w:val="22"/>
          <w:szCs w:val="22"/>
          <w:lang w:val="id-ID"/>
        </w:rPr>
        <w:t xml:space="preserve">Menurut Peter dan Olson </w:t>
      </w:r>
      <w:r>
        <w:rPr>
          <w:rFonts w:ascii="Calibri" w:hAnsi="Calibri" w:cs="Calibri"/>
          <w:sz w:val="22"/>
          <w:szCs w:val="22"/>
        </w:rPr>
        <w:t xml:space="preserve"> </w:t>
      </w:r>
      <w:r w:rsidRPr="00A25377">
        <w:rPr>
          <w:rFonts w:ascii="Calibri" w:hAnsi="Calibri" w:cs="Calibri"/>
          <w:sz w:val="22"/>
          <w:szCs w:val="22"/>
          <w:lang w:val="id-ID"/>
        </w:rPr>
        <w:t xml:space="preserve">menyatakan bahwa </w:t>
      </w:r>
      <w:r>
        <w:rPr>
          <w:rFonts w:ascii="Calibri" w:hAnsi="Calibri" w:cs="Calibri"/>
          <w:sz w:val="22"/>
          <w:szCs w:val="22"/>
          <w:lang w:val="id-ID"/>
        </w:rPr>
        <w:tab/>
      </w:r>
      <w:r w:rsidRPr="00A25377">
        <w:rPr>
          <w:rFonts w:ascii="Calibri" w:hAnsi="Calibri" w:cs="Calibri"/>
          <w:sz w:val="22"/>
          <w:szCs w:val="22"/>
          <w:lang w:val="id-ID"/>
        </w:rPr>
        <w:t>“perilaku</w:t>
      </w:r>
      <w:r>
        <w:rPr>
          <w:rFonts w:ascii="Calibri" w:hAnsi="Calibri" w:cs="Calibri"/>
          <w:sz w:val="22"/>
          <w:szCs w:val="22"/>
        </w:rPr>
        <w:t xml:space="preserve"> </w:t>
      </w:r>
      <w:r w:rsidRPr="00A25377">
        <w:rPr>
          <w:rFonts w:ascii="Calibri" w:hAnsi="Calibri" w:cs="Calibri"/>
          <w:sz w:val="22"/>
          <w:szCs w:val="22"/>
          <w:lang w:val="id-ID"/>
        </w:rPr>
        <w:t xml:space="preserve"> konsumen</w:t>
      </w:r>
      <w:r>
        <w:rPr>
          <w:rFonts w:ascii="Calibri" w:hAnsi="Calibri" w:cs="Calibri"/>
          <w:sz w:val="22"/>
          <w:szCs w:val="22"/>
        </w:rPr>
        <w:t xml:space="preserve"> </w:t>
      </w:r>
      <w:r w:rsidRPr="00A25377">
        <w:rPr>
          <w:rFonts w:ascii="Calibri" w:hAnsi="Calibri" w:cs="Calibri"/>
          <w:sz w:val="22"/>
          <w:szCs w:val="22"/>
          <w:lang w:val="id-ID"/>
        </w:rPr>
        <w:t xml:space="preserve"> bersifat</w:t>
      </w:r>
      <w:r>
        <w:rPr>
          <w:rFonts w:ascii="Calibri" w:hAnsi="Calibri" w:cs="Calibri"/>
          <w:sz w:val="22"/>
          <w:szCs w:val="22"/>
        </w:rPr>
        <w:t xml:space="preserve"> </w:t>
      </w:r>
      <w:r w:rsidRPr="00A25377">
        <w:rPr>
          <w:rFonts w:ascii="Calibri" w:hAnsi="Calibri" w:cs="Calibri"/>
          <w:sz w:val="22"/>
          <w:szCs w:val="22"/>
          <w:lang w:val="id-ID"/>
        </w:rPr>
        <w:t xml:space="preserve"> dinamis </w:t>
      </w:r>
    </w:p>
    <w:p w14:paraId="7FA3AB9D" w14:textId="77777777" w:rsidR="000E3776" w:rsidRPr="00A25377" w:rsidRDefault="000E3776" w:rsidP="000E3776">
      <w:pPr>
        <w:spacing w:line="360" w:lineRule="auto"/>
        <w:jc w:val="both"/>
        <w:rPr>
          <w:rFonts w:ascii="Calibri" w:hAnsi="Calibri" w:cs="Calibri"/>
          <w:sz w:val="22"/>
          <w:szCs w:val="22"/>
          <w:lang w:val="id-ID"/>
        </w:rPr>
      </w:pPr>
      <w:r w:rsidRPr="00A25377">
        <w:rPr>
          <w:rFonts w:ascii="Calibri" w:hAnsi="Calibri" w:cs="Calibri"/>
          <w:sz w:val="22"/>
          <w:szCs w:val="22"/>
          <w:lang w:val="id-ID"/>
        </w:rPr>
        <w:t>dan melibatkan interaksi antara pengaruh, kognisi (pikiran), lingkungan dan kesediaan melakukan pertukaran</w:t>
      </w:r>
      <w:r w:rsidRPr="00A25377">
        <w:rPr>
          <w:rFonts w:ascii="Calibri" w:hAnsi="Calibri" w:cs="Calibri"/>
          <w:sz w:val="22"/>
          <w:szCs w:val="22"/>
        </w:rPr>
        <w:t>”</w:t>
      </w:r>
      <w:r w:rsidRPr="00A25377">
        <w:rPr>
          <w:rFonts w:ascii="Calibri" w:hAnsi="Calibri" w:cs="Calibri"/>
          <w:sz w:val="22"/>
          <w:szCs w:val="22"/>
          <w:lang w:val="id-ID"/>
        </w:rPr>
        <w:t xml:space="preserve"> (2000, p.</w:t>
      </w:r>
      <w:r>
        <w:rPr>
          <w:rFonts w:ascii="Calibri" w:hAnsi="Calibri" w:cs="Calibri"/>
          <w:sz w:val="22"/>
          <w:szCs w:val="22"/>
        </w:rPr>
        <w:t xml:space="preserve"> </w:t>
      </w:r>
      <w:r w:rsidRPr="00A25377">
        <w:rPr>
          <w:rFonts w:ascii="Calibri" w:hAnsi="Calibri" w:cs="Calibri"/>
          <w:sz w:val="22"/>
          <w:szCs w:val="22"/>
          <w:lang w:val="id-ID"/>
        </w:rPr>
        <w:t xml:space="preserve">6). </w:t>
      </w:r>
    </w:p>
    <w:p w14:paraId="44FBA317" w14:textId="77777777" w:rsidR="000E3776" w:rsidRPr="00A25377" w:rsidRDefault="000E3776" w:rsidP="000E3776">
      <w:pPr>
        <w:spacing w:line="360" w:lineRule="auto"/>
        <w:ind w:firstLine="851"/>
        <w:jc w:val="both"/>
        <w:rPr>
          <w:rFonts w:ascii="Calibri" w:hAnsi="Calibri" w:cs="Calibri"/>
          <w:sz w:val="22"/>
          <w:szCs w:val="22"/>
        </w:rPr>
      </w:pPr>
      <w:proofErr w:type="spellStart"/>
      <w:r w:rsidRPr="00A25377">
        <w:rPr>
          <w:rFonts w:ascii="Calibri" w:hAnsi="Calibri" w:cs="Calibri"/>
          <w:sz w:val="22"/>
          <w:szCs w:val="22"/>
        </w:rPr>
        <w:t>Pengambilan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keputusan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pembelian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menurut</w:t>
      </w:r>
      <w:proofErr w:type="spellEnd"/>
      <w:r w:rsidRPr="00A25377">
        <w:rPr>
          <w:rFonts w:ascii="Calibri" w:hAnsi="Calibri" w:cs="Calibri"/>
          <w:sz w:val="22"/>
          <w:szCs w:val="22"/>
        </w:rPr>
        <w:t xml:space="preserve"> Kotler (2000, p.</w:t>
      </w:r>
      <w:r>
        <w:rPr>
          <w:rFonts w:ascii="Calibri" w:hAnsi="Calibri" w:cs="Calibri"/>
          <w:sz w:val="22"/>
          <w:szCs w:val="22"/>
        </w:rPr>
        <w:t xml:space="preserve"> </w:t>
      </w:r>
      <w:r w:rsidRPr="00A25377">
        <w:rPr>
          <w:rFonts w:ascii="Calibri" w:hAnsi="Calibri" w:cs="Calibri"/>
          <w:sz w:val="22"/>
          <w:szCs w:val="22"/>
        </w:rPr>
        <w:t xml:space="preserve">202) </w:t>
      </w:r>
      <w:proofErr w:type="spellStart"/>
      <w:r w:rsidRPr="00A25377">
        <w:rPr>
          <w:rFonts w:ascii="Calibri" w:hAnsi="Calibri" w:cs="Calibri"/>
          <w:sz w:val="22"/>
          <w:szCs w:val="22"/>
        </w:rPr>
        <w:t>adalah</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sebagai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berikut</w:t>
      </w:r>
      <w:proofErr w:type="spellEnd"/>
      <w:r w:rsidRPr="00A25377">
        <w:rPr>
          <w:rFonts w:ascii="Calibri" w:hAnsi="Calibri" w:cs="Calibri"/>
          <w:sz w:val="22"/>
          <w:szCs w:val="22"/>
        </w:rPr>
        <w:t xml:space="preserve"> “</w:t>
      </w:r>
      <w:r w:rsidRPr="00A25377">
        <w:rPr>
          <w:rFonts w:ascii="Calibri" w:hAnsi="Calibri" w:cs="Calibri"/>
          <w:i/>
          <w:iCs/>
          <w:sz w:val="22"/>
          <w:szCs w:val="22"/>
        </w:rPr>
        <w:t>Marketers have to go beyond the various influences on buyer and develop and understand of how customers actually make their buying decisions.”</w:t>
      </w:r>
      <w:r w:rsidRPr="00A25377">
        <w:rPr>
          <w:rFonts w:ascii="Calibri" w:hAnsi="Calibri" w:cs="Calibri"/>
          <w:sz w:val="22"/>
          <w:szCs w:val="22"/>
        </w:rPr>
        <w:t xml:space="preserve"> Yang </w:t>
      </w:r>
      <w:proofErr w:type="spellStart"/>
      <w:r w:rsidRPr="00A25377">
        <w:rPr>
          <w:rFonts w:ascii="Calibri" w:hAnsi="Calibri" w:cs="Calibri"/>
          <w:sz w:val="22"/>
          <w:szCs w:val="22"/>
        </w:rPr>
        <w:t>mengandung</w:t>
      </w:r>
      <w:proofErr w:type="spellEnd"/>
      <w:r w:rsidRPr="00A25377">
        <w:rPr>
          <w:rFonts w:ascii="Calibri" w:hAnsi="Calibri" w:cs="Calibri"/>
          <w:sz w:val="22"/>
          <w:szCs w:val="22"/>
        </w:rPr>
        <w:t xml:space="preserve"> arti </w:t>
      </w:r>
      <w:proofErr w:type="spellStart"/>
      <w:r w:rsidRPr="00A25377">
        <w:rPr>
          <w:rFonts w:ascii="Calibri" w:hAnsi="Calibri" w:cs="Calibri"/>
          <w:sz w:val="22"/>
          <w:szCs w:val="22"/>
        </w:rPr>
        <w:t>bahwa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pemasar</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harus</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mendalami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segala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pengaruh</w:t>
      </w:r>
      <w:proofErr w:type="spellEnd"/>
      <w:r w:rsidRPr="00A25377">
        <w:rPr>
          <w:rFonts w:ascii="Calibri" w:hAnsi="Calibri" w:cs="Calibri"/>
          <w:sz w:val="22"/>
          <w:szCs w:val="22"/>
        </w:rPr>
        <w:t xml:space="preserve"> pada </w:t>
      </w:r>
      <w:proofErr w:type="spellStart"/>
      <w:r w:rsidRPr="00A25377">
        <w:rPr>
          <w:rFonts w:ascii="Calibri" w:hAnsi="Calibri" w:cs="Calibri"/>
          <w:sz w:val="22"/>
          <w:szCs w:val="22"/>
        </w:rPr>
        <w:t>pembeli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dalam</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mengembangkan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suatu</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pengertian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bagaimana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pembeli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membuat</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keputusan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dalam</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membeli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suatu</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barang</w:t>
      </w:r>
      <w:proofErr w:type="spellEnd"/>
      <w:r w:rsidRPr="00A25377">
        <w:rPr>
          <w:rFonts w:ascii="Calibri" w:hAnsi="Calibri" w:cs="Calibri"/>
          <w:sz w:val="22"/>
          <w:szCs w:val="22"/>
        </w:rPr>
        <w:t>.</w:t>
      </w:r>
    </w:p>
    <w:p w14:paraId="04AC8958" w14:textId="77777777" w:rsidR="000E3776" w:rsidRPr="00A25377" w:rsidRDefault="000E3776" w:rsidP="000E3776">
      <w:pPr>
        <w:spacing w:line="360" w:lineRule="auto"/>
        <w:ind w:firstLine="851"/>
        <w:jc w:val="both"/>
        <w:rPr>
          <w:rFonts w:ascii="Calibri" w:hAnsi="Calibri" w:cs="Calibri"/>
          <w:sz w:val="22"/>
          <w:szCs w:val="22"/>
        </w:rPr>
      </w:pPr>
      <w:r w:rsidRPr="00A25377">
        <w:rPr>
          <w:rFonts w:ascii="Calibri" w:hAnsi="Calibri" w:cs="Calibri"/>
          <w:sz w:val="22"/>
          <w:szCs w:val="22"/>
          <w:lang w:val="id-ID"/>
        </w:rPr>
        <w:t>Menurut Tjiptono, u</w:t>
      </w:r>
      <w:proofErr w:type="spellStart"/>
      <w:r w:rsidRPr="00A25377">
        <w:rPr>
          <w:rFonts w:ascii="Calibri" w:hAnsi="Calibri" w:cs="Calibri"/>
          <w:sz w:val="22"/>
          <w:szCs w:val="22"/>
        </w:rPr>
        <w:t>mumnya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ada</w:t>
      </w:r>
      <w:proofErr w:type="spellEnd"/>
      <w:r w:rsidRPr="00A25377">
        <w:rPr>
          <w:rFonts w:ascii="Calibri" w:hAnsi="Calibri" w:cs="Calibri"/>
          <w:sz w:val="22"/>
          <w:szCs w:val="22"/>
        </w:rPr>
        <w:t xml:space="preserve"> lima </w:t>
      </w:r>
      <w:proofErr w:type="spellStart"/>
      <w:r w:rsidRPr="00A25377">
        <w:rPr>
          <w:rFonts w:ascii="Calibri" w:hAnsi="Calibri" w:cs="Calibri"/>
          <w:sz w:val="22"/>
          <w:szCs w:val="22"/>
        </w:rPr>
        <w:t>macam</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peranan</w:t>
      </w:r>
      <w:proofErr w:type="spellEnd"/>
      <w:r w:rsidRPr="00A25377">
        <w:rPr>
          <w:rFonts w:ascii="Calibri" w:hAnsi="Calibri" w:cs="Calibri"/>
          <w:sz w:val="22"/>
          <w:szCs w:val="22"/>
        </w:rPr>
        <w:t xml:space="preserve"> yang </w:t>
      </w:r>
      <w:proofErr w:type="spellStart"/>
      <w:r w:rsidRPr="00A25377">
        <w:rPr>
          <w:rFonts w:ascii="Calibri" w:hAnsi="Calibri" w:cs="Calibri"/>
          <w:sz w:val="22"/>
          <w:szCs w:val="22"/>
        </w:rPr>
        <w:t>dilakukan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meliputi</w:t>
      </w:r>
      <w:proofErr w:type="spellEnd"/>
      <w:r w:rsidRPr="00A25377">
        <w:rPr>
          <w:rFonts w:ascii="Calibri" w:hAnsi="Calibri" w:cs="Calibri"/>
          <w:sz w:val="22"/>
          <w:szCs w:val="22"/>
        </w:rPr>
        <w:t xml:space="preserve"> (1997, p.</w:t>
      </w:r>
      <w:r>
        <w:rPr>
          <w:rFonts w:ascii="Calibri" w:hAnsi="Calibri" w:cs="Calibri"/>
          <w:sz w:val="22"/>
          <w:szCs w:val="22"/>
        </w:rPr>
        <w:t xml:space="preserve"> </w:t>
      </w:r>
      <w:r w:rsidRPr="00A25377">
        <w:rPr>
          <w:rFonts w:ascii="Calibri" w:hAnsi="Calibri" w:cs="Calibri"/>
          <w:sz w:val="22"/>
          <w:szCs w:val="22"/>
        </w:rPr>
        <w:t>20):</w:t>
      </w:r>
    </w:p>
    <w:p w14:paraId="6A1D9C3B" w14:textId="77777777" w:rsidR="000E3776" w:rsidRDefault="000E3776" w:rsidP="00553269">
      <w:pPr>
        <w:numPr>
          <w:ilvl w:val="7"/>
          <w:numId w:val="43"/>
        </w:numPr>
        <w:suppressAutoHyphens/>
        <w:spacing w:line="360" w:lineRule="auto"/>
        <w:ind w:left="357" w:hanging="357"/>
        <w:jc w:val="both"/>
        <w:rPr>
          <w:rFonts w:ascii="Calibri" w:hAnsi="Calibri" w:cs="Calibri"/>
          <w:sz w:val="22"/>
          <w:szCs w:val="22"/>
        </w:rPr>
      </w:pPr>
      <w:proofErr w:type="spellStart"/>
      <w:r w:rsidRPr="00A25377">
        <w:rPr>
          <w:rFonts w:ascii="Calibri" w:hAnsi="Calibri" w:cs="Calibri"/>
          <w:sz w:val="22"/>
          <w:szCs w:val="22"/>
        </w:rPr>
        <w:t>Pemrakarsa</w:t>
      </w:r>
      <w:proofErr w:type="spellEnd"/>
      <w:r w:rsidRPr="00A25377">
        <w:rPr>
          <w:rFonts w:ascii="Calibri" w:hAnsi="Calibri" w:cs="Calibri"/>
          <w:sz w:val="22"/>
          <w:szCs w:val="22"/>
        </w:rPr>
        <w:t xml:space="preserve"> (</w:t>
      </w:r>
      <w:r w:rsidRPr="00A25377">
        <w:rPr>
          <w:rFonts w:ascii="Calibri" w:hAnsi="Calibri" w:cs="Calibri"/>
          <w:i/>
          <w:iCs/>
          <w:sz w:val="22"/>
          <w:szCs w:val="22"/>
        </w:rPr>
        <w:t>initiator</w:t>
      </w:r>
      <w:r w:rsidRPr="00A25377">
        <w:rPr>
          <w:rFonts w:ascii="Calibri" w:hAnsi="Calibri" w:cs="Calibri"/>
          <w:sz w:val="22"/>
          <w:szCs w:val="22"/>
        </w:rPr>
        <w:t xml:space="preserve">): orang yang </w:t>
      </w:r>
      <w:proofErr w:type="spellStart"/>
      <w:r w:rsidRPr="00A25377">
        <w:rPr>
          <w:rFonts w:ascii="Calibri" w:hAnsi="Calibri" w:cs="Calibri"/>
          <w:sz w:val="22"/>
          <w:szCs w:val="22"/>
        </w:rPr>
        <w:t>pertama</w:t>
      </w:r>
      <w:proofErr w:type="spellEnd"/>
      <w:r w:rsidRPr="00A25377">
        <w:rPr>
          <w:rFonts w:ascii="Calibri" w:hAnsi="Calibri" w:cs="Calibri"/>
          <w:sz w:val="22"/>
          <w:szCs w:val="22"/>
        </w:rPr>
        <w:t xml:space="preserve"> kali </w:t>
      </w:r>
      <w:proofErr w:type="spellStart"/>
      <w:r w:rsidRPr="00A25377">
        <w:rPr>
          <w:rFonts w:ascii="Calibri" w:hAnsi="Calibri" w:cs="Calibri"/>
          <w:sz w:val="22"/>
          <w:szCs w:val="22"/>
        </w:rPr>
        <w:t>menyadari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adanya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keinginan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atau</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kebutuhan</w:t>
      </w:r>
      <w:proofErr w:type="spellEnd"/>
      <w:r w:rsidRPr="00A25377">
        <w:rPr>
          <w:rFonts w:ascii="Calibri" w:hAnsi="Calibri" w:cs="Calibri"/>
          <w:sz w:val="22"/>
          <w:szCs w:val="22"/>
        </w:rPr>
        <w:t xml:space="preserve"> yang </w:t>
      </w:r>
      <w:proofErr w:type="spellStart"/>
      <w:r w:rsidRPr="00A25377">
        <w:rPr>
          <w:rFonts w:ascii="Calibri" w:hAnsi="Calibri" w:cs="Calibri"/>
          <w:sz w:val="22"/>
          <w:szCs w:val="22"/>
        </w:rPr>
        <w:t>belum</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terpenuhi</w:t>
      </w:r>
      <w:proofErr w:type="spellEnd"/>
      <w:r w:rsidRPr="00A25377">
        <w:rPr>
          <w:rFonts w:ascii="Calibri" w:hAnsi="Calibri" w:cs="Calibri"/>
          <w:sz w:val="22"/>
          <w:szCs w:val="22"/>
        </w:rPr>
        <w:t xml:space="preserve"> dan </w:t>
      </w:r>
      <w:proofErr w:type="spellStart"/>
      <w:r w:rsidRPr="00A25377">
        <w:rPr>
          <w:rFonts w:ascii="Calibri" w:hAnsi="Calibri" w:cs="Calibri"/>
          <w:sz w:val="22"/>
          <w:szCs w:val="22"/>
        </w:rPr>
        <w:t>mengusulkan</w:t>
      </w:r>
      <w:proofErr w:type="spellEnd"/>
      <w:r w:rsidRPr="00A25377">
        <w:rPr>
          <w:rFonts w:ascii="Calibri" w:hAnsi="Calibri" w:cs="Calibri"/>
          <w:sz w:val="22"/>
          <w:szCs w:val="22"/>
        </w:rPr>
        <w:t xml:space="preserve"> ide </w:t>
      </w:r>
      <w:proofErr w:type="spellStart"/>
      <w:r w:rsidRPr="00A25377">
        <w:rPr>
          <w:rFonts w:ascii="Calibri" w:hAnsi="Calibri" w:cs="Calibri"/>
          <w:sz w:val="22"/>
          <w:szCs w:val="22"/>
        </w:rPr>
        <w:t>untuk</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membeli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suatu</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barang</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atau</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jasa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tertentu</w:t>
      </w:r>
      <w:proofErr w:type="spellEnd"/>
      <w:r w:rsidRPr="00A25377">
        <w:rPr>
          <w:rFonts w:ascii="Calibri" w:hAnsi="Calibri" w:cs="Calibri"/>
          <w:sz w:val="22"/>
          <w:szCs w:val="22"/>
        </w:rPr>
        <w:t>.</w:t>
      </w:r>
    </w:p>
    <w:p w14:paraId="0CFF642B" w14:textId="77777777" w:rsidR="000E3776" w:rsidRPr="000A6D58" w:rsidRDefault="000E3776" w:rsidP="00553269">
      <w:pPr>
        <w:numPr>
          <w:ilvl w:val="7"/>
          <w:numId w:val="43"/>
        </w:numPr>
        <w:suppressAutoHyphens/>
        <w:spacing w:line="360" w:lineRule="auto"/>
        <w:ind w:left="357" w:hanging="357"/>
        <w:jc w:val="both"/>
        <w:rPr>
          <w:rFonts w:ascii="Calibri" w:hAnsi="Calibri" w:cs="Calibri"/>
          <w:sz w:val="22"/>
          <w:szCs w:val="22"/>
        </w:rPr>
      </w:pPr>
      <w:proofErr w:type="spellStart"/>
      <w:r w:rsidRPr="000A6D58">
        <w:rPr>
          <w:rFonts w:ascii="Calibri" w:hAnsi="Calibri" w:cs="Calibri"/>
          <w:sz w:val="22"/>
          <w:szCs w:val="22"/>
        </w:rPr>
        <w:t>Pemberi</w:t>
      </w:r>
      <w:proofErr w:type="spellEnd"/>
      <w:r w:rsidRPr="000A6D58">
        <w:rPr>
          <w:rFonts w:ascii="Calibri" w:hAnsi="Calibri" w:cs="Calibri"/>
          <w:sz w:val="22"/>
          <w:szCs w:val="22"/>
        </w:rPr>
        <w:t xml:space="preserve"> </w:t>
      </w:r>
      <w:proofErr w:type="spellStart"/>
      <w:r w:rsidRPr="000A6D58">
        <w:rPr>
          <w:rFonts w:ascii="Calibri" w:hAnsi="Calibri" w:cs="Calibri"/>
          <w:sz w:val="22"/>
          <w:szCs w:val="22"/>
        </w:rPr>
        <w:t>pengaruh</w:t>
      </w:r>
      <w:proofErr w:type="spellEnd"/>
      <w:r w:rsidRPr="000A6D58">
        <w:rPr>
          <w:rFonts w:ascii="Calibri" w:hAnsi="Calibri" w:cs="Calibri"/>
          <w:sz w:val="22"/>
          <w:szCs w:val="22"/>
        </w:rPr>
        <w:t xml:space="preserve"> (</w:t>
      </w:r>
      <w:r w:rsidRPr="000A6D58">
        <w:rPr>
          <w:rFonts w:ascii="Calibri" w:hAnsi="Calibri" w:cs="Calibri"/>
          <w:i/>
          <w:iCs/>
          <w:sz w:val="22"/>
          <w:szCs w:val="22"/>
        </w:rPr>
        <w:t>influencer</w:t>
      </w:r>
      <w:r w:rsidRPr="000A6D58">
        <w:rPr>
          <w:rFonts w:ascii="Calibri" w:hAnsi="Calibri" w:cs="Calibri"/>
          <w:sz w:val="22"/>
          <w:szCs w:val="22"/>
        </w:rPr>
        <w:t xml:space="preserve">): orang yang </w:t>
      </w:r>
      <w:proofErr w:type="spellStart"/>
      <w:r w:rsidRPr="000A6D58">
        <w:rPr>
          <w:rFonts w:ascii="Calibri" w:hAnsi="Calibri" w:cs="Calibri"/>
          <w:sz w:val="22"/>
          <w:szCs w:val="22"/>
        </w:rPr>
        <w:t>pandangan</w:t>
      </w:r>
      <w:proofErr w:type="spellEnd"/>
      <w:r w:rsidRPr="000A6D58">
        <w:rPr>
          <w:rFonts w:ascii="Calibri" w:hAnsi="Calibri" w:cs="Calibri"/>
          <w:sz w:val="22"/>
          <w:szCs w:val="22"/>
        </w:rPr>
        <w:t xml:space="preserve">, </w:t>
      </w:r>
      <w:proofErr w:type="spellStart"/>
      <w:r w:rsidRPr="000A6D58">
        <w:rPr>
          <w:rFonts w:ascii="Calibri" w:hAnsi="Calibri" w:cs="Calibri"/>
          <w:sz w:val="22"/>
          <w:szCs w:val="22"/>
        </w:rPr>
        <w:t>nasihat</w:t>
      </w:r>
      <w:proofErr w:type="spellEnd"/>
      <w:r w:rsidRPr="000A6D58">
        <w:rPr>
          <w:rFonts w:ascii="Calibri" w:hAnsi="Calibri" w:cs="Calibri"/>
          <w:sz w:val="22"/>
          <w:szCs w:val="22"/>
        </w:rPr>
        <w:t xml:space="preserve"> </w:t>
      </w:r>
      <w:proofErr w:type="spellStart"/>
      <w:r w:rsidRPr="000A6D58">
        <w:rPr>
          <w:rFonts w:ascii="Calibri" w:hAnsi="Calibri" w:cs="Calibri"/>
          <w:sz w:val="22"/>
          <w:szCs w:val="22"/>
        </w:rPr>
        <w:t>atau</w:t>
      </w:r>
      <w:proofErr w:type="spellEnd"/>
      <w:r w:rsidRPr="000A6D58">
        <w:rPr>
          <w:rFonts w:ascii="Calibri" w:hAnsi="Calibri" w:cs="Calibri"/>
          <w:sz w:val="22"/>
          <w:szCs w:val="22"/>
        </w:rPr>
        <w:t xml:space="preserve"> </w:t>
      </w:r>
      <w:proofErr w:type="spellStart"/>
      <w:r w:rsidRPr="000A6D58">
        <w:rPr>
          <w:rFonts w:ascii="Calibri" w:hAnsi="Calibri" w:cs="Calibri"/>
          <w:sz w:val="22"/>
          <w:szCs w:val="22"/>
        </w:rPr>
        <w:t>pendapatnya</w:t>
      </w:r>
      <w:proofErr w:type="spellEnd"/>
      <w:r w:rsidRPr="000A6D58">
        <w:rPr>
          <w:rFonts w:ascii="Calibri" w:hAnsi="Calibri" w:cs="Calibri"/>
          <w:sz w:val="22"/>
          <w:szCs w:val="22"/>
        </w:rPr>
        <w:t xml:space="preserve"> </w:t>
      </w:r>
      <w:proofErr w:type="spellStart"/>
      <w:r w:rsidRPr="000A6D58">
        <w:rPr>
          <w:rFonts w:ascii="Calibri" w:hAnsi="Calibri" w:cs="Calibri"/>
          <w:sz w:val="22"/>
          <w:szCs w:val="22"/>
        </w:rPr>
        <w:t>mempengaruhi</w:t>
      </w:r>
      <w:proofErr w:type="spellEnd"/>
      <w:r w:rsidRPr="000A6D58">
        <w:rPr>
          <w:rFonts w:ascii="Calibri" w:hAnsi="Calibri" w:cs="Calibri"/>
          <w:sz w:val="22"/>
          <w:szCs w:val="22"/>
        </w:rPr>
        <w:t xml:space="preserve"> </w:t>
      </w:r>
      <w:proofErr w:type="spellStart"/>
      <w:r w:rsidRPr="000A6D58">
        <w:rPr>
          <w:rFonts w:ascii="Calibri" w:hAnsi="Calibri" w:cs="Calibri"/>
          <w:sz w:val="22"/>
          <w:szCs w:val="22"/>
        </w:rPr>
        <w:t>keputusan</w:t>
      </w:r>
      <w:proofErr w:type="spellEnd"/>
      <w:r w:rsidRPr="000A6D58">
        <w:rPr>
          <w:rFonts w:ascii="Calibri" w:hAnsi="Calibri" w:cs="Calibri"/>
          <w:sz w:val="22"/>
          <w:szCs w:val="22"/>
        </w:rPr>
        <w:t xml:space="preserve"> </w:t>
      </w:r>
      <w:proofErr w:type="spellStart"/>
      <w:r w:rsidRPr="000A6D58">
        <w:rPr>
          <w:rFonts w:ascii="Calibri" w:hAnsi="Calibri" w:cs="Calibri"/>
          <w:sz w:val="22"/>
          <w:szCs w:val="22"/>
        </w:rPr>
        <w:t>pembelian</w:t>
      </w:r>
      <w:proofErr w:type="spellEnd"/>
      <w:r w:rsidRPr="000A6D58">
        <w:rPr>
          <w:rFonts w:ascii="Calibri" w:hAnsi="Calibri" w:cs="Calibri"/>
          <w:sz w:val="22"/>
          <w:szCs w:val="22"/>
        </w:rPr>
        <w:t>.</w:t>
      </w:r>
    </w:p>
    <w:p w14:paraId="3CB28C34" w14:textId="77777777" w:rsidR="000E3776" w:rsidRPr="00A25377" w:rsidRDefault="000E3776" w:rsidP="00553269">
      <w:pPr>
        <w:numPr>
          <w:ilvl w:val="7"/>
          <w:numId w:val="43"/>
        </w:numPr>
        <w:suppressAutoHyphens/>
        <w:spacing w:line="360" w:lineRule="auto"/>
        <w:ind w:left="357" w:hanging="357"/>
        <w:jc w:val="both"/>
        <w:rPr>
          <w:rFonts w:ascii="Calibri" w:hAnsi="Calibri" w:cs="Calibri"/>
          <w:sz w:val="22"/>
          <w:szCs w:val="22"/>
        </w:rPr>
      </w:pPr>
      <w:proofErr w:type="spellStart"/>
      <w:r w:rsidRPr="00A25377">
        <w:rPr>
          <w:rFonts w:ascii="Calibri" w:hAnsi="Calibri" w:cs="Calibri"/>
          <w:sz w:val="22"/>
          <w:szCs w:val="22"/>
        </w:rPr>
        <w:t>Pengambil</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keputusan</w:t>
      </w:r>
      <w:proofErr w:type="spellEnd"/>
      <w:r w:rsidRPr="00A25377">
        <w:rPr>
          <w:rFonts w:ascii="Calibri" w:hAnsi="Calibri" w:cs="Calibri"/>
          <w:sz w:val="22"/>
          <w:szCs w:val="22"/>
        </w:rPr>
        <w:t xml:space="preserve"> (</w:t>
      </w:r>
      <w:r w:rsidRPr="00A25377">
        <w:rPr>
          <w:rFonts w:ascii="Calibri" w:hAnsi="Calibri" w:cs="Calibri"/>
          <w:i/>
          <w:iCs/>
          <w:sz w:val="22"/>
          <w:szCs w:val="22"/>
        </w:rPr>
        <w:t>decider</w:t>
      </w:r>
      <w:r w:rsidRPr="00A25377">
        <w:rPr>
          <w:rFonts w:ascii="Calibri" w:hAnsi="Calibri" w:cs="Calibri"/>
          <w:sz w:val="22"/>
          <w:szCs w:val="22"/>
        </w:rPr>
        <w:t xml:space="preserve">): orang yang </w:t>
      </w:r>
      <w:proofErr w:type="spellStart"/>
      <w:r w:rsidRPr="00A25377">
        <w:rPr>
          <w:rFonts w:ascii="Calibri" w:hAnsi="Calibri" w:cs="Calibri"/>
          <w:sz w:val="22"/>
          <w:szCs w:val="22"/>
        </w:rPr>
        <w:t>menentukan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keputusan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pembelian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misalnya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apakah</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jadi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membeli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apa</w:t>
      </w:r>
      <w:proofErr w:type="spellEnd"/>
      <w:r w:rsidRPr="00A25377">
        <w:rPr>
          <w:rFonts w:ascii="Calibri" w:hAnsi="Calibri" w:cs="Calibri"/>
          <w:sz w:val="22"/>
          <w:szCs w:val="22"/>
        </w:rPr>
        <w:t xml:space="preserve"> yang </w:t>
      </w:r>
      <w:proofErr w:type="spellStart"/>
      <w:r w:rsidRPr="00A25377">
        <w:rPr>
          <w:rFonts w:ascii="Calibri" w:hAnsi="Calibri" w:cs="Calibri"/>
          <w:sz w:val="22"/>
          <w:szCs w:val="22"/>
        </w:rPr>
        <w:t>dibeli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bagaimana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cara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membeli</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atau</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dimana</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membelinya</w:t>
      </w:r>
      <w:proofErr w:type="spellEnd"/>
      <w:r w:rsidRPr="00A25377">
        <w:rPr>
          <w:rFonts w:ascii="Calibri" w:hAnsi="Calibri" w:cs="Calibri"/>
          <w:sz w:val="22"/>
          <w:szCs w:val="22"/>
        </w:rPr>
        <w:t xml:space="preserve">. </w:t>
      </w:r>
    </w:p>
    <w:p w14:paraId="28B984C7" w14:textId="77777777" w:rsidR="000E3776" w:rsidRPr="00A25377" w:rsidRDefault="000E3776" w:rsidP="00553269">
      <w:pPr>
        <w:numPr>
          <w:ilvl w:val="7"/>
          <w:numId w:val="43"/>
        </w:numPr>
        <w:suppressAutoHyphens/>
        <w:spacing w:line="360" w:lineRule="auto"/>
        <w:ind w:left="357" w:hanging="357"/>
        <w:jc w:val="both"/>
        <w:rPr>
          <w:rFonts w:ascii="Calibri" w:hAnsi="Calibri" w:cs="Calibri"/>
          <w:sz w:val="22"/>
          <w:szCs w:val="22"/>
          <w:lang w:val="sv-SE"/>
        </w:rPr>
      </w:pPr>
      <w:r w:rsidRPr="00A25377">
        <w:rPr>
          <w:rFonts w:ascii="Calibri" w:hAnsi="Calibri" w:cs="Calibri"/>
          <w:sz w:val="22"/>
          <w:szCs w:val="22"/>
          <w:lang w:val="sv-SE"/>
        </w:rPr>
        <w:t>Pembeli (</w:t>
      </w:r>
      <w:r w:rsidRPr="00A25377">
        <w:rPr>
          <w:rFonts w:ascii="Calibri" w:hAnsi="Calibri" w:cs="Calibri"/>
          <w:i/>
          <w:iCs/>
          <w:sz w:val="22"/>
          <w:szCs w:val="22"/>
          <w:lang w:val="sv-SE"/>
        </w:rPr>
        <w:t>buyer</w:t>
      </w:r>
      <w:r w:rsidRPr="00A25377">
        <w:rPr>
          <w:rFonts w:ascii="Calibri" w:hAnsi="Calibri" w:cs="Calibri"/>
          <w:sz w:val="22"/>
          <w:szCs w:val="22"/>
          <w:lang w:val="sv-SE"/>
        </w:rPr>
        <w:t>): orang yang melakukan pembelian aktual.</w:t>
      </w:r>
    </w:p>
    <w:p w14:paraId="7027909F" w14:textId="77777777" w:rsidR="000E3776" w:rsidRPr="00A25377" w:rsidRDefault="000E3776" w:rsidP="00553269">
      <w:pPr>
        <w:numPr>
          <w:ilvl w:val="0"/>
          <w:numId w:val="43"/>
        </w:numPr>
        <w:suppressAutoHyphens/>
        <w:spacing w:line="360" w:lineRule="auto"/>
        <w:ind w:left="357" w:hanging="357"/>
        <w:jc w:val="both"/>
        <w:rPr>
          <w:rFonts w:ascii="Calibri" w:hAnsi="Calibri" w:cs="Calibri"/>
          <w:sz w:val="22"/>
          <w:szCs w:val="22"/>
        </w:rPr>
      </w:pPr>
      <w:r w:rsidRPr="00A25377">
        <w:rPr>
          <w:rFonts w:ascii="Calibri" w:hAnsi="Calibri" w:cs="Calibri"/>
          <w:sz w:val="22"/>
          <w:szCs w:val="22"/>
          <w:lang w:val="id-ID"/>
        </w:rPr>
        <w:t>P</w:t>
      </w:r>
      <w:r w:rsidRPr="00A25377">
        <w:rPr>
          <w:rFonts w:ascii="Calibri" w:hAnsi="Calibri" w:cs="Calibri"/>
          <w:sz w:val="22"/>
          <w:szCs w:val="22"/>
          <w:lang w:val="sv-SE"/>
        </w:rPr>
        <w:t>emakai (</w:t>
      </w:r>
      <w:r w:rsidRPr="00A25377">
        <w:rPr>
          <w:rFonts w:ascii="Calibri" w:hAnsi="Calibri" w:cs="Calibri"/>
          <w:i/>
          <w:iCs/>
          <w:sz w:val="22"/>
          <w:szCs w:val="22"/>
          <w:lang w:val="sv-SE"/>
        </w:rPr>
        <w:t>user</w:t>
      </w:r>
      <w:r w:rsidRPr="00A25377">
        <w:rPr>
          <w:rFonts w:ascii="Calibri" w:hAnsi="Calibri" w:cs="Calibri"/>
          <w:sz w:val="22"/>
          <w:szCs w:val="22"/>
          <w:lang w:val="sv-SE"/>
        </w:rPr>
        <w:t>): orang yang mengkonsumsi atau menggunakan barang atau jasa</w:t>
      </w:r>
      <w:r w:rsidRPr="00A25377">
        <w:rPr>
          <w:rFonts w:ascii="Calibri" w:hAnsi="Calibri" w:cs="Calibri"/>
          <w:sz w:val="22"/>
          <w:szCs w:val="22"/>
          <w:lang w:val="id-ID"/>
        </w:rPr>
        <w:t xml:space="preserve"> </w:t>
      </w:r>
      <w:r w:rsidRPr="00A25377">
        <w:rPr>
          <w:rFonts w:ascii="Calibri" w:hAnsi="Calibri" w:cs="Calibri"/>
          <w:sz w:val="22"/>
          <w:szCs w:val="22"/>
          <w:lang w:val="sv-SE"/>
        </w:rPr>
        <w:t>yang dibeli.</w:t>
      </w:r>
    </w:p>
    <w:p w14:paraId="38E404CB" w14:textId="77777777" w:rsidR="000E3776" w:rsidRDefault="000E3776" w:rsidP="000E3776">
      <w:pPr>
        <w:spacing w:line="360" w:lineRule="auto"/>
        <w:ind w:firstLine="851"/>
        <w:jc w:val="both"/>
        <w:rPr>
          <w:rFonts w:ascii="Calibri" w:hAnsi="Calibri" w:cs="Calibri"/>
          <w:sz w:val="22"/>
          <w:szCs w:val="22"/>
          <w:lang w:val="id-ID"/>
        </w:rPr>
      </w:pPr>
      <w:r w:rsidRPr="00A25377">
        <w:rPr>
          <w:rFonts w:ascii="Calibri" w:hAnsi="Calibri" w:cs="Calibri"/>
          <w:sz w:val="22"/>
          <w:szCs w:val="22"/>
          <w:lang w:val="id-ID"/>
        </w:rPr>
        <w:t>Menurut Kotler (2000, p.</w:t>
      </w:r>
      <w:r>
        <w:rPr>
          <w:rFonts w:ascii="Calibri" w:hAnsi="Calibri" w:cs="Calibri"/>
          <w:sz w:val="22"/>
          <w:szCs w:val="22"/>
        </w:rPr>
        <w:t xml:space="preserve"> </w:t>
      </w:r>
      <w:r w:rsidRPr="00A25377">
        <w:rPr>
          <w:rFonts w:ascii="Calibri" w:hAnsi="Calibri" w:cs="Calibri"/>
          <w:sz w:val="22"/>
          <w:szCs w:val="22"/>
          <w:lang w:val="id-ID"/>
        </w:rPr>
        <w:t>193) ada 4 langkah dalam proses pengambilan keputusan pembelian yaitu:</w:t>
      </w:r>
    </w:p>
    <w:p w14:paraId="1E98C247" w14:textId="77777777" w:rsidR="000E3776" w:rsidRDefault="000E3776" w:rsidP="00553269">
      <w:pPr>
        <w:numPr>
          <w:ilvl w:val="7"/>
          <w:numId w:val="43"/>
        </w:numPr>
        <w:suppressAutoHyphens/>
        <w:spacing w:line="360" w:lineRule="auto"/>
        <w:ind w:left="357" w:hanging="357"/>
        <w:jc w:val="both"/>
        <w:rPr>
          <w:rFonts w:ascii="Calibri" w:hAnsi="Calibri" w:cs="Calibri"/>
          <w:sz w:val="22"/>
          <w:szCs w:val="22"/>
          <w:lang w:val="id-ID"/>
        </w:rPr>
      </w:pPr>
      <w:proofErr w:type="spellStart"/>
      <w:r w:rsidRPr="00A25377">
        <w:rPr>
          <w:rFonts w:ascii="Calibri" w:hAnsi="Calibri" w:cs="Calibri"/>
          <w:sz w:val="22"/>
          <w:szCs w:val="22"/>
        </w:rPr>
        <w:lastRenderedPageBreak/>
        <w:t>Pengenalan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kebutuhan</w:t>
      </w:r>
      <w:proofErr w:type="spellEnd"/>
      <w:r w:rsidRPr="00A25377">
        <w:rPr>
          <w:rFonts w:ascii="Calibri" w:hAnsi="Calibri" w:cs="Calibri"/>
          <w:sz w:val="22"/>
          <w:szCs w:val="22"/>
        </w:rPr>
        <w:t xml:space="preserve"> </w:t>
      </w:r>
      <w:r w:rsidRPr="00A25377">
        <w:rPr>
          <w:rFonts w:ascii="Calibri" w:hAnsi="Calibri" w:cs="Calibri"/>
          <w:i/>
          <w:iCs/>
          <w:sz w:val="22"/>
          <w:szCs w:val="22"/>
        </w:rPr>
        <w:t>(need recognition)</w:t>
      </w:r>
    </w:p>
    <w:p w14:paraId="6561F229" w14:textId="77777777" w:rsidR="000E3776" w:rsidRDefault="000E3776" w:rsidP="000E3776">
      <w:pPr>
        <w:spacing w:line="360" w:lineRule="auto"/>
        <w:ind w:left="357"/>
        <w:jc w:val="both"/>
        <w:rPr>
          <w:rFonts w:ascii="Calibri" w:hAnsi="Calibri" w:cs="Calibri"/>
          <w:sz w:val="22"/>
          <w:szCs w:val="22"/>
          <w:lang w:val="id-ID"/>
        </w:rPr>
      </w:pPr>
      <w:r w:rsidRPr="00B13CC1">
        <w:rPr>
          <w:rFonts w:ascii="Calibri" w:hAnsi="Calibri" w:cs="Calibri"/>
          <w:sz w:val="22"/>
          <w:szCs w:val="22"/>
          <w:lang w:val="sv-SE"/>
        </w:rPr>
        <w:t xml:space="preserve">Proses dimulai ketika motif (kebutuhan yang belum terpuaskan) menimbulkan ketegangan di dalam diri konsumen. Kemudian konsumen memberi persepsi yang berbeda antar keadaan yang nyata dengan keadaan yang diinginkan. </w:t>
      </w:r>
    </w:p>
    <w:p w14:paraId="7993FCF6" w14:textId="77777777" w:rsidR="000E3776" w:rsidRDefault="000E3776" w:rsidP="00553269">
      <w:pPr>
        <w:numPr>
          <w:ilvl w:val="7"/>
          <w:numId w:val="43"/>
        </w:numPr>
        <w:suppressAutoHyphens/>
        <w:spacing w:line="360" w:lineRule="auto"/>
        <w:ind w:left="357" w:hanging="357"/>
        <w:jc w:val="both"/>
        <w:rPr>
          <w:rFonts w:ascii="Calibri" w:hAnsi="Calibri" w:cs="Calibri"/>
          <w:sz w:val="22"/>
          <w:szCs w:val="22"/>
          <w:lang w:val="id-ID"/>
        </w:rPr>
      </w:pPr>
      <w:proofErr w:type="spellStart"/>
      <w:r w:rsidRPr="00A25377">
        <w:rPr>
          <w:rFonts w:ascii="Calibri" w:hAnsi="Calibri" w:cs="Calibri"/>
          <w:sz w:val="22"/>
          <w:szCs w:val="22"/>
        </w:rPr>
        <w:t>Pencarian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informasi</w:t>
      </w:r>
      <w:proofErr w:type="spellEnd"/>
      <w:r w:rsidRPr="00A25377">
        <w:rPr>
          <w:rFonts w:ascii="Calibri" w:hAnsi="Calibri" w:cs="Calibri"/>
          <w:sz w:val="22"/>
          <w:szCs w:val="22"/>
        </w:rPr>
        <w:t xml:space="preserve"> (</w:t>
      </w:r>
      <w:r w:rsidRPr="00A25377">
        <w:rPr>
          <w:rFonts w:ascii="Calibri" w:hAnsi="Calibri" w:cs="Calibri"/>
          <w:i/>
          <w:iCs/>
          <w:sz w:val="22"/>
          <w:szCs w:val="22"/>
        </w:rPr>
        <w:t>information research)</w:t>
      </w:r>
    </w:p>
    <w:p w14:paraId="3D5C630D" w14:textId="77777777" w:rsidR="000E3776" w:rsidRDefault="000E3776" w:rsidP="000E3776">
      <w:pPr>
        <w:spacing w:line="360" w:lineRule="auto"/>
        <w:ind w:left="357"/>
        <w:jc w:val="both"/>
        <w:rPr>
          <w:rFonts w:ascii="Calibri" w:hAnsi="Calibri" w:cs="Calibri"/>
          <w:sz w:val="22"/>
          <w:szCs w:val="22"/>
          <w:lang w:val="id-ID"/>
        </w:rPr>
      </w:pPr>
      <w:r w:rsidRPr="00B13CC1">
        <w:rPr>
          <w:rFonts w:ascii="Calibri" w:hAnsi="Calibri" w:cs="Calibri"/>
          <w:sz w:val="22"/>
          <w:szCs w:val="22"/>
          <w:lang w:val="sv-SE"/>
        </w:rPr>
        <w:t>Konsumen berusaha untuk memperoleh informasi yang bersumber dari:</w:t>
      </w:r>
    </w:p>
    <w:p w14:paraId="1C50C2F7" w14:textId="77777777" w:rsidR="000E3776" w:rsidRDefault="000E3776" w:rsidP="00553269">
      <w:pPr>
        <w:numPr>
          <w:ilvl w:val="0"/>
          <w:numId w:val="47"/>
        </w:numPr>
        <w:suppressAutoHyphens/>
        <w:spacing w:line="360" w:lineRule="auto"/>
        <w:ind w:left="714" w:hanging="357"/>
        <w:jc w:val="both"/>
        <w:rPr>
          <w:rFonts w:ascii="Calibri" w:hAnsi="Calibri" w:cs="Calibri"/>
          <w:sz w:val="22"/>
          <w:szCs w:val="22"/>
        </w:rPr>
      </w:pPr>
      <w:r w:rsidRPr="00B13CC1">
        <w:rPr>
          <w:rFonts w:ascii="Calibri" w:hAnsi="Calibri" w:cs="Calibri"/>
          <w:i/>
          <w:iCs/>
          <w:sz w:val="22"/>
          <w:szCs w:val="22"/>
        </w:rPr>
        <w:t>Personal sources</w:t>
      </w:r>
      <w:r w:rsidRPr="00B13CC1">
        <w:rPr>
          <w:rFonts w:ascii="Calibri" w:hAnsi="Calibri" w:cs="Calibri"/>
          <w:sz w:val="22"/>
          <w:szCs w:val="22"/>
        </w:rPr>
        <w:t xml:space="preserve">: </w:t>
      </w:r>
      <w:proofErr w:type="spellStart"/>
      <w:r w:rsidRPr="00B13CC1">
        <w:rPr>
          <w:rFonts w:ascii="Calibri" w:hAnsi="Calibri" w:cs="Calibri"/>
          <w:sz w:val="22"/>
          <w:szCs w:val="22"/>
        </w:rPr>
        <w:t>tetangga</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teman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keluarga</w:t>
      </w:r>
      <w:proofErr w:type="spellEnd"/>
      <w:r w:rsidRPr="00B13CC1">
        <w:rPr>
          <w:rFonts w:ascii="Calibri" w:hAnsi="Calibri" w:cs="Calibri"/>
          <w:sz w:val="22"/>
          <w:szCs w:val="22"/>
        </w:rPr>
        <w:t>, dan lain-lain.</w:t>
      </w:r>
    </w:p>
    <w:p w14:paraId="61543E04" w14:textId="77777777" w:rsidR="000E3776" w:rsidRDefault="000E3776" w:rsidP="00553269">
      <w:pPr>
        <w:numPr>
          <w:ilvl w:val="0"/>
          <w:numId w:val="47"/>
        </w:numPr>
        <w:suppressAutoHyphens/>
        <w:spacing w:line="360" w:lineRule="auto"/>
        <w:ind w:left="714" w:hanging="357"/>
        <w:jc w:val="both"/>
        <w:rPr>
          <w:rFonts w:ascii="Calibri" w:hAnsi="Calibri" w:cs="Calibri"/>
          <w:sz w:val="22"/>
          <w:szCs w:val="22"/>
        </w:rPr>
      </w:pPr>
      <w:proofErr w:type="spellStart"/>
      <w:r w:rsidRPr="00B13CC1">
        <w:rPr>
          <w:rFonts w:ascii="Calibri" w:hAnsi="Calibri" w:cs="Calibri"/>
          <w:i/>
          <w:iCs/>
          <w:sz w:val="22"/>
          <w:szCs w:val="22"/>
        </w:rPr>
        <w:t>Comerciall</w:t>
      </w:r>
      <w:proofErr w:type="spellEnd"/>
      <w:r w:rsidRPr="00B13CC1">
        <w:rPr>
          <w:rFonts w:ascii="Calibri" w:hAnsi="Calibri" w:cs="Calibri"/>
          <w:i/>
          <w:iCs/>
          <w:sz w:val="22"/>
          <w:szCs w:val="22"/>
        </w:rPr>
        <w:t xml:space="preserve"> sources</w:t>
      </w:r>
      <w:r w:rsidRPr="00B13CC1">
        <w:rPr>
          <w:rFonts w:ascii="Calibri" w:hAnsi="Calibri" w:cs="Calibri"/>
          <w:sz w:val="22"/>
          <w:szCs w:val="22"/>
        </w:rPr>
        <w:t xml:space="preserve">: </w:t>
      </w:r>
      <w:proofErr w:type="spellStart"/>
      <w:r w:rsidRPr="00B13CC1">
        <w:rPr>
          <w:rFonts w:ascii="Calibri" w:hAnsi="Calibri" w:cs="Calibri"/>
          <w:sz w:val="22"/>
          <w:szCs w:val="22"/>
        </w:rPr>
        <w:t>iklan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pramuniaga</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agen</w:t>
      </w:r>
      <w:proofErr w:type="spellEnd"/>
      <w:r w:rsidRPr="00B13CC1">
        <w:rPr>
          <w:rFonts w:ascii="Calibri" w:hAnsi="Calibri" w:cs="Calibri"/>
          <w:sz w:val="22"/>
          <w:szCs w:val="22"/>
        </w:rPr>
        <w:t>, dan lain-lain.</w:t>
      </w:r>
    </w:p>
    <w:p w14:paraId="77DC19CF" w14:textId="77777777" w:rsidR="000E3776" w:rsidRDefault="000E3776" w:rsidP="00553269">
      <w:pPr>
        <w:numPr>
          <w:ilvl w:val="0"/>
          <w:numId w:val="47"/>
        </w:numPr>
        <w:suppressAutoHyphens/>
        <w:spacing w:line="360" w:lineRule="auto"/>
        <w:ind w:left="714" w:hanging="357"/>
        <w:jc w:val="both"/>
        <w:rPr>
          <w:rFonts w:ascii="Calibri" w:hAnsi="Calibri" w:cs="Calibri"/>
          <w:sz w:val="22"/>
          <w:szCs w:val="22"/>
        </w:rPr>
      </w:pPr>
      <w:r w:rsidRPr="00B13CC1">
        <w:rPr>
          <w:rFonts w:ascii="Calibri" w:hAnsi="Calibri" w:cs="Calibri"/>
          <w:i/>
          <w:iCs/>
          <w:sz w:val="22"/>
          <w:szCs w:val="22"/>
        </w:rPr>
        <w:t>Public sources</w:t>
      </w:r>
      <w:r w:rsidRPr="00B13CC1">
        <w:rPr>
          <w:rFonts w:ascii="Calibri" w:hAnsi="Calibri" w:cs="Calibri"/>
          <w:sz w:val="22"/>
          <w:szCs w:val="22"/>
        </w:rPr>
        <w:t xml:space="preserve">: </w:t>
      </w:r>
      <w:proofErr w:type="spellStart"/>
      <w:r w:rsidRPr="00B13CC1">
        <w:rPr>
          <w:rFonts w:ascii="Calibri" w:hAnsi="Calibri" w:cs="Calibri"/>
          <w:sz w:val="22"/>
          <w:szCs w:val="22"/>
        </w:rPr>
        <w:t>surat</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kabar</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majalah</w:t>
      </w:r>
      <w:proofErr w:type="spellEnd"/>
      <w:r w:rsidRPr="00B13CC1">
        <w:rPr>
          <w:rFonts w:ascii="Calibri" w:hAnsi="Calibri" w:cs="Calibri"/>
          <w:sz w:val="22"/>
          <w:szCs w:val="22"/>
        </w:rPr>
        <w:t xml:space="preserve">, media </w:t>
      </w:r>
      <w:proofErr w:type="spellStart"/>
      <w:r w:rsidRPr="00B13CC1">
        <w:rPr>
          <w:rFonts w:ascii="Calibri" w:hAnsi="Calibri" w:cs="Calibri"/>
          <w:sz w:val="22"/>
          <w:szCs w:val="22"/>
        </w:rPr>
        <w:t>elektronika</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seperti</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televisi</w:t>
      </w:r>
      <w:proofErr w:type="spellEnd"/>
      <w:r w:rsidRPr="00B13CC1">
        <w:rPr>
          <w:rFonts w:ascii="Calibri" w:hAnsi="Calibri" w:cs="Calibri"/>
          <w:sz w:val="22"/>
          <w:szCs w:val="22"/>
        </w:rPr>
        <w:t>, radio, dan lain-lain</w:t>
      </w:r>
      <w:r w:rsidRPr="00B13CC1">
        <w:rPr>
          <w:rFonts w:ascii="Calibri" w:hAnsi="Calibri" w:cs="Calibri"/>
          <w:i/>
          <w:iCs/>
          <w:sz w:val="22"/>
          <w:szCs w:val="22"/>
        </w:rPr>
        <w:t>.</w:t>
      </w:r>
    </w:p>
    <w:p w14:paraId="51D70BCA" w14:textId="77777777" w:rsidR="000E3776" w:rsidRDefault="000E3776" w:rsidP="00553269">
      <w:pPr>
        <w:numPr>
          <w:ilvl w:val="0"/>
          <w:numId w:val="47"/>
        </w:numPr>
        <w:suppressAutoHyphens/>
        <w:spacing w:line="360" w:lineRule="auto"/>
        <w:ind w:left="714" w:hanging="357"/>
        <w:jc w:val="both"/>
        <w:rPr>
          <w:rFonts w:ascii="Calibri" w:hAnsi="Calibri" w:cs="Calibri"/>
          <w:sz w:val="22"/>
          <w:szCs w:val="22"/>
        </w:rPr>
      </w:pPr>
      <w:r w:rsidRPr="00B13CC1">
        <w:rPr>
          <w:rFonts w:ascii="Calibri" w:hAnsi="Calibri" w:cs="Calibri"/>
          <w:i/>
          <w:iCs/>
          <w:sz w:val="22"/>
          <w:szCs w:val="22"/>
          <w:lang w:val="sv-SE"/>
        </w:rPr>
        <w:t>Experimental sources:</w:t>
      </w:r>
      <w:r w:rsidRPr="00B13CC1">
        <w:rPr>
          <w:rFonts w:ascii="Calibri" w:hAnsi="Calibri" w:cs="Calibri"/>
          <w:sz w:val="22"/>
          <w:szCs w:val="22"/>
          <w:lang w:val="sv-SE"/>
        </w:rPr>
        <w:t xml:space="preserve"> pengalaman dengan mencoba menggunakan produk dan jasa tersebut.</w:t>
      </w:r>
    </w:p>
    <w:p w14:paraId="41EC2C4F" w14:textId="77777777" w:rsidR="000E3776" w:rsidRDefault="000E3776" w:rsidP="00553269">
      <w:pPr>
        <w:numPr>
          <w:ilvl w:val="0"/>
          <w:numId w:val="43"/>
        </w:numPr>
        <w:suppressAutoHyphens/>
        <w:spacing w:line="360" w:lineRule="auto"/>
        <w:ind w:left="357" w:hanging="357"/>
        <w:jc w:val="both"/>
        <w:rPr>
          <w:rFonts w:ascii="Calibri" w:hAnsi="Calibri" w:cs="Calibri"/>
          <w:sz w:val="22"/>
          <w:szCs w:val="22"/>
        </w:rPr>
      </w:pPr>
      <w:proofErr w:type="spellStart"/>
      <w:r w:rsidRPr="00B13CC1">
        <w:rPr>
          <w:rFonts w:ascii="Calibri" w:hAnsi="Calibri" w:cs="Calibri"/>
          <w:sz w:val="22"/>
          <w:szCs w:val="22"/>
        </w:rPr>
        <w:t>Evaluasi</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alternati</w:t>
      </w:r>
      <w:proofErr w:type="spellEnd"/>
      <w:r w:rsidRPr="00B13CC1">
        <w:rPr>
          <w:rFonts w:ascii="Calibri" w:hAnsi="Calibri" w:cs="Calibri"/>
          <w:sz w:val="22"/>
          <w:szCs w:val="22"/>
          <w:lang w:val="id-ID"/>
        </w:rPr>
        <w:t>f</w:t>
      </w:r>
      <w:r w:rsidRPr="00B13CC1">
        <w:rPr>
          <w:rFonts w:ascii="Calibri" w:hAnsi="Calibri" w:cs="Calibri"/>
          <w:sz w:val="22"/>
          <w:szCs w:val="22"/>
        </w:rPr>
        <w:t xml:space="preserve"> (</w:t>
      </w:r>
      <w:r w:rsidRPr="00B13CC1">
        <w:rPr>
          <w:rFonts w:ascii="Calibri" w:hAnsi="Calibri" w:cs="Calibri"/>
          <w:i/>
          <w:iCs/>
          <w:sz w:val="22"/>
          <w:szCs w:val="22"/>
        </w:rPr>
        <w:t>evaluation of alternative)</w:t>
      </w:r>
    </w:p>
    <w:p w14:paraId="1C6CAA11" w14:textId="77777777" w:rsidR="000E3776" w:rsidRDefault="000E3776" w:rsidP="000E3776">
      <w:pPr>
        <w:spacing w:line="360" w:lineRule="auto"/>
        <w:ind w:left="357"/>
        <w:jc w:val="both"/>
        <w:rPr>
          <w:rFonts w:ascii="Calibri" w:hAnsi="Calibri" w:cs="Calibri"/>
          <w:sz w:val="22"/>
          <w:szCs w:val="22"/>
        </w:rPr>
      </w:pPr>
      <w:r w:rsidRPr="00B13CC1">
        <w:rPr>
          <w:rFonts w:ascii="Calibri" w:hAnsi="Calibri" w:cs="Calibri"/>
          <w:sz w:val="22"/>
          <w:szCs w:val="22"/>
        </w:rPr>
        <w:t xml:space="preserve">Pada </w:t>
      </w:r>
      <w:proofErr w:type="spellStart"/>
      <w:r w:rsidRPr="00B13CC1">
        <w:rPr>
          <w:rFonts w:ascii="Calibri" w:hAnsi="Calibri" w:cs="Calibri"/>
          <w:sz w:val="22"/>
          <w:szCs w:val="22"/>
        </w:rPr>
        <w:t>tahap</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ini</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meliputi</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tujuan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pembelian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menilai</w:t>
      </w:r>
      <w:proofErr w:type="spellEnd"/>
      <w:r w:rsidRPr="00B13CC1">
        <w:rPr>
          <w:rFonts w:ascii="Calibri" w:hAnsi="Calibri" w:cs="Calibri"/>
          <w:sz w:val="22"/>
          <w:szCs w:val="22"/>
        </w:rPr>
        <w:t xml:space="preserve"> dan </w:t>
      </w:r>
      <w:proofErr w:type="spellStart"/>
      <w:r w:rsidRPr="00B13CC1">
        <w:rPr>
          <w:rFonts w:ascii="Calibri" w:hAnsi="Calibri" w:cs="Calibri"/>
          <w:sz w:val="22"/>
          <w:szCs w:val="22"/>
        </w:rPr>
        <w:t>mengadakan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seleksi</w:t>
      </w:r>
      <w:proofErr w:type="spellEnd"/>
      <w:r w:rsidRPr="00B13CC1">
        <w:rPr>
          <w:rFonts w:ascii="Calibri" w:hAnsi="Calibri" w:cs="Calibri"/>
          <w:sz w:val="22"/>
          <w:szCs w:val="22"/>
        </w:rPr>
        <w:t xml:space="preserve"> total </w:t>
      </w:r>
      <w:proofErr w:type="spellStart"/>
      <w:r w:rsidRPr="00B13CC1">
        <w:rPr>
          <w:rFonts w:ascii="Calibri" w:hAnsi="Calibri" w:cs="Calibri"/>
          <w:sz w:val="22"/>
          <w:szCs w:val="22"/>
        </w:rPr>
        <w:t>terhadap</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alternatif</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pembelian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berdasarkan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tujuan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pembelian</w:t>
      </w:r>
      <w:proofErr w:type="spellEnd"/>
      <w:r w:rsidRPr="00B13CC1">
        <w:rPr>
          <w:rFonts w:ascii="Calibri" w:hAnsi="Calibri" w:cs="Calibri"/>
          <w:sz w:val="22"/>
          <w:szCs w:val="22"/>
        </w:rPr>
        <w:t xml:space="preserve">. Setelah </w:t>
      </w:r>
      <w:proofErr w:type="spellStart"/>
      <w:r w:rsidRPr="00B13CC1">
        <w:rPr>
          <w:rFonts w:ascii="Calibri" w:hAnsi="Calibri" w:cs="Calibri"/>
          <w:sz w:val="22"/>
          <w:szCs w:val="22"/>
        </w:rPr>
        <w:t>penetapan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tujuan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pembelian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konsumen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perlu</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mengidentifikasi</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alternatif-alternatif</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pembelian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serta</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pertimbangan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sumber-sumber</w:t>
      </w:r>
      <w:proofErr w:type="spellEnd"/>
      <w:r w:rsidRPr="00B13CC1">
        <w:rPr>
          <w:rFonts w:ascii="Calibri" w:hAnsi="Calibri" w:cs="Calibri"/>
          <w:sz w:val="22"/>
          <w:szCs w:val="22"/>
        </w:rPr>
        <w:t xml:space="preserve"> yang </w:t>
      </w:r>
      <w:proofErr w:type="spellStart"/>
      <w:r w:rsidRPr="00B13CC1">
        <w:rPr>
          <w:rFonts w:ascii="Calibri" w:hAnsi="Calibri" w:cs="Calibri"/>
          <w:sz w:val="22"/>
          <w:szCs w:val="22"/>
        </w:rPr>
        <w:t>dimiliki</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seperti</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waktu</w:t>
      </w:r>
      <w:proofErr w:type="spellEnd"/>
      <w:r w:rsidRPr="00B13CC1">
        <w:rPr>
          <w:rFonts w:ascii="Calibri" w:hAnsi="Calibri" w:cs="Calibri"/>
          <w:sz w:val="22"/>
          <w:szCs w:val="22"/>
        </w:rPr>
        <w:t xml:space="preserve">, uang, dan </w:t>
      </w:r>
      <w:proofErr w:type="spellStart"/>
      <w:r w:rsidRPr="00B13CC1">
        <w:rPr>
          <w:rFonts w:ascii="Calibri" w:hAnsi="Calibri" w:cs="Calibri"/>
          <w:sz w:val="22"/>
          <w:szCs w:val="22"/>
        </w:rPr>
        <w:t>informasi</w:t>
      </w:r>
      <w:proofErr w:type="spellEnd"/>
      <w:r w:rsidRPr="00B13CC1">
        <w:rPr>
          <w:rFonts w:ascii="Calibri" w:hAnsi="Calibri" w:cs="Calibri"/>
          <w:sz w:val="22"/>
          <w:szCs w:val="22"/>
        </w:rPr>
        <w:t>.</w:t>
      </w:r>
    </w:p>
    <w:p w14:paraId="0FC52013" w14:textId="77777777" w:rsidR="000E3776" w:rsidRDefault="000E3776" w:rsidP="00553269">
      <w:pPr>
        <w:numPr>
          <w:ilvl w:val="0"/>
          <w:numId w:val="43"/>
        </w:numPr>
        <w:suppressAutoHyphens/>
        <w:spacing w:line="360" w:lineRule="auto"/>
        <w:ind w:left="357" w:hanging="357"/>
        <w:jc w:val="both"/>
        <w:rPr>
          <w:rFonts w:ascii="Calibri" w:hAnsi="Calibri" w:cs="Calibri"/>
          <w:sz w:val="22"/>
          <w:szCs w:val="22"/>
        </w:rPr>
      </w:pPr>
      <w:proofErr w:type="spellStart"/>
      <w:r w:rsidRPr="00A25377">
        <w:rPr>
          <w:rFonts w:ascii="Calibri" w:hAnsi="Calibri" w:cs="Calibri"/>
          <w:sz w:val="22"/>
          <w:szCs w:val="22"/>
        </w:rPr>
        <w:t>Pengambilan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keputusan</w:t>
      </w:r>
      <w:proofErr w:type="spellEnd"/>
      <w:r w:rsidRPr="00A25377">
        <w:rPr>
          <w:rFonts w:ascii="Calibri" w:hAnsi="Calibri" w:cs="Calibri"/>
          <w:sz w:val="22"/>
          <w:szCs w:val="22"/>
        </w:rPr>
        <w:t xml:space="preserve"> </w:t>
      </w:r>
      <w:proofErr w:type="spellStart"/>
      <w:r w:rsidRPr="00A25377">
        <w:rPr>
          <w:rFonts w:ascii="Calibri" w:hAnsi="Calibri" w:cs="Calibri"/>
          <w:sz w:val="22"/>
          <w:szCs w:val="22"/>
        </w:rPr>
        <w:t>pembelian</w:t>
      </w:r>
      <w:proofErr w:type="spellEnd"/>
      <w:r w:rsidRPr="00A25377">
        <w:rPr>
          <w:rFonts w:ascii="Calibri" w:hAnsi="Calibri" w:cs="Calibri"/>
          <w:sz w:val="22"/>
          <w:szCs w:val="22"/>
        </w:rPr>
        <w:t xml:space="preserve"> (</w:t>
      </w:r>
      <w:r w:rsidRPr="00A25377">
        <w:rPr>
          <w:rFonts w:ascii="Calibri" w:hAnsi="Calibri" w:cs="Calibri"/>
          <w:i/>
          <w:iCs/>
          <w:sz w:val="22"/>
          <w:szCs w:val="22"/>
        </w:rPr>
        <w:t>purchase decision)</w:t>
      </w:r>
    </w:p>
    <w:p w14:paraId="186C40D6" w14:textId="77777777" w:rsidR="000E3776" w:rsidRPr="00B13CC1" w:rsidRDefault="000E3776" w:rsidP="000E3776">
      <w:pPr>
        <w:spacing w:line="360" w:lineRule="auto"/>
        <w:ind w:left="357"/>
        <w:jc w:val="both"/>
        <w:rPr>
          <w:rFonts w:ascii="Calibri" w:hAnsi="Calibri" w:cs="Calibri"/>
          <w:sz w:val="22"/>
          <w:szCs w:val="22"/>
        </w:rPr>
      </w:pPr>
      <w:proofErr w:type="spellStart"/>
      <w:r w:rsidRPr="00B13CC1">
        <w:rPr>
          <w:rFonts w:ascii="Calibri" w:hAnsi="Calibri" w:cs="Calibri"/>
          <w:sz w:val="22"/>
          <w:szCs w:val="22"/>
        </w:rPr>
        <w:t>Pengambilan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keputusan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pembelian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merupakan</w:t>
      </w:r>
      <w:proofErr w:type="spellEnd"/>
      <w:r w:rsidRPr="00B13CC1">
        <w:rPr>
          <w:rFonts w:ascii="Calibri" w:hAnsi="Calibri" w:cs="Calibri"/>
          <w:sz w:val="22"/>
          <w:szCs w:val="22"/>
        </w:rPr>
        <w:t xml:space="preserve"> proses yang </w:t>
      </w:r>
      <w:proofErr w:type="spellStart"/>
      <w:r w:rsidRPr="00B13CC1">
        <w:rPr>
          <w:rFonts w:ascii="Calibri" w:hAnsi="Calibri" w:cs="Calibri"/>
          <w:sz w:val="22"/>
          <w:szCs w:val="22"/>
        </w:rPr>
        <w:t>diambil</w:t>
      </w:r>
      <w:proofErr w:type="spellEnd"/>
      <w:r w:rsidRPr="00B13CC1">
        <w:rPr>
          <w:rFonts w:ascii="Calibri" w:hAnsi="Calibri" w:cs="Calibri"/>
          <w:sz w:val="22"/>
          <w:szCs w:val="22"/>
        </w:rPr>
        <w:t xml:space="preserve"> oleh </w:t>
      </w:r>
      <w:proofErr w:type="spellStart"/>
      <w:r w:rsidRPr="00B13CC1">
        <w:rPr>
          <w:rFonts w:ascii="Calibri" w:hAnsi="Calibri" w:cs="Calibri"/>
          <w:sz w:val="22"/>
          <w:szCs w:val="22"/>
        </w:rPr>
        <w:t>konsumen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setelah</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penyeleksian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alternatif</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jika</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konsumen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memutuskan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untuk</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membeli</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konsumen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akan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menjumpai</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serangkian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tahapan</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keputusan</w:t>
      </w:r>
      <w:proofErr w:type="spellEnd"/>
      <w:r w:rsidRPr="00B13CC1">
        <w:rPr>
          <w:rFonts w:ascii="Calibri" w:hAnsi="Calibri" w:cs="Calibri"/>
          <w:sz w:val="22"/>
          <w:szCs w:val="22"/>
        </w:rPr>
        <w:t xml:space="preserve"> yang </w:t>
      </w:r>
      <w:proofErr w:type="spellStart"/>
      <w:r w:rsidRPr="00B13CC1">
        <w:rPr>
          <w:rFonts w:ascii="Calibri" w:hAnsi="Calibri" w:cs="Calibri"/>
          <w:sz w:val="22"/>
          <w:szCs w:val="22"/>
        </w:rPr>
        <w:t>diambil</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menyakut</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jenis</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produk</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bentuk</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produk</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merek</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penjual</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kuantitas</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waktu</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pembelian</w:t>
      </w:r>
      <w:proofErr w:type="spellEnd"/>
      <w:r w:rsidRPr="00B13CC1">
        <w:rPr>
          <w:rFonts w:ascii="Calibri" w:hAnsi="Calibri" w:cs="Calibri"/>
          <w:sz w:val="22"/>
          <w:szCs w:val="22"/>
        </w:rPr>
        <w:t xml:space="preserve">, dan </w:t>
      </w:r>
      <w:proofErr w:type="spellStart"/>
      <w:r w:rsidRPr="00B13CC1">
        <w:rPr>
          <w:rFonts w:ascii="Calibri" w:hAnsi="Calibri" w:cs="Calibri"/>
          <w:sz w:val="22"/>
          <w:szCs w:val="22"/>
        </w:rPr>
        <w:t>cara</w:t>
      </w:r>
      <w:proofErr w:type="spellEnd"/>
      <w:r w:rsidRPr="00B13CC1">
        <w:rPr>
          <w:rFonts w:ascii="Calibri" w:hAnsi="Calibri" w:cs="Calibri"/>
          <w:sz w:val="22"/>
          <w:szCs w:val="22"/>
        </w:rPr>
        <w:t xml:space="preserve"> </w:t>
      </w:r>
      <w:proofErr w:type="spellStart"/>
      <w:r w:rsidRPr="00B13CC1">
        <w:rPr>
          <w:rFonts w:ascii="Calibri" w:hAnsi="Calibri" w:cs="Calibri"/>
          <w:sz w:val="22"/>
          <w:szCs w:val="22"/>
        </w:rPr>
        <w:t>pembayaran</w:t>
      </w:r>
      <w:proofErr w:type="spellEnd"/>
      <w:r w:rsidRPr="00B13CC1">
        <w:rPr>
          <w:rFonts w:ascii="Calibri" w:hAnsi="Calibri" w:cs="Calibri"/>
          <w:sz w:val="22"/>
          <w:szCs w:val="22"/>
        </w:rPr>
        <w:t>.</w:t>
      </w:r>
    </w:p>
    <w:p w14:paraId="0C00139C" w14:textId="77777777" w:rsidR="000E3776" w:rsidRDefault="000E3776" w:rsidP="000E3776">
      <w:pPr>
        <w:spacing w:line="360" w:lineRule="auto"/>
        <w:ind w:left="720"/>
        <w:jc w:val="both"/>
        <w:rPr>
          <w:rFonts w:ascii="Calibri" w:hAnsi="Calibri" w:cs="Calibri"/>
          <w:sz w:val="22"/>
          <w:szCs w:val="22"/>
          <w:lang w:val="id-ID"/>
        </w:rPr>
      </w:pPr>
      <w:r w:rsidRPr="00A25377">
        <w:rPr>
          <w:rFonts w:ascii="Calibri" w:hAnsi="Calibri" w:cs="Calibri"/>
          <w:sz w:val="22"/>
          <w:szCs w:val="22"/>
          <w:lang w:val="id-ID"/>
        </w:rPr>
        <w:t>Menurut Alma (2000, p.</w:t>
      </w:r>
      <w:r>
        <w:rPr>
          <w:rFonts w:ascii="Calibri" w:hAnsi="Calibri" w:cs="Calibri"/>
          <w:sz w:val="22"/>
          <w:szCs w:val="22"/>
        </w:rPr>
        <w:t xml:space="preserve"> </w:t>
      </w:r>
      <w:r w:rsidRPr="00A25377">
        <w:rPr>
          <w:rFonts w:ascii="Calibri" w:hAnsi="Calibri" w:cs="Calibri"/>
          <w:sz w:val="22"/>
          <w:szCs w:val="22"/>
          <w:lang w:val="id-ID"/>
        </w:rPr>
        <w:t xml:space="preserve">155), </w:t>
      </w:r>
      <w:r>
        <w:rPr>
          <w:rFonts w:ascii="Calibri" w:hAnsi="Calibri" w:cs="Calibri"/>
          <w:sz w:val="22"/>
          <w:szCs w:val="22"/>
        </w:rPr>
        <w:t xml:space="preserve"> </w:t>
      </w:r>
      <w:r w:rsidRPr="00A25377">
        <w:rPr>
          <w:rFonts w:ascii="Calibri" w:hAnsi="Calibri" w:cs="Calibri"/>
          <w:sz w:val="22"/>
          <w:szCs w:val="22"/>
          <w:lang w:val="id-ID"/>
        </w:rPr>
        <w:t xml:space="preserve">akhirnya </w:t>
      </w:r>
      <w:r>
        <w:rPr>
          <w:rFonts w:ascii="Calibri" w:hAnsi="Calibri" w:cs="Calibri"/>
          <w:sz w:val="22"/>
          <w:szCs w:val="22"/>
        </w:rPr>
        <w:t xml:space="preserve"> </w:t>
      </w:r>
      <w:r w:rsidRPr="00A25377">
        <w:rPr>
          <w:rFonts w:ascii="Calibri" w:hAnsi="Calibri" w:cs="Calibri"/>
          <w:sz w:val="22"/>
          <w:szCs w:val="22"/>
          <w:lang w:val="id-ID"/>
        </w:rPr>
        <w:t xml:space="preserve">secara </w:t>
      </w:r>
      <w:r>
        <w:rPr>
          <w:rFonts w:ascii="Calibri" w:hAnsi="Calibri" w:cs="Calibri"/>
          <w:sz w:val="22"/>
          <w:szCs w:val="22"/>
        </w:rPr>
        <w:t xml:space="preserve"> </w:t>
      </w:r>
      <w:r w:rsidRPr="00A25377">
        <w:rPr>
          <w:rFonts w:ascii="Calibri" w:hAnsi="Calibri" w:cs="Calibri"/>
          <w:sz w:val="22"/>
          <w:szCs w:val="22"/>
          <w:lang w:val="id-ID"/>
        </w:rPr>
        <w:t xml:space="preserve">umum </w:t>
      </w:r>
      <w:r>
        <w:rPr>
          <w:rFonts w:ascii="Calibri" w:hAnsi="Calibri" w:cs="Calibri"/>
          <w:sz w:val="22"/>
          <w:szCs w:val="22"/>
        </w:rPr>
        <w:t xml:space="preserve"> </w:t>
      </w:r>
      <w:r w:rsidRPr="00A25377">
        <w:rPr>
          <w:rFonts w:ascii="Calibri" w:hAnsi="Calibri" w:cs="Calibri"/>
          <w:sz w:val="22"/>
          <w:szCs w:val="22"/>
          <w:lang w:val="id-ID"/>
        </w:rPr>
        <w:t>proses pengambilan keputusan</w:t>
      </w:r>
    </w:p>
    <w:p w14:paraId="79FCEE2F" w14:textId="77777777" w:rsidR="000E3776" w:rsidRPr="00A25377" w:rsidRDefault="000E3776" w:rsidP="000E3776">
      <w:pPr>
        <w:spacing w:line="360" w:lineRule="auto"/>
        <w:jc w:val="both"/>
        <w:rPr>
          <w:rFonts w:ascii="Calibri" w:hAnsi="Calibri" w:cs="Calibri"/>
          <w:sz w:val="22"/>
          <w:szCs w:val="22"/>
          <w:lang w:val="id-ID"/>
        </w:rPr>
      </w:pPr>
      <w:r>
        <w:rPr>
          <w:rFonts w:ascii="Calibri" w:hAnsi="Calibri" w:cs="Calibri"/>
          <w:sz w:val="22"/>
          <w:szCs w:val="22"/>
        </w:rPr>
        <w:t>m</w:t>
      </w:r>
      <w:r w:rsidRPr="00A25377">
        <w:rPr>
          <w:rFonts w:ascii="Calibri" w:hAnsi="Calibri" w:cs="Calibri"/>
          <w:sz w:val="22"/>
          <w:szCs w:val="22"/>
          <w:lang w:val="id-ID"/>
        </w:rPr>
        <w:t>embeli</w:t>
      </w:r>
      <w:r>
        <w:rPr>
          <w:rFonts w:ascii="Calibri" w:hAnsi="Calibri" w:cs="Calibri"/>
          <w:sz w:val="22"/>
          <w:szCs w:val="22"/>
        </w:rPr>
        <w:t xml:space="preserve"> </w:t>
      </w:r>
      <w:r w:rsidRPr="00A25377">
        <w:rPr>
          <w:rFonts w:ascii="Calibri" w:hAnsi="Calibri" w:cs="Calibri"/>
          <w:sz w:val="22"/>
          <w:szCs w:val="22"/>
          <w:lang w:val="id-ID"/>
        </w:rPr>
        <w:t>ini dapat dikategorikan kedalam tiga bentuk, yaitu:</w:t>
      </w:r>
    </w:p>
    <w:p w14:paraId="774A68D9" w14:textId="77777777" w:rsidR="000E3776" w:rsidRPr="00A25377" w:rsidRDefault="000E3776" w:rsidP="000E3776">
      <w:pPr>
        <w:numPr>
          <w:ilvl w:val="0"/>
          <w:numId w:val="17"/>
        </w:numPr>
        <w:tabs>
          <w:tab w:val="left" w:pos="284"/>
        </w:tabs>
        <w:suppressAutoHyphens/>
        <w:spacing w:line="360" w:lineRule="auto"/>
        <w:ind w:left="284" w:hanging="284"/>
        <w:jc w:val="both"/>
        <w:rPr>
          <w:rFonts w:ascii="Calibri" w:hAnsi="Calibri" w:cs="Calibri"/>
          <w:sz w:val="22"/>
          <w:szCs w:val="22"/>
          <w:lang w:val="id-ID"/>
        </w:rPr>
      </w:pPr>
      <w:r w:rsidRPr="00A25377">
        <w:rPr>
          <w:rFonts w:ascii="Calibri" w:hAnsi="Calibri" w:cs="Calibri"/>
          <w:sz w:val="22"/>
          <w:szCs w:val="22"/>
          <w:lang w:val="id-ID"/>
        </w:rPr>
        <w:t>Proses pengambilan keputusan yang luas (</w:t>
      </w:r>
      <w:r w:rsidRPr="00A25377">
        <w:rPr>
          <w:rFonts w:ascii="Calibri" w:hAnsi="Calibri" w:cs="Calibri"/>
          <w:i/>
          <w:iCs/>
          <w:sz w:val="22"/>
          <w:szCs w:val="22"/>
          <w:lang w:val="id-ID"/>
        </w:rPr>
        <w:t>extended decision making</w:t>
      </w:r>
      <w:r w:rsidRPr="00A25377">
        <w:rPr>
          <w:rFonts w:ascii="Calibri" w:hAnsi="Calibri" w:cs="Calibri"/>
          <w:sz w:val="22"/>
          <w:szCs w:val="22"/>
          <w:lang w:val="id-ID"/>
        </w:rPr>
        <w:t>), menyebabkan banyaknya pertimbangan yang muncul karena banyak alternatif, seperti masalah merek, mutu, harga, model, kegunaan, dan sebagainya. Kategori ini biasanya muncul dalam menentukan pembelian barang yang mahal dan jarang dibeli, seperti membeli mobil, dan barang-barang elektronik keperluan rumah tangga.</w:t>
      </w:r>
    </w:p>
    <w:p w14:paraId="7CA53CB2" w14:textId="77777777" w:rsidR="000E3776" w:rsidRPr="00A25377" w:rsidRDefault="000E3776" w:rsidP="000E3776">
      <w:pPr>
        <w:numPr>
          <w:ilvl w:val="0"/>
          <w:numId w:val="17"/>
        </w:numPr>
        <w:tabs>
          <w:tab w:val="left" w:pos="284"/>
        </w:tabs>
        <w:suppressAutoHyphens/>
        <w:spacing w:line="360" w:lineRule="auto"/>
        <w:ind w:left="284" w:hanging="284"/>
        <w:jc w:val="both"/>
        <w:rPr>
          <w:rFonts w:ascii="Calibri" w:hAnsi="Calibri" w:cs="Calibri"/>
          <w:sz w:val="22"/>
          <w:szCs w:val="22"/>
          <w:lang w:val="id-ID"/>
        </w:rPr>
      </w:pPr>
      <w:r w:rsidRPr="00A25377">
        <w:rPr>
          <w:rFonts w:ascii="Calibri" w:hAnsi="Calibri" w:cs="Calibri"/>
          <w:sz w:val="22"/>
          <w:szCs w:val="22"/>
          <w:lang w:val="id-ID"/>
        </w:rPr>
        <w:t>Pengambilan keputusan terbatas (</w:t>
      </w:r>
      <w:r w:rsidRPr="00A25377">
        <w:rPr>
          <w:rFonts w:ascii="Calibri" w:hAnsi="Calibri" w:cs="Calibri"/>
          <w:i/>
          <w:iCs/>
          <w:sz w:val="22"/>
          <w:szCs w:val="22"/>
          <w:lang w:val="id-ID"/>
        </w:rPr>
        <w:t>limited decision making</w:t>
      </w:r>
      <w:r w:rsidRPr="00A25377">
        <w:rPr>
          <w:rFonts w:ascii="Calibri" w:hAnsi="Calibri" w:cs="Calibri"/>
          <w:sz w:val="22"/>
          <w:szCs w:val="22"/>
          <w:lang w:val="id-ID"/>
        </w:rPr>
        <w:t>), dalam hal ini konsumen telah mengenal masalahnya, kemudian mengevaluasi hanya beberapa alternatif produk, merek, dan harga.</w:t>
      </w:r>
    </w:p>
    <w:p w14:paraId="6A168035" w14:textId="77777777" w:rsidR="000E3776" w:rsidRPr="00A25377" w:rsidRDefault="000E3776" w:rsidP="000E3776">
      <w:pPr>
        <w:numPr>
          <w:ilvl w:val="0"/>
          <w:numId w:val="17"/>
        </w:numPr>
        <w:tabs>
          <w:tab w:val="left" w:pos="284"/>
        </w:tabs>
        <w:suppressAutoHyphens/>
        <w:spacing w:line="360" w:lineRule="auto"/>
        <w:ind w:left="284" w:hanging="284"/>
        <w:jc w:val="both"/>
        <w:rPr>
          <w:rFonts w:ascii="Calibri" w:hAnsi="Calibri" w:cs="Calibri"/>
          <w:sz w:val="22"/>
          <w:szCs w:val="22"/>
          <w:lang w:val="id-ID"/>
        </w:rPr>
      </w:pPr>
      <w:r w:rsidRPr="00A25377">
        <w:rPr>
          <w:rFonts w:ascii="Calibri" w:hAnsi="Calibri" w:cs="Calibri"/>
          <w:sz w:val="22"/>
          <w:szCs w:val="22"/>
          <w:lang w:val="id-ID"/>
        </w:rPr>
        <w:lastRenderedPageBreak/>
        <w:t>Proses pengembalian keputusan yang bersifat rutin, kebiasaan (</w:t>
      </w:r>
      <w:r w:rsidRPr="00A25377">
        <w:rPr>
          <w:rFonts w:ascii="Calibri" w:hAnsi="Calibri" w:cs="Calibri"/>
          <w:i/>
          <w:iCs/>
          <w:sz w:val="22"/>
          <w:szCs w:val="22"/>
          <w:lang w:val="id-ID"/>
        </w:rPr>
        <w:t>habitual decision making</w:t>
      </w:r>
      <w:r w:rsidRPr="00A25377">
        <w:rPr>
          <w:rFonts w:ascii="Calibri" w:hAnsi="Calibri" w:cs="Calibri"/>
          <w:sz w:val="22"/>
          <w:szCs w:val="22"/>
          <w:lang w:val="id-ID"/>
        </w:rPr>
        <w:t>), proses ini sangat sederhana, konsumen telah mengenal masalahnya, dan sudah jelas pula merek yang akan dibeli, dimana membeli, keputusan cepat bisa diambil.</w:t>
      </w:r>
    </w:p>
    <w:p w14:paraId="7C4161B8" w14:textId="77777777" w:rsidR="000E3776" w:rsidRPr="00A25377" w:rsidRDefault="000E3776" w:rsidP="000E3776">
      <w:pPr>
        <w:spacing w:line="360" w:lineRule="auto"/>
        <w:jc w:val="both"/>
        <w:rPr>
          <w:rFonts w:ascii="Calibri" w:hAnsi="Calibri" w:cs="Calibri"/>
          <w:b/>
          <w:bCs/>
          <w:sz w:val="22"/>
          <w:szCs w:val="22"/>
          <w:lang w:val="id-ID"/>
        </w:rPr>
      </w:pPr>
    </w:p>
    <w:p w14:paraId="734EC255" w14:textId="77777777" w:rsidR="000E3776" w:rsidRPr="00A25377" w:rsidRDefault="000E3776" w:rsidP="000E3776">
      <w:pPr>
        <w:tabs>
          <w:tab w:val="left" w:pos="851"/>
        </w:tabs>
        <w:spacing w:line="360" w:lineRule="auto"/>
        <w:jc w:val="both"/>
        <w:rPr>
          <w:rFonts w:ascii="Calibri" w:hAnsi="Calibri" w:cs="Calibri"/>
          <w:b/>
          <w:bCs/>
          <w:sz w:val="22"/>
          <w:szCs w:val="22"/>
          <w:lang w:val="id-ID"/>
        </w:rPr>
      </w:pPr>
      <w:r w:rsidRPr="00A25377">
        <w:rPr>
          <w:rFonts w:ascii="Calibri" w:hAnsi="Calibri" w:cs="Calibri"/>
          <w:b/>
          <w:bCs/>
          <w:sz w:val="22"/>
          <w:szCs w:val="22"/>
          <w:lang w:val="id-ID"/>
        </w:rPr>
        <w:t xml:space="preserve">2.4.1 </w:t>
      </w:r>
      <w:r>
        <w:rPr>
          <w:rFonts w:ascii="Calibri" w:hAnsi="Calibri" w:cs="Calibri"/>
          <w:b/>
          <w:bCs/>
          <w:sz w:val="22"/>
          <w:szCs w:val="22"/>
        </w:rPr>
        <w:t xml:space="preserve">   </w:t>
      </w:r>
      <w:r>
        <w:rPr>
          <w:rFonts w:ascii="Calibri" w:hAnsi="Calibri" w:cs="Calibri"/>
          <w:b/>
          <w:bCs/>
          <w:sz w:val="22"/>
          <w:szCs w:val="22"/>
        </w:rPr>
        <w:tab/>
      </w:r>
      <w:r w:rsidRPr="00A25377">
        <w:rPr>
          <w:rFonts w:ascii="Calibri" w:hAnsi="Calibri" w:cs="Calibri"/>
          <w:b/>
          <w:bCs/>
          <w:sz w:val="22"/>
          <w:szCs w:val="22"/>
          <w:lang w:val="id-ID"/>
        </w:rPr>
        <w:t>Mengidentifikasi Pembelian dan Proses Keputusan Pembelian</w:t>
      </w:r>
    </w:p>
    <w:p w14:paraId="2F8225B3" w14:textId="77777777" w:rsidR="000E3776" w:rsidRPr="00CC728F" w:rsidRDefault="000E3776" w:rsidP="000E3776">
      <w:pPr>
        <w:spacing w:line="360" w:lineRule="auto"/>
        <w:ind w:firstLine="851"/>
        <w:jc w:val="both"/>
        <w:rPr>
          <w:rFonts w:ascii="Calibri" w:hAnsi="Calibri" w:cs="Calibri"/>
          <w:sz w:val="22"/>
          <w:szCs w:val="22"/>
          <w:lang w:val="id-ID"/>
        </w:rPr>
      </w:pPr>
      <w:r w:rsidRPr="00A25377">
        <w:rPr>
          <w:rFonts w:ascii="Calibri" w:hAnsi="Calibri" w:cs="Calibri"/>
          <w:sz w:val="22"/>
          <w:szCs w:val="22"/>
          <w:lang w:val="id-ID"/>
        </w:rPr>
        <w:t xml:space="preserve">Menurut Kotler (2003), perusahaan perlu mengidentifikasi peran ini karena peran ini mempunyai implikasi pada perancang produk, penentu pesan, dan pengalokasian anggaran promosi. Pemasar mempunyai dua tugas. Ia harus memberikan kepuasan yang positif bagi konsumen yang ada dengan mempertahankan mutu, pelayanan, dan nilai yang konsisten. Ia juga harus mencobamenarik pembeli baru dengan memperkenalkan ciri dan menggunakan displei </w:t>
      </w:r>
      <w:r w:rsidRPr="00A25377">
        <w:rPr>
          <w:rFonts w:ascii="Calibri" w:hAnsi="Calibri" w:cs="Calibri"/>
          <w:i/>
          <w:iCs/>
          <w:sz w:val="22"/>
          <w:szCs w:val="22"/>
          <w:lang w:val="id-ID"/>
        </w:rPr>
        <w:t>point of purchase</w:t>
      </w:r>
      <w:r w:rsidRPr="00A25377">
        <w:rPr>
          <w:rFonts w:ascii="Calibri" w:hAnsi="Calibri" w:cs="Calibri"/>
          <w:sz w:val="22"/>
          <w:szCs w:val="22"/>
          <w:lang w:val="id-ID"/>
        </w:rPr>
        <w:t>, harga khusus dan premi.</w:t>
      </w:r>
    </w:p>
    <w:p w14:paraId="2EED1061" w14:textId="77777777" w:rsidR="000E3776" w:rsidRPr="00A25377" w:rsidRDefault="000E3776" w:rsidP="000E3776">
      <w:pPr>
        <w:tabs>
          <w:tab w:val="left" w:pos="851"/>
        </w:tabs>
        <w:spacing w:line="360" w:lineRule="auto"/>
        <w:jc w:val="both"/>
        <w:rPr>
          <w:rFonts w:ascii="Calibri" w:hAnsi="Calibri" w:cs="Calibri"/>
          <w:sz w:val="22"/>
          <w:szCs w:val="22"/>
          <w:lang w:val="id-ID"/>
        </w:rPr>
      </w:pPr>
      <w:r w:rsidRPr="00A25377">
        <w:rPr>
          <w:rFonts w:ascii="Calibri" w:hAnsi="Calibri" w:cs="Calibri"/>
          <w:sz w:val="22"/>
          <w:szCs w:val="22"/>
          <w:lang w:val="id-ID"/>
        </w:rPr>
        <w:tab/>
        <w:t>Menurut Kotler dan Armstrong (2001, p.</w:t>
      </w:r>
      <w:r>
        <w:rPr>
          <w:rFonts w:ascii="Calibri" w:hAnsi="Calibri" w:cs="Calibri"/>
          <w:sz w:val="22"/>
          <w:szCs w:val="22"/>
        </w:rPr>
        <w:t xml:space="preserve"> </w:t>
      </w:r>
      <w:r w:rsidRPr="00A25377">
        <w:rPr>
          <w:rFonts w:ascii="Calibri" w:hAnsi="Calibri" w:cs="Calibri"/>
          <w:sz w:val="22"/>
          <w:szCs w:val="22"/>
          <w:lang w:val="id-ID"/>
        </w:rPr>
        <w:t>160), proses keputusan pembelian terdiri dari 5 tahap sebagai berikut :</w:t>
      </w:r>
    </w:p>
    <w:p w14:paraId="579A3699" w14:textId="77777777" w:rsidR="000E3776" w:rsidRPr="00A25377" w:rsidRDefault="000E3776" w:rsidP="000E3776">
      <w:pPr>
        <w:spacing w:line="360" w:lineRule="auto"/>
        <w:ind w:left="426" w:hanging="426"/>
        <w:jc w:val="both"/>
        <w:rPr>
          <w:rFonts w:ascii="Calibri" w:hAnsi="Calibri" w:cs="Calibri"/>
          <w:sz w:val="22"/>
          <w:szCs w:val="22"/>
          <w:lang w:val="id-ID"/>
        </w:rPr>
      </w:pPr>
    </w:p>
    <w:p w14:paraId="522D71DC" w14:textId="2E71DCE9" w:rsidR="000E3776" w:rsidRPr="00A25377" w:rsidRDefault="00DB04DB" w:rsidP="000E3776">
      <w:pPr>
        <w:spacing w:line="360" w:lineRule="auto"/>
        <w:ind w:left="426" w:hanging="426"/>
        <w:jc w:val="both"/>
        <w:rPr>
          <w:rFonts w:ascii="Calibri" w:hAnsi="Calibri" w:cs="Calibri"/>
          <w:sz w:val="22"/>
          <w:szCs w:val="22"/>
          <w:lang w:val="id-ID"/>
        </w:rPr>
      </w:pPr>
      <w:r w:rsidRPr="00A25377">
        <w:rPr>
          <w:rFonts w:ascii="Calibri" w:hAnsi="Calibri" w:cs="Calibri"/>
          <w:noProof/>
          <w:sz w:val="22"/>
          <w:szCs w:val="22"/>
          <w:lang w:eastAsia="en-US"/>
        </w:rPr>
        <mc:AlternateContent>
          <mc:Choice Requires="wps">
            <w:drawing>
              <wp:anchor distT="0" distB="0" distL="114300" distR="114300" simplePos="0" relativeHeight="251672576" behindDoc="0" locked="0" layoutInCell="1" allowOverlap="1" wp14:anchorId="02D22BDC" wp14:editId="6DDC107F">
                <wp:simplePos x="0" y="0"/>
                <wp:positionH relativeFrom="column">
                  <wp:posOffset>4617720</wp:posOffset>
                </wp:positionH>
                <wp:positionV relativeFrom="paragraph">
                  <wp:posOffset>6350</wp:posOffset>
                </wp:positionV>
                <wp:extent cx="866775" cy="647700"/>
                <wp:effectExtent l="11430" t="11430" r="7620" b="7620"/>
                <wp:wrapNone/>
                <wp:docPr id="3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647700"/>
                        </a:xfrm>
                        <a:prstGeom prst="rect">
                          <a:avLst/>
                        </a:prstGeom>
                        <a:solidFill>
                          <a:srgbClr val="FFFFFF"/>
                        </a:solidFill>
                        <a:ln w="9525">
                          <a:solidFill>
                            <a:srgbClr val="000000"/>
                          </a:solidFill>
                          <a:miter lim="800000"/>
                          <a:headEnd/>
                          <a:tailEnd/>
                        </a:ln>
                      </wps:spPr>
                      <wps:txbx>
                        <w:txbxContent>
                          <w:p w14:paraId="1BDAD9A7" w14:textId="77777777" w:rsidR="000E3776" w:rsidRPr="00D31291" w:rsidRDefault="000E3776" w:rsidP="000E3776">
                            <w:pPr>
                              <w:rPr>
                                <w:rFonts w:ascii="Calibri" w:hAnsi="Calibri" w:cs="Calibri"/>
                                <w:sz w:val="22"/>
                                <w:szCs w:val="22"/>
                                <w:lang w:val="id-ID"/>
                              </w:rPr>
                            </w:pPr>
                            <w:r w:rsidRPr="00D31291">
                              <w:rPr>
                                <w:rFonts w:ascii="Calibri" w:hAnsi="Calibri" w:cs="Calibri"/>
                                <w:sz w:val="22"/>
                                <w:szCs w:val="22"/>
                                <w:lang w:val="id-ID"/>
                              </w:rPr>
                              <w:t xml:space="preserve">Perilaku Pasca Pembelian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D22BDC" id="Rectangle 20" o:spid="_x0000_s1027" style="position:absolute;left:0;text-align:left;margin-left:363.6pt;margin-top:.5pt;width:68.25pt;height: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">
                <v:textbox>
                  <w:txbxContent>
                    <w:p w14:paraId="1BDAD9A7" w14:textId="77777777" w:rsidR="000E3776" w:rsidRPr="00D31291" w:rsidRDefault="000E3776" w:rsidP="000E3776">
                      <w:pPr>
                        <w:rPr>
                          <w:rFonts w:ascii="Calibri" w:hAnsi="Calibri" w:cs="Calibri"/>
                          <w:sz w:val="22"/>
                          <w:szCs w:val="22"/>
                          <w:lang w:val="id-ID"/>
                        </w:rPr>
                      </w:pPr>
                      <w:r w:rsidRPr="00D31291">
                        <w:rPr>
                          <w:rFonts w:ascii="Calibri" w:hAnsi="Calibri" w:cs="Calibri"/>
                          <w:sz w:val="22"/>
                          <w:szCs w:val="22"/>
                          <w:lang w:val="id-ID"/>
                        </w:rPr>
                        <w:t xml:space="preserve">Perilaku Pasca Pembelian </w:t>
                      </w:r>
                    </w:p>
                  </w:txbxContent>
                </v:textbox>
              </v:rect>
            </w:pict>
          </mc:Fallback>
        </mc:AlternateContent>
      </w:r>
      <w:r w:rsidRPr="00A25377">
        <w:rPr>
          <w:rFonts w:ascii="Calibri" w:hAnsi="Calibri" w:cs="Calibri"/>
          <w:noProof/>
          <w:sz w:val="22"/>
          <w:szCs w:val="22"/>
          <w:lang w:eastAsia="en-US"/>
        </w:rPr>
        <mc:AlternateContent>
          <mc:Choice Requires="wps">
            <w:drawing>
              <wp:anchor distT="0" distB="0" distL="114300" distR="114300" simplePos="0" relativeHeight="251674624" behindDoc="0" locked="0" layoutInCell="1" allowOverlap="1" wp14:anchorId="53E937E4" wp14:editId="25F41E0D">
                <wp:simplePos x="0" y="0"/>
                <wp:positionH relativeFrom="column">
                  <wp:posOffset>3541395</wp:posOffset>
                </wp:positionH>
                <wp:positionV relativeFrom="paragraph">
                  <wp:posOffset>6350</wp:posOffset>
                </wp:positionV>
                <wp:extent cx="847725" cy="533400"/>
                <wp:effectExtent l="11430" t="11430" r="7620" b="7620"/>
                <wp:wrapNone/>
                <wp:docPr id="3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533400"/>
                        </a:xfrm>
                        <a:prstGeom prst="rect">
                          <a:avLst/>
                        </a:prstGeom>
                        <a:solidFill>
                          <a:srgbClr val="FFFFFF"/>
                        </a:solidFill>
                        <a:ln w="9525">
                          <a:solidFill>
                            <a:srgbClr val="000000"/>
                          </a:solidFill>
                          <a:miter lim="800000"/>
                          <a:headEnd/>
                          <a:tailEnd/>
                        </a:ln>
                      </wps:spPr>
                      <wps:txbx>
                        <w:txbxContent>
                          <w:p w14:paraId="6B7D3851" w14:textId="77777777" w:rsidR="000E3776" w:rsidRPr="00D31291" w:rsidRDefault="000E3776" w:rsidP="000E3776">
                            <w:pPr>
                              <w:rPr>
                                <w:rFonts w:ascii="Calibri" w:hAnsi="Calibri" w:cs="Calibri"/>
                                <w:sz w:val="22"/>
                                <w:szCs w:val="22"/>
                                <w:lang w:val="id-ID"/>
                              </w:rPr>
                            </w:pPr>
                            <w:r w:rsidRPr="00D31291">
                              <w:rPr>
                                <w:rFonts w:ascii="Calibri" w:hAnsi="Calibri" w:cs="Calibri"/>
                                <w:sz w:val="22"/>
                                <w:szCs w:val="22"/>
                                <w:lang w:val="id-ID"/>
                              </w:rPr>
                              <w:t xml:space="preserve">Keputusan Membeli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937E4" id="Rectangle 22" o:spid="_x0000_s1028" style="position:absolute;left:0;text-align:left;margin-left:278.85pt;margin-top:.5pt;width:66.75pt;height: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">
                <v:textbox>
                  <w:txbxContent>
                    <w:p w14:paraId="6B7D3851" w14:textId="77777777" w:rsidR="000E3776" w:rsidRPr="00D31291" w:rsidRDefault="000E3776" w:rsidP="000E3776">
                      <w:pPr>
                        <w:rPr>
                          <w:rFonts w:ascii="Calibri" w:hAnsi="Calibri" w:cs="Calibri"/>
                          <w:sz w:val="22"/>
                          <w:szCs w:val="22"/>
                          <w:lang w:val="id-ID"/>
                        </w:rPr>
                      </w:pPr>
                      <w:r w:rsidRPr="00D31291">
                        <w:rPr>
                          <w:rFonts w:ascii="Calibri" w:hAnsi="Calibri" w:cs="Calibri"/>
                          <w:sz w:val="22"/>
                          <w:szCs w:val="22"/>
                          <w:lang w:val="id-ID"/>
                        </w:rPr>
                        <w:t xml:space="preserve">Keputusan </w:t>
                      </w:r>
                      <w:r w:rsidRPr="00D31291">
                        <w:rPr>
                          <w:rFonts w:ascii="Calibri" w:hAnsi="Calibri" w:cs="Calibri"/>
                          <w:sz w:val="22"/>
                          <w:szCs w:val="22"/>
                          <w:lang w:val="id-ID"/>
                        </w:rPr>
                        <w:t xml:space="preserve">Membeli </w:t>
                      </w:r>
                    </w:p>
                  </w:txbxContent>
                </v:textbox>
              </v:rect>
            </w:pict>
          </mc:Fallback>
        </mc:AlternateContent>
      </w:r>
      <w:r w:rsidRPr="00A25377">
        <w:rPr>
          <w:rFonts w:ascii="Calibri" w:hAnsi="Calibri" w:cs="Calibri"/>
          <w:noProof/>
          <w:sz w:val="22"/>
          <w:szCs w:val="22"/>
          <w:lang w:eastAsia="en-US"/>
        </w:rPr>
        <mc:AlternateContent>
          <mc:Choice Requires="wps">
            <w:drawing>
              <wp:anchor distT="0" distB="0" distL="114300" distR="114300" simplePos="0" relativeHeight="251675648" behindDoc="0" locked="0" layoutInCell="1" allowOverlap="1" wp14:anchorId="3511FCAC" wp14:editId="0233C9EA">
                <wp:simplePos x="0" y="0"/>
                <wp:positionH relativeFrom="column">
                  <wp:posOffset>2436495</wp:posOffset>
                </wp:positionH>
                <wp:positionV relativeFrom="paragraph">
                  <wp:posOffset>6350</wp:posOffset>
                </wp:positionV>
                <wp:extent cx="857250" cy="647700"/>
                <wp:effectExtent l="11430" t="11430" r="7620" b="7620"/>
                <wp:wrapNone/>
                <wp:docPr id="3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647700"/>
                        </a:xfrm>
                        <a:prstGeom prst="rect">
                          <a:avLst/>
                        </a:prstGeom>
                        <a:solidFill>
                          <a:srgbClr val="FFFFFF"/>
                        </a:solidFill>
                        <a:ln w="9525">
                          <a:solidFill>
                            <a:srgbClr val="000000"/>
                          </a:solidFill>
                          <a:miter lim="800000"/>
                          <a:headEnd/>
                          <a:tailEnd/>
                        </a:ln>
                      </wps:spPr>
                      <wps:txbx>
                        <w:txbxContent>
                          <w:p w14:paraId="49A994B5" w14:textId="77777777" w:rsidR="000E3776" w:rsidRPr="00D31291" w:rsidRDefault="000E3776" w:rsidP="000E3776">
                            <w:pPr>
                              <w:rPr>
                                <w:rFonts w:ascii="Calibri" w:hAnsi="Calibri" w:cs="Calibri"/>
                                <w:sz w:val="22"/>
                                <w:szCs w:val="22"/>
                                <w:lang w:val="id-ID"/>
                              </w:rPr>
                            </w:pPr>
                            <w:r w:rsidRPr="00D31291">
                              <w:rPr>
                                <w:rFonts w:ascii="Calibri" w:hAnsi="Calibri" w:cs="Calibri"/>
                                <w:sz w:val="22"/>
                                <w:szCs w:val="22"/>
                                <w:lang w:val="id-ID"/>
                              </w:rPr>
                              <w:t>Evaluasi Berbagai Alternatif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1FCAC" id="Rectangle 23" o:spid="_x0000_s1029" style="position:absolute;left:0;text-align:left;margin-left:191.85pt;margin-top:.5pt;width:67.5pt;height: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">
                <v:textbox>
                  <w:txbxContent>
                    <w:p w14:paraId="49A994B5" w14:textId="77777777" w:rsidR="000E3776" w:rsidRPr="00D31291" w:rsidRDefault="000E3776" w:rsidP="000E3776">
                      <w:pPr>
                        <w:rPr>
                          <w:rFonts w:ascii="Calibri" w:hAnsi="Calibri" w:cs="Calibri"/>
                          <w:sz w:val="22"/>
                          <w:szCs w:val="22"/>
                          <w:lang w:val="id-ID"/>
                        </w:rPr>
                      </w:pPr>
                      <w:r w:rsidRPr="00D31291">
                        <w:rPr>
                          <w:rFonts w:ascii="Calibri" w:hAnsi="Calibri" w:cs="Calibri"/>
                          <w:sz w:val="22"/>
                          <w:szCs w:val="22"/>
                          <w:lang w:val="id-ID"/>
                        </w:rPr>
                        <w:t xml:space="preserve">Evaluasi </w:t>
                      </w:r>
                      <w:r w:rsidRPr="00D31291">
                        <w:rPr>
                          <w:rFonts w:ascii="Calibri" w:hAnsi="Calibri" w:cs="Calibri"/>
                          <w:sz w:val="22"/>
                          <w:szCs w:val="22"/>
                          <w:lang w:val="id-ID"/>
                        </w:rPr>
                        <w:t>Berbagai Alternatif</w:t>
                      </w:r>
                    </w:p>
                  </w:txbxContent>
                </v:textbox>
              </v:rect>
            </w:pict>
          </mc:Fallback>
        </mc:AlternateContent>
      </w:r>
      <w:r w:rsidRPr="00A25377">
        <w:rPr>
          <w:rFonts w:ascii="Calibri" w:hAnsi="Calibri" w:cs="Calibri"/>
          <w:noProof/>
          <w:sz w:val="22"/>
          <w:szCs w:val="22"/>
          <w:lang w:eastAsia="en-US"/>
        </w:rPr>
        <mc:AlternateContent>
          <mc:Choice Requires="wps">
            <w:drawing>
              <wp:anchor distT="0" distB="0" distL="114300" distR="114300" simplePos="0" relativeHeight="251673600" behindDoc="0" locked="0" layoutInCell="1" allowOverlap="1" wp14:anchorId="0E1730F9" wp14:editId="6C3F5BE0">
                <wp:simplePos x="0" y="0"/>
                <wp:positionH relativeFrom="column">
                  <wp:posOffset>1369695</wp:posOffset>
                </wp:positionH>
                <wp:positionV relativeFrom="paragraph">
                  <wp:posOffset>6350</wp:posOffset>
                </wp:positionV>
                <wp:extent cx="800100" cy="533400"/>
                <wp:effectExtent l="11430" t="11430" r="7620" b="7620"/>
                <wp:wrapNone/>
                <wp:docPr id="2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533400"/>
                        </a:xfrm>
                        <a:prstGeom prst="rect">
                          <a:avLst/>
                        </a:prstGeom>
                        <a:solidFill>
                          <a:srgbClr val="FFFFFF"/>
                        </a:solidFill>
                        <a:ln w="9525">
                          <a:solidFill>
                            <a:srgbClr val="000000"/>
                          </a:solidFill>
                          <a:miter lim="800000"/>
                          <a:headEnd/>
                          <a:tailEnd/>
                        </a:ln>
                      </wps:spPr>
                      <wps:txbx>
                        <w:txbxContent>
                          <w:p w14:paraId="5B9826EF" w14:textId="77777777" w:rsidR="000E3776" w:rsidRPr="00D31291" w:rsidRDefault="000E3776" w:rsidP="000E3776">
                            <w:pPr>
                              <w:rPr>
                                <w:rFonts w:ascii="Calibri" w:hAnsi="Calibri" w:cs="Calibri"/>
                                <w:sz w:val="22"/>
                                <w:szCs w:val="22"/>
                                <w:lang w:val="id-ID"/>
                              </w:rPr>
                            </w:pPr>
                            <w:r w:rsidRPr="00D31291">
                              <w:rPr>
                                <w:rFonts w:ascii="Calibri" w:hAnsi="Calibri" w:cs="Calibri"/>
                                <w:sz w:val="22"/>
                                <w:szCs w:val="22"/>
                                <w:lang w:val="id-ID"/>
                              </w:rPr>
                              <w:t>Pencarian Informasi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1730F9" id="Rectangle 21" o:spid="_x0000_s1030" style="position:absolute;left:0;text-align:left;margin-left:107.85pt;margin-top:.5pt;width:63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">
                <v:textbox>
                  <w:txbxContent>
                    <w:p w14:paraId="5B9826EF" w14:textId="77777777" w:rsidR="000E3776" w:rsidRPr="00D31291" w:rsidRDefault="000E3776" w:rsidP="000E3776">
                      <w:pPr>
                        <w:rPr>
                          <w:rFonts w:ascii="Calibri" w:hAnsi="Calibri" w:cs="Calibri"/>
                          <w:sz w:val="22"/>
                          <w:szCs w:val="22"/>
                          <w:lang w:val="id-ID"/>
                        </w:rPr>
                      </w:pPr>
                      <w:r w:rsidRPr="00D31291">
                        <w:rPr>
                          <w:rFonts w:ascii="Calibri" w:hAnsi="Calibri" w:cs="Calibri"/>
                          <w:sz w:val="22"/>
                          <w:szCs w:val="22"/>
                          <w:lang w:val="id-ID"/>
                        </w:rPr>
                        <w:t xml:space="preserve">Pencarian </w:t>
                      </w:r>
                      <w:r w:rsidRPr="00D31291">
                        <w:rPr>
                          <w:rFonts w:ascii="Calibri" w:hAnsi="Calibri" w:cs="Calibri"/>
                          <w:sz w:val="22"/>
                          <w:szCs w:val="22"/>
                          <w:lang w:val="id-ID"/>
                        </w:rPr>
                        <w:t>Informasi</w:t>
                      </w:r>
                    </w:p>
                  </w:txbxContent>
                </v:textbox>
              </v:rect>
            </w:pict>
          </mc:Fallback>
        </mc:AlternateContent>
      </w:r>
      <w:r w:rsidRPr="00A25377">
        <w:rPr>
          <w:rFonts w:ascii="Calibri" w:hAnsi="Calibri" w:cs="Calibri"/>
          <w:noProof/>
          <w:sz w:val="22"/>
          <w:szCs w:val="22"/>
          <w:lang w:eastAsia="en-US"/>
        </w:rPr>
        <mc:AlternateContent>
          <mc:Choice Requires="wps">
            <w:drawing>
              <wp:anchor distT="0" distB="0" distL="114300" distR="114300" simplePos="0" relativeHeight="251671552" behindDoc="0" locked="0" layoutInCell="1" allowOverlap="1" wp14:anchorId="2ABE75CF" wp14:editId="36D0A459">
                <wp:simplePos x="0" y="0"/>
                <wp:positionH relativeFrom="column">
                  <wp:posOffset>274320</wp:posOffset>
                </wp:positionH>
                <wp:positionV relativeFrom="paragraph">
                  <wp:posOffset>6350</wp:posOffset>
                </wp:positionV>
                <wp:extent cx="904875" cy="533400"/>
                <wp:effectExtent l="11430" t="11430" r="7620" b="7620"/>
                <wp:wrapNone/>
                <wp:docPr id="2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533400"/>
                        </a:xfrm>
                        <a:prstGeom prst="rect">
                          <a:avLst/>
                        </a:prstGeom>
                        <a:solidFill>
                          <a:srgbClr val="FFFFFF"/>
                        </a:solidFill>
                        <a:ln w="9525">
                          <a:solidFill>
                            <a:srgbClr val="000000"/>
                          </a:solidFill>
                          <a:miter lim="800000"/>
                          <a:headEnd/>
                          <a:tailEnd/>
                        </a:ln>
                      </wps:spPr>
                      <wps:txbx>
                        <w:txbxContent>
                          <w:p w14:paraId="4E9977A9" w14:textId="77777777" w:rsidR="000E3776" w:rsidRPr="00D31291" w:rsidRDefault="000E3776" w:rsidP="000E3776">
                            <w:pPr>
                              <w:rPr>
                                <w:rFonts w:ascii="Calibri" w:hAnsi="Calibri" w:cs="Calibri"/>
                                <w:sz w:val="22"/>
                                <w:szCs w:val="22"/>
                                <w:lang w:val="id-ID"/>
                              </w:rPr>
                            </w:pPr>
                            <w:r w:rsidRPr="00D31291">
                              <w:rPr>
                                <w:rFonts w:ascii="Calibri" w:hAnsi="Calibri" w:cs="Calibri"/>
                                <w:sz w:val="22"/>
                                <w:szCs w:val="22"/>
                                <w:lang w:val="id-ID"/>
                              </w:rPr>
                              <w:t>Pengenalan Kebutuhan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E75CF" id="Rectangle 19" o:spid="_x0000_s1031" style="position:absolute;left:0;text-align:left;margin-left:21.6pt;margin-top:.5pt;width:71.25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">
                <v:textbox>
                  <w:txbxContent>
                    <w:p w14:paraId="4E9977A9" w14:textId="77777777" w:rsidR="000E3776" w:rsidRPr="00D31291" w:rsidRDefault="000E3776" w:rsidP="000E3776">
                      <w:pPr>
                        <w:rPr>
                          <w:rFonts w:ascii="Calibri" w:hAnsi="Calibri" w:cs="Calibri"/>
                          <w:sz w:val="22"/>
                          <w:szCs w:val="22"/>
                          <w:lang w:val="id-ID"/>
                        </w:rPr>
                      </w:pPr>
                      <w:r w:rsidRPr="00D31291">
                        <w:rPr>
                          <w:rFonts w:ascii="Calibri" w:hAnsi="Calibri" w:cs="Calibri"/>
                          <w:sz w:val="22"/>
                          <w:szCs w:val="22"/>
                          <w:lang w:val="id-ID"/>
                        </w:rPr>
                        <w:t xml:space="preserve">Pengenalan </w:t>
                      </w:r>
                      <w:r w:rsidRPr="00D31291">
                        <w:rPr>
                          <w:rFonts w:ascii="Calibri" w:hAnsi="Calibri" w:cs="Calibri"/>
                          <w:sz w:val="22"/>
                          <w:szCs w:val="22"/>
                          <w:lang w:val="id-ID"/>
                        </w:rPr>
                        <w:t>Kebutuhan</w:t>
                      </w:r>
                    </w:p>
                  </w:txbxContent>
                </v:textbox>
              </v:rect>
            </w:pict>
          </mc:Fallback>
        </mc:AlternateContent>
      </w:r>
    </w:p>
    <w:p w14:paraId="3475DC70" w14:textId="66B7A43E" w:rsidR="000E3776" w:rsidRPr="00A25377" w:rsidRDefault="00DB04DB" w:rsidP="000E3776">
      <w:pPr>
        <w:tabs>
          <w:tab w:val="left" w:pos="360"/>
        </w:tabs>
        <w:spacing w:line="360" w:lineRule="auto"/>
        <w:jc w:val="both"/>
        <w:rPr>
          <w:rFonts w:ascii="Calibri" w:hAnsi="Calibri" w:cs="Calibri"/>
          <w:sz w:val="22"/>
          <w:szCs w:val="22"/>
          <w:lang w:val="id-ID"/>
        </w:rPr>
      </w:pPr>
      <w:r w:rsidRPr="00A25377">
        <w:rPr>
          <w:rFonts w:ascii="Calibri" w:hAnsi="Calibri" w:cs="Calibri"/>
          <w:noProof/>
          <w:sz w:val="22"/>
          <w:szCs w:val="22"/>
          <w:lang w:eastAsia="en-US"/>
        </w:rPr>
        <mc:AlternateContent>
          <mc:Choice Requires="wps">
            <w:drawing>
              <wp:anchor distT="0" distB="0" distL="114300" distR="114300" simplePos="0" relativeHeight="251679744" behindDoc="0" locked="0" layoutInCell="1" allowOverlap="1" wp14:anchorId="67BA4643" wp14:editId="7D05E88F">
                <wp:simplePos x="0" y="0"/>
                <wp:positionH relativeFrom="column">
                  <wp:posOffset>4389120</wp:posOffset>
                </wp:positionH>
                <wp:positionV relativeFrom="paragraph">
                  <wp:posOffset>4445</wp:posOffset>
                </wp:positionV>
                <wp:extent cx="228600" cy="9525"/>
                <wp:effectExtent l="11430" t="45720" r="17145" b="59055"/>
                <wp:wrapNone/>
                <wp:docPr id="27"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70BF23" id="_x0000_t32" coordsize="21600,21600" o:spt="32" o:oned="t" path="m,l21600,21600e" filled="f">
                <v:path arrowok="t" fillok="f" o:connecttype="none"/>
                <o:lock v:ext="edit" shapetype="t"/>
              </v:shapetype>
              <v:shape id="AutoShape 27" o:spid="_x0000_s1026" type="#_x0000_t32" style="position:absolute;margin-left:345.6pt;margin-top:.35pt;width:18pt;height:.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">
                <v:stroke endarrow="block"/>
              </v:shape>
            </w:pict>
          </mc:Fallback>
        </mc:AlternateContent>
      </w:r>
      <w:r w:rsidRPr="00A25377">
        <w:rPr>
          <w:rFonts w:ascii="Calibri" w:hAnsi="Calibri" w:cs="Calibri"/>
          <w:noProof/>
          <w:sz w:val="22"/>
          <w:szCs w:val="22"/>
          <w:lang w:eastAsia="en-US"/>
        </w:rPr>
        <mc:AlternateContent>
          <mc:Choice Requires="wps">
            <w:drawing>
              <wp:anchor distT="0" distB="0" distL="114300" distR="114300" simplePos="0" relativeHeight="251678720" behindDoc="0" locked="0" layoutInCell="1" allowOverlap="1" wp14:anchorId="70265DCA" wp14:editId="15B58C54">
                <wp:simplePos x="0" y="0"/>
                <wp:positionH relativeFrom="column">
                  <wp:posOffset>3293745</wp:posOffset>
                </wp:positionH>
                <wp:positionV relativeFrom="paragraph">
                  <wp:posOffset>4445</wp:posOffset>
                </wp:positionV>
                <wp:extent cx="247650" cy="9525"/>
                <wp:effectExtent l="11430" t="45720" r="17145" b="59055"/>
                <wp:wrapNone/>
                <wp:docPr id="26"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1124F0" id="AutoShape 26" o:spid="_x0000_s1026" type="#_x0000_t32" style="position:absolute;margin-left:259.35pt;margin-top:.35pt;width:19.5pt;height:.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fUaMwIAAGE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">
                <v:stroke endarrow="block"/>
              </v:shape>
            </w:pict>
          </mc:Fallback>
        </mc:AlternateContent>
      </w:r>
      <w:r w:rsidRPr="00A25377">
        <w:rPr>
          <w:rFonts w:ascii="Calibri" w:hAnsi="Calibri" w:cs="Calibri"/>
          <w:noProof/>
          <w:sz w:val="22"/>
          <w:szCs w:val="22"/>
          <w:lang w:eastAsia="en-US"/>
        </w:rPr>
        <mc:AlternateContent>
          <mc:Choice Requires="wps">
            <w:drawing>
              <wp:anchor distT="0" distB="0" distL="114300" distR="114300" simplePos="0" relativeHeight="251677696" behindDoc="0" locked="0" layoutInCell="1" allowOverlap="1" wp14:anchorId="0AE90C57" wp14:editId="1B8A43AA">
                <wp:simplePos x="0" y="0"/>
                <wp:positionH relativeFrom="column">
                  <wp:posOffset>2169795</wp:posOffset>
                </wp:positionH>
                <wp:positionV relativeFrom="paragraph">
                  <wp:posOffset>4445</wp:posOffset>
                </wp:positionV>
                <wp:extent cx="266700" cy="0"/>
                <wp:effectExtent l="11430" t="55245" r="17145" b="59055"/>
                <wp:wrapNone/>
                <wp:docPr id="25"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5EAA6F" id="AutoShape 25" o:spid="_x0000_s1026" type="#_x0000_t32" style="position:absolute;margin-left:170.85pt;margin-top:.35pt;width:21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">
                <v:stroke endarrow="block"/>
              </v:shape>
            </w:pict>
          </mc:Fallback>
        </mc:AlternateContent>
      </w:r>
      <w:r w:rsidRPr="00A25377">
        <w:rPr>
          <w:rFonts w:ascii="Calibri" w:hAnsi="Calibri" w:cs="Calibri"/>
          <w:noProof/>
          <w:sz w:val="22"/>
          <w:szCs w:val="22"/>
          <w:lang w:eastAsia="en-US"/>
        </w:rPr>
        <mc:AlternateContent>
          <mc:Choice Requires="wps">
            <w:drawing>
              <wp:anchor distT="0" distB="0" distL="114300" distR="114300" simplePos="0" relativeHeight="251676672" behindDoc="0" locked="0" layoutInCell="1" allowOverlap="1" wp14:anchorId="298B261F" wp14:editId="7105CD36">
                <wp:simplePos x="0" y="0"/>
                <wp:positionH relativeFrom="column">
                  <wp:posOffset>1179195</wp:posOffset>
                </wp:positionH>
                <wp:positionV relativeFrom="paragraph">
                  <wp:posOffset>4445</wp:posOffset>
                </wp:positionV>
                <wp:extent cx="190500" cy="9525"/>
                <wp:effectExtent l="11430" t="45720" r="17145" b="59055"/>
                <wp:wrapNone/>
                <wp:docPr id="24"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628067" id="AutoShape 24" o:spid="_x0000_s1026" type="#_x0000_t32" style="position:absolute;margin-left:92.85pt;margin-top:.35pt;width:15pt;height:.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">
                <v:stroke endarrow="block"/>
              </v:shape>
            </w:pict>
          </mc:Fallback>
        </mc:AlternateContent>
      </w:r>
    </w:p>
    <w:p w14:paraId="28969486" w14:textId="77777777" w:rsidR="000E3776" w:rsidRPr="00A25377" w:rsidRDefault="000E3776" w:rsidP="000E3776">
      <w:pPr>
        <w:tabs>
          <w:tab w:val="left" w:pos="360"/>
        </w:tabs>
        <w:spacing w:line="360" w:lineRule="auto"/>
        <w:jc w:val="both"/>
        <w:rPr>
          <w:rFonts w:ascii="Calibri" w:hAnsi="Calibri" w:cs="Calibri"/>
          <w:sz w:val="22"/>
          <w:szCs w:val="22"/>
          <w:lang w:val="id-ID"/>
        </w:rPr>
      </w:pPr>
    </w:p>
    <w:p w14:paraId="33CC985F" w14:textId="77777777" w:rsidR="000E3776" w:rsidRPr="00A25377" w:rsidRDefault="000E3776" w:rsidP="000E3776">
      <w:pPr>
        <w:tabs>
          <w:tab w:val="left" w:pos="567"/>
        </w:tabs>
        <w:spacing w:line="360" w:lineRule="auto"/>
        <w:rPr>
          <w:rFonts w:ascii="Calibri" w:hAnsi="Calibri" w:cs="Calibri"/>
          <w:sz w:val="22"/>
          <w:szCs w:val="22"/>
          <w:lang w:val="id-ID"/>
        </w:rPr>
      </w:pPr>
      <w:commentRangeStart w:id="42"/>
      <w:r w:rsidRPr="00A25377">
        <w:rPr>
          <w:rFonts w:ascii="Calibri" w:hAnsi="Calibri" w:cs="Calibri"/>
          <w:sz w:val="22"/>
          <w:szCs w:val="22"/>
          <w:lang w:val="id-ID"/>
        </w:rPr>
        <w:t>Gambar 2.1 Prinsip</w:t>
      </w:r>
      <w:r>
        <w:rPr>
          <w:rFonts w:ascii="Calibri" w:hAnsi="Calibri" w:cs="Calibri"/>
          <w:sz w:val="22"/>
          <w:szCs w:val="22"/>
        </w:rPr>
        <w:t>-P</w:t>
      </w:r>
      <w:r w:rsidRPr="00A25377">
        <w:rPr>
          <w:rFonts w:ascii="Calibri" w:hAnsi="Calibri" w:cs="Calibri"/>
          <w:sz w:val="22"/>
          <w:szCs w:val="22"/>
          <w:lang w:val="id-ID"/>
        </w:rPr>
        <w:t xml:space="preserve">rinsip </w:t>
      </w:r>
      <w:r>
        <w:rPr>
          <w:rFonts w:ascii="Calibri" w:hAnsi="Calibri" w:cs="Calibri"/>
          <w:sz w:val="22"/>
          <w:szCs w:val="22"/>
        </w:rPr>
        <w:t>P</w:t>
      </w:r>
      <w:r w:rsidRPr="00E51C4E">
        <w:rPr>
          <w:rFonts w:ascii="Calibri" w:hAnsi="Calibri" w:cs="Calibri"/>
          <w:sz w:val="22"/>
          <w:szCs w:val="22"/>
          <w:lang w:val="id-ID"/>
        </w:rPr>
        <w:t>emasaran</w:t>
      </w:r>
      <w:r w:rsidRPr="00A25377">
        <w:rPr>
          <w:rFonts w:ascii="Calibri" w:hAnsi="Calibri" w:cs="Calibri"/>
          <w:sz w:val="22"/>
          <w:szCs w:val="22"/>
          <w:lang w:val="id-ID"/>
        </w:rPr>
        <w:t xml:space="preserve"> </w:t>
      </w:r>
      <w:commentRangeEnd w:id="42"/>
      <w:r w:rsidRPr="00A25377">
        <w:rPr>
          <w:rFonts w:ascii="Calibri" w:hAnsi="Calibri" w:cs="Calibri"/>
          <w:sz w:val="22"/>
          <w:szCs w:val="22"/>
        </w:rPr>
        <w:commentReference w:id="42"/>
      </w:r>
    </w:p>
    <w:p w14:paraId="4AFE371F" w14:textId="77777777" w:rsidR="000E3776" w:rsidRPr="005C5AF3" w:rsidRDefault="000E3776" w:rsidP="000E3776">
      <w:pPr>
        <w:tabs>
          <w:tab w:val="left" w:pos="567"/>
        </w:tabs>
        <w:spacing w:line="360" w:lineRule="auto"/>
        <w:rPr>
          <w:rFonts w:ascii="Calibri" w:hAnsi="Calibri" w:cs="Calibri"/>
          <w:sz w:val="22"/>
          <w:szCs w:val="22"/>
        </w:rPr>
      </w:pPr>
      <w:r w:rsidRPr="00E51C4E">
        <w:rPr>
          <w:rFonts w:ascii="Calibri" w:hAnsi="Calibri" w:cs="Calibri"/>
          <w:sz w:val="22"/>
          <w:szCs w:val="22"/>
          <w:lang w:val="id-ID"/>
        </w:rPr>
        <w:t xml:space="preserve">Sumber </w:t>
      </w:r>
      <w:r w:rsidRPr="003A1868">
        <w:rPr>
          <w:rFonts w:ascii="Calibri" w:hAnsi="Calibri" w:cs="Calibri"/>
          <w:sz w:val="22"/>
          <w:szCs w:val="22"/>
          <w:lang w:val="id-ID"/>
        </w:rPr>
        <w:t>: Kotler dan Armstrong (2001</w:t>
      </w:r>
      <w:r w:rsidRPr="003A1868">
        <w:rPr>
          <w:rFonts w:ascii="Calibri" w:hAnsi="Calibri" w:cs="Calibri"/>
          <w:sz w:val="22"/>
          <w:szCs w:val="22"/>
        </w:rPr>
        <w:t xml:space="preserve">). </w:t>
      </w:r>
      <w:r w:rsidRPr="003A1868">
        <w:rPr>
          <w:rFonts w:ascii="Calibri" w:hAnsi="Calibri" w:cs="Calibri"/>
          <w:i/>
          <w:sz w:val="22"/>
          <w:szCs w:val="22"/>
          <w:lang w:val="id-ID"/>
        </w:rPr>
        <w:t>Prinsip-prinsip pemasaran</w:t>
      </w:r>
      <w:r w:rsidRPr="003A1868">
        <w:rPr>
          <w:rFonts w:ascii="Calibri" w:hAnsi="Calibri" w:cs="Calibri"/>
          <w:sz w:val="22"/>
          <w:szCs w:val="22"/>
          <w:lang w:val="id-ID"/>
        </w:rPr>
        <w:t xml:space="preserve">. </w:t>
      </w:r>
      <w:proofErr w:type="spellStart"/>
      <w:r w:rsidRPr="003A1868">
        <w:rPr>
          <w:rFonts w:ascii="Calibri" w:hAnsi="Calibri" w:cs="Calibri"/>
          <w:sz w:val="22"/>
          <w:szCs w:val="22"/>
        </w:rPr>
        <w:t>Erlangga</w:t>
      </w:r>
      <w:proofErr w:type="spellEnd"/>
      <w:r>
        <w:rPr>
          <w:rFonts w:ascii="Calibri" w:hAnsi="Calibri" w:cs="Calibri"/>
          <w:sz w:val="22"/>
          <w:szCs w:val="22"/>
        </w:rPr>
        <w:t>, p. 160.</w:t>
      </w:r>
    </w:p>
    <w:p w14:paraId="15958C76" w14:textId="77777777" w:rsidR="000E3776" w:rsidRPr="00D17130" w:rsidRDefault="000E3776" w:rsidP="000E3776">
      <w:pPr>
        <w:tabs>
          <w:tab w:val="left" w:pos="567"/>
        </w:tabs>
        <w:spacing w:line="360" w:lineRule="auto"/>
        <w:jc w:val="center"/>
        <w:rPr>
          <w:rFonts w:ascii="Calibri" w:hAnsi="Calibri" w:cs="Calibri"/>
          <w:sz w:val="22"/>
          <w:szCs w:val="22"/>
        </w:rPr>
      </w:pPr>
    </w:p>
    <w:p w14:paraId="253A496F" w14:textId="77777777" w:rsidR="000E3776" w:rsidRPr="00A25377" w:rsidRDefault="000E3776" w:rsidP="000E3776">
      <w:pPr>
        <w:tabs>
          <w:tab w:val="left" w:pos="851"/>
        </w:tabs>
        <w:spacing w:line="360" w:lineRule="auto"/>
        <w:ind w:left="357" w:hanging="357"/>
        <w:jc w:val="both"/>
        <w:rPr>
          <w:rFonts w:ascii="Calibri" w:hAnsi="Calibri" w:cs="Calibri"/>
          <w:sz w:val="22"/>
          <w:szCs w:val="22"/>
          <w:lang w:val="id-ID"/>
        </w:rPr>
      </w:pPr>
      <w:r w:rsidRPr="00A25377">
        <w:rPr>
          <w:rFonts w:ascii="Calibri" w:hAnsi="Calibri" w:cs="Calibri"/>
          <w:sz w:val="22"/>
          <w:szCs w:val="22"/>
          <w:lang w:val="id-ID"/>
        </w:rPr>
        <w:t xml:space="preserve">a.  </w:t>
      </w:r>
      <w:r w:rsidRPr="00A25377">
        <w:rPr>
          <w:rFonts w:ascii="Calibri" w:hAnsi="Calibri" w:cs="Calibri"/>
          <w:sz w:val="22"/>
          <w:szCs w:val="22"/>
          <w:lang w:val="id-ID"/>
        </w:rPr>
        <w:tab/>
      </w:r>
      <w:r w:rsidRPr="00A25377">
        <w:rPr>
          <w:rFonts w:ascii="Calibri" w:hAnsi="Calibri" w:cs="Calibri"/>
          <w:sz w:val="22"/>
          <w:szCs w:val="22"/>
        </w:rPr>
        <w:t>P</w:t>
      </w:r>
      <w:r w:rsidRPr="00A25377">
        <w:rPr>
          <w:rFonts w:ascii="Calibri" w:hAnsi="Calibri" w:cs="Calibri"/>
          <w:sz w:val="22"/>
          <w:szCs w:val="22"/>
          <w:lang w:val="id-ID"/>
        </w:rPr>
        <w:t>engenalan kebutuhan</w:t>
      </w:r>
    </w:p>
    <w:p w14:paraId="481FF480" w14:textId="77777777" w:rsidR="000E3776" w:rsidRPr="00A25377" w:rsidRDefault="000E3776" w:rsidP="000E3776">
      <w:pPr>
        <w:spacing w:line="360" w:lineRule="auto"/>
        <w:ind w:left="357"/>
        <w:jc w:val="both"/>
        <w:rPr>
          <w:rFonts w:ascii="Calibri" w:hAnsi="Calibri" w:cs="Calibri"/>
          <w:sz w:val="22"/>
          <w:szCs w:val="22"/>
          <w:lang w:val="id-ID"/>
        </w:rPr>
      </w:pPr>
      <w:r w:rsidRPr="00A25377">
        <w:rPr>
          <w:rFonts w:ascii="Calibri" w:hAnsi="Calibri" w:cs="Calibri"/>
          <w:sz w:val="22"/>
          <w:szCs w:val="22"/>
          <w:lang w:val="id-ID"/>
        </w:rPr>
        <w:t>Proses pembelian dimulai dengan pengenalan kebutuhan- pembeli mengenali masalah atau kebutuhan. Pembeli memberikan pandangan yang berbeda antara keadaannya yang sesungguhnya dan keadaan yang diinginkannya. Kebutuhan dapat dirangsang oleh rangsangan dari alam atau dari luar.</w:t>
      </w:r>
    </w:p>
    <w:p w14:paraId="0CF3AFCA" w14:textId="77777777" w:rsidR="000E3776" w:rsidRPr="00A25377" w:rsidRDefault="000E3776" w:rsidP="000E3776">
      <w:pPr>
        <w:spacing w:line="360" w:lineRule="auto"/>
        <w:ind w:left="357"/>
        <w:jc w:val="both"/>
        <w:rPr>
          <w:rFonts w:ascii="Calibri" w:hAnsi="Calibri" w:cs="Calibri"/>
          <w:sz w:val="22"/>
          <w:szCs w:val="22"/>
          <w:lang w:val="id-ID"/>
        </w:rPr>
      </w:pPr>
      <w:r w:rsidRPr="00A25377">
        <w:rPr>
          <w:rFonts w:ascii="Calibri" w:hAnsi="Calibri" w:cs="Calibri"/>
          <w:sz w:val="22"/>
          <w:szCs w:val="22"/>
          <w:lang w:val="sv-SE"/>
        </w:rPr>
        <w:t>Sebuah kebutuhan dapat ditingkatkan oleh ran</w:t>
      </w:r>
      <w:r w:rsidRPr="00A25377">
        <w:rPr>
          <w:rFonts w:ascii="Calibri" w:hAnsi="Calibri" w:cs="Calibri"/>
          <w:sz w:val="22"/>
          <w:szCs w:val="22"/>
          <w:lang w:val="id-ID"/>
        </w:rPr>
        <w:t>g</w:t>
      </w:r>
      <w:r w:rsidRPr="00A25377">
        <w:rPr>
          <w:rFonts w:ascii="Calibri" w:hAnsi="Calibri" w:cs="Calibri"/>
          <w:sz w:val="22"/>
          <w:szCs w:val="22"/>
          <w:lang w:val="sv-SE"/>
        </w:rPr>
        <w:t xml:space="preserve">sangan dari luar. Pada tahap ini pemasar perlu </w:t>
      </w:r>
      <w:r w:rsidRPr="00A25377">
        <w:rPr>
          <w:rFonts w:ascii="Calibri" w:hAnsi="Calibri" w:cs="Calibri"/>
          <w:sz w:val="22"/>
          <w:szCs w:val="22"/>
          <w:lang w:val="id-ID"/>
        </w:rPr>
        <w:t>meneliti konsumen untuk menemukan jenis kebutuhan atau masalah apa yang akan muncul, apa yang memunculkan masalah tersebut, dan bagaimana kebutuhan atau masalah mengarahkan konsumen pada produk tertentu.</w:t>
      </w:r>
    </w:p>
    <w:p w14:paraId="7BAB9153" w14:textId="77777777" w:rsidR="000E3776" w:rsidRPr="00A25377" w:rsidRDefault="000E3776" w:rsidP="000E3776">
      <w:pPr>
        <w:tabs>
          <w:tab w:val="left" w:pos="851"/>
        </w:tabs>
        <w:spacing w:line="360" w:lineRule="auto"/>
        <w:ind w:left="357" w:hanging="357"/>
        <w:jc w:val="both"/>
        <w:rPr>
          <w:rFonts w:ascii="Calibri" w:hAnsi="Calibri" w:cs="Calibri"/>
          <w:sz w:val="22"/>
          <w:szCs w:val="22"/>
          <w:lang w:val="id-ID"/>
        </w:rPr>
      </w:pPr>
      <w:r w:rsidRPr="00A25377">
        <w:rPr>
          <w:rFonts w:ascii="Calibri" w:hAnsi="Calibri" w:cs="Calibri"/>
          <w:sz w:val="22"/>
          <w:szCs w:val="22"/>
          <w:lang w:val="id-ID"/>
        </w:rPr>
        <w:t>b.</w:t>
      </w:r>
      <w:r w:rsidRPr="00A25377">
        <w:rPr>
          <w:rFonts w:ascii="Calibri" w:hAnsi="Calibri" w:cs="Calibri"/>
          <w:sz w:val="22"/>
          <w:szCs w:val="22"/>
          <w:lang w:val="id-ID"/>
        </w:rPr>
        <w:tab/>
        <w:t>Pencarian informasi</w:t>
      </w:r>
    </w:p>
    <w:p w14:paraId="7FF31F26" w14:textId="77777777" w:rsidR="000E3776" w:rsidRPr="00A25377" w:rsidRDefault="000E3776" w:rsidP="000E3776">
      <w:pPr>
        <w:spacing w:line="360" w:lineRule="auto"/>
        <w:ind w:left="357"/>
        <w:jc w:val="both"/>
        <w:rPr>
          <w:rFonts w:ascii="Calibri" w:hAnsi="Calibri" w:cs="Calibri"/>
          <w:sz w:val="22"/>
          <w:szCs w:val="22"/>
          <w:lang w:val="id-ID"/>
        </w:rPr>
      </w:pPr>
      <w:r w:rsidRPr="00A25377">
        <w:rPr>
          <w:rFonts w:ascii="Calibri" w:hAnsi="Calibri" w:cs="Calibri"/>
          <w:sz w:val="22"/>
          <w:szCs w:val="22"/>
          <w:lang w:val="id-ID"/>
        </w:rPr>
        <w:t xml:space="preserve">Seorang konsumen yang telah tertarik mungkin mencari informasi lebih lanjut. Jika dorongan konsumen itu kuat dan obyek pemuas kebutuhan yang telah ditentukan dengan baik itu berada di dekatnya, sangatlah mungkin konsumen akan lalu membelinya. Jika tidak, </w:t>
      </w:r>
      <w:r w:rsidRPr="00A25377">
        <w:rPr>
          <w:rFonts w:ascii="Calibri" w:hAnsi="Calibri" w:cs="Calibri"/>
          <w:sz w:val="22"/>
          <w:szCs w:val="22"/>
          <w:lang w:val="id-ID"/>
        </w:rPr>
        <w:lastRenderedPageBreak/>
        <w:t>konsumen mungkin menyimpan kebutuhannya dalam ingatan atau melakukan pencarian informasi yang berkaitan dengan kebutuhan itu.</w:t>
      </w:r>
    </w:p>
    <w:p w14:paraId="2CFEFAB4" w14:textId="77777777" w:rsidR="000E3776" w:rsidRPr="00A25377" w:rsidRDefault="000E3776" w:rsidP="000E3776">
      <w:pPr>
        <w:spacing w:line="360" w:lineRule="auto"/>
        <w:ind w:left="357"/>
        <w:jc w:val="both"/>
        <w:rPr>
          <w:rFonts w:ascii="Calibri" w:hAnsi="Calibri" w:cs="Calibri"/>
          <w:sz w:val="22"/>
          <w:szCs w:val="22"/>
          <w:lang w:val="sv-SE"/>
        </w:rPr>
      </w:pPr>
      <w:r w:rsidRPr="00A25377">
        <w:rPr>
          <w:rFonts w:ascii="Calibri" w:hAnsi="Calibri" w:cs="Calibri"/>
          <w:sz w:val="22"/>
          <w:szCs w:val="22"/>
          <w:lang w:val="sv-SE"/>
        </w:rPr>
        <w:t>Dengan menganggap bahwa konsumen melakukan pencarian lebih jauh,</w:t>
      </w:r>
      <w:r w:rsidRPr="00A25377">
        <w:rPr>
          <w:rFonts w:ascii="Calibri" w:hAnsi="Calibri" w:cs="Calibri"/>
          <w:sz w:val="22"/>
          <w:szCs w:val="22"/>
          <w:lang w:val="id-ID"/>
        </w:rPr>
        <w:t xml:space="preserve"> </w:t>
      </w:r>
      <w:r w:rsidRPr="00A25377">
        <w:rPr>
          <w:rFonts w:ascii="Calibri" w:hAnsi="Calibri" w:cs="Calibri"/>
          <w:sz w:val="22"/>
          <w:szCs w:val="22"/>
          <w:lang w:val="sv-SE"/>
        </w:rPr>
        <w:t xml:space="preserve">maka </w:t>
      </w:r>
      <w:r w:rsidRPr="00A25377">
        <w:rPr>
          <w:rFonts w:ascii="Calibri" w:hAnsi="Calibri" w:cs="Calibri"/>
          <w:sz w:val="22"/>
          <w:szCs w:val="22"/>
          <w:lang w:val="id-ID"/>
        </w:rPr>
        <w:t>hal ini dapat dibedakan menjadi</w:t>
      </w:r>
      <w:r w:rsidRPr="00A25377">
        <w:rPr>
          <w:rFonts w:ascii="Calibri" w:hAnsi="Calibri" w:cs="Calibri"/>
          <w:sz w:val="22"/>
          <w:szCs w:val="22"/>
          <w:lang w:val="sv-SE"/>
        </w:rPr>
        <w:t xml:space="preserve"> dua tingkat. </w:t>
      </w:r>
      <w:r w:rsidRPr="00A25377">
        <w:rPr>
          <w:rFonts w:ascii="Calibri" w:hAnsi="Calibri" w:cs="Calibri"/>
          <w:sz w:val="22"/>
          <w:szCs w:val="22"/>
          <w:lang w:val="id-ID"/>
        </w:rPr>
        <w:t>Tingkat yang pertama yaitu dimana k</w:t>
      </w:r>
      <w:r w:rsidRPr="00A25377">
        <w:rPr>
          <w:rFonts w:ascii="Calibri" w:hAnsi="Calibri" w:cs="Calibri"/>
          <w:sz w:val="22"/>
          <w:szCs w:val="22"/>
          <w:lang w:val="sv-SE"/>
        </w:rPr>
        <w:t xml:space="preserve">eadaan pencarian </w:t>
      </w:r>
      <w:r w:rsidRPr="00A25377">
        <w:rPr>
          <w:rFonts w:ascii="Calibri" w:hAnsi="Calibri" w:cs="Calibri"/>
          <w:sz w:val="22"/>
          <w:szCs w:val="22"/>
          <w:lang w:val="id-ID"/>
        </w:rPr>
        <w:t xml:space="preserve">dilakukan dengan cara </w:t>
      </w:r>
      <w:r w:rsidRPr="00A25377">
        <w:rPr>
          <w:rFonts w:ascii="Calibri" w:hAnsi="Calibri" w:cs="Calibri"/>
          <w:sz w:val="22"/>
          <w:szCs w:val="22"/>
          <w:lang w:val="sv-SE"/>
        </w:rPr>
        <w:t xml:space="preserve">yang lebih </w:t>
      </w:r>
      <w:r w:rsidRPr="00A25377">
        <w:rPr>
          <w:rFonts w:ascii="Calibri" w:hAnsi="Calibri" w:cs="Calibri"/>
          <w:sz w:val="22"/>
          <w:szCs w:val="22"/>
          <w:lang w:val="id-ID"/>
        </w:rPr>
        <w:t>sederhana, sedangkan tingkat yang kedua adalah m</w:t>
      </w:r>
      <w:r w:rsidRPr="00A25377">
        <w:rPr>
          <w:rFonts w:ascii="Calibri" w:hAnsi="Calibri" w:cs="Calibri"/>
          <w:sz w:val="22"/>
          <w:szCs w:val="22"/>
          <w:lang w:val="sv-SE"/>
        </w:rPr>
        <w:t>engadakan pencarian informasi aktif (</w:t>
      </w:r>
      <w:r w:rsidRPr="00A25377">
        <w:rPr>
          <w:rFonts w:ascii="Calibri" w:hAnsi="Calibri" w:cs="Calibri"/>
          <w:i/>
          <w:iCs/>
          <w:sz w:val="22"/>
          <w:szCs w:val="22"/>
          <w:lang w:val="sv-SE"/>
        </w:rPr>
        <w:t>active information search</w:t>
      </w:r>
      <w:r w:rsidRPr="00A25377">
        <w:rPr>
          <w:rFonts w:ascii="Calibri" w:hAnsi="Calibri" w:cs="Calibri"/>
          <w:sz w:val="22"/>
          <w:szCs w:val="22"/>
          <w:lang w:val="sv-SE"/>
        </w:rPr>
        <w:t>) dimana ia akan mencari bahan bacaan,</w:t>
      </w:r>
      <w:r w:rsidRPr="00A25377">
        <w:rPr>
          <w:rFonts w:ascii="Calibri" w:hAnsi="Calibri" w:cs="Calibri"/>
          <w:sz w:val="22"/>
          <w:szCs w:val="22"/>
          <w:lang w:val="id-ID"/>
        </w:rPr>
        <w:t xml:space="preserve"> </w:t>
      </w:r>
      <w:r w:rsidRPr="00A25377">
        <w:rPr>
          <w:rFonts w:ascii="Calibri" w:hAnsi="Calibri" w:cs="Calibri"/>
          <w:sz w:val="22"/>
          <w:szCs w:val="22"/>
          <w:lang w:val="sv-SE"/>
        </w:rPr>
        <w:t>menelepon teman,</w:t>
      </w:r>
      <w:r w:rsidRPr="00A25377">
        <w:rPr>
          <w:rFonts w:ascii="Calibri" w:hAnsi="Calibri" w:cs="Calibri"/>
          <w:sz w:val="22"/>
          <w:szCs w:val="22"/>
          <w:lang w:val="id-ID"/>
        </w:rPr>
        <w:t xml:space="preserve"> </w:t>
      </w:r>
      <w:r w:rsidRPr="00A25377">
        <w:rPr>
          <w:rFonts w:ascii="Calibri" w:hAnsi="Calibri" w:cs="Calibri"/>
          <w:sz w:val="22"/>
          <w:szCs w:val="22"/>
          <w:lang w:val="sv-SE"/>
        </w:rPr>
        <w:t>dan terlibat dalam kegiatan</w:t>
      </w:r>
      <w:r w:rsidRPr="00A25377">
        <w:rPr>
          <w:rFonts w:ascii="Calibri" w:hAnsi="Calibri" w:cs="Calibri"/>
          <w:sz w:val="22"/>
          <w:szCs w:val="22"/>
          <w:lang w:val="id-ID"/>
        </w:rPr>
        <w:t xml:space="preserve"> </w:t>
      </w:r>
      <w:r w:rsidRPr="00A25377">
        <w:rPr>
          <w:rFonts w:ascii="Calibri" w:hAnsi="Calibri" w:cs="Calibri"/>
          <w:sz w:val="22"/>
          <w:szCs w:val="22"/>
          <w:lang w:val="sv-SE"/>
        </w:rPr>
        <w:t>pencarian lainnya untuk mengumpulkan informasi produk.</w:t>
      </w:r>
    </w:p>
    <w:p w14:paraId="4CE495A5" w14:textId="77777777" w:rsidR="000E3776" w:rsidRDefault="000E3776" w:rsidP="000E3776">
      <w:pPr>
        <w:spacing w:line="360" w:lineRule="auto"/>
        <w:ind w:left="357"/>
        <w:jc w:val="both"/>
        <w:rPr>
          <w:rFonts w:ascii="Calibri" w:hAnsi="Calibri" w:cs="Calibri"/>
          <w:sz w:val="22"/>
          <w:szCs w:val="22"/>
          <w:lang w:val="sv-SE"/>
        </w:rPr>
      </w:pPr>
      <w:r w:rsidRPr="00A25377">
        <w:rPr>
          <w:rFonts w:ascii="Calibri" w:hAnsi="Calibri" w:cs="Calibri"/>
          <w:sz w:val="22"/>
          <w:szCs w:val="22"/>
          <w:lang w:val="sv-SE"/>
        </w:rPr>
        <w:t>Inti yang penting bagi pemasar adalah sumber informasi utama yang akan digunakan oleh konsumen dan tiap pengaruh terhadap keputusan pembelian kemudian. Sumber informasi konsumen tergolong kedalam 4 kelompok:</w:t>
      </w:r>
    </w:p>
    <w:p w14:paraId="784DB501" w14:textId="77777777" w:rsidR="000E3776" w:rsidRDefault="000E3776" w:rsidP="00553269">
      <w:pPr>
        <w:numPr>
          <w:ilvl w:val="0"/>
          <w:numId w:val="47"/>
        </w:numPr>
        <w:suppressAutoHyphens/>
        <w:spacing w:line="360" w:lineRule="auto"/>
        <w:jc w:val="both"/>
        <w:rPr>
          <w:rFonts w:ascii="Calibri" w:hAnsi="Calibri" w:cs="Calibri"/>
          <w:sz w:val="22"/>
          <w:szCs w:val="22"/>
          <w:lang w:val="sv-SE"/>
        </w:rPr>
      </w:pPr>
      <w:r w:rsidRPr="00A25377">
        <w:rPr>
          <w:rFonts w:ascii="Calibri" w:hAnsi="Calibri" w:cs="Calibri"/>
          <w:sz w:val="22"/>
          <w:szCs w:val="22"/>
          <w:lang w:val="sv-SE"/>
        </w:rPr>
        <w:t>Sumber pribadi (keluarga, teman, tetangga, kenalan).</w:t>
      </w:r>
    </w:p>
    <w:p w14:paraId="5825CDF0" w14:textId="77777777" w:rsidR="000E3776" w:rsidRDefault="000E3776" w:rsidP="00553269">
      <w:pPr>
        <w:numPr>
          <w:ilvl w:val="0"/>
          <w:numId w:val="47"/>
        </w:numPr>
        <w:suppressAutoHyphens/>
        <w:spacing w:line="360" w:lineRule="auto"/>
        <w:jc w:val="both"/>
        <w:rPr>
          <w:rFonts w:ascii="Calibri" w:hAnsi="Calibri" w:cs="Calibri"/>
          <w:sz w:val="22"/>
          <w:szCs w:val="22"/>
          <w:lang w:val="sv-SE"/>
        </w:rPr>
      </w:pPr>
      <w:r w:rsidRPr="00D17130">
        <w:rPr>
          <w:rFonts w:ascii="Calibri" w:hAnsi="Calibri" w:cs="Calibri"/>
          <w:sz w:val="22"/>
          <w:szCs w:val="22"/>
          <w:lang w:val="sv-SE"/>
        </w:rPr>
        <w:t>Sumber komersial (periklanan, tenaga penjual, pedagang, kemasan dan pameran).</w:t>
      </w:r>
    </w:p>
    <w:p w14:paraId="3D5A63A7" w14:textId="77777777" w:rsidR="000E3776" w:rsidRDefault="000E3776" w:rsidP="00553269">
      <w:pPr>
        <w:numPr>
          <w:ilvl w:val="0"/>
          <w:numId w:val="47"/>
        </w:numPr>
        <w:suppressAutoHyphens/>
        <w:spacing w:line="360" w:lineRule="auto"/>
        <w:jc w:val="both"/>
        <w:rPr>
          <w:rFonts w:ascii="Calibri" w:hAnsi="Calibri" w:cs="Calibri"/>
          <w:sz w:val="22"/>
          <w:szCs w:val="22"/>
          <w:lang w:val="sv-SE"/>
        </w:rPr>
      </w:pPr>
      <w:r w:rsidRPr="00D17130">
        <w:rPr>
          <w:rFonts w:ascii="Calibri" w:hAnsi="Calibri" w:cs="Calibri"/>
          <w:sz w:val="22"/>
          <w:szCs w:val="22"/>
          <w:lang w:val="nb-NO"/>
        </w:rPr>
        <w:t>Sumber publik (media massa, organisasi penilai konsumen).</w:t>
      </w:r>
    </w:p>
    <w:p w14:paraId="4FADD3FC" w14:textId="77777777" w:rsidR="000E3776" w:rsidRPr="00D17130" w:rsidRDefault="000E3776" w:rsidP="00553269">
      <w:pPr>
        <w:numPr>
          <w:ilvl w:val="0"/>
          <w:numId w:val="47"/>
        </w:numPr>
        <w:suppressAutoHyphens/>
        <w:spacing w:line="360" w:lineRule="auto"/>
        <w:jc w:val="both"/>
        <w:rPr>
          <w:rFonts w:ascii="Calibri" w:hAnsi="Calibri" w:cs="Calibri"/>
          <w:sz w:val="22"/>
          <w:szCs w:val="22"/>
          <w:lang w:val="sv-SE"/>
        </w:rPr>
      </w:pPr>
      <w:proofErr w:type="spellStart"/>
      <w:r w:rsidRPr="00D17130">
        <w:rPr>
          <w:rFonts w:ascii="Calibri" w:hAnsi="Calibri" w:cs="Calibri"/>
          <w:sz w:val="22"/>
          <w:szCs w:val="22"/>
        </w:rPr>
        <w:t>Sumber</w:t>
      </w:r>
      <w:proofErr w:type="spellEnd"/>
      <w:r w:rsidRPr="00D17130">
        <w:rPr>
          <w:rFonts w:ascii="Calibri" w:hAnsi="Calibri" w:cs="Calibri"/>
          <w:sz w:val="22"/>
          <w:szCs w:val="22"/>
        </w:rPr>
        <w:t xml:space="preserve"> </w:t>
      </w:r>
      <w:proofErr w:type="spellStart"/>
      <w:r w:rsidRPr="00D17130">
        <w:rPr>
          <w:rFonts w:ascii="Calibri" w:hAnsi="Calibri" w:cs="Calibri"/>
          <w:sz w:val="22"/>
          <w:szCs w:val="22"/>
        </w:rPr>
        <w:t>eksperimental</w:t>
      </w:r>
      <w:proofErr w:type="spellEnd"/>
      <w:r w:rsidRPr="00D17130">
        <w:rPr>
          <w:rFonts w:ascii="Calibri" w:hAnsi="Calibri" w:cs="Calibri"/>
          <w:sz w:val="22"/>
          <w:szCs w:val="22"/>
        </w:rPr>
        <w:t xml:space="preserve"> (</w:t>
      </w:r>
      <w:proofErr w:type="spellStart"/>
      <w:r w:rsidRPr="00D17130">
        <w:rPr>
          <w:rFonts w:ascii="Calibri" w:hAnsi="Calibri" w:cs="Calibri"/>
          <w:sz w:val="22"/>
          <w:szCs w:val="22"/>
        </w:rPr>
        <w:t>penanganan</w:t>
      </w:r>
      <w:proofErr w:type="spellEnd"/>
      <w:r w:rsidRPr="00D17130">
        <w:rPr>
          <w:rFonts w:ascii="Calibri" w:hAnsi="Calibri" w:cs="Calibri"/>
          <w:sz w:val="22"/>
          <w:szCs w:val="22"/>
        </w:rPr>
        <w:t xml:space="preserve">, </w:t>
      </w:r>
      <w:proofErr w:type="spellStart"/>
      <w:r w:rsidRPr="00D17130">
        <w:rPr>
          <w:rFonts w:ascii="Calibri" w:hAnsi="Calibri" w:cs="Calibri"/>
          <w:sz w:val="22"/>
          <w:szCs w:val="22"/>
        </w:rPr>
        <w:t>pengujian</w:t>
      </w:r>
      <w:proofErr w:type="spellEnd"/>
      <w:r w:rsidRPr="00D17130">
        <w:rPr>
          <w:rFonts w:ascii="Calibri" w:hAnsi="Calibri" w:cs="Calibri"/>
          <w:sz w:val="22"/>
          <w:szCs w:val="22"/>
        </w:rPr>
        <w:t xml:space="preserve">, </w:t>
      </w:r>
      <w:proofErr w:type="spellStart"/>
      <w:r w:rsidRPr="00D17130">
        <w:rPr>
          <w:rFonts w:ascii="Calibri" w:hAnsi="Calibri" w:cs="Calibri"/>
          <w:sz w:val="22"/>
          <w:szCs w:val="22"/>
        </w:rPr>
        <w:t>penggunaan</w:t>
      </w:r>
      <w:proofErr w:type="spellEnd"/>
      <w:r w:rsidRPr="00D17130">
        <w:rPr>
          <w:rFonts w:ascii="Calibri" w:hAnsi="Calibri" w:cs="Calibri"/>
          <w:sz w:val="22"/>
          <w:szCs w:val="22"/>
        </w:rPr>
        <w:t xml:space="preserve"> </w:t>
      </w:r>
      <w:proofErr w:type="spellStart"/>
      <w:r w:rsidRPr="00D17130">
        <w:rPr>
          <w:rFonts w:ascii="Calibri" w:hAnsi="Calibri" w:cs="Calibri"/>
          <w:sz w:val="22"/>
          <w:szCs w:val="22"/>
        </w:rPr>
        <w:t>produk</w:t>
      </w:r>
      <w:proofErr w:type="spellEnd"/>
      <w:r w:rsidRPr="00D17130">
        <w:rPr>
          <w:rFonts w:ascii="Calibri" w:hAnsi="Calibri" w:cs="Calibri"/>
          <w:sz w:val="22"/>
          <w:szCs w:val="22"/>
        </w:rPr>
        <w:t>).</w:t>
      </w:r>
    </w:p>
    <w:p w14:paraId="5AAA4DFA" w14:textId="77777777" w:rsidR="000E3776" w:rsidRPr="00A25377" w:rsidRDefault="000E3776" w:rsidP="000E3776">
      <w:pPr>
        <w:spacing w:line="360" w:lineRule="auto"/>
        <w:ind w:left="357"/>
        <w:jc w:val="both"/>
        <w:rPr>
          <w:rFonts w:ascii="Calibri" w:hAnsi="Calibri" w:cs="Calibri"/>
          <w:sz w:val="22"/>
          <w:szCs w:val="22"/>
          <w:lang w:val="id-ID"/>
        </w:rPr>
      </w:pPr>
      <w:r w:rsidRPr="00A25377">
        <w:rPr>
          <w:rFonts w:ascii="Calibri" w:hAnsi="Calibri" w:cs="Calibri"/>
          <w:sz w:val="22"/>
          <w:szCs w:val="22"/>
          <w:lang w:val="id-ID"/>
        </w:rPr>
        <w:t xml:space="preserve">Pada umumnya konsumen menerima sebagian besar keterbukaan informasi mengenai sebuah produk dari sumber komersial yaitu, sumber yang di dominasi oleh pemasar. </w:t>
      </w:r>
      <w:r w:rsidRPr="00A25377">
        <w:rPr>
          <w:rFonts w:ascii="Calibri" w:hAnsi="Calibri" w:cs="Calibri"/>
          <w:sz w:val="22"/>
          <w:szCs w:val="22"/>
          <w:lang w:val="sv-SE"/>
        </w:rPr>
        <w:t>Pemasar harus dengan cermat mengidentifikasi sumber-sumber informasi konsumen dan arti penting dari masing</w:t>
      </w:r>
      <w:r w:rsidRPr="00A25377">
        <w:rPr>
          <w:rFonts w:ascii="Calibri" w:hAnsi="Calibri" w:cs="Calibri"/>
          <w:sz w:val="22"/>
          <w:szCs w:val="22"/>
          <w:lang w:val="id-ID"/>
        </w:rPr>
        <w:t>-masing</w:t>
      </w:r>
      <w:r w:rsidRPr="00A25377">
        <w:rPr>
          <w:rFonts w:ascii="Calibri" w:hAnsi="Calibri" w:cs="Calibri"/>
          <w:sz w:val="22"/>
          <w:szCs w:val="22"/>
          <w:lang w:val="sv-SE"/>
        </w:rPr>
        <w:t xml:space="preserve"> sumber tersebut.</w:t>
      </w:r>
      <w:r w:rsidRPr="00A25377">
        <w:rPr>
          <w:rFonts w:ascii="Calibri" w:hAnsi="Calibri" w:cs="Calibri"/>
          <w:sz w:val="22"/>
          <w:szCs w:val="22"/>
          <w:lang w:val="id-ID"/>
        </w:rPr>
        <w:t xml:space="preserve"> Informasi ini sangat penting dalam penyusunan komunikasi yang efektif kepada pasar sasaran.</w:t>
      </w:r>
    </w:p>
    <w:p w14:paraId="527E4B15" w14:textId="77777777" w:rsidR="000E3776" w:rsidRPr="00A25377" w:rsidRDefault="000E3776" w:rsidP="000E3776">
      <w:pPr>
        <w:tabs>
          <w:tab w:val="left" w:pos="851"/>
        </w:tabs>
        <w:spacing w:line="360" w:lineRule="auto"/>
        <w:ind w:left="357" w:hanging="357"/>
        <w:jc w:val="both"/>
        <w:rPr>
          <w:rFonts w:ascii="Calibri" w:hAnsi="Calibri" w:cs="Calibri"/>
          <w:sz w:val="22"/>
          <w:szCs w:val="22"/>
          <w:lang w:val="id-ID"/>
        </w:rPr>
      </w:pPr>
      <w:r w:rsidRPr="00A25377">
        <w:rPr>
          <w:rFonts w:ascii="Calibri" w:hAnsi="Calibri" w:cs="Calibri"/>
          <w:sz w:val="22"/>
          <w:szCs w:val="22"/>
          <w:lang w:val="id-ID"/>
        </w:rPr>
        <w:t xml:space="preserve">c. </w:t>
      </w:r>
      <w:r w:rsidRPr="00A25377">
        <w:rPr>
          <w:rFonts w:ascii="Calibri" w:hAnsi="Calibri" w:cs="Calibri"/>
          <w:sz w:val="22"/>
          <w:szCs w:val="22"/>
          <w:lang w:val="id-ID"/>
        </w:rPr>
        <w:tab/>
        <w:t>Evaluasi berbagai alternatif</w:t>
      </w:r>
    </w:p>
    <w:p w14:paraId="5213479C" w14:textId="77777777" w:rsidR="000E3776" w:rsidRPr="00A25377" w:rsidRDefault="000E3776" w:rsidP="000E3776">
      <w:pPr>
        <w:spacing w:line="360" w:lineRule="auto"/>
        <w:ind w:left="357"/>
        <w:jc w:val="both"/>
        <w:rPr>
          <w:rFonts w:ascii="Calibri" w:hAnsi="Calibri" w:cs="Calibri"/>
          <w:sz w:val="22"/>
          <w:szCs w:val="22"/>
          <w:lang w:val="id-ID"/>
        </w:rPr>
      </w:pPr>
      <w:r w:rsidRPr="00A25377">
        <w:rPr>
          <w:rFonts w:ascii="Calibri" w:hAnsi="Calibri" w:cs="Calibri"/>
          <w:sz w:val="22"/>
          <w:szCs w:val="22"/>
          <w:lang w:val="id-ID"/>
        </w:rPr>
        <w:t>Konsumen menggunakan informasi untuk mencapai satu set pilihan merek akhir. Orang pemasaran perlu mengetahui tentang evaluasi berbagai alternatif yaitu, bagaimana konsumen memproses informasi untuk mencapai pilihan- pilihan merek. Sayangnya, konsumen tidak menggunakan satu proses evaluasi yang sederhana dalam semua situasi pembelian. Sebaliknya, beberapa proses evaluasi digunakan sekaligus.</w:t>
      </w:r>
    </w:p>
    <w:p w14:paraId="48AF037D" w14:textId="77777777" w:rsidR="000E3776" w:rsidRPr="00A25377" w:rsidRDefault="000E3776" w:rsidP="000E3776">
      <w:pPr>
        <w:tabs>
          <w:tab w:val="left" w:pos="851"/>
        </w:tabs>
        <w:spacing w:line="360" w:lineRule="auto"/>
        <w:ind w:left="357" w:hanging="357"/>
        <w:jc w:val="both"/>
        <w:rPr>
          <w:rFonts w:ascii="Calibri" w:hAnsi="Calibri" w:cs="Calibri"/>
          <w:sz w:val="22"/>
          <w:szCs w:val="22"/>
          <w:lang w:val="id-ID"/>
        </w:rPr>
      </w:pPr>
      <w:r w:rsidRPr="00A25377">
        <w:rPr>
          <w:rFonts w:ascii="Calibri" w:hAnsi="Calibri" w:cs="Calibri"/>
          <w:sz w:val="22"/>
          <w:szCs w:val="22"/>
          <w:lang w:val="id-ID"/>
        </w:rPr>
        <w:t xml:space="preserve">d.  </w:t>
      </w:r>
      <w:r w:rsidRPr="00A25377">
        <w:rPr>
          <w:rFonts w:ascii="Calibri" w:hAnsi="Calibri" w:cs="Calibri"/>
          <w:sz w:val="22"/>
          <w:szCs w:val="22"/>
          <w:lang w:val="id-ID"/>
        </w:rPr>
        <w:tab/>
        <w:t>Keputusan Pembelian</w:t>
      </w:r>
    </w:p>
    <w:p w14:paraId="7D25A7C0" w14:textId="77777777" w:rsidR="000E3776" w:rsidRDefault="000E3776" w:rsidP="000E3776">
      <w:pPr>
        <w:spacing w:line="360" w:lineRule="auto"/>
        <w:ind w:left="357"/>
        <w:jc w:val="both"/>
        <w:rPr>
          <w:rFonts w:ascii="Calibri" w:hAnsi="Calibri" w:cs="Calibri"/>
          <w:sz w:val="22"/>
          <w:szCs w:val="22"/>
          <w:lang w:val="id-ID"/>
        </w:rPr>
      </w:pPr>
      <w:r w:rsidRPr="00A25377">
        <w:rPr>
          <w:rFonts w:ascii="Calibri" w:hAnsi="Calibri" w:cs="Calibri"/>
          <w:sz w:val="22"/>
          <w:szCs w:val="22"/>
          <w:lang w:val="id-ID"/>
        </w:rPr>
        <w:t>Keputusan pembelian konsumen adalah membeli merek yang paling disukai, tetapi dua faktor dapat muncul antara niat untuk membeli dan keputusan pembelian. Faktor pertama adalah sikap orang lain dan faktor kedua adalah situasi yang tidak diharapkan.</w:t>
      </w:r>
    </w:p>
    <w:p w14:paraId="28A16CAF" w14:textId="77777777" w:rsidR="000E3776" w:rsidRPr="00D17130" w:rsidRDefault="000E3776" w:rsidP="00553269">
      <w:pPr>
        <w:numPr>
          <w:ilvl w:val="0"/>
          <w:numId w:val="43"/>
        </w:numPr>
        <w:suppressAutoHyphens/>
        <w:spacing w:line="360" w:lineRule="auto"/>
        <w:ind w:left="357" w:hanging="357"/>
        <w:jc w:val="both"/>
        <w:rPr>
          <w:rFonts w:ascii="Calibri" w:hAnsi="Calibri" w:cs="Calibri"/>
          <w:sz w:val="22"/>
          <w:szCs w:val="22"/>
          <w:lang w:val="id-ID"/>
        </w:rPr>
      </w:pPr>
      <w:r w:rsidRPr="00A25377">
        <w:rPr>
          <w:rFonts w:ascii="Calibri" w:hAnsi="Calibri" w:cs="Calibri"/>
          <w:sz w:val="22"/>
          <w:szCs w:val="22"/>
          <w:lang w:val="sv-SE"/>
        </w:rPr>
        <w:t>Perilaku p</w:t>
      </w:r>
      <w:r w:rsidRPr="00A25377">
        <w:rPr>
          <w:rFonts w:ascii="Calibri" w:hAnsi="Calibri" w:cs="Calibri"/>
          <w:sz w:val="22"/>
          <w:szCs w:val="22"/>
          <w:lang w:val="id-ID"/>
        </w:rPr>
        <w:t>aska</w:t>
      </w:r>
      <w:r w:rsidRPr="00A25377">
        <w:rPr>
          <w:rFonts w:ascii="Calibri" w:hAnsi="Calibri" w:cs="Calibri"/>
          <w:sz w:val="22"/>
          <w:szCs w:val="22"/>
          <w:lang w:val="sv-SE"/>
        </w:rPr>
        <w:t xml:space="preserve"> pembelian</w:t>
      </w:r>
    </w:p>
    <w:p w14:paraId="53D339D5" w14:textId="77777777" w:rsidR="000E3776" w:rsidRPr="00A25377" w:rsidRDefault="000E3776" w:rsidP="000E3776">
      <w:pPr>
        <w:tabs>
          <w:tab w:val="left" w:pos="851"/>
        </w:tabs>
        <w:spacing w:line="360" w:lineRule="auto"/>
        <w:ind w:left="357" w:hanging="357"/>
        <w:jc w:val="both"/>
        <w:rPr>
          <w:rFonts w:ascii="Calibri" w:hAnsi="Calibri" w:cs="Calibri"/>
          <w:sz w:val="22"/>
          <w:szCs w:val="22"/>
          <w:lang w:val="sv-SE"/>
        </w:rPr>
      </w:pPr>
      <w:r w:rsidRPr="00A25377">
        <w:rPr>
          <w:rFonts w:ascii="Calibri" w:hAnsi="Calibri" w:cs="Calibri"/>
          <w:sz w:val="22"/>
          <w:szCs w:val="22"/>
          <w:lang w:val="sv-SE"/>
        </w:rPr>
        <w:tab/>
        <w:t>Setelah membeli produk,</w:t>
      </w:r>
      <w:r w:rsidRPr="00A25377">
        <w:rPr>
          <w:rFonts w:ascii="Calibri" w:hAnsi="Calibri" w:cs="Calibri"/>
          <w:sz w:val="22"/>
          <w:szCs w:val="22"/>
          <w:lang w:val="id-ID"/>
        </w:rPr>
        <w:t xml:space="preserve"> </w:t>
      </w:r>
      <w:r w:rsidRPr="00A25377">
        <w:rPr>
          <w:rFonts w:ascii="Calibri" w:hAnsi="Calibri" w:cs="Calibri"/>
          <w:sz w:val="22"/>
          <w:szCs w:val="22"/>
          <w:lang w:val="sv-SE"/>
        </w:rPr>
        <w:t>konsumen akan mengalami tingkat kepuasan atau ketidakpuasan.</w:t>
      </w:r>
      <w:r w:rsidRPr="00A25377">
        <w:rPr>
          <w:rFonts w:ascii="Calibri" w:hAnsi="Calibri" w:cs="Calibri"/>
          <w:sz w:val="22"/>
          <w:szCs w:val="22"/>
          <w:lang w:val="id-ID"/>
        </w:rPr>
        <w:t xml:space="preserve"> K</w:t>
      </w:r>
      <w:r w:rsidRPr="00A25377">
        <w:rPr>
          <w:rFonts w:ascii="Calibri" w:hAnsi="Calibri" w:cs="Calibri"/>
          <w:sz w:val="22"/>
          <w:szCs w:val="22"/>
          <w:lang w:val="sv-SE"/>
        </w:rPr>
        <w:t xml:space="preserve">onsumen juga akan terlibat dalam tindakan sesudah pembelian pada pemasar. Tugas </w:t>
      </w:r>
      <w:r w:rsidRPr="00A25377">
        <w:rPr>
          <w:rFonts w:ascii="Calibri" w:hAnsi="Calibri" w:cs="Calibri"/>
          <w:sz w:val="22"/>
          <w:szCs w:val="22"/>
          <w:lang w:val="sv-SE"/>
        </w:rPr>
        <w:lastRenderedPageBreak/>
        <w:t>pemasar tidak berakhir pada saat produk sudah dibeli tetapi berkelanjutan sampai pada periode sesudah pembelian.</w:t>
      </w:r>
    </w:p>
    <w:p w14:paraId="695E8C6C" w14:textId="77777777" w:rsidR="000E3776" w:rsidRPr="00A25377" w:rsidRDefault="000E3776" w:rsidP="000E3776">
      <w:pPr>
        <w:spacing w:line="360" w:lineRule="auto"/>
        <w:jc w:val="both"/>
        <w:rPr>
          <w:rFonts w:ascii="Calibri" w:hAnsi="Calibri" w:cs="Calibri"/>
          <w:sz w:val="22"/>
          <w:szCs w:val="22"/>
          <w:lang w:val="id-ID"/>
        </w:rPr>
      </w:pPr>
    </w:p>
    <w:p w14:paraId="6B3E0896" w14:textId="77777777" w:rsidR="000E3776" w:rsidRPr="00A25377" w:rsidRDefault="000E3776" w:rsidP="000E3776">
      <w:pPr>
        <w:tabs>
          <w:tab w:val="left" w:pos="851"/>
        </w:tabs>
        <w:spacing w:line="360" w:lineRule="auto"/>
        <w:jc w:val="both"/>
        <w:rPr>
          <w:rFonts w:ascii="Calibri" w:hAnsi="Calibri" w:cs="Calibri"/>
          <w:b/>
          <w:bCs/>
          <w:sz w:val="22"/>
          <w:szCs w:val="22"/>
        </w:rPr>
      </w:pPr>
      <w:r w:rsidRPr="00A25377">
        <w:rPr>
          <w:rFonts w:ascii="Calibri" w:hAnsi="Calibri" w:cs="Calibri"/>
          <w:b/>
          <w:bCs/>
          <w:sz w:val="22"/>
          <w:szCs w:val="22"/>
        </w:rPr>
        <w:t xml:space="preserve">2.4.2 </w:t>
      </w:r>
      <w:r>
        <w:rPr>
          <w:rFonts w:ascii="Calibri" w:hAnsi="Calibri" w:cs="Calibri"/>
          <w:b/>
          <w:bCs/>
          <w:sz w:val="22"/>
          <w:szCs w:val="22"/>
        </w:rPr>
        <w:t xml:space="preserve">    </w:t>
      </w:r>
      <w:r>
        <w:rPr>
          <w:rFonts w:ascii="Calibri" w:hAnsi="Calibri" w:cs="Calibri"/>
          <w:b/>
          <w:bCs/>
          <w:sz w:val="22"/>
          <w:szCs w:val="22"/>
        </w:rPr>
        <w:tab/>
      </w:r>
      <w:r w:rsidRPr="00A25377">
        <w:rPr>
          <w:rFonts w:ascii="Calibri" w:hAnsi="Calibri" w:cs="Calibri"/>
          <w:b/>
          <w:bCs/>
          <w:sz w:val="22"/>
          <w:szCs w:val="22"/>
        </w:rPr>
        <w:t xml:space="preserve">Proses Keputusan </w:t>
      </w:r>
      <w:proofErr w:type="spellStart"/>
      <w:r w:rsidRPr="00A25377">
        <w:rPr>
          <w:rFonts w:ascii="Calibri" w:hAnsi="Calibri" w:cs="Calibri"/>
          <w:b/>
          <w:bCs/>
          <w:sz w:val="22"/>
          <w:szCs w:val="22"/>
        </w:rPr>
        <w:t>Pembelian</w:t>
      </w:r>
      <w:proofErr w:type="spellEnd"/>
      <w:r w:rsidRPr="00A25377">
        <w:rPr>
          <w:rFonts w:ascii="Calibri" w:hAnsi="Calibri" w:cs="Calibri"/>
          <w:b/>
          <w:bCs/>
          <w:sz w:val="22"/>
          <w:szCs w:val="22"/>
        </w:rPr>
        <w:t xml:space="preserve"> </w:t>
      </w:r>
      <w:proofErr w:type="spellStart"/>
      <w:r w:rsidRPr="00A25377">
        <w:rPr>
          <w:rFonts w:ascii="Calibri" w:hAnsi="Calibri" w:cs="Calibri"/>
          <w:b/>
          <w:bCs/>
          <w:sz w:val="22"/>
          <w:szCs w:val="22"/>
        </w:rPr>
        <w:t>Terhadap</w:t>
      </w:r>
      <w:proofErr w:type="spellEnd"/>
      <w:r w:rsidRPr="00A25377">
        <w:rPr>
          <w:rFonts w:ascii="Calibri" w:hAnsi="Calibri" w:cs="Calibri"/>
          <w:b/>
          <w:bCs/>
          <w:sz w:val="22"/>
          <w:szCs w:val="22"/>
        </w:rPr>
        <w:t xml:space="preserve"> </w:t>
      </w:r>
      <w:proofErr w:type="spellStart"/>
      <w:r w:rsidRPr="00A25377">
        <w:rPr>
          <w:rFonts w:ascii="Calibri" w:hAnsi="Calibri" w:cs="Calibri"/>
          <w:b/>
          <w:bCs/>
          <w:sz w:val="22"/>
          <w:szCs w:val="22"/>
        </w:rPr>
        <w:t>Produk</w:t>
      </w:r>
      <w:proofErr w:type="spellEnd"/>
      <w:r w:rsidRPr="00A25377">
        <w:rPr>
          <w:rFonts w:ascii="Calibri" w:hAnsi="Calibri" w:cs="Calibri"/>
          <w:b/>
          <w:bCs/>
          <w:sz w:val="22"/>
          <w:szCs w:val="22"/>
        </w:rPr>
        <w:t xml:space="preserve"> </w:t>
      </w:r>
      <w:proofErr w:type="spellStart"/>
      <w:r w:rsidRPr="00A25377">
        <w:rPr>
          <w:rFonts w:ascii="Calibri" w:hAnsi="Calibri" w:cs="Calibri"/>
          <w:b/>
          <w:bCs/>
          <w:sz w:val="22"/>
          <w:szCs w:val="22"/>
        </w:rPr>
        <w:t>Baru</w:t>
      </w:r>
      <w:proofErr w:type="spellEnd"/>
    </w:p>
    <w:p w14:paraId="45DC5E46" w14:textId="77777777" w:rsidR="000E3776" w:rsidRPr="00A25377" w:rsidRDefault="000E3776" w:rsidP="000E3776">
      <w:pPr>
        <w:spacing w:line="360" w:lineRule="auto"/>
        <w:ind w:firstLine="851"/>
        <w:jc w:val="both"/>
        <w:rPr>
          <w:rFonts w:ascii="Calibri" w:hAnsi="Calibri" w:cs="Calibri"/>
          <w:sz w:val="22"/>
          <w:szCs w:val="22"/>
          <w:lang w:val="id-ID"/>
        </w:rPr>
      </w:pPr>
      <w:r w:rsidRPr="00A25377">
        <w:rPr>
          <w:rFonts w:ascii="Calibri" w:hAnsi="Calibri" w:cs="Calibri"/>
          <w:sz w:val="22"/>
          <w:szCs w:val="22"/>
          <w:lang w:val="id-ID"/>
        </w:rPr>
        <w:t>Menurut Kotler dan Armstrong (2004), mendefinisikan produk baru sebagai suatu barang, jasa, atau gagasan yang dirasakan oleh sebagian konsumen potensial sebagai baru. Produk baru dapat laris sesaat, tetapi yang menjadi perhatian produk dan membuat keputusan apakah mengadopsi atau tidak mengadopsi sebagai keputusan oleh seorang individu untuk menjadi seorang pengguna teratur atas produk.</w:t>
      </w:r>
    </w:p>
    <w:p w14:paraId="32197FF8" w14:textId="77777777" w:rsidR="000E3776" w:rsidRPr="00A25377" w:rsidRDefault="000E3776" w:rsidP="000E3776">
      <w:pPr>
        <w:spacing w:line="360" w:lineRule="auto"/>
        <w:jc w:val="both"/>
        <w:rPr>
          <w:rFonts w:ascii="Calibri" w:hAnsi="Calibri" w:cs="Calibri"/>
          <w:b/>
          <w:bCs/>
          <w:color w:val="000000"/>
          <w:sz w:val="22"/>
          <w:szCs w:val="22"/>
          <w:lang w:val="id-ID"/>
        </w:rPr>
      </w:pPr>
    </w:p>
    <w:p w14:paraId="174F0D16" w14:textId="77777777" w:rsidR="000E3776" w:rsidRPr="00A25377" w:rsidRDefault="000E3776" w:rsidP="000E3776">
      <w:pPr>
        <w:spacing w:line="360" w:lineRule="auto"/>
        <w:ind w:left="851" w:hanging="851"/>
        <w:jc w:val="both"/>
        <w:rPr>
          <w:rFonts w:ascii="Calibri" w:hAnsi="Calibri" w:cs="Calibri"/>
          <w:b/>
          <w:bCs/>
          <w:color w:val="000000"/>
          <w:sz w:val="22"/>
          <w:szCs w:val="22"/>
          <w:lang w:val="sv-SE"/>
        </w:rPr>
      </w:pPr>
      <w:r w:rsidRPr="002217CD">
        <w:rPr>
          <w:rFonts w:ascii="Calibri" w:hAnsi="Calibri" w:cs="Calibri"/>
          <w:b/>
          <w:bCs/>
          <w:color w:val="000000"/>
          <w:sz w:val="22"/>
          <w:szCs w:val="22"/>
          <w:lang w:val="sv-SE"/>
        </w:rPr>
        <w:t xml:space="preserve">2.5 </w:t>
      </w:r>
      <w:r>
        <w:rPr>
          <w:rFonts w:ascii="Calibri" w:hAnsi="Calibri" w:cs="Calibri"/>
          <w:b/>
          <w:bCs/>
          <w:color w:val="000000"/>
          <w:sz w:val="22"/>
          <w:szCs w:val="22"/>
          <w:lang w:val="sv-SE"/>
        </w:rPr>
        <w:t xml:space="preserve">       </w:t>
      </w:r>
      <w:r>
        <w:rPr>
          <w:rFonts w:ascii="Calibri" w:hAnsi="Calibri" w:cs="Calibri"/>
          <w:b/>
          <w:bCs/>
          <w:color w:val="000000"/>
          <w:sz w:val="22"/>
          <w:szCs w:val="22"/>
          <w:lang w:val="sv-SE"/>
        </w:rPr>
        <w:tab/>
      </w:r>
      <w:r w:rsidRPr="002217CD">
        <w:rPr>
          <w:rFonts w:ascii="Calibri" w:hAnsi="Calibri" w:cs="Calibri"/>
          <w:b/>
          <w:bCs/>
          <w:color w:val="000000"/>
          <w:sz w:val="22"/>
          <w:szCs w:val="22"/>
          <w:lang w:val="sv-SE"/>
        </w:rPr>
        <w:t>Hubungan Antar Konsep</w:t>
      </w:r>
    </w:p>
    <w:p w14:paraId="4EB5BD1D" w14:textId="77777777" w:rsidR="000E3776" w:rsidRPr="00A25377" w:rsidRDefault="000E3776" w:rsidP="000E3776">
      <w:pPr>
        <w:spacing w:line="360" w:lineRule="auto"/>
        <w:ind w:left="851"/>
        <w:jc w:val="both"/>
        <w:rPr>
          <w:rFonts w:ascii="Calibri" w:hAnsi="Calibri" w:cs="Calibri"/>
          <w:bCs/>
          <w:sz w:val="22"/>
          <w:szCs w:val="22"/>
          <w:lang w:val="sv-SE"/>
        </w:rPr>
      </w:pPr>
      <w:r w:rsidRPr="00A25377">
        <w:rPr>
          <w:rFonts w:ascii="Calibri" w:hAnsi="Calibri" w:cs="Calibri"/>
          <w:bCs/>
          <w:sz w:val="22"/>
          <w:szCs w:val="22"/>
          <w:lang w:val="sv-SE"/>
        </w:rPr>
        <w:t>Berikut ini penjelasan dari hubungan antar konsep yang menjadi fokus</w:t>
      </w:r>
    </w:p>
    <w:p w14:paraId="2D24DD40" w14:textId="77777777" w:rsidR="000E3776" w:rsidRDefault="000E3776" w:rsidP="000E3776">
      <w:pPr>
        <w:spacing w:line="360" w:lineRule="auto"/>
        <w:ind w:left="851" w:hanging="851"/>
        <w:jc w:val="both"/>
        <w:rPr>
          <w:rFonts w:ascii="Calibri" w:hAnsi="Calibri" w:cs="Calibri"/>
          <w:bCs/>
          <w:sz w:val="22"/>
          <w:szCs w:val="22"/>
          <w:lang w:val="sv-SE"/>
        </w:rPr>
      </w:pPr>
      <w:r w:rsidRPr="00A25377">
        <w:rPr>
          <w:rFonts w:ascii="Calibri" w:hAnsi="Calibri" w:cs="Calibri"/>
          <w:bCs/>
          <w:sz w:val="22"/>
          <w:szCs w:val="22"/>
          <w:lang w:val="sv-SE"/>
        </w:rPr>
        <w:t>dari penelitian ini.</w:t>
      </w:r>
    </w:p>
    <w:p w14:paraId="7A48A04F" w14:textId="77777777" w:rsidR="000E3776" w:rsidRPr="00A25377" w:rsidRDefault="000E3776" w:rsidP="000E3776">
      <w:pPr>
        <w:spacing w:line="360" w:lineRule="auto"/>
        <w:ind w:left="851" w:hanging="851"/>
        <w:jc w:val="both"/>
        <w:rPr>
          <w:rFonts w:ascii="Calibri" w:hAnsi="Calibri" w:cs="Calibri"/>
          <w:bCs/>
          <w:sz w:val="22"/>
          <w:szCs w:val="22"/>
          <w:lang w:val="sv-SE"/>
        </w:rPr>
      </w:pPr>
    </w:p>
    <w:p w14:paraId="4F3B0284" w14:textId="77777777" w:rsidR="000E3776" w:rsidRPr="00A25377" w:rsidRDefault="000E3776" w:rsidP="000E3776">
      <w:pPr>
        <w:spacing w:line="360" w:lineRule="auto"/>
        <w:ind w:left="851" w:hanging="851"/>
        <w:jc w:val="both"/>
        <w:rPr>
          <w:rFonts w:ascii="Calibri" w:hAnsi="Calibri" w:cs="Calibri"/>
          <w:b/>
          <w:bCs/>
          <w:sz w:val="22"/>
          <w:szCs w:val="22"/>
          <w:lang w:val="sv-SE"/>
        </w:rPr>
      </w:pPr>
      <w:r w:rsidRPr="002217CD">
        <w:rPr>
          <w:rFonts w:ascii="Calibri" w:hAnsi="Calibri" w:cs="Calibri"/>
          <w:b/>
          <w:bCs/>
          <w:sz w:val="22"/>
          <w:szCs w:val="22"/>
          <w:lang w:val="sv-SE"/>
        </w:rPr>
        <w:t xml:space="preserve">2.5.1 </w:t>
      </w:r>
      <w:r>
        <w:rPr>
          <w:rFonts w:ascii="Calibri" w:hAnsi="Calibri" w:cs="Calibri"/>
          <w:b/>
          <w:bCs/>
          <w:sz w:val="22"/>
          <w:szCs w:val="22"/>
          <w:lang w:val="sv-SE"/>
        </w:rPr>
        <w:t xml:space="preserve">   </w:t>
      </w:r>
      <w:r>
        <w:rPr>
          <w:rFonts w:ascii="Calibri" w:hAnsi="Calibri" w:cs="Calibri"/>
          <w:b/>
          <w:bCs/>
          <w:sz w:val="22"/>
          <w:szCs w:val="22"/>
          <w:lang w:val="sv-SE"/>
        </w:rPr>
        <w:tab/>
      </w:r>
      <w:r w:rsidRPr="002217CD">
        <w:rPr>
          <w:rFonts w:ascii="Calibri" w:hAnsi="Calibri" w:cs="Calibri"/>
          <w:b/>
          <w:bCs/>
          <w:sz w:val="22"/>
          <w:szCs w:val="22"/>
          <w:lang w:val="sv-SE"/>
        </w:rPr>
        <w:t>Hubungan Merek dengan Keputusan Pembelian</w:t>
      </w:r>
    </w:p>
    <w:p w14:paraId="25DC59B2" w14:textId="77777777" w:rsidR="000E3776" w:rsidRPr="00A25377" w:rsidRDefault="000E3776" w:rsidP="000E3776">
      <w:pPr>
        <w:spacing w:line="360" w:lineRule="auto"/>
        <w:ind w:firstLine="851"/>
        <w:jc w:val="both"/>
        <w:rPr>
          <w:rFonts w:ascii="Calibri" w:hAnsi="Calibri" w:cs="Calibri"/>
          <w:sz w:val="22"/>
          <w:szCs w:val="22"/>
          <w:lang w:val="id-ID"/>
        </w:rPr>
      </w:pPr>
      <w:r w:rsidRPr="00A25377">
        <w:rPr>
          <w:rFonts w:ascii="Calibri" w:hAnsi="Calibri" w:cs="Calibri"/>
          <w:sz w:val="22"/>
          <w:szCs w:val="22"/>
          <w:lang w:val="sv-SE"/>
        </w:rPr>
        <w:t>Kotler dan Armstrong (2005) menyatakan bahwa merek</w:t>
      </w:r>
      <w:r w:rsidRPr="00A25377">
        <w:rPr>
          <w:rFonts w:ascii="Calibri" w:hAnsi="Calibri" w:cs="Calibri"/>
          <w:i/>
          <w:iCs/>
          <w:sz w:val="22"/>
          <w:szCs w:val="22"/>
          <w:lang w:val="sv-SE"/>
        </w:rPr>
        <w:t xml:space="preserve"> </w:t>
      </w:r>
      <w:r w:rsidRPr="00A25377">
        <w:rPr>
          <w:rFonts w:ascii="Calibri" w:hAnsi="Calibri" w:cs="Calibri"/>
          <w:sz w:val="22"/>
          <w:szCs w:val="22"/>
          <w:lang w:val="sv-SE"/>
        </w:rPr>
        <w:t>suatu produk sangatlah berpengaruh dalam pemasaran produk itu sendiri, dimana kepercayaan yang sudah dimiliki konsumen terhadap suatu produk akan menjadi penting bagi produk</w:t>
      </w:r>
      <w:r w:rsidRPr="00A25377">
        <w:rPr>
          <w:rFonts w:ascii="Calibri" w:hAnsi="Calibri" w:cs="Calibri"/>
          <w:sz w:val="22"/>
          <w:szCs w:val="22"/>
          <w:lang w:val="id-ID"/>
        </w:rPr>
        <w:t xml:space="preserve"> tersebut</w:t>
      </w:r>
      <w:r w:rsidRPr="00A25377">
        <w:rPr>
          <w:rFonts w:ascii="Calibri" w:hAnsi="Calibri" w:cs="Calibri"/>
          <w:sz w:val="22"/>
          <w:szCs w:val="22"/>
          <w:lang w:val="sv-SE"/>
        </w:rPr>
        <w:t xml:space="preserve"> karena akan berkaitan terhadap keputusan pembelian. Ide dan kesan konsumen terhadap </w:t>
      </w:r>
      <w:r w:rsidRPr="00A25377">
        <w:rPr>
          <w:rFonts w:ascii="Calibri" w:hAnsi="Calibri" w:cs="Calibri"/>
          <w:sz w:val="22"/>
          <w:szCs w:val="22"/>
          <w:lang w:val="id-ID"/>
        </w:rPr>
        <w:t xml:space="preserve">suatu </w:t>
      </w:r>
      <w:r w:rsidRPr="00A25377">
        <w:rPr>
          <w:rFonts w:ascii="Calibri" w:hAnsi="Calibri" w:cs="Calibri"/>
          <w:sz w:val="22"/>
          <w:szCs w:val="22"/>
          <w:lang w:val="sv-SE"/>
        </w:rPr>
        <w:t>merek menghasilkan sikap dan perilaku positif terhadap produk tersebut.  Konsumen yang terbiasa menggunakan merek tertentu cenderung memiliki konsistensi terhadap merek</w:t>
      </w:r>
      <w:r w:rsidRPr="00A25377">
        <w:rPr>
          <w:rFonts w:ascii="Calibri" w:hAnsi="Calibri" w:cs="Calibri"/>
          <w:sz w:val="22"/>
          <w:szCs w:val="22"/>
          <w:lang w:val="id-ID"/>
        </w:rPr>
        <w:t xml:space="preserve"> tersebut</w:t>
      </w:r>
      <w:r w:rsidRPr="00A25377">
        <w:rPr>
          <w:rFonts w:ascii="Calibri" w:hAnsi="Calibri" w:cs="Calibri"/>
          <w:sz w:val="22"/>
          <w:szCs w:val="22"/>
          <w:lang w:val="sv-SE"/>
        </w:rPr>
        <w:t xml:space="preserve"> yang berujung pada terjadinya keputusan pembelian. </w:t>
      </w:r>
      <w:r w:rsidRPr="00A25377">
        <w:rPr>
          <w:rFonts w:ascii="Calibri" w:hAnsi="Calibri" w:cs="Calibri"/>
          <w:sz w:val="22"/>
          <w:szCs w:val="22"/>
          <w:lang w:val="id-ID"/>
        </w:rPr>
        <w:t>Lockshin</w:t>
      </w:r>
      <w:r>
        <w:rPr>
          <w:rFonts w:ascii="Calibri" w:hAnsi="Calibri" w:cs="Calibri"/>
          <w:sz w:val="22"/>
          <w:szCs w:val="22"/>
        </w:rPr>
        <w:t>, et al.</w:t>
      </w:r>
      <w:r w:rsidRPr="00A25377">
        <w:rPr>
          <w:rFonts w:ascii="Calibri" w:hAnsi="Calibri" w:cs="Calibri"/>
          <w:sz w:val="22"/>
          <w:szCs w:val="22"/>
          <w:lang w:val="id-ID"/>
        </w:rPr>
        <w:t xml:space="preserve"> (1997) menemukan </w:t>
      </w:r>
      <w:r w:rsidRPr="00A25377">
        <w:rPr>
          <w:rFonts w:ascii="Calibri" w:hAnsi="Calibri" w:cs="Calibri"/>
          <w:color w:val="000000"/>
          <w:sz w:val="22"/>
          <w:szCs w:val="22"/>
          <w:lang w:val="id-ID"/>
        </w:rPr>
        <w:t xml:space="preserve">merek yang baik mendorong ke arah peningkatan </w:t>
      </w:r>
      <w:r w:rsidRPr="00A25377">
        <w:rPr>
          <w:rFonts w:ascii="Calibri" w:hAnsi="Calibri" w:cs="Calibri"/>
          <w:sz w:val="22"/>
          <w:szCs w:val="22"/>
          <w:lang w:val="id-ID"/>
        </w:rPr>
        <w:t>keputusan pembelian</w:t>
      </w:r>
      <w:r w:rsidRPr="00A25377">
        <w:rPr>
          <w:rFonts w:ascii="Calibri" w:hAnsi="Calibri" w:cs="Calibri"/>
          <w:color w:val="000000"/>
          <w:sz w:val="22"/>
          <w:szCs w:val="22"/>
          <w:lang w:val="id-ID"/>
        </w:rPr>
        <w:t xml:space="preserve">. Merek mempunyai hubungan yang positif dengan </w:t>
      </w:r>
      <w:r w:rsidRPr="00A25377">
        <w:rPr>
          <w:rFonts w:ascii="Calibri" w:hAnsi="Calibri" w:cs="Calibri"/>
          <w:sz w:val="22"/>
          <w:szCs w:val="22"/>
          <w:lang w:val="id-ID"/>
        </w:rPr>
        <w:t>keputusan pembelian</w:t>
      </w:r>
      <w:r w:rsidRPr="00A25377">
        <w:rPr>
          <w:rFonts w:ascii="Calibri" w:hAnsi="Calibri" w:cs="Calibri"/>
          <w:color w:val="000000"/>
          <w:sz w:val="22"/>
          <w:szCs w:val="22"/>
          <w:lang w:val="id-ID"/>
        </w:rPr>
        <w:t xml:space="preserve">. Merek  yang baik  menghasilkan </w:t>
      </w:r>
      <w:r w:rsidRPr="00A25377">
        <w:rPr>
          <w:rFonts w:ascii="Calibri" w:hAnsi="Calibri" w:cs="Calibri"/>
          <w:sz w:val="22"/>
          <w:szCs w:val="22"/>
          <w:lang w:val="id-ID"/>
        </w:rPr>
        <w:t>keputusan pembelian</w:t>
      </w:r>
      <w:r w:rsidRPr="00A25377">
        <w:rPr>
          <w:rFonts w:ascii="Calibri" w:hAnsi="Calibri" w:cs="Calibri"/>
          <w:color w:val="000000"/>
          <w:sz w:val="22"/>
          <w:szCs w:val="22"/>
          <w:lang w:val="id-ID"/>
        </w:rPr>
        <w:t xml:space="preserve"> yang baik pula.</w:t>
      </w:r>
      <w:r w:rsidRPr="00A25377">
        <w:rPr>
          <w:rFonts w:ascii="Calibri" w:hAnsi="Calibri" w:cs="Calibri"/>
          <w:sz w:val="22"/>
          <w:szCs w:val="22"/>
          <w:lang w:val="id-ID"/>
        </w:rPr>
        <w:t xml:space="preserve"> Jadi dapat diketahui bahwa merek dapat meningkatkan keputusan pembelian.</w:t>
      </w:r>
    </w:p>
    <w:p w14:paraId="1169D00B" w14:textId="77777777" w:rsidR="000E3776" w:rsidRDefault="000E3776" w:rsidP="000E3776">
      <w:pPr>
        <w:spacing w:line="360" w:lineRule="auto"/>
        <w:ind w:firstLine="720"/>
        <w:jc w:val="both"/>
        <w:rPr>
          <w:rFonts w:ascii="Calibri" w:hAnsi="Calibri" w:cs="Calibri"/>
          <w:sz w:val="22"/>
          <w:szCs w:val="22"/>
        </w:rPr>
      </w:pPr>
    </w:p>
    <w:p w14:paraId="0B29D8E4" w14:textId="77777777" w:rsidR="000E3776" w:rsidRPr="00A25377" w:rsidRDefault="000E3776" w:rsidP="000E3776">
      <w:pPr>
        <w:tabs>
          <w:tab w:val="left" w:pos="851"/>
        </w:tabs>
        <w:spacing w:line="360" w:lineRule="auto"/>
        <w:jc w:val="both"/>
        <w:rPr>
          <w:rFonts w:ascii="Calibri" w:hAnsi="Calibri" w:cs="Calibri"/>
          <w:b/>
          <w:bCs/>
          <w:sz w:val="22"/>
          <w:szCs w:val="22"/>
          <w:lang w:val="id-ID"/>
        </w:rPr>
      </w:pPr>
      <w:r>
        <w:rPr>
          <w:rFonts w:ascii="Calibri" w:hAnsi="Calibri" w:cs="Calibri"/>
          <w:b/>
          <w:bCs/>
          <w:sz w:val="22"/>
          <w:szCs w:val="22"/>
          <w:lang w:val="id-ID"/>
        </w:rPr>
        <w:t>2.5.2</w:t>
      </w:r>
      <w:r>
        <w:rPr>
          <w:rFonts w:ascii="Calibri" w:hAnsi="Calibri" w:cs="Calibri"/>
          <w:b/>
          <w:bCs/>
          <w:sz w:val="22"/>
          <w:szCs w:val="22"/>
        </w:rPr>
        <w:t xml:space="preserve">    </w:t>
      </w:r>
      <w:r>
        <w:rPr>
          <w:rFonts w:ascii="Calibri" w:hAnsi="Calibri" w:cs="Calibri"/>
          <w:b/>
          <w:bCs/>
          <w:sz w:val="22"/>
          <w:szCs w:val="22"/>
        </w:rPr>
        <w:tab/>
      </w:r>
      <w:r w:rsidRPr="00A25377">
        <w:rPr>
          <w:rFonts w:ascii="Calibri" w:hAnsi="Calibri" w:cs="Calibri"/>
          <w:b/>
          <w:bCs/>
          <w:sz w:val="22"/>
          <w:szCs w:val="22"/>
          <w:lang w:val="id-ID"/>
        </w:rPr>
        <w:t>Hubungan Kemasan dengan Keputusan Pembelian</w:t>
      </w:r>
    </w:p>
    <w:p w14:paraId="5F725E18" w14:textId="77777777" w:rsidR="000E3776" w:rsidRPr="00A25377" w:rsidRDefault="000E3776" w:rsidP="000E3776">
      <w:pPr>
        <w:tabs>
          <w:tab w:val="left" w:pos="5529"/>
        </w:tabs>
        <w:spacing w:line="360" w:lineRule="auto"/>
        <w:ind w:firstLine="851"/>
        <w:jc w:val="both"/>
        <w:rPr>
          <w:rFonts w:ascii="Calibri" w:hAnsi="Calibri" w:cs="Calibri"/>
          <w:sz w:val="22"/>
          <w:szCs w:val="22"/>
          <w:lang w:val="id-ID"/>
        </w:rPr>
      </w:pPr>
      <w:r w:rsidRPr="00063D02">
        <w:rPr>
          <w:rFonts w:ascii="Calibri" w:hAnsi="Calibri" w:cs="Calibri"/>
          <w:sz w:val="22"/>
          <w:szCs w:val="22"/>
          <w:lang w:val="id-ID"/>
        </w:rPr>
        <w:t>Menurut Novianti (2008, p.</w:t>
      </w:r>
      <w:r w:rsidRPr="00063D02">
        <w:rPr>
          <w:rFonts w:ascii="Calibri" w:hAnsi="Calibri" w:cs="Calibri"/>
          <w:sz w:val="22"/>
          <w:szCs w:val="22"/>
        </w:rPr>
        <w:t xml:space="preserve"> </w:t>
      </w:r>
      <w:r w:rsidRPr="00063D02">
        <w:rPr>
          <w:rFonts w:ascii="Calibri" w:hAnsi="Calibri" w:cs="Calibri"/>
          <w:sz w:val="22"/>
          <w:szCs w:val="22"/>
          <w:lang w:val="id-ID"/>
        </w:rPr>
        <w:t xml:space="preserve">58) </w:t>
      </w:r>
      <w:r w:rsidRPr="00063D02">
        <w:rPr>
          <w:rFonts w:ascii="Calibri" w:hAnsi="Calibri" w:cs="Calibri"/>
          <w:sz w:val="22"/>
          <w:szCs w:val="22"/>
        </w:rPr>
        <w:t>“</w:t>
      </w:r>
      <w:r w:rsidRPr="00063D02">
        <w:rPr>
          <w:rFonts w:ascii="Calibri" w:hAnsi="Calibri" w:cs="Calibri"/>
          <w:sz w:val="22"/>
          <w:szCs w:val="22"/>
          <w:lang w:val="id-ID"/>
        </w:rPr>
        <w:t>kemasan merupakan salah satu strategi perusahaan untuk dapat melakukan persaingan dalam dunia bisnis yang bertujuan untuk menarik konsumen sebanyak-banyaknya sehingga konsumen melakukan keputusan pembelian terhadap produk tersebut</w:t>
      </w:r>
      <w:r w:rsidRPr="00063D02">
        <w:rPr>
          <w:rFonts w:ascii="Calibri" w:hAnsi="Calibri" w:cs="Calibri"/>
          <w:sz w:val="22"/>
          <w:szCs w:val="22"/>
        </w:rPr>
        <w:t>.”</w:t>
      </w:r>
      <w:r>
        <w:rPr>
          <w:rFonts w:ascii="Calibri" w:hAnsi="Calibri" w:cs="Calibri"/>
          <w:sz w:val="22"/>
          <w:szCs w:val="22"/>
        </w:rPr>
        <w:t xml:space="preserve">  </w:t>
      </w:r>
      <w:r w:rsidRPr="00A25377">
        <w:rPr>
          <w:rFonts w:ascii="Calibri" w:hAnsi="Calibri" w:cs="Calibri"/>
          <w:sz w:val="22"/>
          <w:szCs w:val="22"/>
          <w:lang w:val="id-ID"/>
        </w:rPr>
        <w:t xml:space="preserve">Hal yang menjadi kelebihan kemasan yang memang sangat diperhatikan oleh konsumen sebagai bahan pertimbangan dalam melakukan keputusan pembelian, adalah sebagai berikut : ukuran dan bentuk dari kemasan, bahan dari kemasan, warna dari kemasan </w:t>
      </w:r>
      <w:r w:rsidRPr="00A25377">
        <w:rPr>
          <w:rFonts w:ascii="Calibri" w:hAnsi="Calibri" w:cs="Calibri"/>
          <w:sz w:val="22"/>
          <w:szCs w:val="22"/>
          <w:lang w:val="id-ID"/>
        </w:rPr>
        <w:lastRenderedPageBreak/>
        <w:t xml:space="preserve">suatu produk yang terdapat pada kemasan. Unsur-unsur tersebut dianggap begitu penting bagi konsumen, dengan demikian konsumen pun dapat merasa terangsang untuk melakukan keputusan pembelian terhadap produk tersebut, sedangkan perusahaan menginginkan agar konsumen merasa puas terhadap kemasan yang telah diberikan oleh perusahaan kepada produk- produknya, maka perusahaan pun terus berusaha untuk dapat memenuhi keinginan dan kebutuhan konsumen </w:t>
      </w:r>
      <w:r w:rsidRPr="00063D02">
        <w:rPr>
          <w:rFonts w:ascii="Calibri" w:hAnsi="Calibri" w:cs="Calibri"/>
          <w:sz w:val="22"/>
          <w:szCs w:val="22"/>
          <w:lang w:val="id-ID"/>
        </w:rPr>
        <w:t>(Novianti, 2008).</w:t>
      </w:r>
    </w:p>
    <w:p w14:paraId="4190B28F" w14:textId="274917A7" w:rsidR="000E3776" w:rsidRPr="00A25377" w:rsidRDefault="000E3776" w:rsidP="000E3776">
      <w:pPr>
        <w:spacing w:line="360" w:lineRule="auto"/>
        <w:ind w:firstLine="851"/>
        <w:jc w:val="both"/>
        <w:rPr>
          <w:rFonts w:ascii="Calibri" w:hAnsi="Calibri" w:cs="Calibri"/>
          <w:sz w:val="22"/>
          <w:szCs w:val="22"/>
          <w:lang w:val="id-ID"/>
        </w:rPr>
      </w:pPr>
      <w:r w:rsidRPr="00A25377">
        <w:rPr>
          <w:rFonts w:ascii="Calibri" w:hAnsi="Calibri" w:cs="Calibri"/>
          <w:sz w:val="22"/>
          <w:szCs w:val="22"/>
          <w:lang w:val="id-ID"/>
        </w:rPr>
        <w:t>Menurut Kupiec dan Revell (2001) dalam Silayoi (2004, p.</w:t>
      </w:r>
      <w:r>
        <w:rPr>
          <w:rFonts w:ascii="Calibri" w:hAnsi="Calibri" w:cs="Calibri"/>
          <w:sz w:val="22"/>
          <w:szCs w:val="22"/>
        </w:rPr>
        <w:t xml:space="preserve"> </w:t>
      </w:r>
      <w:r w:rsidRPr="00A25377">
        <w:rPr>
          <w:rFonts w:ascii="Calibri" w:hAnsi="Calibri" w:cs="Calibri"/>
          <w:sz w:val="22"/>
          <w:szCs w:val="22"/>
          <w:lang w:val="id-ID"/>
        </w:rPr>
        <w:t xml:space="preserve">613) kemasan termasuk salah satu atribut yang dilihat oleh konsumen. Hal ini tidak dapat dihindarkan dari fungsi pemasaran, meskipun perusahaan tidak menyadari betapa pentingnya kemasan dalam proses pemasaran. Kemasan merupakan faktor yang sangat penting dalam keputusan pembelian konsumen karena kemasan dapat dilihat langsung oleh konsumen. </w:t>
      </w:r>
      <w:proofErr w:type="spellStart"/>
      <w:r>
        <w:rPr>
          <w:rFonts w:ascii="Calibri" w:hAnsi="Calibri" w:cs="Calibri"/>
          <w:sz w:val="22"/>
          <w:szCs w:val="22"/>
        </w:rPr>
        <w:t>Menurut</w:t>
      </w:r>
      <w:proofErr w:type="spellEnd"/>
      <w:r>
        <w:rPr>
          <w:rFonts w:ascii="Calibri" w:hAnsi="Calibri" w:cs="Calibri"/>
          <w:sz w:val="22"/>
          <w:szCs w:val="22"/>
        </w:rPr>
        <w:t xml:space="preserve"> </w:t>
      </w:r>
      <w:proofErr w:type="spellStart"/>
      <w:r>
        <w:rPr>
          <w:rFonts w:ascii="Calibri" w:hAnsi="Calibri" w:cs="Calibri"/>
          <w:sz w:val="22"/>
          <w:szCs w:val="22"/>
        </w:rPr>
        <w:t>Silayoi</w:t>
      </w:r>
      <w:proofErr w:type="spellEnd"/>
      <w:r>
        <w:rPr>
          <w:rFonts w:ascii="Calibri" w:hAnsi="Calibri" w:cs="Calibri"/>
          <w:sz w:val="22"/>
          <w:szCs w:val="22"/>
        </w:rPr>
        <w:t xml:space="preserve"> (2004, p. 613) </w:t>
      </w:r>
      <w:r w:rsidRPr="00A25377">
        <w:rPr>
          <w:rFonts w:ascii="Calibri" w:hAnsi="Calibri" w:cs="Calibri"/>
          <w:sz w:val="22"/>
          <w:szCs w:val="22"/>
        </w:rPr>
        <w:t>“</w:t>
      </w:r>
      <w:r>
        <w:rPr>
          <w:rFonts w:ascii="Calibri" w:hAnsi="Calibri" w:cs="Calibri"/>
          <w:sz w:val="22"/>
          <w:szCs w:val="22"/>
        </w:rPr>
        <w:t>k</w:t>
      </w:r>
      <w:r w:rsidRPr="00A25377">
        <w:rPr>
          <w:rFonts w:ascii="Calibri" w:hAnsi="Calibri" w:cs="Calibri"/>
          <w:sz w:val="22"/>
          <w:szCs w:val="22"/>
          <w:lang w:val="id-ID"/>
        </w:rPr>
        <w:t>eputusan untuk membeli tergantung dari seberapa besar tingkat kepuasan yang konsumen harapkan dari produk yang dikonsumsi</w:t>
      </w:r>
      <w:r>
        <w:rPr>
          <w:rFonts w:ascii="Calibri" w:hAnsi="Calibri" w:cs="Calibri"/>
          <w:sz w:val="22"/>
          <w:szCs w:val="22"/>
        </w:rPr>
        <w:t>.</w:t>
      </w:r>
      <w:r w:rsidRPr="00A25377">
        <w:rPr>
          <w:rFonts w:ascii="Calibri" w:hAnsi="Calibri" w:cs="Calibri"/>
          <w:sz w:val="22"/>
          <w:szCs w:val="22"/>
        </w:rPr>
        <w:t>”</w:t>
      </w:r>
      <w:r w:rsidRPr="00A25377">
        <w:rPr>
          <w:rFonts w:ascii="Calibri" w:hAnsi="Calibri" w:cs="Calibri"/>
          <w:sz w:val="22"/>
          <w:szCs w:val="22"/>
          <w:lang w:val="id-ID"/>
        </w:rPr>
        <w:t xml:space="preserve"> </w:t>
      </w:r>
      <w:r>
        <w:rPr>
          <w:rFonts w:ascii="Calibri" w:hAnsi="Calibri" w:cs="Calibri"/>
          <w:sz w:val="22"/>
          <w:szCs w:val="22"/>
        </w:rPr>
        <w:t xml:space="preserve"> </w:t>
      </w:r>
    </w:p>
    <w:p w14:paraId="671EEABE" w14:textId="77777777" w:rsidR="000E3776" w:rsidRPr="00A25377" w:rsidRDefault="000E3776" w:rsidP="000E3776">
      <w:pPr>
        <w:tabs>
          <w:tab w:val="left" w:pos="5529"/>
        </w:tabs>
        <w:spacing w:line="360" w:lineRule="auto"/>
        <w:ind w:firstLine="720"/>
        <w:jc w:val="both"/>
        <w:rPr>
          <w:rFonts w:ascii="Calibri" w:hAnsi="Calibri" w:cs="Calibri"/>
          <w:sz w:val="22"/>
          <w:szCs w:val="22"/>
          <w:lang w:val="id-ID"/>
        </w:rPr>
      </w:pPr>
    </w:p>
    <w:p w14:paraId="28207037" w14:textId="77777777" w:rsidR="000E3776" w:rsidRPr="00A25377" w:rsidRDefault="000E3776" w:rsidP="000E3776">
      <w:pPr>
        <w:tabs>
          <w:tab w:val="left" w:pos="851"/>
        </w:tabs>
        <w:spacing w:line="360" w:lineRule="auto"/>
        <w:jc w:val="both"/>
        <w:rPr>
          <w:rFonts w:ascii="Calibri" w:hAnsi="Calibri" w:cs="Calibri"/>
          <w:b/>
          <w:bCs/>
          <w:sz w:val="22"/>
          <w:szCs w:val="22"/>
          <w:lang w:val="id-ID"/>
        </w:rPr>
      </w:pPr>
      <w:r>
        <w:rPr>
          <w:rFonts w:ascii="Calibri" w:hAnsi="Calibri" w:cs="Calibri"/>
          <w:b/>
          <w:bCs/>
          <w:sz w:val="22"/>
          <w:szCs w:val="22"/>
          <w:lang w:val="id-ID"/>
        </w:rPr>
        <w:t>2.5.3</w:t>
      </w:r>
      <w:r>
        <w:rPr>
          <w:rFonts w:ascii="Calibri" w:hAnsi="Calibri" w:cs="Calibri"/>
          <w:b/>
          <w:bCs/>
          <w:sz w:val="22"/>
          <w:szCs w:val="22"/>
        </w:rPr>
        <w:t xml:space="preserve">    </w:t>
      </w:r>
      <w:r>
        <w:rPr>
          <w:rFonts w:ascii="Calibri" w:hAnsi="Calibri" w:cs="Calibri"/>
          <w:b/>
          <w:bCs/>
          <w:sz w:val="22"/>
          <w:szCs w:val="22"/>
        </w:rPr>
        <w:tab/>
      </w:r>
      <w:r w:rsidRPr="00A25377">
        <w:rPr>
          <w:rFonts w:ascii="Calibri" w:hAnsi="Calibri" w:cs="Calibri"/>
          <w:b/>
          <w:bCs/>
          <w:sz w:val="22"/>
          <w:szCs w:val="22"/>
          <w:lang w:val="id-ID"/>
        </w:rPr>
        <w:t>Hubungan Label dengan Keputusan Pembelian</w:t>
      </w:r>
    </w:p>
    <w:p w14:paraId="7F7DA4C0" w14:textId="77777777" w:rsidR="000E3776" w:rsidRPr="00A25377" w:rsidRDefault="000E3776" w:rsidP="000E3776">
      <w:pPr>
        <w:tabs>
          <w:tab w:val="left" w:pos="5529"/>
        </w:tabs>
        <w:spacing w:line="360" w:lineRule="auto"/>
        <w:ind w:firstLine="851"/>
        <w:jc w:val="both"/>
        <w:rPr>
          <w:rFonts w:ascii="Calibri" w:hAnsi="Calibri" w:cs="Calibri"/>
          <w:color w:val="000000"/>
          <w:sz w:val="22"/>
          <w:szCs w:val="22"/>
          <w:lang w:val="id-ID"/>
        </w:rPr>
      </w:pPr>
      <w:r w:rsidRPr="00A25377">
        <w:rPr>
          <w:rFonts w:ascii="Calibri" w:hAnsi="Calibri" w:cs="Calibri"/>
          <w:sz w:val="22"/>
          <w:szCs w:val="22"/>
          <w:lang w:val="id-ID"/>
        </w:rPr>
        <w:t>Gilbert (2003, p.</w:t>
      </w:r>
      <w:r>
        <w:rPr>
          <w:rFonts w:ascii="Calibri" w:hAnsi="Calibri" w:cs="Calibri"/>
          <w:sz w:val="22"/>
          <w:szCs w:val="22"/>
        </w:rPr>
        <w:t xml:space="preserve"> </w:t>
      </w:r>
      <w:r w:rsidRPr="00A25377">
        <w:rPr>
          <w:rFonts w:ascii="Calibri" w:hAnsi="Calibri" w:cs="Calibri"/>
          <w:sz w:val="22"/>
          <w:szCs w:val="22"/>
          <w:lang w:val="id-ID"/>
        </w:rPr>
        <w:t>155)</w:t>
      </w:r>
      <w:r>
        <w:rPr>
          <w:rFonts w:ascii="Calibri" w:hAnsi="Calibri" w:cs="Calibri"/>
          <w:sz w:val="22"/>
          <w:szCs w:val="22"/>
        </w:rPr>
        <w:t xml:space="preserve"> </w:t>
      </w:r>
      <w:proofErr w:type="spellStart"/>
      <w:r>
        <w:rPr>
          <w:rFonts w:ascii="Calibri" w:hAnsi="Calibri" w:cs="Calibri"/>
          <w:sz w:val="22"/>
          <w:szCs w:val="22"/>
        </w:rPr>
        <w:t>menyatakan</w:t>
      </w:r>
      <w:proofErr w:type="spellEnd"/>
      <w:r w:rsidRPr="00A25377">
        <w:rPr>
          <w:rFonts w:ascii="Calibri" w:hAnsi="Calibri" w:cs="Calibri"/>
          <w:sz w:val="22"/>
          <w:szCs w:val="22"/>
          <w:lang w:val="id-ID"/>
        </w:rPr>
        <w:t xml:space="preserve">, </w:t>
      </w:r>
      <w:r w:rsidRPr="00A25377">
        <w:rPr>
          <w:rFonts w:ascii="Calibri" w:hAnsi="Calibri" w:cs="Calibri"/>
          <w:sz w:val="22"/>
          <w:szCs w:val="22"/>
        </w:rPr>
        <w:t>“</w:t>
      </w:r>
      <w:r w:rsidRPr="00A25377">
        <w:rPr>
          <w:rFonts w:ascii="Calibri" w:hAnsi="Calibri" w:cs="Calibri"/>
          <w:sz w:val="22"/>
          <w:szCs w:val="22"/>
          <w:lang w:val="id-ID"/>
        </w:rPr>
        <w:t xml:space="preserve">label merupakan </w:t>
      </w:r>
      <w:r w:rsidRPr="00A25377">
        <w:rPr>
          <w:rFonts w:ascii="Calibri" w:hAnsi="Calibri" w:cs="Calibri"/>
          <w:color w:val="000000"/>
          <w:sz w:val="22"/>
          <w:szCs w:val="22"/>
          <w:lang w:val="id-ID"/>
        </w:rPr>
        <w:t>bagian dari kemasan dan mengandung suatu informasi tentang produk yang tercetak pada kemasan</w:t>
      </w:r>
      <w:r>
        <w:rPr>
          <w:rFonts w:ascii="Calibri" w:hAnsi="Calibri" w:cs="Calibri"/>
          <w:color w:val="000000"/>
          <w:sz w:val="22"/>
          <w:szCs w:val="22"/>
        </w:rPr>
        <w:t>.</w:t>
      </w:r>
      <w:r w:rsidRPr="00A25377">
        <w:rPr>
          <w:rFonts w:ascii="Calibri" w:hAnsi="Calibri" w:cs="Calibri"/>
          <w:color w:val="000000"/>
          <w:sz w:val="22"/>
          <w:szCs w:val="22"/>
        </w:rPr>
        <w:t>”</w:t>
      </w:r>
      <w:r w:rsidRPr="00A25377">
        <w:rPr>
          <w:rFonts w:ascii="Calibri" w:hAnsi="Calibri" w:cs="Calibri"/>
          <w:color w:val="000000"/>
          <w:sz w:val="22"/>
          <w:szCs w:val="22"/>
          <w:lang w:val="id-ID"/>
        </w:rPr>
        <w:t xml:space="preserve"> Label sebagai tulisan yang tercetak pada kemasan yang berisi informasi singkat tentang produk yang dikemas. Label mengandung merek produk, logo perusahaan, daftar bahan, pesan promosi, kode control penyimpanan (</w:t>
      </w:r>
      <w:r w:rsidRPr="00A25377">
        <w:rPr>
          <w:rFonts w:ascii="Calibri" w:hAnsi="Calibri" w:cs="Calibri"/>
          <w:i/>
          <w:iCs/>
          <w:color w:val="000000"/>
          <w:sz w:val="22"/>
          <w:szCs w:val="22"/>
          <w:lang w:val="id-ID"/>
        </w:rPr>
        <w:t>barcode)</w:t>
      </w:r>
      <w:r w:rsidRPr="00A25377">
        <w:rPr>
          <w:rFonts w:ascii="Calibri" w:hAnsi="Calibri" w:cs="Calibri"/>
          <w:color w:val="000000"/>
          <w:sz w:val="22"/>
          <w:szCs w:val="22"/>
          <w:lang w:val="id-ID"/>
        </w:rPr>
        <w:t xml:space="preserve"> dan instruksi pemakaian</w:t>
      </w:r>
      <w:r w:rsidRPr="00A25377">
        <w:rPr>
          <w:rFonts w:ascii="Calibri" w:hAnsi="Calibri" w:cs="Calibri"/>
          <w:sz w:val="22"/>
          <w:szCs w:val="22"/>
          <w:lang w:val="id-ID"/>
        </w:rPr>
        <w:t>. Ini semua dapat mempengaruhi penilaian konsumen terhadap sebuah produk yang pada akhirnya akan mempengaruhi keputusan pembelian konsumen.</w:t>
      </w:r>
      <w:r w:rsidRPr="00A25377">
        <w:rPr>
          <w:rFonts w:ascii="Calibri" w:hAnsi="Calibri" w:cs="Calibri"/>
          <w:color w:val="000000"/>
          <w:sz w:val="22"/>
          <w:szCs w:val="22"/>
          <w:lang w:val="id-ID"/>
        </w:rPr>
        <w:t xml:space="preserve"> </w:t>
      </w:r>
    </w:p>
    <w:p w14:paraId="1A57538D" w14:textId="06AAEC0C" w:rsidR="000E3776" w:rsidRDefault="000E3776" w:rsidP="000E3776">
      <w:pPr>
        <w:tabs>
          <w:tab w:val="left" w:pos="5529"/>
        </w:tabs>
        <w:spacing w:line="360" w:lineRule="auto"/>
        <w:jc w:val="both"/>
        <w:rPr>
          <w:rFonts w:ascii="Calibri" w:hAnsi="Calibri" w:cs="Calibri"/>
          <w:b/>
          <w:bCs/>
          <w:color w:val="000000"/>
          <w:sz w:val="22"/>
          <w:szCs w:val="22"/>
          <w:lang w:val="id-ID"/>
        </w:rPr>
      </w:pPr>
    </w:p>
    <w:p w14:paraId="662E364A" w14:textId="15E59BFD" w:rsidR="001A4418" w:rsidRDefault="001A4418" w:rsidP="000E3776">
      <w:pPr>
        <w:tabs>
          <w:tab w:val="left" w:pos="5529"/>
        </w:tabs>
        <w:spacing w:line="360" w:lineRule="auto"/>
        <w:jc w:val="both"/>
        <w:rPr>
          <w:rFonts w:ascii="Calibri" w:hAnsi="Calibri" w:cs="Calibri"/>
          <w:b/>
          <w:bCs/>
          <w:color w:val="000000"/>
          <w:sz w:val="22"/>
          <w:szCs w:val="22"/>
          <w:lang w:val="id-ID"/>
        </w:rPr>
      </w:pPr>
    </w:p>
    <w:p w14:paraId="249DE9FD" w14:textId="592667C6" w:rsidR="001A4418" w:rsidRDefault="001A4418" w:rsidP="000E3776">
      <w:pPr>
        <w:tabs>
          <w:tab w:val="left" w:pos="5529"/>
        </w:tabs>
        <w:spacing w:line="360" w:lineRule="auto"/>
        <w:jc w:val="both"/>
        <w:rPr>
          <w:rFonts w:ascii="Calibri" w:hAnsi="Calibri" w:cs="Calibri"/>
          <w:b/>
          <w:bCs/>
          <w:color w:val="000000"/>
          <w:sz w:val="22"/>
          <w:szCs w:val="22"/>
          <w:lang w:val="id-ID"/>
        </w:rPr>
      </w:pPr>
    </w:p>
    <w:p w14:paraId="3168011B" w14:textId="7DFF2B0B" w:rsidR="001A4418" w:rsidRDefault="001A4418" w:rsidP="000E3776">
      <w:pPr>
        <w:tabs>
          <w:tab w:val="left" w:pos="5529"/>
        </w:tabs>
        <w:spacing w:line="360" w:lineRule="auto"/>
        <w:jc w:val="both"/>
        <w:rPr>
          <w:rFonts w:ascii="Calibri" w:hAnsi="Calibri" w:cs="Calibri"/>
          <w:b/>
          <w:bCs/>
          <w:color w:val="000000"/>
          <w:sz w:val="22"/>
          <w:szCs w:val="22"/>
          <w:lang w:val="id-ID"/>
        </w:rPr>
      </w:pPr>
    </w:p>
    <w:p w14:paraId="412334B7" w14:textId="7EAA23B9" w:rsidR="001A4418" w:rsidRDefault="001A4418" w:rsidP="000E3776">
      <w:pPr>
        <w:tabs>
          <w:tab w:val="left" w:pos="5529"/>
        </w:tabs>
        <w:spacing w:line="360" w:lineRule="auto"/>
        <w:jc w:val="both"/>
        <w:rPr>
          <w:rFonts w:ascii="Calibri" w:hAnsi="Calibri" w:cs="Calibri"/>
          <w:b/>
          <w:bCs/>
          <w:color w:val="000000"/>
          <w:sz w:val="22"/>
          <w:szCs w:val="22"/>
          <w:lang w:val="id-ID"/>
        </w:rPr>
      </w:pPr>
    </w:p>
    <w:p w14:paraId="602968D7" w14:textId="2FA7EB08" w:rsidR="001A4418" w:rsidRDefault="001A4418" w:rsidP="000E3776">
      <w:pPr>
        <w:tabs>
          <w:tab w:val="left" w:pos="5529"/>
        </w:tabs>
        <w:spacing w:line="360" w:lineRule="auto"/>
        <w:jc w:val="both"/>
        <w:rPr>
          <w:rFonts w:ascii="Calibri" w:hAnsi="Calibri" w:cs="Calibri"/>
          <w:b/>
          <w:bCs/>
          <w:color w:val="000000"/>
          <w:sz w:val="22"/>
          <w:szCs w:val="22"/>
          <w:lang w:val="id-ID"/>
        </w:rPr>
      </w:pPr>
    </w:p>
    <w:p w14:paraId="57F04D19" w14:textId="38CAA4F4" w:rsidR="001A4418" w:rsidRDefault="001A4418" w:rsidP="000E3776">
      <w:pPr>
        <w:tabs>
          <w:tab w:val="left" w:pos="5529"/>
        </w:tabs>
        <w:spacing w:line="360" w:lineRule="auto"/>
        <w:jc w:val="both"/>
        <w:rPr>
          <w:rFonts w:ascii="Calibri" w:hAnsi="Calibri" w:cs="Calibri"/>
          <w:b/>
          <w:bCs/>
          <w:color w:val="000000"/>
          <w:sz w:val="22"/>
          <w:szCs w:val="22"/>
          <w:lang w:val="id-ID"/>
        </w:rPr>
      </w:pPr>
    </w:p>
    <w:p w14:paraId="5126FB8F" w14:textId="5F8D6B66" w:rsidR="001A4418" w:rsidRDefault="001A4418" w:rsidP="000E3776">
      <w:pPr>
        <w:tabs>
          <w:tab w:val="left" w:pos="5529"/>
        </w:tabs>
        <w:spacing w:line="360" w:lineRule="auto"/>
        <w:jc w:val="both"/>
        <w:rPr>
          <w:rFonts w:ascii="Calibri" w:hAnsi="Calibri" w:cs="Calibri"/>
          <w:b/>
          <w:bCs/>
          <w:color w:val="000000"/>
          <w:sz w:val="22"/>
          <w:szCs w:val="22"/>
          <w:lang w:val="id-ID"/>
        </w:rPr>
      </w:pPr>
    </w:p>
    <w:p w14:paraId="4F5E08B6" w14:textId="65811418" w:rsidR="001A4418" w:rsidRDefault="001A4418" w:rsidP="000E3776">
      <w:pPr>
        <w:tabs>
          <w:tab w:val="left" w:pos="5529"/>
        </w:tabs>
        <w:spacing w:line="360" w:lineRule="auto"/>
        <w:jc w:val="both"/>
        <w:rPr>
          <w:rFonts w:ascii="Calibri" w:hAnsi="Calibri" w:cs="Calibri"/>
          <w:b/>
          <w:bCs/>
          <w:color w:val="000000"/>
          <w:sz w:val="22"/>
          <w:szCs w:val="22"/>
          <w:lang w:val="id-ID"/>
        </w:rPr>
      </w:pPr>
    </w:p>
    <w:p w14:paraId="23ECBEBA" w14:textId="4C5DAF86" w:rsidR="001A4418" w:rsidRDefault="001A4418" w:rsidP="000E3776">
      <w:pPr>
        <w:tabs>
          <w:tab w:val="left" w:pos="5529"/>
        </w:tabs>
        <w:spacing w:line="360" w:lineRule="auto"/>
        <w:jc w:val="both"/>
        <w:rPr>
          <w:rFonts w:ascii="Calibri" w:hAnsi="Calibri" w:cs="Calibri"/>
          <w:b/>
          <w:bCs/>
          <w:color w:val="000000"/>
          <w:sz w:val="22"/>
          <w:szCs w:val="22"/>
          <w:lang w:val="id-ID"/>
        </w:rPr>
      </w:pPr>
    </w:p>
    <w:p w14:paraId="41238C3C" w14:textId="77777777" w:rsidR="001A4418" w:rsidRPr="00A25377" w:rsidRDefault="001A4418" w:rsidP="000E3776">
      <w:pPr>
        <w:tabs>
          <w:tab w:val="left" w:pos="5529"/>
        </w:tabs>
        <w:spacing w:line="360" w:lineRule="auto"/>
        <w:jc w:val="both"/>
        <w:rPr>
          <w:rFonts w:ascii="Calibri" w:hAnsi="Calibri" w:cs="Calibri"/>
          <w:b/>
          <w:bCs/>
          <w:color w:val="000000"/>
          <w:sz w:val="22"/>
          <w:szCs w:val="22"/>
          <w:lang w:val="id-ID"/>
        </w:rPr>
      </w:pPr>
    </w:p>
    <w:p w14:paraId="620AB040" w14:textId="4F1870F9" w:rsidR="007F1340" w:rsidRPr="007F1340" w:rsidRDefault="000E3776" w:rsidP="007F1340">
      <w:pPr>
        <w:pStyle w:val="ListParagraph"/>
        <w:numPr>
          <w:ilvl w:val="1"/>
          <w:numId w:val="18"/>
        </w:numPr>
        <w:tabs>
          <w:tab w:val="left" w:pos="5529"/>
        </w:tabs>
        <w:spacing w:line="360" w:lineRule="auto"/>
        <w:jc w:val="both"/>
        <w:rPr>
          <w:rFonts w:ascii="Calibri" w:hAnsi="Calibri" w:cs="Calibri"/>
          <w:b/>
          <w:bCs/>
          <w:color w:val="000000"/>
          <w:sz w:val="22"/>
          <w:szCs w:val="22"/>
          <w:lang w:val="id-ID"/>
        </w:rPr>
      </w:pPr>
      <w:r w:rsidRPr="007F1340">
        <w:rPr>
          <w:rFonts w:ascii="Calibri" w:hAnsi="Calibri" w:cs="Calibri"/>
          <w:b/>
          <w:bCs/>
          <w:color w:val="000000"/>
          <w:sz w:val="22"/>
          <w:szCs w:val="22"/>
          <w:lang w:val="id-ID"/>
        </w:rPr>
        <w:lastRenderedPageBreak/>
        <w:t>Kerangka Pemikiran</w:t>
      </w:r>
    </w:p>
    <w:p w14:paraId="11EE7A9D" w14:textId="27E6F326" w:rsidR="000E3776" w:rsidRPr="007F1340" w:rsidRDefault="00DB04DB" w:rsidP="007F1340">
      <w:pPr>
        <w:pStyle w:val="ListParagraph"/>
        <w:tabs>
          <w:tab w:val="left" w:pos="5529"/>
        </w:tabs>
        <w:spacing w:line="360" w:lineRule="auto"/>
        <w:ind w:left="360"/>
        <w:jc w:val="both"/>
        <w:rPr>
          <w:rFonts w:ascii="Calibri" w:hAnsi="Calibri" w:cs="Calibri"/>
          <w:b/>
          <w:bCs/>
          <w:color w:val="000000"/>
          <w:sz w:val="22"/>
          <w:szCs w:val="22"/>
          <w:lang w:val="id-ID"/>
        </w:rPr>
      </w:pPr>
      <w:r w:rsidRPr="00A25377">
        <w:rPr>
          <w:noProof/>
        </w:rPr>
        <mc:AlternateContent>
          <mc:Choice Requires="wps">
            <w:drawing>
              <wp:anchor distT="0" distB="0" distL="114300" distR="114300" simplePos="0" relativeHeight="251662336" behindDoc="0" locked="0" layoutInCell="1" allowOverlap="1" wp14:anchorId="5A4235CC" wp14:editId="503452AE">
                <wp:simplePos x="0" y="0"/>
                <wp:positionH relativeFrom="column">
                  <wp:posOffset>3602990</wp:posOffset>
                </wp:positionH>
                <wp:positionV relativeFrom="paragraph">
                  <wp:posOffset>189230</wp:posOffset>
                </wp:positionV>
                <wp:extent cx="1487805" cy="297180"/>
                <wp:effectExtent l="6350" t="10795" r="10795" b="6350"/>
                <wp:wrapNone/>
                <wp:docPr id="2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805" cy="297180"/>
                        </a:xfrm>
                        <a:prstGeom prst="rect">
                          <a:avLst/>
                        </a:prstGeom>
                        <a:noFill/>
                        <a:ln w="64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37C93E" w14:textId="77777777" w:rsidR="000E3776" w:rsidRPr="003A1868" w:rsidRDefault="000E3776" w:rsidP="000E3776">
                            <w:pPr>
                              <w:jc w:val="center"/>
                              <w:rPr>
                                <w:rFonts w:ascii="Calibri" w:hAnsi="Calibri" w:cs="Calibri"/>
                                <w:i/>
                                <w:iCs/>
                                <w:sz w:val="22"/>
                                <w:szCs w:val="22"/>
                              </w:rPr>
                            </w:pPr>
                            <w:r w:rsidRPr="003A1868">
                              <w:rPr>
                                <w:rFonts w:ascii="Calibri" w:hAnsi="Calibri" w:cs="Calibri"/>
                                <w:i/>
                                <w:iCs/>
                                <w:sz w:val="22"/>
                                <w:szCs w:val="22"/>
                              </w:rPr>
                              <w:t>Labeling</w:t>
                            </w:r>
                          </w:p>
                          <w:p w14:paraId="27302FF5" w14:textId="77777777" w:rsidR="000E3776" w:rsidRDefault="000E3776" w:rsidP="000E3776"/>
                        </w:txbxContent>
                      </wps:txbx>
                      <wps:bodyPr rot="0" vert="horz" wrap="square" lIns="94680" tIns="48960" rIns="94680" bIns="48960" anchor="ctr" anchorCtr="0">
                        <a:noAutofit/>
                      </wps:bodyPr>
                    </wps:wsp>
                  </a:graphicData>
                </a:graphic>
                <wp14:sizeRelH relativeFrom="page">
                  <wp14:pctWidth>0</wp14:pctWidth>
                </wp14:sizeRelH>
                <wp14:sizeRelV relativeFrom="page">
                  <wp14:pctHeight>0</wp14:pctHeight>
                </wp14:sizeRelV>
              </wp:anchor>
            </w:drawing>
          </mc:Choice>
          <mc:Fallback>
            <w:pict>
              <v:shape w14:anchorId="5A4235CC" id="Text Box 10" o:spid="_x0000_s1032" type="#_x0000_t202" style="position:absolute;left:0;text-align:left;margin-left:283.7pt;margin-top:14.9pt;width:117.15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" filled="f" strokeweight=".18mm">
                <v:textbox inset="2.63mm,1.36mm,2.63mm,1.36mm">
                  <w:txbxContent>
                    <w:p w14:paraId="7037C93E" w14:textId="77777777" w:rsidR="000E3776" w:rsidRPr="003A1868" w:rsidRDefault="000E3776" w:rsidP="000E3776">
                      <w:pPr>
                        <w:jc w:val="center"/>
                        <w:rPr>
                          <w:rFonts w:ascii="Calibri" w:hAnsi="Calibri" w:cs="Calibri"/>
                          <w:i/>
                          <w:iCs/>
                          <w:sz w:val="22"/>
                          <w:szCs w:val="22"/>
                        </w:rPr>
                      </w:pPr>
                      <w:r w:rsidRPr="003A1868">
                        <w:rPr>
                          <w:rFonts w:ascii="Calibri" w:hAnsi="Calibri" w:cs="Calibri"/>
                          <w:i/>
                          <w:iCs/>
                          <w:sz w:val="22"/>
                          <w:szCs w:val="22"/>
                        </w:rPr>
                        <w:t>Labeling</w:t>
                      </w:r>
                    </w:p>
                    <w:p w14:paraId="27302FF5" w14:textId="77777777" w:rsidR="000E3776" w:rsidRDefault="000E3776" w:rsidP="000E3776"/>
                  </w:txbxContent>
                </v:textbox>
              </v:shape>
            </w:pict>
          </mc:Fallback>
        </mc:AlternateContent>
      </w:r>
      <w:r w:rsidRPr="00A25377">
        <w:rPr>
          <w:noProof/>
        </w:rPr>
        <mc:AlternateContent>
          <mc:Choice Requires="wps">
            <w:drawing>
              <wp:anchor distT="0" distB="0" distL="114300" distR="114300" simplePos="0" relativeHeight="251663360" behindDoc="0" locked="0" layoutInCell="1" allowOverlap="1" wp14:anchorId="3916B857" wp14:editId="52E1FC25">
                <wp:simplePos x="0" y="0"/>
                <wp:positionH relativeFrom="column">
                  <wp:posOffset>1735455</wp:posOffset>
                </wp:positionH>
                <wp:positionV relativeFrom="paragraph">
                  <wp:posOffset>189230</wp:posOffset>
                </wp:positionV>
                <wp:extent cx="1488440" cy="297180"/>
                <wp:effectExtent l="5715" t="10795" r="10795" b="635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440" cy="297180"/>
                        </a:xfrm>
                        <a:prstGeom prst="rect">
                          <a:avLst/>
                        </a:prstGeom>
                        <a:noFill/>
                        <a:ln w="64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C8F625" w14:textId="77777777" w:rsidR="000E3776" w:rsidRPr="003A1868" w:rsidRDefault="000E3776" w:rsidP="000E3776">
                            <w:pPr>
                              <w:jc w:val="center"/>
                              <w:rPr>
                                <w:rFonts w:ascii="Calibri" w:hAnsi="Calibri" w:cs="Calibri"/>
                                <w:i/>
                                <w:iCs/>
                                <w:sz w:val="22"/>
                                <w:szCs w:val="22"/>
                              </w:rPr>
                            </w:pPr>
                            <w:r w:rsidRPr="003A1868">
                              <w:rPr>
                                <w:rFonts w:ascii="Calibri" w:hAnsi="Calibri" w:cs="Calibri"/>
                                <w:i/>
                                <w:iCs/>
                                <w:sz w:val="22"/>
                                <w:szCs w:val="22"/>
                              </w:rPr>
                              <w:t>Packaging</w:t>
                            </w:r>
                          </w:p>
                        </w:txbxContent>
                      </wps:txbx>
                      <wps:bodyPr rot="0" vert="horz" wrap="square" lIns="94680" tIns="48960" rIns="94680" bIns="48960" anchor="ctr" anchorCtr="0">
                        <a:noAutofit/>
                      </wps:bodyPr>
                    </wps:wsp>
                  </a:graphicData>
                </a:graphic>
                <wp14:sizeRelH relativeFrom="page">
                  <wp14:pctWidth>0</wp14:pctWidth>
                </wp14:sizeRelH>
                <wp14:sizeRelV relativeFrom="page">
                  <wp14:pctHeight>0</wp14:pctHeight>
                </wp14:sizeRelV>
              </wp:anchor>
            </w:drawing>
          </mc:Choice>
          <mc:Fallback>
            <w:pict>
              <v:shape w14:anchorId="3916B857" id="Text Box 11" o:spid="_x0000_s1033" type="#_x0000_t202" style="position:absolute;left:0;text-align:left;margin-left:136.65pt;margin-top:14.9pt;width:117.2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" filled="f" strokeweight=".18mm">
                <v:textbox inset="2.63mm,1.36mm,2.63mm,1.36mm">
                  <w:txbxContent>
                    <w:p w14:paraId="3EC8F625" w14:textId="77777777" w:rsidR="000E3776" w:rsidRPr="003A1868" w:rsidRDefault="000E3776" w:rsidP="000E3776">
                      <w:pPr>
                        <w:jc w:val="center"/>
                        <w:rPr>
                          <w:rFonts w:ascii="Calibri" w:hAnsi="Calibri" w:cs="Calibri"/>
                          <w:i/>
                          <w:iCs/>
                          <w:sz w:val="22"/>
                          <w:szCs w:val="22"/>
                        </w:rPr>
                      </w:pPr>
                      <w:r w:rsidRPr="003A1868">
                        <w:rPr>
                          <w:rFonts w:ascii="Calibri" w:hAnsi="Calibri" w:cs="Calibri"/>
                          <w:i/>
                          <w:iCs/>
                          <w:sz w:val="22"/>
                          <w:szCs w:val="22"/>
                        </w:rPr>
                        <w:t>Packaging</w:t>
                      </w:r>
                    </w:p>
                  </w:txbxContent>
                </v:textbox>
              </v:shape>
            </w:pict>
          </mc:Fallback>
        </mc:AlternateContent>
      </w:r>
      <w:r w:rsidRPr="00A25377">
        <w:rPr>
          <w:noProof/>
        </w:rPr>
        <mc:AlternateContent>
          <mc:Choice Requires="wps">
            <w:drawing>
              <wp:anchor distT="0" distB="0" distL="114300" distR="114300" simplePos="0" relativeHeight="251660288" behindDoc="0" locked="0" layoutInCell="1" allowOverlap="1" wp14:anchorId="37AAA44B" wp14:editId="0E189F85">
                <wp:simplePos x="0" y="0"/>
                <wp:positionH relativeFrom="column">
                  <wp:posOffset>66675</wp:posOffset>
                </wp:positionH>
                <wp:positionV relativeFrom="paragraph">
                  <wp:posOffset>189230</wp:posOffset>
                </wp:positionV>
                <wp:extent cx="1297305" cy="297180"/>
                <wp:effectExtent l="13335" t="10795" r="13335" b="6350"/>
                <wp:wrapNone/>
                <wp:docPr id="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305" cy="297180"/>
                        </a:xfrm>
                        <a:prstGeom prst="rect">
                          <a:avLst/>
                        </a:prstGeom>
                        <a:noFill/>
                        <a:ln w="64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C06970A" w14:textId="77777777" w:rsidR="000E3776" w:rsidRPr="003A1868" w:rsidRDefault="000E3776" w:rsidP="000E3776">
                            <w:pPr>
                              <w:jc w:val="center"/>
                              <w:rPr>
                                <w:rFonts w:ascii="Calibri" w:hAnsi="Calibri" w:cs="Calibri"/>
                                <w:i/>
                                <w:iCs/>
                                <w:sz w:val="22"/>
                                <w:szCs w:val="22"/>
                              </w:rPr>
                            </w:pPr>
                            <w:r w:rsidRPr="003A1868">
                              <w:rPr>
                                <w:rFonts w:ascii="Calibri" w:hAnsi="Calibri" w:cs="Calibri"/>
                                <w:i/>
                                <w:iCs/>
                                <w:sz w:val="22"/>
                                <w:szCs w:val="22"/>
                              </w:rPr>
                              <w:t>Brand</w:t>
                            </w:r>
                          </w:p>
                        </w:txbxContent>
                      </wps:txbx>
                      <wps:bodyPr rot="0" vert="horz" wrap="square" lIns="94680" tIns="48960" rIns="94680" bIns="48960" anchor="ctr" anchorCtr="0">
                        <a:noAutofit/>
                      </wps:bodyPr>
                    </wps:wsp>
                  </a:graphicData>
                </a:graphic>
                <wp14:sizeRelH relativeFrom="page">
                  <wp14:pctWidth>0</wp14:pctWidth>
                </wp14:sizeRelH>
                <wp14:sizeRelV relativeFrom="page">
                  <wp14:pctHeight>0</wp14:pctHeight>
                </wp14:sizeRelV>
              </wp:anchor>
            </w:drawing>
          </mc:Choice>
          <mc:Fallback>
            <w:pict>
              <v:shape w14:anchorId="37AAA44B" id="Text Box 8" o:spid="_x0000_s1034" type="#_x0000_t202" style="position:absolute;left:0;text-align:left;margin-left:5.25pt;margin-top:14.9pt;width:102.15pt;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" filled="f" strokeweight=".18mm">
                <v:textbox inset="2.63mm,1.36mm,2.63mm,1.36mm">
                  <w:txbxContent>
                    <w:p w14:paraId="5C06970A" w14:textId="77777777" w:rsidR="000E3776" w:rsidRPr="003A1868" w:rsidRDefault="000E3776" w:rsidP="000E3776">
                      <w:pPr>
                        <w:jc w:val="center"/>
                        <w:rPr>
                          <w:rFonts w:ascii="Calibri" w:hAnsi="Calibri" w:cs="Calibri"/>
                          <w:i/>
                          <w:iCs/>
                          <w:sz w:val="22"/>
                          <w:szCs w:val="22"/>
                        </w:rPr>
                      </w:pPr>
                      <w:r w:rsidRPr="003A1868">
                        <w:rPr>
                          <w:rFonts w:ascii="Calibri" w:hAnsi="Calibri" w:cs="Calibri"/>
                          <w:i/>
                          <w:iCs/>
                          <w:sz w:val="22"/>
                          <w:szCs w:val="22"/>
                        </w:rPr>
                        <w:t>Brand</w:t>
                      </w:r>
                    </w:p>
                  </w:txbxContent>
                </v:textbox>
              </v:shape>
            </w:pict>
          </mc:Fallback>
        </mc:AlternateContent>
      </w:r>
    </w:p>
    <w:p w14:paraId="04E29236" w14:textId="31E11D3B" w:rsidR="000E3776" w:rsidRPr="00A25377" w:rsidRDefault="00F32DD3" w:rsidP="000E3776">
      <w:pPr>
        <w:tabs>
          <w:tab w:val="left" w:pos="360"/>
        </w:tabs>
        <w:spacing w:line="360" w:lineRule="auto"/>
        <w:jc w:val="both"/>
        <w:rPr>
          <w:rFonts w:ascii="Calibri" w:hAnsi="Calibri" w:cs="Calibri"/>
          <w:b/>
          <w:bCs/>
          <w:color w:val="000000"/>
          <w:sz w:val="22"/>
          <w:szCs w:val="22"/>
          <w:lang w:val="id-ID"/>
        </w:rPr>
      </w:pPr>
      <w:r>
        <w:rPr>
          <w:rFonts w:ascii="Calibri" w:hAnsi="Calibri" w:cs="Calibri"/>
          <w:b/>
          <w:bCs/>
          <w:noProof/>
          <w:color w:val="000000"/>
          <w:sz w:val="22"/>
          <w:szCs w:val="22"/>
          <w:lang w:val="id-ID"/>
        </w:rPr>
        <mc:AlternateContent>
          <mc:Choice Requires="wps">
            <w:drawing>
              <wp:anchor distT="0" distB="0" distL="114300" distR="114300" simplePos="0" relativeHeight="251695104" behindDoc="0" locked="0" layoutInCell="1" allowOverlap="1" wp14:anchorId="1ADA4FAF" wp14:editId="20595A10">
                <wp:simplePos x="0" y="0"/>
                <wp:positionH relativeFrom="column">
                  <wp:posOffset>4348480</wp:posOffset>
                </wp:positionH>
                <wp:positionV relativeFrom="paragraph">
                  <wp:posOffset>230505</wp:posOffset>
                </wp:positionV>
                <wp:extent cx="0" cy="352425"/>
                <wp:effectExtent l="0" t="0" r="38100" b="28575"/>
                <wp:wrapNone/>
                <wp:docPr id="69" name="Straight Connector 69"/>
                <wp:cNvGraphicFramePr/>
                <a:graphic xmlns:a="http://schemas.openxmlformats.org/drawingml/2006/main">
                  <a:graphicData uri="http://schemas.microsoft.com/office/word/2010/wordprocessingShape">
                    <wps:wsp>
                      <wps:cNvCnPr/>
                      <wps:spPr>
                        <a:xfrm>
                          <a:off x="0" y="0"/>
                          <a:ext cx="0" cy="352425"/>
                        </a:xfrm>
                        <a:prstGeom prst="line">
                          <a:avLst/>
                        </a:prstGeom>
                        <a:noFill/>
                        <a:ln w="6350" cap="flat" cmpd="sng" algn="ctr">
                          <a:solidFill>
                            <a:srgbClr val="4472C4"/>
                          </a:solidFill>
                          <a:prstDash val="solid"/>
                          <a:miter lim="800000"/>
                        </a:ln>
                        <a:effectLst/>
                      </wps:spPr>
                      <wps:bodyPr/>
                    </wps:wsp>
                  </a:graphicData>
                </a:graphic>
                <wp14:sizeRelV relativeFrom="margin">
                  <wp14:pctHeight>0</wp14:pctHeight>
                </wp14:sizeRelV>
              </wp:anchor>
            </w:drawing>
          </mc:Choice>
          <mc:Fallback>
            <w:pict>
              <v:line w14:anchorId="1793041F" id="Straight Connector 69" o:spid="_x0000_s1026" style="position:absolute;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2.4pt,18.15pt" to="342.4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" strokecolor="#4472c4" strokeweight=".5pt">
                <v:stroke joinstyle="miter"/>
              </v:line>
            </w:pict>
          </mc:Fallback>
        </mc:AlternateContent>
      </w:r>
      <w:r>
        <w:rPr>
          <w:rFonts w:ascii="Calibri" w:hAnsi="Calibri" w:cs="Calibri"/>
          <w:b/>
          <w:bCs/>
          <w:noProof/>
          <w:color w:val="000000"/>
          <w:sz w:val="22"/>
          <w:szCs w:val="22"/>
          <w:lang w:val="id-ID"/>
        </w:rPr>
        <mc:AlternateContent>
          <mc:Choice Requires="wps">
            <w:drawing>
              <wp:anchor distT="0" distB="0" distL="114300" distR="114300" simplePos="0" relativeHeight="251693056" behindDoc="0" locked="0" layoutInCell="1" allowOverlap="1" wp14:anchorId="01547C54" wp14:editId="0F52252E">
                <wp:simplePos x="0" y="0"/>
                <wp:positionH relativeFrom="column">
                  <wp:posOffset>2486025</wp:posOffset>
                </wp:positionH>
                <wp:positionV relativeFrom="paragraph">
                  <wp:posOffset>217170</wp:posOffset>
                </wp:positionV>
                <wp:extent cx="0" cy="352425"/>
                <wp:effectExtent l="0" t="0" r="38100" b="28575"/>
                <wp:wrapNone/>
                <wp:docPr id="68" name="Straight Connector 68"/>
                <wp:cNvGraphicFramePr/>
                <a:graphic xmlns:a="http://schemas.openxmlformats.org/drawingml/2006/main">
                  <a:graphicData uri="http://schemas.microsoft.com/office/word/2010/wordprocessingShape">
                    <wps:wsp>
                      <wps:cNvCnPr/>
                      <wps:spPr>
                        <a:xfrm>
                          <a:off x="0" y="0"/>
                          <a:ext cx="0" cy="352425"/>
                        </a:xfrm>
                        <a:prstGeom prst="line">
                          <a:avLst/>
                        </a:prstGeom>
                        <a:noFill/>
                        <a:ln w="6350" cap="flat" cmpd="sng" algn="ctr">
                          <a:solidFill>
                            <a:srgbClr val="4472C4"/>
                          </a:solidFill>
                          <a:prstDash val="solid"/>
                          <a:miter lim="800000"/>
                        </a:ln>
                        <a:effectLst/>
                      </wps:spPr>
                      <wps:bodyPr/>
                    </wps:wsp>
                  </a:graphicData>
                </a:graphic>
                <wp14:sizeRelV relativeFrom="margin">
                  <wp14:pctHeight>0</wp14:pctHeight>
                </wp14:sizeRelV>
              </wp:anchor>
            </w:drawing>
          </mc:Choice>
          <mc:Fallback>
            <w:pict>
              <v:line w14:anchorId="25FC637C" id="Straight Connector 68" o:spid="_x0000_s1026" style="position:absolute;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75pt,17.1pt" to="195.7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" strokecolor="#4472c4" strokeweight=".5pt">
                <v:stroke joinstyle="miter"/>
              </v:line>
            </w:pict>
          </mc:Fallback>
        </mc:AlternateContent>
      </w:r>
      <w:r>
        <w:rPr>
          <w:rFonts w:ascii="Calibri" w:hAnsi="Calibri" w:cs="Calibri"/>
          <w:b/>
          <w:bCs/>
          <w:noProof/>
          <w:color w:val="000000"/>
          <w:sz w:val="22"/>
          <w:szCs w:val="22"/>
          <w:lang w:val="id-ID"/>
        </w:rPr>
        <mc:AlternateContent>
          <mc:Choice Requires="wps">
            <w:drawing>
              <wp:anchor distT="0" distB="0" distL="114300" distR="114300" simplePos="0" relativeHeight="251691008" behindDoc="0" locked="0" layoutInCell="1" allowOverlap="1" wp14:anchorId="0297C3AE" wp14:editId="0A3B9AE0">
                <wp:simplePos x="0" y="0"/>
                <wp:positionH relativeFrom="column">
                  <wp:posOffset>720090</wp:posOffset>
                </wp:positionH>
                <wp:positionV relativeFrom="paragraph">
                  <wp:posOffset>230505</wp:posOffset>
                </wp:positionV>
                <wp:extent cx="0" cy="3524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E4AA7BB" id="Straight Connector 66" o:spid="_x0000_s1026" style="position:absolute;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7pt,18.15pt" to="56.7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" strokecolor="#4472c4 [3204]" strokeweight=".5pt">
                <v:stroke joinstyle="miter"/>
              </v:line>
            </w:pict>
          </mc:Fallback>
        </mc:AlternateContent>
      </w:r>
    </w:p>
    <w:p w14:paraId="030FC570" w14:textId="159FE356" w:rsidR="000E3776" w:rsidRPr="00A25377" w:rsidRDefault="000E3776" w:rsidP="000E3776">
      <w:pPr>
        <w:tabs>
          <w:tab w:val="left" w:pos="360"/>
        </w:tabs>
        <w:spacing w:line="360" w:lineRule="auto"/>
        <w:jc w:val="both"/>
        <w:rPr>
          <w:rFonts w:ascii="Calibri" w:hAnsi="Calibri" w:cs="Calibri"/>
          <w:b/>
          <w:bCs/>
          <w:color w:val="000000"/>
          <w:sz w:val="22"/>
          <w:szCs w:val="22"/>
          <w:lang w:val="id-ID"/>
        </w:rPr>
      </w:pPr>
    </w:p>
    <w:p w14:paraId="0F16066C" w14:textId="130A5980" w:rsidR="000E3776" w:rsidRPr="00A25377" w:rsidRDefault="00F32DD3" w:rsidP="000E3776">
      <w:pPr>
        <w:spacing w:line="360" w:lineRule="auto"/>
        <w:jc w:val="both"/>
        <w:rPr>
          <w:rFonts w:ascii="Calibri" w:hAnsi="Calibri" w:cs="Calibri"/>
          <w:b/>
          <w:bCs/>
          <w:color w:val="000000"/>
          <w:sz w:val="22"/>
          <w:szCs w:val="22"/>
          <w:lang w:val="id-ID"/>
        </w:rPr>
      </w:pPr>
      <w:r w:rsidRPr="00A25377">
        <w:rPr>
          <w:rFonts w:ascii="Calibri" w:hAnsi="Calibri" w:cs="Calibri"/>
          <w:noProof/>
          <w:sz w:val="22"/>
          <w:szCs w:val="22"/>
          <w:lang w:eastAsia="en-US"/>
        </w:rPr>
        <mc:AlternateContent>
          <mc:Choice Requires="wps">
            <w:drawing>
              <wp:anchor distT="0" distB="0" distL="114300" distR="114300" simplePos="0" relativeHeight="251665408" behindDoc="0" locked="0" layoutInCell="1" allowOverlap="1" wp14:anchorId="1B3E3FC0" wp14:editId="130451EF">
                <wp:simplePos x="0" y="0"/>
                <wp:positionH relativeFrom="column">
                  <wp:posOffset>3606165</wp:posOffset>
                </wp:positionH>
                <wp:positionV relativeFrom="paragraph">
                  <wp:posOffset>81280</wp:posOffset>
                </wp:positionV>
                <wp:extent cx="1592580" cy="905510"/>
                <wp:effectExtent l="0" t="0" r="26670" b="27940"/>
                <wp:wrapNone/>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905510"/>
                        </a:xfrm>
                        <a:prstGeom prst="rect">
                          <a:avLst/>
                        </a:prstGeom>
                        <a:noFill/>
                        <a:ln w="64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94933B" w14:textId="77777777" w:rsidR="000E3776" w:rsidRPr="003A1868" w:rsidRDefault="000E3776" w:rsidP="00553269">
                            <w:pPr>
                              <w:numPr>
                                <w:ilvl w:val="0"/>
                                <w:numId w:val="19"/>
                              </w:numPr>
                              <w:tabs>
                                <w:tab w:val="clear" w:pos="720"/>
                              </w:tabs>
                              <w:suppressAutoHyphens/>
                              <w:ind w:left="426" w:hanging="426"/>
                              <w:rPr>
                                <w:rFonts w:ascii="Calibri" w:hAnsi="Calibri" w:cs="Calibri"/>
                                <w:sz w:val="22"/>
                                <w:szCs w:val="22"/>
                              </w:rPr>
                            </w:pPr>
                            <w:r w:rsidRPr="003A1868">
                              <w:rPr>
                                <w:rFonts w:ascii="Calibri" w:hAnsi="Calibri" w:cs="Calibri"/>
                                <w:sz w:val="22"/>
                                <w:szCs w:val="22"/>
                                <w:lang w:val="id-ID"/>
                              </w:rPr>
                              <w:t>Tanggal Kadaluarsa</w:t>
                            </w:r>
                          </w:p>
                          <w:p w14:paraId="56E12529" w14:textId="77777777" w:rsidR="000E3776" w:rsidRPr="003A1868" w:rsidRDefault="000E3776" w:rsidP="00553269">
                            <w:pPr>
                              <w:numPr>
                                <w:ilvl w:val="0"/>
                                <w:numId w:val="19"/>
                              </w:numPr>
                              <w:tabs>
                                <w:tab w:val="clear" w:pos="720"/>
                              </w:tabs>
                              <w:suppressAutoHyphens/>
                              <w:ind w:left="426" w:hanging="426"/>
                              <w:rPr>
                                <w:rFonts w:ascii="Calibri" w:hAnsi="Calibri" w:cs="Calibri"/>
                                <w:sz w:val="22"/>
                                <w:szCs w:val="22"/>
                              </w:rPr>
                            </w:pPr>
                            <w:proofErr w:type="spellStart"/>
                            <w:r w:rsidRPr="003A1868">
                              <w:rPr>
                                <w:rFonts w:ascii="Calibri" w:hAnsi="Calibri" w:cs="Calibri"/>
                                <w:color w:val="000000"/>
                                <w:sz w:val="22"/>
                                <w:szCs w:val="22"/>
                                <w:lang w:val="es-ES"/>
                              </w:rPr>
                              <w:t>Instruksi</w:t>
                            </w:r>
                            <w:proofErr w:type="spellEnd"/>
                            <w:r w:rsidRPr="003A1868">
                              <w:rPr>
                                <w:rFonts w:ascii="Calibri" w:hAnsi="Calibri" w:cs="Calibri"/>
                                <w:color w:val="000000"/>
                                <w:sz w:val="22"/>
                                <w:szCs w:val="22"/>
                                <w:lang w:val="es-ES"/>
                              </w:rPr>
                              <w:t xml:space="preserve"> p</w:t>
                            </w:r>
                            <w:r w:rsidRPr="003A1868">
                              <w:rPr>
                                <w:rFonts w:ascii="Calibri" w:hAnsi="Calibri" w:cs="Calibri"/>
                                <w:color w:val="000000"/>
                                <w:sz w:val="22"/>
                                <w:szCs w:val="22"/>
                                <w:lang w:val="id-ID"/>
                              </w:rPr>
                              <w:t>enggunaan</w:t>
                            </w:r>
                          </w:p>
                          <w:p w14:paraId="165B70DC" w14:textId="77777777" w:rsidR="000E3776" w:rsidRPr="003A1868" w:rsidRDefault="000E3776" w:rsidP="00553269">
                            <w:pPr>
                              <w:numPr>
                                <w:ilvl w:val="0"/>
                                <w:numId w:val="19"/>
                              </w:numPr>
                              <w:tabs>
                                <w:tab w:val="clear" w:pos="720"/>
                              </w:tabs>
                              <w:suppressAutoHyphens/>
                              <w:ind w:left="426" w:hanging="426"/>
                              <w:rPr>
                                <w:rFonts w:ascii="Calibri" w:hAnsi="Calibri" w:cs="Calibri"/>
                                <w:sz w:val="22"/>
                                <w:szCs w:val="22"/>
                              </w:rPr>
                            </w:pPr>
                            <w:r w:rsidRPr="003A1868">
                              <w:rPr>
                                <w:rFonts w:ascii="Calibri" w:hAnsi="Calibri" w:cs="Calibri"/>
                                <w:color w:val="000000"/>
                                <w:sz w:val="22"/>
                                <w:szCs w:val="22"/>
                                <w:lang w:val="id-ID"/>
                              </w:rPr>
                              <w:t>Informasi produk</w:t>
                            </w:r>
                          </w:p>
                        </w:txbxContent>
                      </wps:txbx>
                      <wps:bodyPr rot="0" vert="horz" wrap="square" lIns="94680" tIns="48960" rIns="94680" bIns="48960" anchor="ctr" anchorCtr="0">
                        <a:noAutofit/>
                      </wps:bodyPr>
                    </wps:wsp>
                  </a:graphicData>
                </a:graphic>
                <wp14:sizeRelH relativeFrom="page">
                  <wp14:pctWidth>0</wp14:pctWidth>
                </wp14:sizeRelH>
                <wp14:sizeRelV relativeFrom="page">
                  <wp14:pctHeight>0</wp14:pctHeight>
                </wp14:sizeRelV>
              </wp:anchor>
            </w:drawing>
          </mc:Choice>
          <mc:Fallback>
            <w:pict>
              <v:shapetype w14:anchorId="1B3E3FC0" id="_x0000_t202" coordsize="21600,21600" o:spt="202" path="m,l,21600r21600,l21600,xe">
                <v:stroke joinstyle="miter"/>
                <v:path gradientshapeok="t" o:connecttype="rect"/>
              </v:shapetype>
              <v:shape id="Text Box 13" o:spid="_x0000_s1035" type="#_x0000_t202" style="position:absolute;left:0;text-align:left;margin-left:283.95pt;margin-top:6.4pt;width:125.4pt;height:7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" filled="f" strokeweight=".18mm">
                <v:textbox inset="2.63mm,1.36mm,2.63mm,1.36mm">
                  <w:txbxContent>
                    <w:p w14:paraId="5894933B" w14:textId="77777777" w:rsidR="000E3776" w:rsidRPr="003A1868" w:rsidRDefault="000E3776" w:rsidP="00553269">
                      <w:pPr>
                        <w:numPr>
                          <w:ilvl w:val="0"/>
                          <w:numId w:val="19"/>
                        </w:numPr>
                        <w:tabs>
                          <w:tab w:val="clear" w:pos="720"/>
                        </w:tabs>
                        <w:suppressAutoHyphens/>
                        <w:ind w:left="426" w:hanging="426"/>
                        <w:rPr>
                          <w:rFonts w:ascii="Calibri" w:hAnsi="Calibri" w:cs="Calibri"/>
                          <w:sz w:val="22"/>
                          <w:szCs w:val="22"/>
                        </w:rPr>
                      </w:pPr>
                      <w:r w:rsidRPr="003A1868">
                        <w:rPr>
                          <w:rFonts w:ascii="Calibri" w:hAnsi="Calibri" w:cs="Calibri"/>
                          <w:sz w:val="22"/>
                          <w:szCs w:val="22"/>
                          <w:lang w:val="id-ID"/>
                        </w:rPr>
                        <w:t>Tanggal Kadaluarsa</w:t>
                      </w:r>
                    </w:p>
                    <w:p w14:paraId="56E12529" w14:textId="77777777" w:rsidR="000E3776" w:rsidRPr="003A1868" w:rsidRDefault="000E3776" w:rsidP="00553269">
                      <w:pPr>
                        <w:numPr>
                          <w:ilvl w:val="0"/>
                          <w:numId w:val="19"/>
                        </w:numPr>
                        <w:tabs>
                          <w:tab w:val="clear" w:pos="720"/>
                        </w:tabs>
                        <w:suppressAutoHyphens/>
                        <w:ind w:left="426" w:hanging="426"/>
                        <w:rPr>
                          <w:rFonts w:ascii="Calibri" w:hAnsi="Calibri" w:cs="Calibri"/>
                          <w:sz w:val="22"/>
                          <w:szCs w:val="22"/>
                        </w:rPr>
                      </w:pPr>
                      <w:proofErr w:type="spellStart"/>
                      <w:r w:rsidRPr="003A1868">
                        <w:rPr>
                          <w:rFonts w:ascii="Calibri" w:hAnsi="Calibri" w:cs="Calibri"/>
                          <w:color w:val="000000"/>
                          <w:sz w:val="22"/>
                          <w:szCs w:val="22"/>
                          <w:lang w:val="es-ES"/>
                        </w:rPr>
                        <w:t>Instruksi</w:t>
                      </w:r>
                      <w:proofErr w:type="spellEnd"/>
                      <w:r w:rsidRPr="003A1868">
                        <w:rPr>
                          <w:rFonts w:ascii="Calibri" w:hAnsi="Calibri" w:cs="Calibri"/>
                          <w:color w:val="000000"/>
                          <w:sz w:val="22"/>
                          <w:szCs w:val="22"/>
                          <w:lang w:val="es-ES"/>
                        </w:rPr>
                        <w:t xml:space="preserve"> p</w:t>
                      </w:r>
                      <w:r w:rsidRPr="003A1868">
                        <w:rPr>
                          <w:rFonts w:ascii="Calibri" w:hAnsi="Calibri" w:cs="Calibri"/>
                          <w:color w:val="000000"/>
                          <w:sz w:val="22"/>
                          <w:szCs w:val="22"/>
                          <w:lang w:val="id-ID"/>
                        </w:rPr>
                        <w:t>enggunaan</w:t>
                      </w:r>
                    </w:p>
                    <w:p w14:paraId="165B70DC" w14:textId="77777777" w:rsidR="000E3776" w:rsidRPr="003A1868" w:rsidRDefault="000E3776" w:rsidP="00553269">
                      <w:pPr>
                        <w:numPr>
                          <w:ilvl w:val="0"/>
                          <w:numId w:val="19"/>
                        </w:numPr>
                        <w:tabs>
                          <w:tab w:val="clear" w:pos="720"/>
                        </w:tabs>
                        <w:suppressAutoHyphens/>
                        <w:ind w:left="426" w:hanging="426"/>
                        <w:rPr>
                          <w:rFonts w:ascii="Calibri" w:hAnsi="Calibri" w:cs="Calibri"/>
                          <w:sz w:val="22"/>
                          <w:szCs w:val="22"/>
                        </w:rPr>
                      </w:pPr>
                      <w:r w:rsidRPr="003A1868">
                        <w:rPr>
                          <w:rFonts w:ascii="Calibri" w:hAnsi="Calibri" w:cs="Calibri"/>
                          <w:color w:val="000000"/>
                          <w:sz w:val="22"/>
                          <w:szCs w:val="22"/>
                          <w:lang w:val="id-ID"/>
                        </w:rPr>
                        <w:t>Informasi produk</w:t>
                      </w:r>
                    </w:p>
                  </w:txbxContent>
                </v:textbox>
              </v:shape>
            </w:pict>
          </mc:Fallback>
        </mc:AlternateContent>
      </w:r>
      <w:r w:rsidRPr="00A25377">
        <w:rPr>
          <w:rFonts w:ascii="Calibri" w:hAnsi="Calibri" w:cs="Calibri"/>
          <w:noProof/>
          <w:sz w:val="22"/>
          <w:szCs w:val="22"/>
          <w:lang w:eastAsia="en-US"/>
        </w:rPr>
        <mc:AlternateContent>
          <mc:Choice Requires="wps">
            <w:drawing>
              <wp:anchor distT="0" distB="0" distL="114300" distR="114300" simplePos="0" relativeHeight="251661312" behindDoc="0" locked="0" layoutInCell="1" allowOverlap="1" wp14:anchorId="3E207374" wp14:editId="69BEF921">
                <wp:simplePos x="0" y="0"/>
                <wp:positionH relativeFrom="column">
                  <wp:posOffset>43815</wp:posOffset>
                </wp:positionH>
                <wp:positionV relativeFrom="paragraph">
                  <wp:posOffset>62230</wp:posOffset>
                </wp:positionV>
                <wp:extent cx="1451610" cy="914400"/>
                <wp:effectExtent l="0" t="0" r="15240" b="1905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610" cy="914400"/>
                        </a:xfrm>
                        <a:prstGeom prst="rect">
                          <a:avLst/>
                        </a:prstGeom>
                        <a:noFill/>
                        <a:ln w="64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8147D7" w14:textId="77777777" w:rsidR="000E3776" w:rsidRPr="003A1868" w:rsidRDefault="000E3776" w:rsidP="000E3776">
                            <w:pPr>
                              <w:tabs>
                                <w:tab w:val="left" w:pos="720"/>
                              </w:tabs>
                              <w:rPr>
                                <w:rFonts w:ascii="Calibri" w:hAnsi="Calibri" w:cs="Calibri"/>
                                <w:i/>
                                <w:iCs/>
                                <w:sz w:val="22"/>
                                <w:szCs w:val="22"/>
                                <w:lang w:val="id-ID"/>
                              </w:rPr>
                            </w:pPr>
                            <w:r w:rsidRPr="003A1868">
                              <w:rPr>
                                <w:rFonts w:ascii="Calibri" w:hAnsi="Calibri" w:cs="Calibri"/>
                                <w:sz w:val="22"/>
                                <w:szCs w:val="22"/>
                                <w:lang w:val="id-ID"/>
                              </w:rPr>
                              <w:t xml:space="preserve">1. Mudah diingat </w:t>
                            </w:r>
                            <w:r w:rsidRPr="003A1868">
                              <w:rPr>
                                <w:rFonts w:ascii="Calibri" w:hAnsi="Calibri" w:cs="Calibri"/>
                                <w:i/>
                                <w:iCs/>
                                <w:sz w:val="22"/>
                                <w:szCs w:val="22"/>
                                <w:lang w:val="id-ID"/>
                              </w:rPr>
                              <w:t>(Memorable)</w:t>
                            </w:r>
                          </w:p>
                          <w:p w14:paraId="4EADFD50" w14:textId="77777777" w:rsidR="000E3776" w:rsidRPr="003A1868" w:rsidRDefault="000E3776" w:rsidP="000E3776">
                            <w:pPr>
                              <w:tabs>
                                <w:tab w:val="left" w:pos="720"/>
                              </w:tabs>
                              <w:rPr>
                                <w:rFonts w:ascii="Calibri" w:hAnsi="Calibri" w:cs="Calibri"/>
                                <w:i/>
                                <w:iCs/>
                                <w:sz w:val="22"/>
                                <w:szCs w:val="22"/>
                                <w:lang w:val="id-ID"/>
                              </w:rPr>
                            </w:pPr>
                            <w:r w:rsidRPr="003A1868">
                              <w:rPr>
                                <w:rFonts w:ascii="Calibri" w:hAnsi="Calibri" w:cs="Calibri"/>
                                <w:sz w:val="22"/>
                                <w:szCs w:val="22"/>
                                <w:lang w:val="id-ID"/>
                              </w:rPr>
                              <w:t xml:space="preserve">2. Mempunyai arti </w:t>
                            </w:r>
                            <w:r w:rsidRPr="003A1868">
                              <w:rPr>
                                <w:rFonts w:ascii="Calibri" w:hAnsi="Calibri" w:cs="Calibri"/>
                                <w:i/>
                                <w:iCs/>
                                <w:sz w:val="22"/>
                                <w:szCs w:val="22"/>
                                <w:lang w:val="id-ID"/>
                              </w:rPr>
                              <w:t>(Meaningful)</w:t>
                            </w:r>
                          </w:p>
                          <w:p w14:paraId="03DBC9B9" w14:textId="77777777" w:rsidR="000E3776" w:rsidRPr="003A1868" w:rsidRDefault="000E3776" w:rsidP="000E3776">
                            <w:pPr>
                              <w:tabs>
                                <w:tab w:val="left" w:pos="720"/>
                              </w:tabs>
                              <w:rPr>
                                <w:rFonts w:ascii="Calibri" w:hAnsi="Calibri" w:cs="Calibri"/>
                                <w:i/>
                                <w:iCs/>
                                <w:sz w:val="22"/>
                                <w:szCs w:val="22"/>
                                <w:lang w:val="id-ID"/>
                              </w:rPr>
                            </w:pPr>
                            <w:r w:rsidRPr="003A1868">
                              <w:rPr>
                                <w:rFonts w:ascii="Calibri" w:hAnsi="Calibri" w:cs="Calibri"/>
                                <w:sz w:val="22"/>
                                <w:szCs w:val="22"/>
                                <w:lang w:val="id-ID"/>
                              </w:rPr>
                              <w:t xml:space="preserve">3. Disukai </w:t>
                            </w:r>
                            <w:r w:rsidRPr="003A1868">
                              <w:rPr>
                                <w:rFonts w:ascii="Calibri" w:hAnsi="Calibri" w:cs="Calibri"/>
                                <w:i/>
                                <w:iCs/>
                                <w:sz w:val="22"/>
                                <w:szCs w:val="22"/>
                                <w:lang w:val="id-ID"/>
                              </w:rPr>
                              <w:t>(Likeable)</w:t>
                            </w:r>
                          </w:p>
                          <w:p w14:paraId="21D661A6" w14:textId="77777777" w:rsidR="000E3776" w:rsidRPr="003C661D" w:rsidRDefault="000E3776" w:rsidP="000E3776">
                            <w:pPr>
                              <w:ind w:left="720"/>
                              <w:rPr>
                                <w:lang w:val="sv-SE"/>
                              </w:rPr>
                            </w:pPr>
                          </w:p>
                        </w:txbxContent>
                      </wps:txbx>
                      <wps:bodyPr rot="0" vert="horz" wrap="square" lIns="94680" tIns="48960" rIns="94680" bIns="48960" anchor="ctr" anchorCtr="0">
                        <a:noAutofit/>
                      </wps:bodyPr>
                    </wps:wsp>
                  </a:graphicData>
                </a:graphic>
                <wp14:sizeRelH relativeFrom="page">
                  <wp14:pctWidth>0</wp14:pctWidth>
                </wp14:sizeRelH>
                <wp14:sizeRelV relativeFrom="page">
                  <wp14:pctHeight>0</wp14:pctHeight>
                </wp14:sizeRelV>
              </wp:anchor>
            </w:drawing>
          </mc:Choice>
          <mc:Fallback>
            <w:pict>
              <v:shape w14:anchorId="3E207374" id="Text Box 9" o:spid="_x0000_s1036" type="#_x0000_t202" style="position:absolute;left:0;text-align:left;margin-left:3.45pt;margin-top:4.9pt;width:114.3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" filled="f" strokeweight=".18mm">
                <v:textbox inset="2.63mm,1.36mm,2.63mm,1.36mm">
                  <w:txbxContent>
                    <w:p w14:paraId="648147D7" w14:textId="77777777" w:rsidR="000E3776" w:rsidRPr="003A1868" w:rsidRDefault="000E3776" w:rsidP="000E3776">
                      <w:pPr>
                        <w:tabs>
                          <w:tab w:val="left" w:pos="720"/>
                        </w:tabs>
                        <w:rPr>
                          <w:rFonts w:ascii="Calibri" w:hAnsi="Calibri" w:cs="Calibri"/>
                          <w:i/>
                          <w:iCs/>
                          <w:sz w:val="22"/>
                          <w:szCs w:val="22"/>
                          <w:lang w:val="id-ID"/>
                        </w:rPr>
                      </w:pPr>
                      <w:r w:rsidRPr="003A1868">
                        <w:rPr>
                          <w:rFonts w:ascii="Calibri" w:hAnsi="Calibri" w:cs="Calibri"/>
                          <w:sz w:val="22"/>
                          <w:szCs w:val="22"/>
                          <w:lang w:val="id-ID"/>
                        </w:rPr>
                        <w:t xml:space="preserve">1. Mudah diingat </w:t>
                      </w:r>
                      <w:r w:rsidRPr="003A1868">
                        <w:rPr>
                          <w:rFonts w:ascii="Calibri" w:hAnsi="Calibri" w:cs="Calibri"/>
                          <w:i/>
                          <w:iCs/>
                          <w:sz w:val="22"/>
                          <w:szCs w:val="22"/>
                          <w:lang w:val="id-ID"/>
                        </w:rPr>
                        <w:t>(Memorable)</w:t>
                      </w:r>
                    </w:p>
                    <w:p w14:paraId="4EADFD50" w14:textId="77777777" w:rsidR="000E3776" w:rsidRPr="003A1868" w:rsidRDefault="000E3776" w:rsidP="000E3776">
                      <w:pPr>
                        <w:tabs>
                          <w:tab w:val="left" w:pos="720"/>
                        </w:tabs>
                        <w:rPr>
                          <w:rFonts w:ascii="Calibri" w:hAnsi="Calibri" w:cs="Calibri"/>
                          <w:i/>
                          <w:iCs/>
                          <w:sz w:val="22"/>
                          <w:szCs w:val="22"/>
                          <w:lang w:val="id-ID"/>
                        </w:rPr>
                      </w:pPr>
                      <w:r w:rsidRPr="003A1868">
                        <w:rPr>
                          <w:rFonts w:ascii="Calibri" w:hAnsi="Calibri" w:cs="Calibri"/>
                          <w:sz w:val="22"/>
                          <w:szCs w:val="22"/>
                          <w:lang w:val="id-ID"/>
                        </w:rPr>
                        <w:t xml:space="preserve">2. Mempunyai arti </w:t>
                      </w:r>
                      <w:r w:rsidRPr="003A1868">
                        <w:rPr>
                          <w:rFonts w:ascii="Calibri" w:hAnsi="Calibri" w:cs="Calibri"/>
                          <w:i/>
                          <w:iCs/>
                          <w:sz w:val="22"/>
                          <w:szCs w:val="22"/>
                          <w:lang w:val="id-ID"/>
                        </w:rPr>
                        <w:t>(Meaningful)</w:t>
                      </w:r>
                    </w:p>
                    <w:p w14:paraId="03DBC9B9" w14:textId="77777777" w:rsidR="000E3776" w:rsidRPr="003A1868" w:rsidRDefault="000E3776" w:rsidP="000E3776">
                      <w:pPr>
                        <w:tabs>
                          <w:tab w:val="left" w:pos="720"/>
                        </w:tabs>
                        <w:rPr>
                          <w:rFonts w:ascii="Calibri" w:hAnsi="Calibri" w:cs="Calibri"/>
                          <w:i/>
                          <w:iCs/>
                          <w:sz w:val="22"/>
                          <w:szCs w:val="22"/>
                          <w:lang w:val="id-ID"/>
                        </w:rPr>
                      </w:pPr>
                      <w:r w:rsidRPr="003A1868">
                        <w:rPr>
                          <w:rFonts w:ascii="Calibri" w:hAnsi="Calibri" w:cs="Calibri"/>
                          <w:sz w:val="22"/>
                          <w:szCs w:val="22"/>
                          <w:lang w:val="id-ID"/>
                        </w:rPr>
                        <w:t xml:space="preserve">3. Disukai </w:t>
                      </w:r>
                      <w:r w:rsidRPr="003A1868">
                        <w:rPr>
                          <w:rFonts w:ascii="Calibri" w:hAnsi="Calibri" w:cs="Calibri"/>
                          <w:i/>
                          <w:iCs/>
                          <w:sz w:val="22"/>
                          <w:szCs w:val="22"/>
                          <w:lang w:val="id-ID"/>
                        </w:rPr>
                        <w:t>(Likeable)</w:t>
                      </w:r>
                    </w:p>
                    <w:p w14:paraId="21D661A6" w14:textId="77777777" w:rsidR="000E3776" w:rsidRPr="003C661D" w:rsidRDefault="000E3776" w:rsidP="000E3776">
                      <w:pPr>
                        <w:ind w:left="720"/>
                        <w:rPr>
                          <w:lang w:val="sv-SE"/>
                        </w:rPr>
                      </w:pPr>
                    </w:p>
                  </w:txbxContent>
                </v:textbox>
              </v:shape>
            </w:pict>
          </mc:Fallback>
        </mc:AlternateContent>
      </w:r>
      <w:r w:rsidRPr="00A25377">
        <w:rPr>
          <w:rFonts w:ascii="Calibri" w:hAnsi="Calibri" w:cs="Calibri"/>
          <w:noProof/>
          <w:sz w:val="22"/>
          <w:szCs w:val="22"/>
          <w:lang w:eastAsia="en-US"/>
        </w:rPr>
        <mc:AlternateContent>
          <mc:Choice Requires="wps">
            <w:drawing>
              <wp:anchor distT="0" distB="0" distL="114300" distR="114300" simplePos="0" relativeHeight="251664384" behindDoc="0" locked="0" layoutInCell="1" allowOverlap="1" wp14:anchorId="7DFA06A6" wp14:editId="2F49C343">
                <wp:simplePos x="0" y="0"/>
                <wp:positionH relativeFrom="column">
                  <wp:posOffset>1735455</wp:posOffset>
                </wp:positionH>
                <wp:positionV relativeFrom="paragraph">
                  <wp:posOffset>71120</wp:posOffset>
                </wp:positionV>
                <wp:extent cx="1583690" cy="915035"/>
                <wp:effectExtent l="0" t="0" r="16510" b="18415"/>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915035"/>
                        </a:xfrm>
                        <a:prstGeom prst="rect">
                          <a:avLst/>
                        </a:prstGeom>
                        <a:noFill/>
                        <a:ln w="64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D67DAD" w14:textId="77777777" w:rsidR="000E3776" w:rsidRPr="003A1868" w:rsidRDefault="000E3776" w:rsidP="00553269">
                            <w:pPr>
                              <w:pStyle w:val="ListParagraph"/>
                              <w:numPr>
                                <w:ilvl w:val="0"/>
                                <w:numId w:val="20"/>
                              </w:numPr>
                              <w:tabs>
                                <w:tab w:val="left" w:pos="567"/>
                              </w:tabs>
                              <w:rPr>
                                <w:rFonts w:ascii="Calibri" w:hAnsi="Calibri" w:cs="Calibri"/>
                                <w:sz w:val="22"/>
                                <w:szCs w:val="22"/>
                                <w:lang w:val="id-ID"/>
                              </w:rPr>
                            </w:pPr>
                            <w:r w:rsidRPr="003A1868">
                              <w:rPr>
                                <w:rFonts w:ascii="Calibri" w:hAnsi="Calibri" w:cs="Calibri"/>
                                <w:sz w:val="22"/>
                                <w:szCs w:val="22"/>
                                <w:lang w:val="id-ID"/>
                              </w:rPr>
                              <w:t xml:space="preserve">  </w:t>
                            </w:r>
                            <w:r w:rsidRPr="003A1868">
                              <w:rPr>
                                <w:rFonts w:ascii="Calibri" w:hAnsi="Calibri" w:cs="Calibri"/>
                                <w:sz w:val="22"/>
                                <w:szCs w:val="22"/>
                                <w:lang w:val="id-ID"/>
                              </w:rPr>
                              <w:t>Warna</w:t>
                            </w:r>
                          </w:p>
                          <w:p w14:paraId="2DA020A1" w14:textId="77777777" w:rsidR="000E3776" w:rsidRPr="003A1868" w:rsidRDefault="000E3776" w:rsidP="00553269">
                            <w:pPr>
                              <w:pStyle w:val="ListParagraph"/>
                              <w:numPr>
                                <w:ilvl w:val="0"/>
                                <w:numId w:val="20"/>
                              </w:numPr>
                              <w:tabs>
                                <w:tab w:val="left" w:pos="709"/>
                              </w:tabs>
                              <w:rPr>
                                <w:rFonts w:ascii="Calibri" w:hAnsi="Calibri" w:cs="Calibri"/>
                                <w:sz w:val="22"/>
                                <w:szCs w:val="22"/>
                                <w:lang w:val="id-ID"/>
                              </w:rPr>
                            </w:pPr>
                            <w:r w:rsidRPr="003A1868">
                              <w:rPr>
                                <w:rFonts w:ascii="Calibri" w:hAnsi="Calibri" w:cs="Calibri"/>
                                <w:sz w:val="22"/>
                                <w:szCs w:val="22"/>
                                <w:lang w:val="id-ID"/>
                              </w:rPr>
                              <w:t>Bentuk</w:t>
                            </w:r>
                          </w:p>
                          <w:p w14:paraId="73107E9A" w14:textId="77777777" w:rsidR="000E3776" w:rsidRPr="003A1868" w:rsidRDefault="000E3776" w:rsidP="00553269">
                            <w:pPr>
                              <w:pStyle w:val="ListParagraph"/>
                              <w:numPr>
                                <w:ilvl w:val="0"/>
                                <w:numId w:val="20"/>
                              </w:numPr>
                              <w:tabs>
                                <w:tab w:val="left" w:pos="709"/>
                              </w:tabs>
                              <w:rPr>
                                <w:rFonts w:ascii="Calibri" w:hAnsi="Calibri" w:cs="Calibri"/>
                                <w:sz w:val="22"/>
                                <w:szCs w:val="22"/>
                                <w:lang w:val="id-ID"/>
                              </w:rPr>
                            </w:pPr>
                            <w:r w:rsidRPr="003A1868">
                              <w:rPr>
                                <w:rFonts w:ascii="Calibri" w:hAnsi="Calibri" w:cs="Calibri"/>
                                <w:sz w:val="22"/>
                                <w:szCs w:val="22"/>
                                <w:lang w:val="id-ID"/>
                              </w:rPr>
                              <w:t>Ukuran</w:t>
                            </w:r>
                          </w:p>
                          <w:p w14:paraId="5AD5CA09" w14:textId="77777777" w:rsidR="000E3776" w:rsidRPr="003A1868" w:rsidRDefault="000E3776" w:rsidP="000E3776">
                            <w:pPr>
                              <w:pStyle w:val="ListParagraph"/>
                              <w:tabs>
                                <w:tab w:val="left" w:pos="709"/>
                              </w:tabs>
                              <w:rPr>
                                <w:rFonts w:ascii="Calibri" w:hAnsi="Calibri" w:cs="Calibri"/>
                                <w:sz w:val="22"/>
                                <w:szCs w:val="22"/>
                                <w:lang w:val="id-ID"/>
                              </w:rPr>
                            </w:pPr>
                          </w:p>
                        </w:txbxContent>
                      </wps:txbx>
                      <wps:bodyPr rot="0" vert="horz" wrap="square" lIns="94680" tIns="48960" rIns="94680" bIns="48960" anchor="ctr" anchorCtr="0">
                        <a:noAutofit/>
                      </wps:bodyPr>
                    </wps:wsp>
                  </a:graphicData>
                </a:graphic>
                <wp14:sizeRelH relativeFrom="page">
                  <wp14:pctWidth>0</wp14:pctWidth>
                </wp14:sizeRelH>
                <wp14:sizeRelV relativeFrom="page">
                  <wp14:pctHeight>0</wp14:pctHeight>
                </wp14:sizeRelV>
              </wp:anchor>
            </w:drawing>
          </mc:Choice>
          <mc:Fallback>
            <w:pict>
              <v:shape w14:anchorId="7DFA06A6" id="Text Box 12" o:spid="_x0000_s1037" type="#_x0000_t202" style="position:absolute;left:0;text-align:left;margin-left:136.65pt;margin-top:5.6pt;width:124.7pt;height:72.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" filled="f" strokeweight=".18mm">
                <v:textbox inset="2.63mm,1.36mm,2.63mm,1.36mm">
                  <w:txbxContent>
                    <w:p w14:paraId="46D67DAD" w14:textId="77777777" w:rsidR="000E3776" w:rsidRPr="003A1868" w:rsidRDefault="000E3776" w:rsidP="00553269">
                      <w:pPr>
                        <w:pStyle w:val="ListParagraph"/>
                        <w:numPr>
                          <w:ilvl w:val="0"/>
                          <w:numId w:val="20"/>
                        </w:numPr>
                        <w:tabs>
                          <w:tab w:val="left" w:pos="567"/>
                        </w:tabs>
                        <w:rPr>
                          <w:rFonts w:ascii="Calibri" w:hAnsi="Calibri" w:cs="Calibri"/>
                          <w:sz w:val="22"/>
                          <w:szCs w:val="22"/>
                          <w:lang w:val="id-ID"/>
                        </w:rPr>
                      </w:pPr>
                      <w:r w:rsidRPr="003A1868">
                        <w:rPr>
                          <w:rFonts w:ascii="Calibri" w:hAnsi="Calibri" w:cs="Calibri"/>
                          <w:sz w:val="22"/>
                          <w:szCs w:val="22"/>
                          <w:lang w:val="id-ID"/>
                        </w:rPr>
                        <w:t xml:space="preserve">  </w:t>
                      </w:r>
                      <w:r w:rsidRPr="003A1868">
                        <w:rPr>
                          <w:rFonts w:ascii="Calibri" w:hAnsi="Calibri" w:cs="Calibri"/>
                          <w:sz w:val="22"/>
                          <w:szCs w:val="22"/>
                          <w:lang w:val="id-ID"/>
                        </w:rPr>
                        <w:t>Warna</w:t>
                      </w:r>
                    </w:p>
                    <w:p w14:paraId="2DA020A1" w14:textId="77777777" w:rsidR="000E3776" w:rsidRPr="003A1868" w:rsidRDefault="000E3776" w:rsidP="00553269">
                      <w:pPr>
                        <w:pStyle w:val="ListParagraph"/>
                        <w:numPr>
                          <w:ilvl w:val="0"/>
                          <w:numId w:val="20"/>
                        </w:numPr>
                        <w:tabs>
                          <w:tab w:val="left" w:pos="709"/>
                        </w:tabs>
                        <w:rPr>
                          <w:rFonts w:ascii="Calibri" w:hAnsi="Calibri" w:cs="Calibri"/>
                          <w:sz w:val="22"/>
                          <w:szCs w:val="22"/>
                          <w:lang w:val="id-ID"/>
                        </w:rPr>
                      </w:pPr>
                      <w:r w:rsidRPr="003A1868">
                        <w:rPr>
                          <w:rFonts w:ascii="Calibri" w:hAnsi="Calibri" w:cs="Calibri"/>
                          <w:sz w:val="22"/>
                          <w:szCs w:val="22"/>
                          <w:lang w:val="id-ID"/>
                        </w:rPr>
                        <w:t>Bentuk</w:t>
                      </w:r>
                    </w:p>
                    <w:p w14:paraId="73107E9A" w14:textId="77777777" w:rsidR="000E3776" w:rsidRPr="003A1868" w:rsidRDefault="000E3776" w:rsidP="00553269">
                      <w:pPr>
                        <w:pStyle w:val="ListParagraph"/>
                        <w:numPr>
                          <w:ilvl w:val="0"/>
                          <w:numId w:val="20"/>
                        </w:numPr>
                        <w:tabs>
                          <w:tab w:val="left" w:pos="709"/>
                        </w:tabs>
                        <w:rPr>
                          <w:rFonts w:ascii="Calibri" w:hAnsi="Calibri" w:cs="Calibri"/>
                          <w:sz w:val="22"/>
                          <w:szCs w:val="22"/>
                          <w:lang w:val="id-ID"/>
                        </w:rPr>
                      </w:pPr>
                      <w:r w:rsidRPr="003A1868">
                        <w:rPr>
                          <w:rFonts w:ascii="Calibri" w:hAnsi="Calibri" w:cs="Calibri"/>
                          <w:sz w:val="22"/>
                          <w:szCs w:val="22"/>
                          <w:lang w:val="id-ID"/>
                        </w:rPr>
                        <w:t>Ukuran</w:t>
                      </w:r>
                    </w:p>
                    <w:p w14:paraId="5AD5CA09" w14:textId="77777777" w:rsidR="000E3776" w:rsidRPr="003A1868" w:rsidRDefault="000E3776" w:rsidP="000E3776">
                      <w:pPr>
                        <w:pStyle w:val="ListParagraph"/>
                        <w:tabs>
                          <w:tab w:val="left" w:pos="709"/>
                        </w:tabs>
                        <w:rPr>
                          <w:rFonts w:ascii="Calibri" w:hAnsi="Calibri" w:cs="Calibri"/>
                          <w:sz w:val="22"/>
                          <w:szCs w:val="22"/>
                          <w:lang w:val="id-ID"/>
                        </w:rPr>
                      </w:pPr>
                    </w:p>
                  </w:txbxContent>
                </v:textbox>
              </v:shape>
            </w:pict>
          </mc:Fallback>
        </mc:AlternateContent>
      </w:r>
    </w:p>
    <w:p w14:paraId="5B012192" w14:textId="58740CE2" w:rsidR="000E3776" w:rsidRPr="00A25377" w:rsidRDefault="000E3776" w:rsidP="000E3776">
      <w:pPr>
        <w:spacing w:line="360" w:lineRule="auto"/>
        <w:jc w:val="both"/>
        <w:rPr>
          <w:rFonts w:ascii="Calibri" w:hAnsi="Calibri" w:cs="Calibri"/>
          <w:b/>
          <w:bCs/>
          <w:color w:val="000000"/>
          <w:sz w:val="22"/>
          <w:szCs w:val="22"/>
          <w:lang w:val="id-ID"/>
        </w:rPr>
      </w:pPr>
    </w:p>
    <w:p w14:paraId="5571C1B1" w14:textId="5823A659" w:rsidR="000E3776" w:rsidRPr="00A25377" w:rsidRDefault="000E3776" w:rsidP="000E3776">
      <w:pPr>
        <w:spacing w:line="360" w:lineRule="auto"/>
        <w:jc w:val="both"/>
        <w:rPr>
          <w:rFonts w:ascii="Calibri" w:hAnsi="Calibri" w:cs="Calibri"/>
          <w:b/>
          <w:bCs/>
          <w:color w:val="000000"/>
          <w:sz w:val="22"/>
          <w:szCs w:val="22"/>
          <w:lang w:val="id-ID"/>
        </w:rPr>
      </w:pPr>
    </w:p>
    <w:p w14:paraId="08209379" w14:textId="3E5A4950" w:rsidR="000E3776" w:rsidRPr="00A25377" w:rsidRDefault="001A4418" w:rsidP="000E3776">
      <w:pPr>
        <w:spacing w:line="360" w:lineRule="auto"/>
        <w:jc w:val="both"/>
        <w:rPr>
          <w:rFonts w:ascii="Calibri" w:hAnsi="Calibri" w:cs="Calibri"/>
          <w:b/>
          <w:bCs/>
          <w:color w:val="000000"/>
          <w:sz w:val="22"/>
          <w:szCs w:val="22"/>
          <w:lang w:val="id-ID"/>
        </w:rPr>
      </w:pPr>
      <w:r>
        <w:rPr>
          <w:rFonts w:ascii="Calibri" w:hAnsi="Calibri" w:cs="Calibri"/>
          <w:b/>
          <w:bCs/>
          <w:noProof/>
          <w:color w:val="000000"/>
          <w:sz w:val="22"/>
          <w:szCs w:val="22"/>
          <w:lang w:val="id-ID"/>
        </w:rPr>
        <mc:AlternateContent>
          <mc:Choice Requires="wps">
            <w:drawing>
              <wp:anchor distT="0" distB="0" distL="114300" distR="114300" simplePos="0" relativeHeight="251699200" behindDoc="0" locked="0" layoutInCell="1" allowOverlap="1" wp14:anchorId="09E26A04" wp14:editId="494DB156">
                <wp:simplePos x="0" y="0"/>
                <wp:positionH relativeFrom="column">
                  <wp:posOffset>4333875</wp:posOffset>
                </wp:positionH>
                <wp:positionV relativeFrom="paragraph">
                  <wp:posOffset>217170</wp:posOffset>
                </wp:positionV>
                <wp:extent cx="0" cy="219075"/>
                <wp:effectExtent l="0" t="0" r="38100" b="28575"/>
                <wp:wrapNone/>
                <wp:docPr id="73" name="Straight Connector 73"/>
                <wp:cNvGraphicFramePr/>
                <a:graphic xmlns:a="http://schemas.openxmlformats.org/drawingml/2006/main">
                  <a:graphicData uri="http://schemas.microsoft.com/office/word/2010/wordprocessingShape">
                    <wps:wsp>
                      <wps:cNvCnPr/>
                      <wps:spPr>
                        <a:xfrm>
                          <a:off x="0" y="0"/>
                          <a:ext cx="0" cy="219075"/>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220368D2" id="Straight Connector 73"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41.25pt,17.1pt" to="341.2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" strokecolor="#4472c4" strokeweight=".5pt">
                <v:stroke joinstyle="miter"/>
              </v:line>
            </w:pict>
          </mc:Fallback>
        </mc:AlternateContent>
      </w:r>
      <w:r>
        <w:rPr>
          <w:rFonts w:ascii="Calibri" w:hAnsi="Calibri" w:cs="Calibri"/>
          <w:b/>
          <w:bCs/>
          <w:noProof/>
          <w:color w:val="000000"/>
          <w:sz w:val="22"/>
          <w:szCs w:val="22"/>
          <w:lang w:val="id-ID"/>
        </w:rPr>
        <mc:AlternateContent>
          <mc:Choice Requires="wps">
            <w:drawing>
              <wp:anchor distT="0" distB="0" distL="114300" distR="114300" simplePos="0" relativeHeight="251697152" behindDoc="0" locked="0" layoutInCell="1" allowOverlap="1" wp14:anchorId="15348FA7" wp14:editId="50B02B79">
                <wp:simplePos x="0" y="0"/>
                <wp:positionH relativeFrom="column">
                  <wp:posOffset>790575</wp:posOffset>
                </wp:positionH>
                <wp:positionV relativeFrom="paragraph">
                  <wp:posOffset>219075</wp:posOffset>
                </wp:positionV>
                <wp:extent cx="0" cy="219075"/>
                <wp:effectExtent l="0" t="0" r="38100" b="28575"/>
                <wp:wrapNone/>
                <wp:docPr id="72" name="Straight Connector 72"/>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F17300" id="Straight Connector 7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62.25pt,17.25pt" to="62.2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" strokecolor="#4472c4 [3204]" strokeweight=".5pt">
                <v:stroke joinstyle="miter"/>
              </v:line>
            </w:pict>
          </mc:Fallback>
        </mc:AlternateContent>
      </w:r>
      <w:r w:rsidR="00F32DD3">
        <w:rPr>
          <w:rFonts w:ascii="Calibri" w:hAnsi="Calibri" w:cs="Calibri"/>
          <w:b/>
          <w:bCs/>
          <w:noProof/>
          <w:color w:val="000000"/>
          <w:sz w:val="22"/>
          <w:szCs w:val="22"/>
          <w:lang w:val="id-ID"/>
        </w:rPr>
        <mc:AlternateContent>
          <mc:Choice Requires="wps">
            <w:drawing>
              <wp:anchor distT="0" distB="0" distL="114300" distR="114300" simplePos="0" relativeHeight="251696128" behindDoc="0" locked="0" layoutInCell="1" allowOverlap="1" wp14:anchorId="09EBA4E2" wp14:editId="3EDAD4B2">
                <wp:simplePos x="0" y="0"/>
                <wp:positionH relativeFrom="column">
                  <wp:posOffset>2501266</wp:posOffset>
                </wp:positionH>
                <wp:positionV relativeFrom="paragraph">
                  <wp:posOffset>208915</wp:posOffset>
                </wp:positionV>
                <wp:extent cx="0" cy="346075"/>
                <wp:effectExtent l="0" t="0" r="38100" b="34925"/>
                <wp:wrapNone/>
                <wp:docPr id="71" name="Straight Connector 71"/>
                <wp:cNvGraphicFramePr/>
                <a:graphic xmlns:a="http://schemas.openxmlformats.org/drawingml/2006/main">
                  <a:graphicData uri="http://schemas.microsoft.com/office/word/2010/wordprocessingShape">
                    <wps:wsp>
                      <wps:cNvCnPr/>
                      <wps:spPr>
                        <a:xfrm>
                          <a:off x="0" y="0"/>
                          <a:ext cx="0" cy="346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9C7346" id="Straight Connector 7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95pt,16.45pt" to="196.9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" strokecolor="#4472c4 [3204]" strokeweight=".5pt">
                <v:stroke joinstyle="miter"/>
              </v:line>
            </w:pict>
          </mc:Fallback>
        </mc:AlternateContent>
      </w:r>
    </w:p>
    <w:p w14:paraId="64C63935" w14:textId="3FFF4080" w:rsidR="000E3776" w:rsidRPr="00A25377" w:rsidRDefault="00F32DD3" w:rsidP="000E3776">
      <w:pPr>
        <w:spacing w:line="360" w:lineRule="auto"/>
        <w:jc w:val="both"/>
        <w:rPr>
          <w:rFonts w:ascii="Calibri" w:hAnsi="Calibri" w:cs="Calibri"/>
          <w:b/>
          <w:bCs/>
          <w:color w:val="000000"/>
          <w:sz w:val="22"/>
          <w:szCs w:val="22"/>
          <w:lang w:val="id-ID"/>
        </w:rPr>
      </w:pPr>
      <w:r w:rsidRPr="00A25377">
        <w:rPr>
          <w:rFonts w:ascii="Calibri" w:hAnsi="Calibri" w:cs="Calibri"/>
          <w:noProof/>
          <w:sz w:val="22"/>
          <w:szCs w:val="22"/>
          <w:lang w:eastAsia="en-US"/>
        </w:rPr>
        <mc:AlternateContent>
          <mc:Choice Requires="wps">
            <w:drawing>
              <wp:anchor distT="0" distB="0" distL="114300" distR="114300" simplePos="0" relativeHeight="251667456" behindDoc="0" locked="0" layoutInCell="1" allowOverlap="1" wp14:anchorId="28963D76" wp14:editId="7DD6F9DC">
                <wp:simplePos x="0" y="0"/>
                <wp:positionH relativeFrom="column">
                  <wp:posOffset>800100</wp:posOffset>
                </wp:positionH>
                <wp:positionV relativeFrom="paragraph">
                  <wp:posOffset>196215</wp:posOffset>
                </wp:positionV>
                <wp:extent cx="3543935" cy="635"/>
                <wp:effectExtent l="13335" t="10160" r="5080" b="8255"/>
                <wp:wrapNone/>
                <wp:docPr id="1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935" cy="635"/>
                        </a:xfrm>
                        <a:prstGeom prst="straightConnector1">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0AB5EB" id="_x0000_t32" coordsize="21600,21600" o:spt="32" o:oned="t" path="m,l21600,21600e" filled="f">
                <v:path arrowok="t" fillok="f" o:connecttype="none"/>
                <o:lock v:ext="edit" shapetype="t"/>
              </v:shapetype>
              <v:shape id="AutoShape 15" o:spid="_x0000_s1026" type="#_x0000_t32" style="position:absolute;margin-left:63pt;margin-top:15.45pt;width:279.05pt;height:.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" strokeweight=".26mm">
                <v:stroke joinstyle="miter"/>
              </v:shape>
            </w:pict>
          </mc:Fallback>
        </mc:AlternateContent>
      </w:r>
    </w:p>
    <w:p w14:paraId="1E6E4071" w14:textId="77777777" w:rsidR="001A4418" w:rsidRDefault="00F32DD3" w:rsidP="001A4418">
      <w:pPr>
        <w:spacing w:line="360" w:lineRule="auto"/>
        <w:jc w:val="both"/>
        <w:rPr>
          <w:rFonts w:ascii="Calibri" w:hAnsi="Calibri" w:cs="Calibri"/>
          <w:b/>
          <w:bCs/>
          <w:color w:val="000000"/>
          <w:sz w:val="22"/>
          <w:szCs w:val="22"/>
          <w:lang w:val="id-ID"/>
        </w:rPr>
      </w:pPr>
      <w:r w:rsidRPr="00A25377">
        <w:rPr>
          <w:rFonts w:ascii="Calibri" w:hAnsi="Calibri" w:cs="Calibri"/>
          <w:noProof/>
          <w:sz w:val="22"/>
          <w:szCs w:val="22"/>
          <w:lang w:eastAsia="en-US"/>
        </w:rPr>
        <mc:AlternateContent>
          <mc:Choice Requires="wps">
            <w:drawing>
              <wp:anchor distT="0" distB="0" distL="114300" distR="114300" simplePos="0" relativeHeight="251666432" behindDoc="0" locked="0" layoutInCell="1" allowOverlap="1" wp14:anchorId="26C09409" wp14:editId="35CC247F">
                <wp:simplePos x="0" y="0"/>
                <wp:positionH relativeFrom="column">
                  <wp:posOffset>1524000</wp:posOffset>
                </wp:positionH>
                <wp:positionV relativeFrom="paragraph">
                  <wp:posOffset>47625</wp:posOffset>
                </wp:positionV>
                <wp:extent cx="2250440" cy="278130"/>
                <wp:effectExtent l="13335" t="12700" r="12700" b="13970"/>
                <wp:wrapNone/>
                <wp:docPr id="1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0440" cy="278130"/>
                        </a:xfrm>
                        <a:prstGeom prst="rect">
                          <a:avLst/>
                        </a:prstGeom>
                        <a:noFill/>
                        <a:ln w="64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01F437" w14:textId="77777777" w:rsidR="000E3776" w:rsidRPr="003A1868" w:rsidRDefault="000E3776" w:rsidP="000E3776">
                            <w:pPr>
                              <w:rPr>
                                <w:rFonts w:ascii="Calibri" w:hAnsi="Calibri" w:cs="Calibri"/>
                                <w:sz w:val="22"/>
                                <w:szCs w:val="22"/>
                              </w:rPr>
                            </w:pPr>
                            <w:r w:rsidRPr="003A1868">
                              <w:rPr>
                                <w:rFonts w:ascii="Calibri" w:hAnsi="Calibri" w:cs="Calibri"/>
                                <w:sz w:val="22"/>
                                <w:szCs w:val="22"/>
                              </w:rPr>
                              <w:t xml:space="preserve">Keputusan </w:t>
                            </w:r>
                            <w:proofErr w:type="spellStart"/>
                            <w:r w:rsidRPr="003A1868">
                              <w:rPr>
                                <w:rFonts w:ascii="Calibri" w:hAnsi="Calibri" w:cs="Calibri"/>
                                <w:sz w:val="22"/>
                                <w:szCs w:val="22"/>
                              </w:rPr>
                              <w:t>Pembelian</w:t>
                            </w:r>
                            <w:proofErr w:type="spellEnd"/>
                            <w:r w:rsidRPr="003A1868">
                              <w:rPr>
                                <w:rFonts w:ascii="Calibri" w:hAnsi="Calibri" w:cs="Calibri"/>
                                <w:sz w:val="22"/>
                                <w:szCs w:val="22"/>
                              </w:rPr>
                              <w:t xml:space="preserve"> </w:t>
                            </w:r>
                            <w:proofErr w:type="spellStart"/>
                            <w:r w:rsidRPr="003A1868">
                              <w:rPr>
                                <w:rFonts w:ascii="Calibri" w:hAnsi="Calibri" w:cs="Calibri"/>
                                <w:sz w:val="22"/>
                                <w:szCs w:val="22"/>
                              </w:rPr>
                              <w:t>Konsumen</w:t>
                            </w:r>
                            <w:proofErr w:type="spellEnd"/>
                          </w:p>
                        </w:txbxContent>
                      </wps:txbx>
                      <wps:bodyPr rot="0" vert="horz" wrap="square" lIns="94680" tIns="48960" rIns="94680" bIns="48960" anchor="ctr" anchorCtr="0">
                        <a:noAutofit/>
                      </wps:bodyPr>
                    </wps:wsp>
                  </a:graphicData>
                </a:graphic>
                <wp14:sizeRelH relativeFrom="page">
                  <wp14:pctWidth>0</wp14:pctWidth>
                </wp14:sizeRelH>
                <wp14:sizeRelV relativeFrom="page">
                  <wp14:pctHeight>0</wp14:pctHeight>
                </wp14:sizeRelV>
              </wp:anchor>
            </w:drawing>
          </mc:Choice>
          <mc:Fallback>
            <w:pict>
              <v:shape w14:anchorId="26C09409" id="Text Box 14" o:spid="_x0000_s1038" type="#_x0000_t202" style="position:absolute;left:0;text-align:left;margin-left:120pt;margin-top:3.75pt;width:177.2pt;height:2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" filled="f" strokeweight=".18mm">
                <v:textbox inset="2.63mm,1.36mm,2.63mm,1.36mm">
                  <w:txbxContent>
                    <w:p w14:paraId="6D01F437" w14:textId="77777777" w:rsidR="000E3776" w:rsidRPr="003A1868" w:rsidRDefault="000E3776" w:rsidP="000E3776">
                      <w:pPr>
                        <w:rPr>
                          <w:rFonts w:ascii="Calibri" w:hAnsi="Calibri" w:cs="Calibri"/>
                          <w:sz w:val="22"/>
                          <w:szCs w:val="22"/>
                        </w:rPr>
                      </w:pPr>
                      <w:r w:rsidRPr="003A1868">
                        <w:rPr>
                          <w:rFonts w:ascii="Calibri" w:hAnsi="Calibri" w:cs="Calibri"/>
                          <w:sz w:val="22"/>
                          <w:szCs w:val="22"/>
                        </w:rPr>
                        <w:t xml:space="preserve">Keputusan </w:t>
                      </w:r>
                      <w:proofErr w:type="spellStart"/>
                      <w:r w:rsidRPr="003A1868">
                        <w:rPr>
                          <w:rFonts w:ascii="Calibri" w:hAnsi="Calibri" w:cs="Calibri"/>
                          <w:sz w:val="22"/>
                          <w:szCs w:val="22"/>
                        </w:rPr>
                        <w:t>Pembelian</w:t>
                      </w:r>
                      <w:proofErr w:type="spellEnd"/>
                      <w:r w:rsidRPr="003A1868">
                        <w:rPr>
                          <w:rFonts w:ascii="Calibri" w:hAnsi="Calibri" w:cs="Calibri"/>
                          <w:sz w:val="22"/>
                          <w:szCs w:val="22"/>
                        </w:rPr>
                        <w:t xml:space="preserve"> </w:t>
                      </w:r>
                      <w:proofErr w:type="spellStart"/>
                      <w:r w:rsidRPr="003A1868">
                        <w:rPr>
                          <w:rFonts w:ascii="Calibri" w:hAnsi="Calibri" w:cs="Calibri"/>
                          <w:sz w:val="22"/>
                          <w:szCs w:val="22"/>
                        </w:rPr>
                        <w:t>Konsumen</w:t>
                      </w:r>
                      <w:proofErr w:type="spellEnd"/>
                    </w:p>
                  </w:txbxContent>
                </v:textbox>
              </v:shape>
            </w:pict>
          </mc:Fallback>
        </mc:AlternateContent>
      </w:r>
    </w:p>
    <w:p w14:paraId="05E495AB" w14:textId="77777777" w:rsidR="001A4418" w:rsidRDefault="001A4418" w:rsidP="001A4418">
      <w:pPr>
        <w:spacing w:line="360" w:lineRule="auto"/>
        <w:jc w:val="both"/>
        <w:rPr>
          <w:rFonts w:ascii="Calibri" w:hAnsi="Calibri" w:cs="Calibri"/>
          <w:color w:val="000000"/>
          <w:sz w:val="22"/>
          <w:szCs w:val="22"/>
          <w:lang w:val="id-ID"/>
        </w:rPr>
      </w:pPr>
    </w:p>
    <w:p w14:paraId="2DB757D2" w14:textId="6A99C299" w:rsidR="000E3776" w:rsidRDefault="000E3776" w:rsidP="001A4418">
      <w:pPr>
        <w:spacing w:line="360" w:lineRule="auto"/>
        <w:jc w:val="both"/>
        <w:rPr>
          <w:rFonts w:ascii="Calibri" w:hAnsi="Calibri" w:cs="Calibri"/>
          <w:b/>
          <w:bCs/>
          <w:color w:val="000000"/>
          <w:sz w:val="22"/>
          <w:szCs w:val="22"/>
          <w:lang w:val="id-ID"/>
        </w:rPr>
      </w:pPr>
      <w:r w:rsidRPr="002217CD">
        <w:rPr>
          <w:rFonts w:ascii="Calibri" w:hAnsi="Calibri" w:cs="Calibri"/>
          <w:color w:val="000000"/>
          <w:sz w:val="22"/>
          <w:szCs w:val="22"/>
          <w:lang w:val="id-ID"/>
        </w:rPr>
        <w:t>Gambar 2.2 Kerangka Pemikiran</w:t>
      </w:r>
    </w:p>
    <w:p w14:paraId="27CB6144" w14:textId="77777777" w:rsidR="001A4418" w:rsidRPr="001A4418" w:rsidRDefault="001A4418" w:rsidP="001A4418">
      <w:pPr>
        <w:spacing w:line="360" w:lineRule="auto"/>
        <w:jc w:val="both"/>
        <w:rPr>
          <w:rFonts w:ascii="Calibri" w:hAnsi="Calibri" w:cs="Calibri"/>
          <w:b/>
          <w:bCs/>
          <w:color w:val="000000"/>
          <w:sz w:val="22"/>
          <w:szCs w:val="22"/>
          <w:lang w:val="id-ID"/>
        </w:rPr>
      </w:pPr>
    </w:p>
    <w:p w14:paraId="6DB0D4EC" w14:textId="77777777" w:rsidR="000E3776" w:rsidRPr="00BD283E" w:rsidRDefault="000E3776" w:rsidP="001A4418">
      <w:pPr>
        <w:spacing w:line="360" w:lineRule="auto"/>
        <w:ind w:firstLine="851"/>
        <w:jc w:val="both"/>
        <w:rPr>
          <w:rFonts w:ascii="Calibri" w:hAnsi="Calibri" w:cs="Calibri"/>
          <w:color w:val="000000"/>
          <w:sz w:val="22"/>
          <w:szCs w:val="22"/>
          <w:lang w:val="id-ID"/>
        </w:rPr>
      </w:pPr>
      <w:r w:rsidRPr="00BD283E">
        <w:rPr>
          <w:rFonts w:ascii="Calibri" w:hAnsi="Calibri" w:cs="Calibri"/>
          <w:color w:val="000000"/>
          <w:sz w:val="22"/>
          <w:szCs w:val="22"/>
          <w:lang w:val="id-ID"/>
        </w:rPr>
        <w:t xml:space="preserve">Terdapat tiga variabel dalam penelitian ini, yaitu variabel </w:t>
      </w:r>
      <w:r w:rsidRPr="00BD283E">
        <w:rPr>
          <w:rFonts w:ascii="Calibri" w:hAnsi="Calibri" w:cs="Calibri"/>
          <w:i/>
          <w:iCs/>
          <w:color w:val="000000"/>
          <w:sz w:val="22"/>
          <w:szCs w:val="22"/>
          <w:lang w:val="id-ID"/>
        </w:rPr>
        <w:t>brand, packaging</w:t>
      </w:r>
      <w:r w:rsidRPr="00BD283E">
        <w:rPr>
          <w:rFonts w:ascii="Calibri" w:hAnsi="Calibri" w:cs="Calibri"/>
          <w:color w:val="000000"/>
          <w:sz w:val="22"/>
          <w:szCs w:val="22"/>
          <w:lang w:val="id-ID"/>
        </w:rPr>
        <w:t xml:space="preserve"> dan </w:t>
      </w:r>
      <w:r w:rsidRPr="00BD283E">
        <w:rPr>
          <w:rFonts w:ascii="Calibri" w:hAnsi="Calibri" w:cs="Calibri"/>
          <w:i/>
          <w:iCs/>
          <w:color w:val="000000"/>
          <w:sz w:val="22"/>
          <w:szCs w:val="22"/>
          <w:lang w:val="id-ID"/>
        </w:rPr>
        <w:t xml:space="preserve"> labeling</w:t>
      </w:r>
      <w:r w:rsidRPr="00BD283E">
        <w:rPr>
          <w:rFonts w:ascii="Calibri" w:hAnsi="Calibri" w:cs="Calibri"/>
          <w:color w:val="000000"/>
          <w:sz w:val="22"/>
          <w:szCs w:val="22"/>
          <w:lang w:val="id-ID"/>
        </w:rPr>
        <w:t xml:space="preserve">. Variabel </w:t>
      </w:r>
      <w:r w:rsidRPr="00BD283E">
        <w:rPr>
          <w:rFonts w:ascii="Calibri" w:hAnsi="Calibri" w:cs="Calibri"/>
          <w:i/>
          <w:iCs/>
          <w:color w:val="000000"/>
          <w:sz w:val="22"/>
          <w:szCs w:val="22"/>
          <w:lang w:val="id-ID"/>
        </w:rPr>
        <w:t>brand</w:t>
      </w:r>
      <w:r w:rsidRPr="00BD283E">
        <w:rPr>
          <w:rFonts w:ascii="Calibri" w:hAnsi="Calibri" w:cs="Calibri"/>
          <w:color w:val="000000"/>
          <w:sz w:val="22"/>
          <w:szCs w:val="22"/>
          <w:lang w:val="id-ID"/>
        </w:rPr>
        <w:t xml:space="preserve"> memiliki tiga indikator empirik, yaitu mudah diingat (</w:t>
      </w:r>
      <w:r w:rsidRPr="00BD283E">
        <w:rPr>
          <w:rFonts w:ascii="Calibri" w:hAnsi="Calibri" w:cs="Calibri"/>
          <w:i/>
          <w:iCs/>
          <w:color w:val="000000"/>
          <w:sz w:val="22"/>
          <w:szCs w:val="22"/>
          <w:lang w:val="id-ID"/>
        </w:rPr>
        <w:t>memorable),</w:t>
      </w:r>
      <w:r w:rsidRPr="00BD283E">
        <w:rPr>
          <w:rFonts w:ascii="Calibri" w:hAnsi="Calibri" w:cs="Calibri"/>
          <w:color w:val="000000"/>
          <w:sz w:val="22"/>
          <w:szCs w:val="22"/>
          <w:lang w:val="id-ID"/>
        </w:rPr>
        <w:t xml:space="preserve">mempunyai arti </w:t>
      </w:r>
      <w:r w:rsidRPr="00BD283E">
        <w:rPr>
          <w:rFonts w:ascii="Calibri" w:hAnsi="Calibri" w:cs="Calibri"/>
          <w:i/>
          <w:iCs/>
          <w:color w:val="000000"/>
          <w:sz w:val="22"/>
          <w:szCs w:val="22"/>
          <w:lang w:val="id-ID"/>
        </w:rPr>
        <w:t>(meaningful),</w:t>
      </w:r>
      <w:r w:rsidRPr="00BD283E">
        <w:rPr>
          <w:rFonts w:ascii="Calibri" w:hAnsi="Calibri" w:cs="Calibri"/>
          <w:color w:val="000000"/>
          <w:sz w:val="22"/>
          <w:szCs w:val="22"/>
          <w:lang w:val="id-ID"/>
        </w:rPr>
        <w:t xml:space="preserve">dan disukai </w:t>
      </w:r>
      <w:r w:rsidRPr="00BD283E">
        <w:rPr>
          <w:rFonts w:ascii="Calibri" w:hAnsi="Calibri" w:cs="Calibri"/>
          <w:i/>
          <w:iCs/>
          <w:color w:val="000000"/>
          <w:sz w:val="22"/>
          <w:szCs w:val="22"/>
          <w:lang w:val="id-ID"/>
        </w:rPr>
        <w:t>(likeable).</w:t>
      </w:r>
      <w:r w:rsidRPr="00BD283E">
        <w:rPr>
          <w:rFonts w:ascii="Calibri" w:hAnsi="Calibri" w:cs="Calibri"/>
          <w:color w:val="000000"/>
          <w:sz w:val="22"/>
          <w:szCs w:val="22"/>
          <w:lang w:val="id-ID"/>
        </w:rPr>
        <w:t xml:space="preserve"> </w:t>
      </w:r>
    </w:p>
    <w:p w14:paraId="33E5666F" w14:textId="77777777" w:rsidR="000E3776" w:rsidRPr="00BD283E" w:rsidRDefault="000E3776" w:rsidP="000E3776">
      <w:pPr>
        <w:spacing w:line="360" w:lineRule="auto"/>
        <w:ind w:firstLine="851"/>
        <w:jc w:val="both"/>
        <w:rPr>
          <w:rFonts w:ascii="Calibri" w:hAnsi="Calibri" w:cs="Calibri"/>
          <w:color w:val="000000"/>
          <w:sz w:val="22"/>
          <w:szCs w:val="22"/>
          <w:lang w:val="id-ID"/>
        </w:rPr>
      </w:pPr>
      <w:r w:rsidRPr="00BD283E">
        <w:rPr>
          <w:rFonts w:ascii="Calibri" w:hAnsi="Calibri" w:cs="Calibri"/>
          <w:color w:val="000000"/>
          <w:sz w:val="22"/>
          <w:szCs w:val="22"/>
          <w:lang w:val="id-ID"/>
        </w:rPr>
        <w:t xml:space="preserve">Variabel </w:t>
      </w:r>
      <w:r w:rsidRPr="00BD283E">
        <w:rPr>
          <w:rFonts w:ascii="Calibri" w:hAnsi="Calibri" w:cs="Calibri"/>
          <w:i/>
          <w:iCs/>
          <w:color w:val="000000"/>
          <w:sz w:val="22"/>
          <w:szCs w:val="22"/>
          <w:lang w:val="id-ID"/>
        </w:rPr>
        <w:t xml:space="preserve">packaging </w:t>
      </w:r>
      <w:r w:rsidRPr="00BD283E">
        <w:rPr>
          <w:rFonts w:ascii="Calibri" w:hAnsi="Calibri" w:cs="Calibri"/>
          <w:color w:val="000000"/>
          <w:sz w:val="22"/>
          <w:szCs w:val="22"/>
          <w:lang w:val="id-ID"/>
        </w:rPr>
        <w:t xml:space="preserve">juga memiliki tiga jenis indikator empirik, yaitu warna, bentuk dan ukuran. Yang terakhir adalah variabel </w:t>
      </w:r>
      <w:r w:rsidRPr="00BD283E">
        <w:rPr>
          <w:rFonts w:ascii="Calibri" w:hAnsi="Calibri" w:cs="Calibri"/>
          <w:i/>
          <w:iCs/>
          <w:color w:val="000000"/>
          <w:sz w:val="22"/>
          <w:szCs w:val="22"/>
          <w:lang w:val="id-ID"/>
        </w:rPr>
        <w:t>labeling</w:t>
      </w:r>
      <w:r w:rsidRPr="00BD283E">
        <w:rPr>
          <w:rFonts w:ascii="Calibri" w:hAnsi="Calibri" w:cs="Calibri"/>
          <w:color w:val="000000"/>
          <w:sz w:val="22"/>
          <w:szCs w:val="22"/>
          <w:lang w:val="id-ID"/>
        </w:rPr>
        <w:t xml:space="preserve"> yang memiliki tiga indikator empirik, yaitu tanggal kadaluarsa, instruksi penggunaan dan informasi produk. Ketiga variabel diatas akan dikaitkan dengan keputusan pembelian konsumen.</w:t>
      </w:r>
    </w:p>
    <w:p w14:paraId="02977E2E" w14:textId="77777777" w:rsidR="000E3776" w:rsidRPr="00BD283E" w:rsidRDefault="000E3776" w:rsidP="000E3776">
      <w:pPr>
        <w:spacing w:line="360" w:lineRule="auto"/>
        <w:jc w:val="both"/>
        <w:rPr>
          <w:rFonts w:ascii="Calibri" w:hAnsi="Calibri" w:cs="Calibri"/>
          <w:b/>
          <w:bCs/>
          <w:color w:val="000000"/>
          <w:sz w:val="22"/>
          <w:szCs w:val="22"/>
          <w:lang w:val="id-ID"/>
        </w:rPr>
      </w:pPr>
    </w:p>
    <w:p w14:paraId="08D053A0" w14:textId="77777777" w:rsidR="000E3776" w:rsidRPr="00BD283E" w:rsidRDefault="000E3776" w:rsidP="000E3776">
      <w:pPr>
        <w:tabs>
          <w:tab w:val="left" w:pos="851"/>
        </w:tabs>
        <w:spacing w:line="360" w:lineRule="auto"/>
        <w:jc w:val="both"/>
        <w:rPr>
          <w:rFonts w:ascii="Calibri" w:hAnsi="Calibri" w:cs="Calibri"/>
          <w:color w:val="000000"/>
          <w:sz w:val="22"/>
          <w:szCs w:val="22"/>
          <w:lang w:val="id-ID"/>
        </w:rPr>
      </w:pPr>
      <w:r w:rsidRPr="00BD283E">
        <w:rPr>
          <w:rFonts w:ascii="Calibri" w:hAnsi="Calibri" w:cs="Calibri"/>
          <w:b/>
          <w:bCs/>
          <w:color w:val="000000"/>
          <w:sz w:val="22"/>
          <w:szCs w:val="22"/>
          <w:lang w:val="id-ID"/>
        </w:rPr>
        <w:t xml:space="preserve">2.7 </w:t>
      </w:r>
      <w:r>
        <w:rPr>
          <w:rFonts w:ascii="Calibri" w:hAnsi="Calibri" w:cs="Calibri"/>
          <w:b/>
          <w:bCs/>
          <w:color w:val="000000"/>
          <w:sz w:val="22"/>
          <w:szCs w:val="22"/>
        </w:rPr>
        <w:t xml:space="preserve">      </w:t>
      </w:r>
      <w:r>
        <w:rPr>
          <w:rFonts w:ascii="Calibri" w:hAnsi="Calibri" w:cs="Calibri"/>
          <w:b/>
          <w:bCs/>
          <w:color w:val="000000"/>
          <w:sz w:val="22"/>
          <w:szCs w:val="22"/>
        </w:rPr>
        <w:tab/>
      </w:r>
      <w:r w:rsidRPr="00BD283E">
        <w:rPr>
          <w:rFonts w:ascii="Calibri" w:hAnsi="Calibri" w:cs="Calibri"/>
          <w:b/>
          <w:bCs/>
          <w:color w:val="000000"/>
          <w:sz w:val="22"/>
          <w:szCs w:val="22"/>
          <w:lang w:val="id-ID"/>
        </w:rPr>
        <w:t>Hipotesa</w:t>
      </w:r>
    </w:p>
    <w:p w14:paraId="3B24DB59" w14:textId="77777777" w:rsidR="000E3776" w:rsidRPr="00BD283E" w:rsidRDefault="000E3776" w:rsidP="000E3776">
      <w:pPr>
        <w:spacing w:line="360" w:lineRule="auto"/>
        <w:ind w:firstLine="851"/>
        <w:jc w:val="both"/>
        <w:rPr>
          <w:rFonts w:ascii="Calibri" w:hAnsi="Calibri" w:cs="Calibri"/>
          <w:sz w:val="22"/>
          <w:szCs w:val="22"/>
          <w:lang w:val="id-ID"/>
        </w:rPr>
      </w:pPr>
      <w:r w:rsidRPr="00BD283E">
        <w:rPr>
          <w:rFonts w:ascii="Calibri" w:hAnsi="Calibri" w:cs="Calibri"/>
          <w:sz w:val="22"/>
          <w:szCs w:val="22"/>
          <w:lang w:val="id-ID"/>
        </w:rPr>
        <w:t>Dari hasil penelitian yang dilakukan oleh penulis dengan konsumen dan dari saran-saran yang diberikan oleh konsumen kepada pihak “</w:t>
      </w:r>
      <w:r w:rsidRPr="00BD283E">
        <w:rPr>
          <w:rFonts w:ascii="Calibri" w:hAnsi="Calibri" w:cs="Calibri"/>
          <w:i/>
          <w:iCs/>
          <w:sz w:val="22"/>
          <w:szCs w:val="22"/>
          <w:lang w:val="id-ID"/>
        </w:rPr>
        <w:t>Igor’s Pastry</w:t>
      </w:r>
      <w:r w:rsidRPr="00BD283E">
        <w:rPr>
          <w:rFonts w:ascii="Calibri" w:hAnsi="Calibri" w:cs="Calibri"/>
          <w:sz w:val="22"/>
          <w:szCs w:val="22"/>
          <w:lang w:val="id-ID"/>
        </w:rPr>
        <w:t>”  maka dapat ditarik beberapa hipotesa dalam penelitian ini, antara lain:</w:t>
      </w:r>
    </w:p>
    <w:p w14:paraId="0FFFB4FA" w14:textId="77777777" w:rsidR="000E3776" w:rsidRPr="00BD283E" w:rsidRDefault="000E3776" w:rsidP="00553269">
      <w:pPr>
        <w:numPr>
          <w:ilvl w:val="0"/>
          <w:numId w:val="46"/>
        </w:numPr>
        <w:suppressAutoHyphens/>
        <w:spacing w:line="360" w:lineRule="auto"/>
        <w:ind w:left="357" w:hanging="357"/>
        <w:jc w:val="both"/>
        <w:rPr>
          <w:rFonts w:ascii="Calibri" w:hAnsi="Calibri" w:cs="Calibri"/>
          <w:color w:val="000000"/>
          <w:sz w:val="22"/>
          <w:szCs w:val="22"/>
          <w:lang w:val="id-ID"/>
        </w:rPr>
      </w:pPr>
      <w:r w:rsidRPr="00BD283E">
        <w:rPr>
          <w:rFonts w:ascii="Calibri" w:hAnsi="Calibri" w:cs="Calibri"/>
          <w:color w:val="000000"/>
          <w:sz w:val="22"/>
          <w:szCs w:val="22"/>
          <w:lang w:val="id-ID"/>
        </w:rPr>
        <w:t xml:space="preserve">Variabel-variabel </w:t>
      </w:r>
      <w:r w:rsidRPr="00BD283E">
        <w:rPr>
          <w:rFonts w:ascii="Calibri" w:hAnsi="Calibri" w:cs="Calibri"/>
          <w:i/>
          <w:iCs/>
          <w:color w:val="000000"/>
          <w:sz w:val="22"/>
          <w:szCs w:val="22"/>
          <w:lang w:val="id-ID"/>
        </w:rPr>
        <w:t>brand, packaging</w:t>
      </w:r>
      <w:r w:rsidRPr="00BD283E">
        <w:rPr>
          <w:rFonts w:ascii="Calibri" w:hAnsi="Calibri" w:cs="Calibri"/>
          <w:color w:val="000000"/>
          <w:sz w:val="22"/>
          <w:szCs w:val="22"/>
          <w:lang w:val="id-ID"/>
        </w:rPr>
        <w:t xml:space="preserve"> dan </w:t>
      </w:r>
      <w:r w:rsidRPr="00BD283E">
        <w:rPr>
          <w:rFonts w:ascii="Calibri" w:hAnsi="Calibri" w:cs="Calibri"/>
          <w:i/>
          <w:iCs/>
          <w:color w:val="000000"/>
          <w:sz w:val="22"/>
          <w:szCs w:val="22"/>
          <w:lang w:val="id-ID"/>
        </w:rPr>
        <w:t>labeling</w:t>
      </w:r>
      <w:r w:rsidRPr="00BD283E">
        <w:rPr>
          <w:rFonts w:ascii="Calibri" w:hAnsi="Calibri" w:cs="Calibri"/>
          <w:color w:val="000000"/>
          <w:sz w:val="22"/>
          <w:szCs w:val="22"/>
          <w:lang w:val="id-ID"/>
        </w:rPr>
        <w:t xml:space="preserve"> berpengaruh secara serentak dan signifikan terhadap keputusan  pembelian produk “</w:t>
      </w:r>
      <w:r w:rsidRPr="00BD283E">
        <w:rPr>
          <w:rFonts w:ascii="Calibri" w:hAnsi="Calibri" w:cs="Calibri"/>
          <w:i/>
          <w:iCs/>
          <w:color w:val="000000"/>
          <w:sz w:val="22"/>
          <w:szCs w:val="22"/>
          <w:lang w:val="id-ID"/>
        </w:rPr>
        <w:t>Igor’s Pastry</w:t>
      </w:r>
      <w:r>
        <w:rPr>
          <w:rFonts w:ascii="Calibri" w:hAnsi="Calibri" w:cs="Calibri"/>
          <w:i/>
          <w:iCs/>
          <w:color w:val="000000"/>
          <w:sz w:val="22"/>
          <w:szCs w:val="22"/>
        </w:rPr>
        <w:t>.</w:t>
      </w:r>
      <w:r w:rsidRPr="00BD283E">
        <w:rPr>
          <w:rFonts w:ascii="Calibri" w:hAnsi="Calibri" w:cs="Calibri"/>
          <w:color w:val="000000"/>
          <w:sz w:val="22"/>
          <w:szCs w:val="22"/>
          <w:lang w:val="id-ID"/>
        </w:rPr>
        <w:t>”</w:t>
      </w:r>
    </w:p>
    <w:p w14:paraId="5FCE823B" w14:textId="77777777" w:rsidR="000E3776" w:rsidRPr="00BD283E" w:rsidRDefault="000E3776" w:rsidP="00553269">
      <w:pPr>
        <w:numPr>
          <w:ilvl w:val="0"/>
          <w:numId w:val="46"/>
        </w:numPr>
        <w:suppressAutoHyphens/>
        <w:spacing w:line="360" w:lineRule="auto"/>
        <w:ind w:left="357" w:hanging="357"/>
        <w:jc w:val="both"/>
        <w:rPr>
          <w:rFonts w:ascii="Calibri" w:hAnsi="Calibri" w:cs="Calibri"/>
          <w:color w:val="000000"/>
          <w:sz w:val="22"/>
          <w:szCs w:val="22"/>
          <w:lang w:val="id-ID"/>
        </w:rPr>
      </w:pPr>
      <w:r w:rsidRPr="00BD283E">
        <w:rPr>
          <w:rFonts w:ascii="Calibri" w:hAnsi="Calibri" w:cs="Calibri"/>
          <w:color w:val="000000"/>
          <w:sz w:val="22"/>
          <w:szCs w:val="22"/>
          <w:lang w:val="id-ID"/>
        </w:rPr>
        <w:t xml:space="preserve">Variabel-variabel </w:t>
      </w:r>
      <w:r w:rsidRPr="00BD283E">
        <w:rPr>
          <w:rFonts w:ascii="Calibri" w:hAnsi="Calibri" w:cs="Calibri"/>
          <w:i/>
          <w:iCs/>
          <w:color w:val="000000"/>
          <w:sz w:val="22"/>
          <w:szCs w:val="22"/>
          <w:lang w:val="id-ID"/>
        </w:rPr>
        <w:t>brand, packaging</w:t>
      </w:r>
      <w:r w:rsidRPr="00BD283E">
        <w:rPr>
          <w:rFonts w:ascii="Calibri" w:hAnsi="Calibri" w:cs="Calibri"/>
          <w:color w:val="000000"/>
          <w:sz w:val="22"/>
          <w:szCs w:val="22"/>
          <w:lang w:val="id-ID"/>
        </w:rPr>
        <w:t xml:space="preserve"> dan </w:t>
      </w:r>
      <w:r w:rsidRPr="00BD283E">
        <w:rPr>
          <w:rFonts w:ascii="Calibri" w:hAnsi="Calibri" w:cs="Calibri"/>
          <w:i/>
          <w:iCs/>
          <w:color w:val="000000"/>
          <w:sz w:val="22"/>
          <w:szCs w:val="22"/>
          <w:lang w:val="id-ID"/>
        </w:rPr>
        <w:t>labeling</w:t>
      </w:r>
      <w:r w:rsidRPr="00BD283E">
        <w:rPr>
          <w:rFonts w:ascii="Calibri" w:hAnsi="Calibri" w:cs="Calibri"/>
          <w:color w:val="000000"/>
          <w:sz w:val="22"/>
          <w:szCs w:val="22"/>
          <w:lang w:val="id-ID"/>
        </w:rPr>
        <w:t xml:space="preserve"> berpengaruh secara parsial dan signifikan terhadap keputusan  pembelian produk “</w:t>
      </w:r>
      <w:r w:rsidRPr="00BD283E">
        <w:rPr>
          <w:rFonts w:ascii="Calibri" w:hAnsi="Calibri" w:cs="Calibri"/>
          <w:i/>
          <w:iCs/>
          <w:color w:val="000000"/>
          <w:sz w:val="22"/>
          <w:szCs w:val="22"/>
          <w:lang w:val="id-ID"/>
        </w:rPr>
        <w:t>Igor’s Pastry</w:t>
      </w:r>
      <w:r>
        <w:rPr>
          <w:rFonts w:ascii="Calibri" w:hAnsi="Calibri" w:cs="Calibri"/>
          <w:i/>
          <w:iCs/>
          <w:color w:val="000000"/>
          <w:sz w:val="22"/>
          <w:szCs w:val="22"/>
        </w:rPr>
        <w:t>.</w:t>
      </w:r>
      <w:r w:rsidRPr="00BD283E">
        <w:rPr>
          <w:rFonts w:ascii="Calibri" w:hAnsi="Calibri" w:cs="Calibri"/>
          <w:color w:val="000000"/>
          <w:sz w:val="22"/>
          <w:szCs w:val="22"/>
          <w:lang w:val="id-ID"/>
        </w:rPr>
        <w:t>”</w:t>
      </w:r>
    </w:p>
    <w:p w14:paraId="1067001B" w14:textId="77777777" w:rsidR="000E3776" w:rsidRPr="005D5D38" w:rsidRDefault="000E3776" w:rsidP="00553269">
      <w:pPr>
        <w:numPr>
          <w:ilvl w:val="0"/>
          <w:numId w:val="46"/>
        </w:numPr>
        <w:suppressAutoHyphens/>
        <w:spacing w:line="360" w:lineRule="auto"/>
        <w:ind w:left="357" w:hanging="357"/>
        <w:jc w:val="both"/>
        <w:rPr>
          <w:rFonts w:ascii="Calibri" w:hAnsi="Calibri" w:cs="Calibri"/>
          <w:sz w:val="22"/>
          <w:szCs w:val="22"/>
          <w:lang w:val="id-ID"/>
        </w:rPr>
      </w:pPr>
      <w:r w:rsidRPr="00BD283E">
        <w:rPr>
          <w:rFonts w:ascii="Calibri" w:hAnsi="Calibri" w:cs="Calibri"/>
          <w:i/>
          <w:iCs/>
          <w:color w:val="000000"/>
          <w:sz w:val="22"/>
          <w:szCs w:val="22"/>
          <w:lang w:val="id-ID"/>
        </w:rPr>
        <w:t xml:space="preserve">Brand </w:t>
      </w:r>
      <w:r w:rsidRPr="00BD283E">
        <w:rPr>
          <w:rFonts w:ascii="Calibri" w:hAnsi="Calibri" w:cs="Calibri"/>
          <w:color w:val="000000"/>
          <w:sz w:val="22"/>
          <w:szCs w:val="22"/>
          <w:lang w:val="id-ID"/>
        </w:rPr>
        <w:t>berpengaruh paling dominan terhadap keputusan  pembelian produk “</w:t>
      </w:r>
      <w:r w:rsidRPr="00BD283E">
        <w:rPr>
          <w:rFonts w:ascii="Calibri" w:hAnsi="Calibri" w:cs="Calibri"/>
          <w:i/>
          <w:iCs/>
          <w:color w:val="000000"/>
          <w:sz w:val="22"/>
          <w:szCs w:val="22"/>
          <w:lang w:val="id-ID"/>
        </w:rPr>
        <w:t>Igor’s Pastry</w:t>
      </w:r>
      <w:r>
        <w:rPr>
          <w:rFonts w:ascii="Calibri" w:hAnsi="Calibri" w:cs="Calibri"/>
          <w:i/>
          <w:iCs/>
          <w:color w:val="000000"/>
          <w:sz w:val="22"/>
          <w:szCs w:val="22"/>
        </w:rPr>
        <w:t>.</w:t>
      </w:r>
      <w:r w:rsidRPr="00BD283E">
        <w:rPr>
          <w:rFonts w:ascii="Calibri" w:hAnsi="Calibri" w:cs="Calibri"/>
          <w:color w:val="000000"/>
          <w:sz w:val="22"/>
          <w:szCs w:val="22"/>
          <w:lang w:val="id-ID"/>
        </w:rPr>
        <w:t>”</w:t>
      </w:r>
    </w:p>
    <w:p w14:paraId="5A7BCA26" w14:textId="77777777" w:rsidR="000E3776" w:rsidRDefault="000E3776" w:rsidP="000E3776">
      <w:pPr>
        <w:spacing w:line="360" w:lineRule="auto"/>
        <w:ind w:left="357"/>
        <w:jc w:val="both"/>
        <w:rPr>
          <w:rFonts w:ascii="Calibri" w:hAnsi="Calibri" w:cs="Calibri"/>
          <w:i/>
          <w:iCs/>
          <w:color w:val="000000"/>
          <w:sz w:val="22"/>
          <w:szCs w:val="22"/>
          <w:lang w:val="id-ID"/>
        </w:rPr>
      </w:pPr>
    </w:p>
    <w:p w14:paraId="5A06F270" w14:textId="77777777" w:rsidR="000E3776" w:rsidRDefault="000E3776" w:rsidP="000E3776">
      <w:pPr>
        <w:spacing w:line="360" w:lineRule="auto"/>
        <w:ind w:left="357"/>
        <w:jc w:val="both"/>
        <w:rPr>
          <w:rFonts w:ascii="Calibri" w:hAnsi="Calibri" w:cs="Calibri"/>
          <w:i/>
          <w:iCs/>
          <w:color w:val="000000"/>
          <w:sz w:val="22"/>
          <w:szCs w:val="22"/>
          <w:lang w:val="id-ID"/>
        </w:rPr>
      </w:pPr>
    </w:p>
    <w:p w14:paraId="4F82371D" w14:textId="77777777" w:rsidR="000E3776" w:rsidRDefault="000E3776" w:rsidP="000E3776">
      <w:pPr>
        <w:spacing w:line="360" w:lineRule="auto"/>
        <w:ind w:left="357"/>
        <w:jc w:val="both"/>
        <w:rPr>
          <w:rFonts w:ascii="Calibri" w:hAnsi="Calibri" w:cs="Calibri"/>
          <w:i/>
          <w:iCs/>
          <w:color w:val="000000"/>
          <w:sz w:val="22"/>
          <w:szCs w:val="22"/>
          <w:lang w:val="id-ID"/>
        </w:rPr>
      </w:pPr>
    </w:p>
    <w:p w14:paraId="5A13D33D" w14:textId="77777777" w:rsidR="000E3776" w:rsidRPr="008B766D" w:rsidRDefault="000E3776" w:rsidP="000E3776">
      <w:pPr>
        <w:spacing w:line="360" w:lineRule="auto"/>
        <w:jc w:val="center"/>
        <w:rPr>
          <w:rFonts w:ascii="Calibri" w:hAnsi="Calibri" w:cs="Calibri"/>
          <w:b/>
          <w:bCs/>
          <w:color w:val="000000"/>
          <w:sz w:val="22"/>
          <w:szCs w:val="22"/>
          <w:lang w:val="id-ID"/>
        </w:rPr>
      </w:pPr>
      <w:r w:rsidRPr="008B766D">
        <w:rPr>
          <w:rFonts w:ascii="Calibri" w:hAnsi="Calibri" w:cs="Calibri"/>
          <w:b/>
          <w:bCs/>
          <w:color w:val="000000"/>
          <w:sz w:val="22"/>
          <w:szCs w:val="22"/>
          <w:lang w:val="id-ID"/>
        </w:rPr>
        <w:lastRenderedPageBreak/>
        <w:t>3. METODOLOGI PENELITIAN</w:t>
      </w:r>
    </w:p>
    <w:p w14:paraId="459BBD0D" w14:textId="77777777" w:rsidR="000E3776" w:rsidRDefault="000E3776" w:rsidP="000E3776">
      <w:pPr>
        <w:spacing w:line="360" w:lineRule="auto"/>
        <w:jc w:val="both"/>
        <w:rPr>
          <w:b/>
          <w:bCs/>
          <w:color w:val="000000"/>
          <w:lang w:val="id-ID"/>
        </w:rPr>
      </w:pPr>
    </w:p>
    <w:p w14:paraId="02B0792A" w14:textId="77777777" w:rsidR="000E3776" w:rsidRDefault="000E3776" w:rsidP="000E3776">
      <w:pPr>
        <w:spacing w:line="360" w:lineRule="auto"/>
        <w:jc w:val="both"/>
        <w:rPr>
          <w:b/>
          <w:bCs/>
          <w:color w:val="000000"/>
          <w:lang w:val="id-ID"/>
        </w:rPr>
      </w:pPr>
    </w:p>
    <w:p w14:paraId="4724E0C7" w14:textId="77777777" w:rsidR="000E3776" w:rsidRPr="00085672" w:rsidRDefault="000E3776" w:rsidP="000E3776">
      <w:pPr>
        <w:tabs>
          <w:tab w:val="left" w:pos="851"/>
        </w:tabs>
        <w:spacing w:line="360" w:lineRule="auto"/>
        <w:jc w:val="both"/>
        <w:rPr>
          <w:rFonts w:ascii="Calibri" w:hAnsi="Calibri" w:cs="Calibri"/>
          <w:b/>
          <w:bCs/>
          <w:color w:val="000000"/>
          <w:sz w:val="22"/>
          <w:szCs w:val="22"/>
          <w:lang w:val="id-ID"/>
        </w:rPr>
      </w:pPr>
      <w:r w:rsidRPr="00085672">
        <w:rPr>
          <w:rFonts w:ascii="Calibri" w:hAnsi="Calibri" w:cs="Calibri"/>
          <w:b/>
          <w:bCs/>
          <w:color w:val="000000"/>
          <w:sz w:val="22"/>
          <w:szCs w:val="22"/>
          <w:lang w:val="id-ID"/>
        </w:rPr>
        <w:t xml:space="preserve">3.1 </w:t>
      </w:r>
      <w:r w:rsidRPr="00085672">
        <w:rPr>
          <w:rFonts w:ascii="Calibri" w:hAnsi="Calibri" w:cs="Calibri"/>
          <w:b/>
          <w:bCs/>
          <w:color w:val="000000"/>
          <w:sz w:val="22"/>
          <w:szCs w:val="22"/>
        </w:rPr>
        <w:tab/>
      </w:r>
      <w:r w:rsidRPr="00085672">
        <w:rPr>
          <w:rFonts w:ascii="Calibri" w:hAnsi="Calibri" w:cs="Calibri"/>
          <w:b/>
          <w:bCs/>
          <w:color w:val="000000"/>
          <w:sz w:val="22"/>
          <w:szCs w:val="22"/>
          <w:lang w:val="id-ID"/>
        </w:rPr>
        <w:t>Jenis Penelitian</w:t>
      </w:r>
    </w:p>
    <w:p w14:paraId="6CD005B0" w14:textId="77777777" w:rsidR="000E3776" w:rsidRPr="00085672" w:rsidRDefault="000E3776" w:rsidP="000E3776">
      <w:pPr>
        <w:tabs>
          <w:tab w:val="left" w:pos="851"/>
        </w:tabs>
        <w:spacing w:line="360" w:lineRule="auto"/>
        <w:jc w:val="both"/>
        <w:rPr>
          <w:rFonts w:ascii="Calibri" w:hAnsi="Calibri" w:cs="Calibri"/>
          <w:color w:val="000000"/>
          <w:sz w:val="22"/>
          <w:szCs w:val="22"/>
          <w:lang w:val="id-ID"/>
        </w:rPr>
      </w:pPr>
      <w:r w:rsidRPr="00085672">
        <w:rPr>
          <w:rFonts w:ascii="Calibri" w:hAnsi="Calibri" w:cs="Calibri"/>
          <w:b/>
          <w:bCs/>
          <w:color w:val="000000"/>
          <w:sz w:val="22"/>
          <w:szCs w:val="22"/>
          <w:lang w:val="id-ID"/>
        </w:rPr>
        <w:tab/>
      </w:r>
      <w:r w:rsidRPr="00085672">
        <w:rPr>
          <w:rFonts w:ascii="Calibri" w:hAnsi="Calibri" w:cs="Calibri"/>
          <w:color w:val="000000"/>
          <w:sz w:val="22"/>
          <w:szCs w:val="22"/>
          <w:lang w:val="id-ID"/>
        </w:rPr>
        <w:t xml:space="preserve">Jenis penelitian yang dilakukan oleh penulis adalah jenis penelitian dengan metode kuantitatif kausal, yaitu penelitian yang sifatnya dapat dihitung jumlahnya dengan metode statistik. Pendekatan kuantitatif kausal merupakan penelitian pendekatan ilmiah terhadap pengambilan keputusan manajerial  dan ekonomi yang bertujuan untuk mendapatkan bukti hubungan sebab-akibat atau pengaruh dari variabel-variabel penelitian. </w:t>
      </w:r>
      <w:r w:rsidRPr="00085672">
        <w:rPr>
          <w:rFonts w:ascii="Calibri" w:hAnsi="Calibri" w:cs="Calibri"/>
          <w:color w:val="000000"/>
          <w:sz w:val="22"/>
          <w:szCs w:val="22"/>
        </w:rPr>
        <w:t>“</w:t>
      </w:r>
      <w:r w:rsidRPr="00085672">
        <w:rPr>
          <w:rFonts w:ascii="Calibri" w:hAnsi="Calibri" w:cs="Calibri"/>
          <w:color w:val="000000"/>
          <w:sz w:val="22"/>
          <w:szCs w:val="22"/>
          <w:lang w:val="id-ID"/>
        </w:rPr>
        <w:t>Metode kuantitatif merupakan penelitian yang sifatnya dapat dihitung jumlahnya dengan menggunakan metode statistik</w:t>
      </w:r>
      <w:r w:rsidRPr="00085672">
        <w:rPr>
          <w:rFonts w:ascii="Calibri" w:hAnsi="Calibri" w:cs="Calibri"/>
          <w:color w:val="000000"/>
          <w:sz w:val="22"/>
          <w:szCs w:val="22"/>
        </w:rPr>
        <w:t>”</w:t>
      </w:r>
      <w:r w:rsidRPr="00085672">
        <w:rPr>
          <w:rFonts w:ascii="Calibri" w:hAnsi="Calibri" w:cs="Calibri"/>
          <w:color w:val="000000"/>
          <w:sz w:val="22"/>
          <w:szCs w:val="22"/>
          <w:lang w:val="id-ID"/>
        </w:rPr>
        <w:t xml:space="preserve"> (Kuncoro, 200</w:t>
      </w:r>
      <w:r>
        <w:rPr>
          <w:rFonts w:ascii="Calibri" w:hAnsi="Calibri" w:cs="Calibri"/>
          <w:color w:val="000000"/>
          <w:sz w:val="22"/>
          <w:szCs w:val="22"/>
        </w:rPr>
        <w:t>3</w:t>
      </w:r>
      <w:r w:rsidRPr="00085672">
        <w:rPr>
          <w:rFonts w:ascii="Calibri" w:hAnsi="Calibri" w:cs="Calibri"/>
          <w:color w:val="000000"/>
          <w:sz w:val="22"/>
          <w:szCs w:val="22"/>
          <w:lang w:val="id-ID"/>
        </w:rPr>
        <w:t>, p.</w:t>
      </w:r>
      <w:r>
        <w:rPr>
          <w:rFonts w:ascii="Calibri" w:hAnsi="Calibri" w:cs="Calibri"/>
          <w:color w:val="000000"/>
          <w:sz w:val="22"/>
          <w:szCs w:val="22"/>
        </w:rPr>
        <w:t xml:space="preserve"> </w:t>
      </w:r>
      <w:r w:rsidRPr="00085672">
        <w:rPr>
          <w:rFonts w:ascii="Calibri" w:hAnsi="Calibri" w:cs="Calibri"/>
          <w:color w:val="000000"/>
          <w:sz w:val="22"/>
          <w:szCs w:val="22"/>
          <w:lang w:val="id-ID"/>
        </w:rPr>
        <w:t xml:space="preserve">56). </w:t>
      </w:r>
    </w:p>
    <w:p w14:paraId="03772827" w14:textId="77777777" w:rsidR="000E3776" w:rsidRPr="00085672" w:rsidRDefault="000E3776" w:rsidP="000E3776">
      <w:pPr>
        <w:spacing w:line="360" w:lineRule="auto"/>
        <w:jc w:val="both"/>
        <w:rPr>
          <w:rFonts w:ascii="Calibri" w:hAnsi="Calibri" w:cs="Calibri"/>
          <w:color w:val="000000"/>
          <w:sz w:val="22"/>
          <w:szCs w:val="22"/>
          <w:lang w:val="id-ID"/>
        </w:rPr>
      </w:pPr>
    </w:p>
    <w:p w14:paraId="0D4C1359" w14:textId="77777777" w:rsidR="000E3776" w:rsidRPr="00085672" w:rsidRDefault="000E3776" w:rsidP="000E3776">
      <w:pPr>
        <w:tabs>
          <w:tab w:val="left" w:pos="851"/>
        </w:tabs>
        <w:spacing w:line="360" w:lineRule="auto"/>
        <w:jc w:val="both"/>
        <w:rPr>
          <w:rFonts w:ascii="Calibri" w:hAnsi="Calibri" w:cs="Calibri"/>
          <w:b/>
          <w:bCs/>
          <w:color w:val="000000"/>
          <w:sz w:val="22"/>
          <w:szCs w:val="22"/>
          <w:lang w:val="id-ID"/>
        </w:rPr>
      </w:pPr>
      <w:r>
        <w:rPr>
          <w:rFonts w:ascii="Calibri" w:hAnsi="Calibri" w:cs="Calibri"/>
          <w:b/>
          <w:bCs/>
          <w:color w:val="000000"/>
          <w:sz w:val="22"/>
          <w:szCs w:val="22"/>
          <w:lang w:val="id-ID"/>
        </w:rPr>
        <w:t>3.2</w:t>
      </w:r>
      <w:r w:rsidRPr="00085672">
        <w:rPr>
          <w:rFonts w:ascii="Calibri" w:hAnsi="Calibri" w:cs="Calibri"/>
          <w:b/>
          <w:bCs/>
          <w:color w:val="000000"/>
          <w:sz w:val="22"/>
          <w:szCs w:val="22"/>
          <w:lang w:val="id-ID"/>
        </w:rPr>
        <w:t xml:space="preserve"> </w:t>
      </w:r>
      <w:r w:rsidRPr="00085672">
        <w:rPr>
          <w:rFonts w:ascii="Calibri" w:hAnsi="Calibri" w:cs="Calibri"/>
          <w:b/>
          <w:bCs/>
          <w:color w:val="000000"/>
          <w:sz w:val="22"/>
          <w:szCs w:val="22"/>
          <w:lang w:val="id-ID"/>
        </w:rPr>
        <w:tab/>
        <w:t>Gambaran Populasi dan Sampel</w:t>
      </w:r>
    </w:p>
    <w:p w14:paraId="3A8EF322" w14:textId="77777777" w:rsidR="000E3776" w:rsidRPr="00085672" w:rsidRDefault="000E3776" w:rsidP="000E3776">
      <w:pPr>
        <w:tabs>
          <w:tab w:val="left" w:pos="851"/>
        </w:tabs>
        <w:spacing w:line="360" w:lineRule="auto"/>
        <w:jc w:val="both"/>
        <w:rPr>
          <w:rFonts w:ascii="Calibri" w:hAnsi="Calibri" w:cs="Calibri"/>
          <w:b/>
          <w:bCs/>
          <w:color w:val="000000"/>
          <w:sz w:val="22"/>
          <w:szCs w:val="22"/>
          <w:lang w:val="id-ID"/>
        </w:rPr>
      </w:pPr>
      <w:r>
        <w:rPr>
          <w:rFonts w:ascii="Calibri" w:hAnsi="Calibri" w:cs="Calibri"/>
          <w:b/>
          <w:bCs/>
          <w:color w:val="000000"/>
          <w:sz w:val="22"/>
          <w:szCs w:val="22"/>
          <w:lang w:val="id-ID"/>
        </w:rPr>
        <w:t>3.2.1</w:t>
      </w:r>
      <w:r w:rsidRPr="00085672">
        <w:rPr>
          <w:rFonts w:ascii="Calibri" w:hAnsi="Calibri" w:cs="Calibri"/>
          <w:b/>
          <w:bCs/>
          <w:color w:val="000000"/>
          <w:sz w:val="22"/>
          <w:szCs w:val="22"/>
          <w:lang w:val="id-ID"/>
        </w:rPr>
        <w:tab/>
        <w:t>Populasi</w:t>
      </w:r>
    </w:p>
    <w:p w14:paraId="191222DD" w14:textId="77777777" w:rsidR="000E3776" w:rsidRPr="00085672" w:rsidRDefault="000E3776" w:rsidP="000E3776">
      <w:pPr>
        <w:tabs>
          <w:tab w:val="left" w:pos="851"/>
        </w:tabs>
        <w:spacing w:line="360" w:lineRule="auto"/>
        <w:jc w:val="both"/>
        <w:rPr>
          <w:rFonts w:ascii="Calibri" w:hAnsi="Calibri" w:cs="Calibri"/>
          <w:color w:val="000000"/>
          <w:sz w:val="22"/>
          <w:szCs w:val="22"/>
          <w:lang w:val="id-ID"/>
        </w:rPr>
      </w:pPr>
      <w:r w:rsidRPr="00085672">
        <w:rPr>
          <w:rFonts w:ascii="Calibri" w:hAnsi="Calibri" w:cs="Calibri"/>
          <w:color w:val="000000"/>
          <w:sz w:val="22"/>
          <w:szCs w:val="22"/>
          <w:lang w:val="id-ID"/>
        </w:rPr>
        <w:tab/>
        <w:t>Populasi adalah jumlah keseluruhan obyek yang akan diteliti. Menurut Sugiyono (</w:t>
      </w:r>
      <w:r>
        <w:rPr>
          <w:rFonts w:ascii="Calibri" w:hAnsi="Calibri" w:cs="Calibri"/>
          <w:color w:val="000000"/>
          <w:sz w:val="22"/>
          <w:szCs w:val="22"/>
        </w:rPr>
        <w:t>1997</w:t>
      </w:r>
      <w:r w:rsidRPr="00085672">
        <w:rPr>
          <w:rFonts w:ascii="Calibri" w:hAnsi="Calibri" w:cs="Calibri"/>
          <w:color w:val="000000"/>
          <w:sz w:val="22"/>
          <w:szCs w:val="22"/>
          <w:lang w:val="id-ID"/>
        </w:rPr>
        <w:t>, p.</w:t>
      </w:r>
      <w:r>
        <w:rPr>
          <w:rFonts w:ascii="Calibri" w:hAnsi="Calibri" w:cs="Calibri"/>
          <w:color w:val="000000"/>
          <w:sz w:val="22"/>
          <w:szCs w:val="22"/>
        </w:rPr>
        <w:t xml:space="preserve"> </w:t>
      </w:r>
      <w:r w:rsidRPr="00085672">
        <w:rPr>
          <w:rFonts w:ascii="Calibri" w:hAnsi="Calibri" w:cs="Calibri"/>
          <w:color w:val="000000"/>
          <w:sz w:val="22"/>
          <w:szCs w:val="22"/>
          <w:lang w:val="id-ID"/>
        </w:rPr>
        <w:t xml:space="preserve">45), </w:t>
      </w:r>
      <w:r w:rsidRPr="00085672">
        <w:rPr>
          <w:rFonts w:ascii="Calibri" w:hAnsi="Calibri" w:cs="Calibri"/>
          <w:color w:val="000000"/>
          <w:sz w:val="22"/>
          <w:szCs w:val="22"/>
        </w:rPr>
        <w:t>“</w:t>
      </w:r>
      <w:r w:rsidRPr="00085672">
        <w:rPr>
          <w:rFonts w:ascii="Calibri" w:hAnsi="Calibri" w:cs="Calibri"/>
          <w:color w:val="000000"/>
          <w:sz w:val="22"/>
          <w:szCs w:val="22"/>
          <w:lang w:val="id-ID"/>
        </w:rPr>
        <w:t>populasi adalah jumlah dari keseluruhan obyek (satuan-satuan atau individu) yang karakteristiknya hendak diduga</w:t>
      </w:r>
      <w:r>
        <w:rPr>
          <w:rFonts w:ascii="Calibri" w:hAnsi="Calibri" w:cs="Calibri"/>
          <w:color w:val="000000"/>
          <w:sz w:val="22"/>
          <w:szCs w:val="22"/>
        </w:rPr>
        <w:t>.</w:t>
      </w:r>
      <w:r w:rsidRPr="00085672">
        <w:rPr>
          <w:rFonts w:ascii="Calibri" w:hAnsi="Calibri" w:cs="Calibri"/>
          <w:color w:val="000000"/>
          <w:sz w:val="22"/>
          <w:szCs w:val="22"/>
        </w:rPr>
        <w:t>”</w:t>
      </w:r>
      <w:r>
        <w:rPr>
          <w:rFonts w:ascii="Calibri" w:hAnsi="Calibri" w:cs="Calibri"/>
          <w:color w:val="000000"/>
          <w:sz w:val="22"/>
          <w:szCs w:val="22"/>
        </w:rPr>
        <w:t xml:space="preserve"> </w:t>
      </w:r>
      <w:r w:rsidRPr="00085672">
        <w:rPr>
          <w:rFonts w:ascii="Calibri" w:hAnsi="Calibri" w:cs="Calibri"/>
          <w:color w:val="000000"/>
          <w:sz w:val="22"/>
          <w:szCs w:val="22"/>
          <w:lang w:val="id-ID"/>
        </w:rPr>
        <w:t>Dalam penelitian ini, populasi yang akan diteliti adalah seluruh konsumen “</w:t>
      </w:r>
      <w:r w:rsidRPr="00085672">
        <w:rPr>
          <w:rFonts w:ascii="Calibri" w:hAnsi="Calibri" w:cs="Calibri"/>
          <w:i/>
          <w:iCs/>
          <w:color w:val="000000"/>
          <w:sz w:val="22"/>
          <w:szCs w:val="22"/>
          <w:lang w:val="id-ID"/>
        </w:rPr>
        <w:t>Igor’s Pastry</w:t>
      </w:r>
      <w:r w:rsidRPr="00085672">
        <w:rPr>
          <w:rFonts w:ascii="Calibri" w:hAnsi="Calibri" w:cs="Calibri"/>
          <w:color w:val="000000"/>
          <w:sz w:val="22"/>
          <w:szCs w:val="22"/>
          <w:lang w:val="id-ID"/>
        </w:rPr>
        <w:t>” di Surabaya.</w:t>
      </w:r>
    </w:p>
    <w:p w14:paraId="67D04502" w14:textId="77777777" w:rsidR="000E3776" w:rsidRPr="00085672" w:rsidRDefault="000E3776" w:rsidP="000E3776">
      <w:pPr>
        <w:tabs>
          <w:tab w:val="left" w:pos="567"/>
        </w:tabs>
        <w:spacing w:line="360" w:lineRule="auto"/>
        <w:jc w:val="both"/>
        <w:rPr>
          <w:rFonts w:ascii="Calibri" w:hAnsi="Calibri" w:cs="Calibri"/>
          <w:b/>
          <w:bCs/>
          <w:color w:val="000000"/>
          <w:sz w:val="22"/>
          <w:szCs w:val="22"/>
          <w:lang w:val="id-ID"/>
        </w:rPr>
      </w:pPr>
    </w:p>
    <w:p w14:paraId="3BF45DEE" w14:textId="77777777" w:rsidR="000E3776" w:rsidRPr="00085672" w:rsidRDefault="000E3776" w:rsidP="000E3776">
      <w:pPr>
        <w:tabs>
          <w:tab w:val="left" w:pos="851"/>
        </w:tabs>
        <w:spacing w:line="360" w:lineRule="auto"/>
        <w:jc w:val="both"/>
        <w:rPr>
          <w:rFonts w:ascii="Calibri" w:hAnsi="Calibri" w:cs="Calibri"/>
          <w:b/>
          <w:bCs/>
          <w:color w:val="000000"/>
          <w:sz w:val="22"/>
          <w:szCs w:val="22"/>
          <w:lang w:val="id-ID"/>
        </w:rPr>
      </w:pPr>
      <w:r>
        <w:rPr>
          <w:rFonts w:ascii="Calibri" w:hAnsi="Calibri" w:cs="Calibri"/>
          <w:b/>
          <w:bCs/>
          <w:color w:val="000000"/>
          <w:sz w:val="22"/>
          <w:szCs w:val="22"/>
          <w:lang w:val="id-ID"/>
        </w:rPr>
        <w:t>3.2.2</w:t>
      </w:r>
      <w:r w:rsidRPr="00085672">
        <w:rPr>
          <w:rFonts w:ascii="Calibri" w:hAnsi="Calibri" w:cs="Calibri"/>
          <w:b/>
          <w:bCs/>
          <w:color w:val="000000"/>
          <w:sz w:val="22"/>
          <w:szCs w:val="22"/>
          <w:lang w:val="id-ID"/>
        </w:rPr>
        <w:tab/>
        <w:t>Sampel</w:t>
      </w:r>
    </w:p>
    <w:p w14:paraId="28C44522" w14:textId="77777777" w:rsidR="000E3776" w:rsidRPr="00085672" w:rsidRDefault="000E3776" w:rsidP="000E3776">
      <w:pPr>
        <w:tabs>
          <w:tab w:val="left" w:pos="851"/>
        </w:tabs>
        <w:spacing w:line="360" w:lineRule="auto"/>
        <w:jc w:val="both"/>
        <w:rPr>
          <w:rFonts w:ascii="Calibri" w:hAnsi="Calibri" w:cs="Calibri"/>
          <w:color w:val="000000"/>
          <w:sz w:val="22"/>
          <w:szCs w:val="22"/>
          <w:lang w:val="id-ID"/>
        </w:rPr>
      </w:pPr>
      <w:r w:rsidRPr="00085672">
        <w:rPr>
          <w:rFonts w:ascii="Calibri" w:hAnsi="Calibri" w:cs="Calibri"/>
          <w:color w:val="000000"/>
          <w:sz w:val="22"/>
          <w:szCs w:val="22"/>
          <w:lang w:val="id-ID"/>
        </w:rPr>
        <w:tab/>
      </w:r>
      <w:commentRangeStart w:id="43"/>
      <w:r w:rsidRPr="00085672">
        <w:rPr>
          <w:rFonts w:ascii="Calibri" w:hAnsi="Calibri" w:cs="Calibri"/>
          <w:color w:val="000000"/>
          <w:sz w:val="22"/>
          <w:szCs w:val="22"/>
          <w:lang w:val="id-ID"/>
        </w:rPr>
        <w:t>Menurut Sugiyono (1997, p.</w:t>
      </w:r>
      <w:r>
        <w:rPr>
          <w:rFonts w:ascii="Calibri" w:hAnsi="Calibri" w:cs="Calibri"/>
          <w:color w:val="000000"/>
          <w:sz w:val="22"/>
          <w:szCs w:val="22"/>
        </w:rPr>
        <w:t xml:space="preserve"> </w:t>
      </w:r>
      <w:r w:rsidRPr="00085672">
        <w:rPr>
          <w:rFonts w:ascii="Calibri" w:hAnsi="Calibri" w:cs="Calibri"/>
          <w:color w:val="000000"/>
          <w:sz w:val="22"/>
          <w:szCs w:val="22"/>
          <w:lang w:val="id-ID"/>
        </w:rPr>
        <w:t xml:space="preserve">56), </w:t>
      </w:r>
      <w:r w:rsidRPr="00085672">
        <w:rPr>
          <w:rFonts w:ascii="Calibri" w:hAnsi="Calibri" w:cs="Calibri"/>
          <w:color w:val="000000"/>
          <w:sz w:val="22"/>
          <w:szCs w:val="22"/>
        </w:rPr>
        <w:t>“</w:t>
      </w:r>
      <w:r w:rsidRPr="00085672">
        <w:rPr>
          <w:rFonts w:ascii="Calibri" w:hAnsi="Calibri" w:cs="Calibri"/>
          <w:color w:val="000000"/>
          <w:sz w:val="22"/>
          <w:szCs w:val="22"/>
          <w:lang w:val="id-ID"/>
        </w:rPr>
        <w:t>sampel adalah sebagian dari jumlah karakteristik yang dimiliki oleh populasi tersebut</w:t>
      </w:r>
      <w:r>
        <w:rPr>
          <w:rFonts w:ascii="Calibri" w:hAnsi="Calibri" w:cs="Calibri"/>
          <w:color w:val="000000"/>
          <w:sz w:val="22"/>
          <w:szCs w:val="22"/>
        </w:rPr>
        <w:t>.</w:t>
      </w:r>
      <w:r w:rsidRPr="00085672">
        <w:rPr>
          <w:rFonts w:ascii="Calibri" w:hAnsi="Calibri" w:cs="Calibri"/>
          <w:color w:val="000000"/>
          <w:sz w:val="22"/>
          <w:szCs w:val="22"/>
        </w:rPr>
        <w:t>”</w:t>
      </w:r>
      <w:r w:rsidRPr="00085672">
        <w:rPr>
          <w:rFonts w:ascii="Calibri" w:hAnsi="Calibri" w:cs="Calibri"/>
          <w:color w:val="000000"/>
          <w:sz w:val="22"/>
          <w:szCs w:val="22"/>
          <w:lang w:val="id-ID"/>
        </w:rPr>
        <w:t xml:space="preserve"> </w:t>
      </w:r>
      <w:commentRangeEnd w:id="43"/>
      <w:r w:rsidRPr="00085672">
        <w:rPr>
          <w:rStyle w:val="CommentReference"/>
          <w:rFonts w:ascii="Calibri" w:hAnsi="Calibri" w:cs="Calibri"/>
          <w:szCs w:val="22"/>
        </w:rPr>
        <w:commentReference w:id="43"/>
      </w:r>
      <w:r w:rsidRPr="00085672">
        <w:rPr>
          <w:rFonts w:ascii="Calibri" w:hAnsi="Calibri" w:cs="Calibri"/>
          <w:color w:val="000000"/>
          <w:sz w:val="22"/>
          <w:szCs w:val="22"/>
          <w:lang w:val="sv-SE"/>
        </w:rPr>
        <w:t>Dengan demikian, dapat disimpulkan bahwa sampel adalah bagian dari populasi yang akan digunakan dalam riset penelitian.</w:t>
      </w:r>
      <w:r w:rsidRPr="00085672">
        <w:rPr>
          <w:rFonts w:ascii="Calibri" w:hAnsi="Calibri" w:cs="Calibri"/>
          <w:color w:val="000000"/>
          <w:sz w:val="22"/>
          <w:szCs w:val="22"/>
          <w:lang w:val="id-ID"/>
        </w:rPr>
        <w:t xml:space="preserve"> </w:t>
      </w:r>
    </w:p>
    <w:p w14:paraId="0C9D02BF" w14:textId="77777777" w:rsidR="000E3776" w:rsidRPr="00085672" w:rsidRDefault="000E3776" w:rsidP="000E3776">
      <w:pPr>
        <w:tabs>
          <w:tab w:val="left" w:pos="851"/>
        </w:tabs>
        <w:spacing w:line="360" w:lineRule="auto"/>
        <w:jc w:val="both"/>
        <w:rPr>
          <w:rFonts w:ascii="Calibri" w:hAnsi="Calibri" w:cs="Calibri"/>
          <w:color w:val="000000"/>
          <w:sz w:val="22"/>
          <w:szCs w:val="22"/>
          <w:lang w:val="id-ID"/>
        </w:rPr>
      </w:pPr>
      <w:r w:rsidRPr="00085672">
        <w:rPr>
          <w:rFonts w:ascii="Calibri" w:hAnsi="Calibri" w:cs="Calibri"/>
          <w:color w:val="000000"/>
          <w:sz w:val="22"/>
          <w:szCs w:val="22"/>
          <w:lang w:val="sv-SE"/>
        </w:rPr>
        <w:tab/>
      </w:r>
      <w:r w:rsidRPr="00085672">
        <w:rPr>
          <w:rFonts w:ascii="Calibri" w:hAnsi="Calibri" w:cs="Calibri"/>
          <w:color w:val="000000"/>
          <w:sz w:val="22"/>
          <w:szCs w:val="22"/>
          <w:lang w:val="id-ID"/>
        </w:rPr>
        <w:t xml:space="preserve">Metode dari pemilihan sampel untuk penelitian ini adalah </w:t>
      </w:r>
      <w:r w:rsidRPr="00085672">
        <w:rPr>
          <w:rFonts w:ascii="Calibri" w:hAnsi="Calibri" w:cs="Calibri"/>
          <w:i/>
          <w:iCs/>
          <w:color w:val="000000"/>
          <w:sz w:val="22"/>
          <w:szCs w:val="22"/>
          <w:lang w:val="id-ID"/>
        </w:rPr>
        <w:t>Non Probability</w:t>
      </w:r>
      <w:r w:rsidRPr="00085672">
        <w:rPr>
          <w:rFonts w:ascii="Calibri" w:hAnsi="Calibri" w:cs="Calibri"/>
          <w:color w:val="000000"/>
          <w:sz w:val="22"/>
          <w:szCs w:val="22"/>
          <w:lang w:val="id-ID"/>
        </w:rPr>
        <w:t xml:space="preserve"> </w:t>
      </w:r>
      <w:r w:rsidRPr="00085672">
        <w:rPr>
          <w:rFonts w:ascii="Calibri" w:hAnsi="Calibri" w:cs="Calibri"/>
          <w:i/>
          <w:iCs/>
          <w:color w:val="000000"/>
          <w:sz w:val="22"/>
          <w:szCs w:val="22"/>
          <w:lang w:val="id-ID"/>
        </w:rPr>
        <w:t>Sampling</w:t>
      </w:r>
      <w:r w:rsidRPr="00085672">
        <w:rPr>
          <w:rFonts w:ascii="Calibri" w:hAnsi="Calibri" w:cs="Calibri"/>
          <w:color w:val="000000"/>
          <w:sz w:val="22"/>
          <w:szCs w:val="22"/>
          <w:lang w:val="id-ID"/>
        </w:rPr>
        <w:t xml:space="preserve"> jenis </w:t>
      </w:r>
      <w:r w:rsidRPr="00085672">
        <w:rPr>
          <w:rFonts w:ascii="Calibri" w:hAnsi="Calibri" w:cs="Calibri"/>
          <w:i/>
          <w:iCs/>
          <w:color w:val="000000"/>
          <w:sz w:val="22"/>
          <w:szCs w:val="22"/>
          <w:lang w:val="id-ID"/>
        </w:rPr>
        <w:t>Convinience Sampling</w:t>
      </w:r>
      <w:r w:rsidRPr="00085672">
        <w:rPr>
          <w:rFonts w:ascii="Calibri" w:hAnsi="Calibri" w:cs="Calibri"/>
          <w:color w:val="000000"/>
          <w:sz w:val="22"/>
          <w:szCs w:val="22"/>
          <w:lang w:val="id-ID"/>
        </w:rPr>
        <w:t>, dimana sampel dipilih berdasarkan orang yang mudah ditemui dan mau bekerja sama. Populasi dalam penelitian ini adalah :</w:t>
      </w:r>
    </w:p>
    <w:p w14:paraId="7E7F013F" w14:textId="77777777" w:rsidR="000E3776" w:rsidRDefault="000E3776" w:rsidP="00553269">
      <w:pPr>
        <w:numPr>
          <w:ilvl w:val="0"/>
          <w:numId w:val="28"/>
        </w:numPr>
        <w:suppressAutoHyphens/>
        <w:spacing w:line="360" w:lineRule="auto"/>
        <w:jc w:val="both"/>
        <w:rPr>
          <w:rFonts w:ascii="Calibri" w:hAnsi="Calibri" w:cs="Calibri"/>
          <w:color w:val="000000"/>
          <w:sz w:val="22"/>
          <w:szCs w:val="22"/>
          <w:lang w:val="id-ID"/>
        </w:rPr>
      </w:pPr>
      <w:r w:rsidRPr="00085672">
        <w:rPr>
          <w:rFonts w:ascii="Calibri" w:hAnsi="Calibri" w:cs="Calibri"/>
          <w:color w:val="000000"/>
          <w:sz w:val="22"/>
          <w:szCs w:val="22"/>
          <w:lang w:val="id-ID"/>
        </w:rPr>
        <w:t>Responden berusia minimal 17 tahun.</w:t>
      </w:r>
    </w:p>
    <w:p w14:paraId="695FC000" w14:textId="77777777" w:rsidR="000E3776" w:rsidRPr="005D5D38" w:rsidRDefault="000E3776" w:rsidP="00553269">
      <w:pPr>
        <w:numPr>
          <w:ilvl w:val="0"/>
          <w:numId w:val="28"/>
        </w:numPr>
        <w:suppressAutoHyphens/>
        <w:spacing w:line="360" w:lineRule="auto"/>
        <w:jc w:val="both"/>
        <w:rPr>
          <w:rFonts w:ascii="Calibri" w:hAnsi="Calibri" w:cs="Calibri"/>
          <w:color w:val="000000"/>
          <w:sz w:val="22"/>
          <w:szCs w:val="22"/>
          <w:lang w:val="id-ID"/>
        </w:rPr>
      </w:pPr>
      <w:r w:rsidRPr="001C42CD">
        <w:rPr>
          <w:rFonts w:ascii="Calibri" w:hAnsi="Calibri" w:cs="Calibri"/>
          <w:color w:val="000000"/>
          <w:sz w:val="22"/>
          <w:szCs w:val="22"/>
          <w:lang w:val="id-ID"/>
        </w:rPr>
        <w:t>Responden yang pernah mengunjungi dan membeli “</w:t>
      </w:r>
      <w:r w:rsidRPr="001C42CD">
        <w:rPr>
          <w:rFonts w:ascii="Calibri" w:hAnsi="Calibri" w:cs="Calibri"/>
          <w:i/>
          <w:iCs/>
          <w:color w:val="000000"/>
          <w:sz w:val="22"/>
          <w:szCs w:val="22"/>
          <w:lang w:val="id-ID"/>
        </w:rPr>
        <w:t>Igor’s Pastry</w:t>
      </w:r>
      <w:r w:rsidRPr="001C42CD">
        <w:rPr>
          <w:rFonts w:ascii="Calibri" w:hAnsi="Calibri" w:cs="Calibri"/>
          <w:color w:val="000000"/>
          <w:sz w:val="22"/>
          <w:szCs w:val="22"/>
          <w:lang w:val="id-ID"/>
        </w:rPr>
        <w:t>”.</w:t>
      </w:r>
    </w:p>
    <w:p w14:paraId="1955B26B" w14:textId="77777777" w:rsidR="000E3776" w:rsidRPr="008B766D" w:rsidRDefault="000E3776" w:rsidP="000E3776">
      <w:pPr>
        <w:tabs>
          <w:tab w:val="left" w:pos="851"/>
        </w:tabs>
        <w:spacing w:line="360" w:lineRule="auto"/>
        <w:jc w:val="both"/>
        <w:rPr>
          <w:rFonts w:ascii="Calibri" w:hAnsi="Calibri" w:cs="Calibri"/>
          <w:color w:val="000000"/>
          <w:sz w:val="22"/>
          <w:szCs w:val="22"/>
          <w:lang w:val="id-ID"/>
        </w:rPr>
      </w:pPr>
      <w:r w:rsidRPr="008B766D">
        <w:rPr>
          <w:rFonts w:ascii="Calibri" w:hAnsi="Calibri" w:cs="Calibri"/>
          <w:color w:val="000000"/>
          <w:sz w:val="22"/>
          <w:szCs w:val="22"/>
          <w:lang w:val="sv-SE"/>
        </w:rPr>
        <w:tab/>
      </w:r>
      <w:r w:rsidRPr="008B766D">
        <w:rPr>
          <w:rFonts w:ascii="Calibri" w:hAnsi="Calibri" w:cs="Calibri"/>
          <w:color w:val="000000"/>
          <w:sz w:val="22"/>
          <w:szCs w:val="22"/>
          <w:lang w:val="id-ID"/>
        </w:rPr>
        <w:t xml:space="preserve">Formula dasar dalam menentukan ukuran sampel pada pengambilan sampel non-probabilitas mengasumsikan bahwa populasi adalah tidak terbatas. Pengambilan dan pengumpulan data yang diperlukan harus memenuhi syarat yang telah ditentukan. Bila tidak memenuhi syarat maka tidak boleh dipilih sebagai responden. </w:t>
      </w:r>
      <w:r w:rsidRPr="008B766D">
        <w:rPr>
          <w:rFonts w:ascii="Calibri" w:hAnsi="Calibri" w:cs="Calibri"/>
          <w:color w:val="000000"/>
          <w:sz w:val="22"/>
          <w:szCs w:val="22"/>
        </w:rPr>
        <w:t>“</w:t>
      </w:r>
      <w:r w:rsidRPr="008B766D">
        <w:rPr>
          <w:rFonts w:ascii="Calibri" w:hAnsi="Calibri" w:cs="Calibri"/>
          <w:color w:val="000000"/>
          <w:sz w:val="22"/>
          <w:szCs w:val="22"/>
          <w:lang w:val="id-ID"/>
        </w:rPr>
        <w:t xml:space="preserve">Sampel yang jumlahnya 100 dari populasi 5000, secara kasar mempunyai ketepatan hampir sama </w:t>
      </w:r>
      <w:proofErr w:type="gramStart"/>
      <w:r w:rsidRPr="008B766D">
        <w:rPr>
          <w:rFonts w:ascii="Calibri" w:hAnsi="Calibri" w:cs="Calibri"/>
          <w:color w:val="000000"/>
          <w:sz w:val="22"/>
          <w:szCs w:val="22"/>
          <w:lang w:val="id-ID"/>
        </w:rPr>
        <w:t>dengan  ketetapan</w:t>
      </w:r>
      <w:proofErr w:type="gramEnd"/>
      <w:r w:rsidRPr="008B766D">
        <w:rPr>
          <w:rFonts w:ascii="Calibri" w:hAnsi="Calibri" w:cs="Calibri"/>
          <w:color w:val="000000"/>
          <w:sz w:val="22"/>
          <w:szCs w:val="22"/>
          <w:lang w:val="id-ID"/>
        </w:rPr>
        <w:t xml:space="preserve"> estimasi 100 </w:t>
      </w:r>
      <w:r w:rsidRPr="008B766D">
        <w:rPr>
          <w:rFonts w:ascii="Calibri" w:hAnsi="Calibri" w:cs="Calibri"/>
          <w:color w:val="000000"/>
          <w:sz w:val="22"/>
          <w:szCs w:val="22"/>
          <w:lang w:val="id-ID"/>
        </w:rPr>
        <w:lastRenderedPageBreak/>
        <w:t>sampel dari 200 juta populasi</w:t>
      </w:r>
      <w:r w:rsidRPr="008B766D">
        <w:rPr>
          <w:rFonts w:ascii="Calibri" w:hAnsi="Calibri" w:cs="Calibri"/>
          <w:color w:val="000000"/>
          <w:sz w:val="22"/>
          <w:szCs w:val="22"/>
        </w:rPr>
        <w:t xml:space="preserve">” </w:t>
      </w:r>
      <w:r w:rsidRPr="008B766D">
        <w:rPr>
          <w:rFonts w:ascii="Calibri" w:hAnsi="Calibri" w:cs="Calibri"/>
          <w:color w:val="000000"/>
          <w:sz w:val="22"/>
          <w:szCs w:val="22"/>
          <w:lang w:val="id-ID"/>
        </w:rPr>
        <w:t xml:space="preserve">(Cooper </w:t>
      </w:r>
      <w:r>
        <w:rPr>
          <w:rFonts w:ascii="Calibri" w:hAnsi="Calibri" w:cs="Calibri"/>
          <w:color w:val="000000"/>
          <w:sz w:val="22"/>
          <w:szCs w:val="22"/>
        </w:rPr>
        <w:t>&amp;</w:t>
      </w:r>
      <w:r w:rsidRPr="008B766D">
        <w:rPr>
          <w:rFonts w:ascii="Calibri" w:hAnsi="Calibri" w:cs="Calibri"/>
          <w:color w:val="000000"/>
          <w:sz w:val="22"/>
          <w:szCs w:val="22"/>
          <w:lang w:val="id-ID"/>
        </w:rPr>
        <w:t xml:space="preserve"> Emory,</w:t>
      </w:r>
      <w:r>
        <w:rPr>
          <w:rFonts w:ascii="Calibri" w:hAnsi="Calibri" w:cs="Calibri"/>
          <w:color w:val="000000"/>
          <w:sz w:val="22"/>
          <w:szCs w:val="22"/>
        </w:rPr>
        <w:t xml:space="preserve"> </w:t>
      </w:r>
      <w:r w:rsidRPr="008B766D">
        <w:rPr>
          <w:rFonts w:ascii="Calibri" w:hAnsi="Calibri" w:cs="Calibri"/>
          <w:color w:val="000000"/>
          <w:sz w:val="22"/>
          <w:szCs w:val="22"/>
          <w:lang w:val="id-ID"/>
        </w:rPr>
        <w:t>1998,</w:t>
      </w:r>
      <w:r>
        <w:rPr>
          <w:rFonts w:ascii="Calibri" w:hAnsi="Calibri" w:cs="Calibri"/>
          <w:color w:val="000000"/>
          <w:sz w:val="22"/>
          <w:szCs w:val="22"/>
        </w:rPr>
        <w:t xml:space="preserve"> </w:t>
      </w:r>
      <w:r w:rsidRPr="008B766D">
        <w:rPr>
          <w:rFonts w:ascii="Calibri" w:hAnsi="Calibri" w:cs="Calibri"/>
          <w:color w:val="000000"/>
          <w:sz w:val="22"/>
          <w:szCs w:val="22"/>
          <w:lang w:val="id-ID"/>
        </w:rPr>
        <w:t>p.</w:t>
      </w:r>
      <w:r>
        <w:rPr>
          <w:rFonts w:ascii="Calibri" w:hAnsi="Calibri" w:cs="Calibri"/>
          <w:color w:val="000000"/>
          <w:sz w:val="22"/>
          <w:szCs w:val="22"/>
        </w:rPr>
        <w:t xml:space="preserve"> </w:t>
      </w:r>
      <w:r w:rsidRPr="008B766D">
        <w:rPr>
          <w:rFonts w:ascii="Calibri" w:hAnsi="Calibri" w:cs="Calibri"/>
          <w:color w:val="000000"/>
          <w:sz w:val="22"/>
          <w:szCs w:val="22"/>
          <w:lang w:val="id-ID"/>
        </w:rPr>
        <w:t xml:space="preserve">221). Jumlah sampel yang direncanakan adalah sebanyak 100 responden. Hal ini disebabkan karena adanya keterbatasan peneliti baik meliputi waktu, tenaga serta biaya penelitian. Diharapkan dengan jumlah ini dapat memberikan gambaran mengenai pengaruh </w:t>
      </w:r>
      <w:r w:rsidRPr="008B766D">
        <w:rPr>
          <w:rFonts w:ascii="Calibri" w:hAnsi="Calibri" w:cs="Calibri"/>
          <w:i/>
          <w:iCs/>
          <w:color w:val="000000"/>
          <w:sz w:val="22"/>
          <w:szCs w:val="22"/>
          <w:lang w:val="id-ID"/>
        </w:rPr>
        <w:t>brand, packaging</w:t>
      </w:r>
      <w:r w:rsidRPr="008B766D">
        <w:rPr>
          <w:rFonts w:ascii="Calibri" w:hAnsi="Calibri" w:cs="Calibri"/>
          <w:color w:val="000000"/>
          <w:sz w:val="22"/>
          <w:szCs w:val="22"/>
          <w:lang w:val="id-ID"/>
        </w:rPr>
        <w:t xml:space="preserve"> dan </w:t>
      </w:r>
      <w:r w:rsidRPr="008B766D">
        <w:rPr>
          <w:rFonts w:ascii="Calibri" w:hAnsi="Calibri" w:cs="Calibri"/>
          <w:i/>
          <w:iCs/>
          <w:color w:val="000000"/>
          <w:sz w:val="22"/>
          <w:szCs w:val="22"/>
          <w:lang w:val="id-ID"/>
        </w:rPr>
        <w:t>labeling</w:t>
      </w:r>
      <w:r w:rsidRPr="008B766D">
        <w:rPr>
          <w:rFonts w:ascii="Calibri" w:hAnsi="Calibri" w:cs="Calibri"/>
          <w:color w:val="000000"/>
          <w:sz w:val="22"/>
          <w:szCs w:val="22"/>
          <w:lang w:val="id-ID"/>
        </w:rPr>
        <w:t xml:space="preserve"> dalam menciptakan keputusan pembelian konsumen terhadap produk pada </w:t>
      </w:r>
      <w:r w:rsidRPr="008B766D">
        <w:rPr>
          <w:rFonts w:ascii="Calibri" w:hAnsi="Calibri" w:cs="Calibri"/>
          <w:i/>
          <w:iCs/>
          <w:color w:val="000000"/>
          <w:sz w:val="22"/>
          <w:szCs w:val="22"/>
          <w:lang w:val="id-ID"/>
        </w:rPr>
        <w:t xml:space="preserve">“Igor’s Pastry” </w:t>
      </w:r>
      <w:r w:rsidRPr="008B766D">
        <w:rPr>
          <w:rFonts w:ascii="Calibri" w:hAnsi="Calibri" w:cs="Calibri"/>
          <w:color w:val="000000"/>
          <w:sz w:val="22"/>
          <w:szCs w:val="22"/>
          <w:lang w:val="id-ID"/>
        </w:rPr>
        <w:t>di Surabaya. Selain itu, menurut Hair et al (1995), ukuran sampel minimum dalam penelitian adalah sebanyak 100 responden (</w:t>
      </w:r>
      <w:proofErr w:type="spellStart"/>
      <w:r w:rsidRPr="008B766D">
        <w:rPr>
          <w:rFonts w:ascii="Calibri" w:hAnsi="Calibri" w:cs="Calibri"/>
          <w:color w:val="000000"/>
          <w:sz w:val="22"/>
          <w:szCs w:val="22"/>
        </w:rPr>
        <w:t>dalam</w:t>
      </w:r>
      <w:proofErr w:type="spellEnd"/>
      <w:r w:rsidRPr="008B766D">
        <w:rPr>
          <w:rFonts w:ascii="Calibri" w:hAnsi="Calibri" w:cs="Calibri"/>
          <w:color w:val="000000"/>
          <w:sz w:val="22"/>
          <w:szCs w:val="22"/>
        </w:rPr>
        <w:t xml:space="preserve"> </w:t>
      </w:r>
      <w:r w:rsidRPr="008B766D">
        <w:rPr>
          <w:rFonts w:ascii="Calibri" w:hAnsi="Calibri" w:cs="Calibri"/>
          <w:color w:val="000000"/>
          <w:sz w:val="22"/>
          <w:szCs w:val="22"/>
          <w:lang w:val="id-ID"/>
        </w:rPr>
        <w:t>Susila &amp; Fatchurrohman, 2004, p.</w:t>
      </w:r>
      <w:r>
        <w:rPr>
          <w:rFonts w:ascii="Calibri" w:hAnsi="Calibri" w:cs="Calibri"/>
          <w:color w:val="000000"/>
          <w:sz w:val="22"/>
          <w:szCs w:val="22"/>
        </w:rPr>
        <w:t xml:space="preserve"> </w:t>
      </w:r>
      <w:r w:rsidRPr="008B766D">
        <w:rPr>
          <w:rFonts w:ascii="Calibri" w:hAnsi="Calibri" w:cs="Calibri"/>
          <w:color w:val="000000"/>
          <w:sz w:val="22"/>
          <w:szCs w:val="22"/>
          <w:lang w:val="id-ID"/>
        </w:rPr>
        <w:t>88).</w:t>
      </w:r>
    </w:p>
    <w:p w14:paraId="07AA745D" w14:textId="77777777" w:rsidR="000E3776" w:rsidRPr="008B766D" w:rsidRDefault="000E3776" w:rsidP="000E3776">
      <w:pPr>
        <w:pStyle w:val="ListParagraph"/>
        <w:tabs>
          <w:tab w:val="left" w:pos="1347"/>
        </w:tabs>
        <w:spacing w:line="360" w:lineRule="auto"/>
        <w:ind w:left="780"/>
        <w:jc w:val="both"/>
        <w:rPr>
          <w:rFonts w:ascii="Calibri" w:hAnsi="Calibri" w:cs="Calibri"/>
          <w:color w:val="000000"/>
          <w:sz w:val="22"/>
          <w:szCs w:val="22"/>
          <w:lang w:val="id-ID"/>
        </w:rPr>
      </w:pPr>
    </w:p>
    <w:p w14:paraId="313EBDD2" w14:textId="77777777" w:rsidR="000E3776" w:rsidRPr="008B766D" w:rsidRDefault="000E3776" w:rsidP="001A4418">
      <w:pPr>
        <w:pStyle w:val="ListParagraph"/>
        <w:numPr>
          <w:ilvl w:val="1"/>
          <w:numId w:val="23"/>
        </w:numPr>
        <w:tabs>
          <w:tab w:val="clear" w:pos="720"/>
          <w:tab w:val="left" w:pos="851"/>
        </w:tabs>
        <w:spacing w:line="360" w:lineRule="auto"/>
        <w:ind w:left="357" w:hanging="357"/>
        <w:jc w:val="both"/>
        <w:rPr>
          <w:rFonts w:ascii="Calibri" w:hAnsi="Calibri" w:cs="Calibri"/>
          <w:b/>
          <w:bCs/>
          <w:color w:val="000000"/>
          <w:sz w:val="22"/>
          <w:szCs w:val="22"/>
        </w:rPr>
      </w:pPr>
      <w:proofErr w:type="spellStart"/>
      <w:r w:rsidRPr="008B766D">
        <w:rPr>
          <w:rFonts w:ascii="Calibri" w:hAnsi="Calibri" w:cs="Calibri"/>
          <w:b/>
          <w:bCs/>
          <w:color w:val="000000"/>
          <w:sz w:val="22"/>
          <w:szCs w:val="22"/>
        </w:rPr>
        <w:t>Jenis</w:t>
      </w:r>
      <w:proofErr w:type="spellEnd"/>
      <w:r w:rsidRPr="008B766D">
        <w:rPr>
          <w:rFonts w:ascii="Calibri" w:hAnsi="Calibri" w:cs="Calibri"/>
          <w:b/>
          <w:bCs/>
          <w:color w:val="000000"/>
          <w:sz w:val="22"/>
          <w:szCs w:val="22"/>
        </w:rPr>
        <w:t xml:space="preserve"> dan </w:t>
      </w:r>
      <w:proofErr w:type="spellStart"/>
      <w:r w:rsidRPr="008B766D">
        <w:rPr>
          <w:rFonts w:ascii="Calibri" w:hAnsi="Calibri" w:cs="Calibri"/>
          <w:b/>
          <w:bCs/>
          <w:color w:val="000000"/>
          <w:sz w:val="22"/>
          <w:szCs w:val="22"/>
        </w:rPr>
        <w:t>Sumber</w:t>
      </w:r>
      <w:proofErr w:type="spellEnd"/>
      <w:r w:rsidRPr="008B766D">
        <w:rPr>
          <w:rFonts w:ascii="Calibri" w:hAnsi="Calibri" w:cs="Calibri"/>
          <w:b/>
          <w:bCs/>
          <w:color w:val="000000"/>
          <w:sz w:val="22"/>
          <w:szCs w:val="22"/>
        </w:rPr>
        <w:t xml:space="preserve"> Data</w:t>
      </w:r>
    </w:p>
    <w:p w14:paraId="4F04F74E" w14:textId="77777777" w:rsidR="000E3776" w:rsidRPr="008B766D" w:rsidRDefault="000E3776" w:rsidP="000E3776">
      <w:pPr>
        <w:pStyle w:val="ListParagraph"/>
        <w:tabs>
          <w:tab w:val="left" w:pos="540"/>
          <w:tab w:val="left" w:pos="567"/>
        </w:tabs>
        <w:spacing w:line="360" w:lineRule="auto"/>
        <w:ind w:left="0" w:firstLine="851"/>
        <w:jc w:val="both"/>
        <w:rPr>
          <w:rFonts w:ascii="Calibri" w:hAnsi="Calibri" w:cs="Calibri"/>
          <w:color w:val="000000"/>
          <w:sz w:val="22"/>
          <w:szCs w:val="22"/>
          <w:lang w:val="id-ID"/>
        </w:rPr>
      </w:pPr>
      <w:r w:rsidRPr="008B766D">
        <w:rPr>
          <w:rFonts w:ascii="Calibri" w:hAnsi="Calibri" w:cs="Calibri"/>
          <w:color w:val="000000"/>
          <w:sz w:val="22"/>
          <w:szCs w:val="22"/>
        </w:rPr>
        <w:t>“</w:t>
      </w:r>
      <w:r w:rsidRPr="008B766D">
        <w:rPr>
          <w:rFonts w:ascii="Calibri" w:hAnsi="Calibri" w:cs="Calibri"/>
          <w:color w:val="000000"/>
          <w:sz w:val="22"/>
          <w:szCs w:val="22"/>
          <w:lang w:val="id-ID"/>
        </w:rPr>
        <w:t>Data adalah hasil pengamatan yang dicatat untuk keperluan tertentu. Jenis data dibedakan menjadi dua, yaitu: data kualitatif dan data kuantitatif, sedangkan sumber data dibedakan menjadi dua, yaitu: data primer dan data sekunder</w:t>
      </w:r>
      <w:r w:rsidRPr="008B766D">
        <w:rPr>
          <w:rFonts w:ascii="Calibri" w:hAnsi="Calibri" w:cs="Calibri"/>
          <w:color w:val="000000"/>
          <w:sz w:val="22"/>
          <w:szCs w:val="22"/>
        </w:rPr>
        <w:t>”</w:t>
      </w:r>
      <w:r w:rsidRPr="008B766D">
        <w:rPr>
          <w:rFonts w:ascii="Calibri" w:hAnsi="Calibri" w:cs="Calibri"/>
          <w:color w:val="000000"/>
          <w:sz w:val="22"/>
          <w:szCs w:val="22"/>
          <w:lang w:val="id-ID"/>
        </w:rPr>
        <w:t xml:space="preserve"> (Zikmund, 2003, p.</w:t>
      </w:r>
      <w:r>
        <w:rPr>
          <w:rFonts w:ascii="Calibri" w:hAnsi="Calibri" w:cs="Calibri"/>
          <w:color w:val="000000"/>
          <w:sz w:val="22"/>
          <w:szCs w:val="22"/>
        </w:rPr>
        <w:t xml:space="preserve"> </w:t>
      </w:r>
      <w:r w:rsidRPr="008B766D">
        <w:rPr>
          <w:rFonts w:ascii="Calibri" w:hAnsi="Calibri" w:cs="Calibri"/>
          <w:color w:val="000000"/>
          <w:sz w:val="22"/>
          <w:szCs w:val="22"/>
          <w:lang w:val="id-ID"/>
        </w:rPr>
        <w:t>63). Dalam penelitian ini jenis data yang digunakan adalah data kuantitatif dimana data yang dicatat dengan menggunakan angka-angka dimana klasifikasi atau keterangan yang diperoleh berasal dari penyebaran kuisioner.</w:t>
      </w:r>
    </w:p>
    <w:p w14:paraId="0C905942" w14:textId="77777777" w:rsidR="000E3776" w:rsidRPr="008B766D" w:rsidRDefault="000E3776" w:rsidP="000E3776">
      <w:pPr>
        <w:pStyle w:val="ListParagraph"/>
        <w:tabs>
          <w:tab w:val="left" w:pos="540"/>
          <w:tab w:val="left" w:pos="567"/>
        </w:tabs>
        <w:spacing w:line="360" w:lineRule="auto"/>
        <w:ind w:left="0" w:firstLine="851"/>
        <w:jc w:val="both"/>
        <w:rPr>
          <w:rFonts w:ascii="Calibri" w:hAnsi="Calibri" w:cs="Calibri"/>
          <w:color w:val="000000"/>
          <w:sz w:val="22"/>
          <w:szCs w:val="22"/>
          <w:lang w:val="id-ID"/>
        </w:rPr>
      </w:pPr>
      <w:r w:rsidRPr="008B766D">
        <w:rPr>
          <w:rFonts w:ascii="Calibri" w:hAnsi="Calibri" w:cs="Calibri"/>
          <w:color w:val="000000"/>
          <w:sz w:val="22"/>
          <w:szCs w:val="22"/>
          <w:lang w:val="id-ID"/>
        </w:rPr>
        <w:t>Sumber data yang digunakan adalah:</w:t>
      </w:r>
    </w:p>
    <w:p w14:paraId="18BCFE5D" w14:textId="77777777" w:rsidR="000E3776" w:rsidRPr="00750C37" w:rsidRDefault="000E3776" w:rsidP="00553269">
      <w:pPr>
        <w:numPr>
          <w:ilvl w:val="0"/>
          <w:numId w:val="45"/>
        </w:numPr>
        <w:tabs>
          <w:tab w:val="left" w:pos="284"/>
        </w:tabs>
        <w:suppressAutoHyphens/>
        <w:spacing w:line="360" w:lineRule="auto"/>
        <w:ind w:left="357" w:hanging="357"/>
        <w:jc w:val="both"/>
        <w:rPr>
          <w:rFonts w:ascii="Calibri" w:hAnsi="Calibri" w:cs="Calibri"/>
          <w:color w:val="000000"/>
          <w:sz w:val="22"/>
          <w:szCs w:val="22"/>
          <w:lang w:val="id-ID"/>
        </w:rPr>
      </w:pPr>
      <w:r w:rsidRPr="00750C37">
        <w:rPr>
          <w:rFonts w:ascii="Calibri" w:hAnsi="Calibri" w:cs="Calibri"/>
          <w:color w:val="000000"/>
          <w:sz w:val="22"/>
          <w:szCs w:val="22"/>
        </w:rPr>
        <w:t xml:space="preserve"> </w:t>
      </w:r>
      <w:r w:rsidRPr="00750C37">
        <w:rPr>
          <w:rFonts w:ascii="Calibri" w:hAnsi="Calibri" w:cs="Calibri"/>
          <w:color w:val="000000"/>
          <w:sz w:val="22"/>
          <w:szCs w:val="22"/>
          <w:lang w:val="id-ID"/>
        </w:rPr>
        <w:t>Data primer adalah data yang diperoleh dari sumber-sumber diluar perusahaan seperti</w:t>
      </w:r>
    </w:p>
    <w:p w14:paraId="2576F0E8" w14:textId="77777777" w:rsidR="000E3776" w:rsidRPr="00750C37" w:rsidRDefault="000E3776" w:rsidP="000E3776">
      <w:pPr>
        <w:tabs>
          <w:tab w:val="left" w:pos="284"/>
        </w:tabs>
        <w:spacing w:line="360" w:lineRule="auto"/>
        <w:ind w:left="357"/>
        <w:jc w:val="both"/>
        <w:rPr>
          <w:rFonts w:ascii="Calibri" w:hAnsi="Calibri" w:cs="Calibri"/>
          <w:color w:val="000000"/>
          <w:sz w:val="22"/>
          <w:szCs w:val="22"/>
          <w:lang w:val="id-ID"/>
        </w:rPr>
      </w:pPr>
      <w:r w:rsidRPr="00750C37">
        <w:rPr>
          <w:rFonts w:ascii="Calibri" w:hAnsi="Calibri" w:cs="Calibri"/>
          <w:color w:val="000000"/>
          <w:sz w:val="22"/>
          <w:szCs w:val="22"/>
          <w:lang w:val="id-ID"/>
        </w:rPr>
        <w:t>data dari obyek penelitian. Dalam penelitian ini data primer yang digunakan peneliti adalah data yang diperoleh dari hasil jawaban kuisioner yang disebarkan pada responden.</w:t>
      </w:r>
    </w:p>
    <w:p w14:paraId="5F04B3D2" w14:textId="77777777" w:rsidR="000E3776" w:rsidRPr="00750C37" w:rsidRDefault="000E3776" w:rsidP="00553269">
      <w:pPr>
        <w:numPr>
          <w:ilvl w:val="0"/>
          <w:numId w:val="45"/>
        </w:numPr>
        <w:tabs>
          <w:tab w:val="left" w:pos="284"/>
        </w:tabs>
        <w:suppressAutoHyphens/>
        <w:spacing w:line="360" w:lineRule="auto"/>
        <w:ind w:left="357" w:hanging="357"/>
        <w:jc w:val="both"/>
        <w:rPr>
          <w:rFonts w:ascii="Calibri" w:hAnsi="Calibri" w:cs="Calibri"/>
          <w:color w:val="000000"/>
          <w:sz w:val="22"/>
          <w:szCs w:val="22"/>
          <w:lang w:val="id-ID"/>
        </w:rPr>
      </w:pPr>
      <w:r w:rsidRPr="00750C37">
        <w:rPr>
          <w:rFonts w:ascii="Calibri" w:hAnsi="Calibri" w:cs="Calibri"/>
          <w:color w:val="000000"/>
          <w:sz w:val="22"/>
          <w:szCs w:val="22"/>
        </w:rPr>
        <w:t xml:space="preserve"> </w:t>
      </w:r>
      <w:r w:rsidRPr="00750C37">
        <w:rPr>
          <w:rFonts w:ascii="Calibri" w:hAnsi="Calibri" w:cs="Calibri"/>
          <w:color w:val="000000"/>
          <w:sz w:val="22"/>
          <w:szCs w:val="22"/>
          <w:lang w:val="id-ID"/>
        </w:rPr>
        <w:t>Data sekunder adalah data yang dikumpulkan oleh suatu lembaga mengenai kegiatan perusahaan dan hasilnya digunakan untuk keperluan perusahaan tersebut seperti kajian teori, informasi dari buku dan literatur yang berhubungan. Dalam penelitian ini data sekunder yang digunakan peneliti adalah:</w:t>
      </w:r>
    </w:p>
    <w:p w14:paraId="52735A53" w14:textId="77777777" w:rsidR="000E3776" w:rsidRPr="00750C37" w:rsidRDefault="000E3776" w:rsidP="00553269">
      <w:pPr>
        <w:numPr>
          <w:ilvl w:val="0"/>
          <w:numId w:val="45"/>
        </w:numPr>
        <w:tabs>
          <w:tab w:val="left" w:pos="284"/>
        </w:tabs>
        <w:suppressAutoHyphens/>
        <w:spacing w:line="360" w:lineRule="auto"/>
        <w:ind w:left="357" w:hanging="357"/>
        <w:jc w:val="both"/>
        <w:rPr>
          <w:rFonts w:ascii="Calibri" w:hAnsi="Calibri" w:cs="Calibri"/>
          <w:color w:val="000000"/>
          <w:sz w:val="22"/>
          <w:szCs w:val="22"/>
          <w:lang w:val="id-ID"/>
        </w:rPr>
      </w:pPr>
      <w:r w:rsidRPr="00750C37">
        <w:rPr>
          <w:rFonts w:ascii="Calibri" w:hAnsi="Calibri" w:cs="Calibri"/>
          <w:color w:val="000000"/>
          <w:sz w:val="22"/>
          <w:szCs w:val="22"/>
        </w:rPr>
        <w:t xml:space="preserve"> </w:t>
      </w:r>
      <w:r w:rsidRPr="00750C37">
        <w:rPr>
          <w:rFonts w:ascii="Calibri" w:hAnsi="Calibri" w:cs="Calibri"/>
          <w:color w:val="000000"/>
          <w:sz w:val="22"/>
          <w:szCs w:val="22"/>
          <w:lang w:val="id-ID"/>
        </w:rPr>
        <w:t xml:space="preserve">Data dari </w:t>
      </w:r>
      <w:r w:rsidRPr="00750C37">
        <w:rPr>
          <w:rFonts w:ascii="Calibri" w:hAnsi="Calibri" w:cs="Calibri"/>
          <w:i/>
          <w:iCs/>
          <w:color w:val="000000"/>
          <w:sz w:val="22"/>
          <w:szCs w:val="22"/>
          <w:lang w:val="id-ID"/>
        </w:rPr>
        <w:t>Igor’s Pastry</w:t>
      </w:r>
      <w:r w:rsidRPr="00750C37">
        <w:rPr>
          <w:rFonts w:ascii="Calibri" w:hAnsi="Calibri" w:cs="Calibri"/>
          <w:color w:val="000000"/>
          <w:sz w:val="22"/>
          <w:szCs w:val="22"/>
          <w:lang w:val="id-ID"/>
        </w:rPr>
        <w:t xml:space="preserve"> tentang sejarah dan latar belakang perusahaan melalui website </w:t>
      </w:r>
      <w:r w:rsidRPr="00750C37">
        <w:rPr>
          <w:rFonts w:ascii="Calibri" w:hAnsi="Calibri" w:cs="Calibri"/>
          <w:i/>
          <w:iCs/>
          <w:color w:val="000000"/>
          <w:sz w:val="22"/>
          <w:szCs w:val="22"/>
          <w:lang w:val="id-ID"/>
        </w:rPr>
        <w:t>Igor’s Pastry</w:t>
      </w:r>
      <w:r w:rsidRPr="00750C37">
        <w:rPr>
          <w:rFonts w:ascii="Calibri" w:hAnsi="Calibri" w:cs="Calibri"/>
          <w:color w:val="000000"/>
          <w:sz w:val="22"/>
          <w:szCs w:val="22"/>
          <w:lang w:val="id-ID"/>
        </w:rPr>
        <w:t xml:space="preserve"> yang dipergunakan pada Bab 1 dan 4 sebagai latar belakang serta analisa dan pembahasan.</w:t>
      </w:r>
    </w:p>
    <w:p w14:paraId="2E5D1698" w14:textId="77777777" w:rsidR="000E3776" w:rsidRPr="00750C37" w:rsidRDefault="000E3776" w:rsidP="001A4418">
      <w:pPr>
        <w:numPr>
          <w:ilvl w:val="0"/>
          <w:numId w:val="45"/>
        </w:numPr>
        <w:tabs>
          <w:tab w:val="left" w:pos="284"/>
          <w:tab w:val="left" w:pos="709"/>
        </w:tabs>
        <w:suppressAutoHyphens/>
        <w:spacing w:line="360" w:lineRule="auto"/>
        <w:ind w:left="357" w:hanging="357"/>
        <w:jc w:val="both"/>
        <w:rPr>
          <w:rFonts w:ascii="Calibri" w:hAnsi="Calibri" w:cs="Calibri"/>
          <w:color w:val="000000"/>
          <w:sz w:val="22"/>
          <w:szCs w:val="22"/>
          <w:lang w:val="id-ID"/>
        </w:rPr>
      </w:pPr>
      <w:r w:rsidRPr="00750C37">
        <w:rPr>
          <w:rFonts w:ascii="Calibri" w:hAnsi="Calibri" w:cs="Calibri"/>
          <w:color w:val="000000"/>
          <w:sz w:val="22"/>
          <w:szCs w:val="22"/>
        </w:rPr>
        <w:t xml:space="preserve"> </w:t>
      </w:r>
      <w:r w:rsidRPr="00750C37">
        <w:rPr>
          <w:rFonts w:ascii="Calibri" w:hAnsi="Calibri" w:cs="Calibri"/>
          <w:color w:val="000000"/>
          <w:sz w:val="22"/>
          <w:szCs w:val="22"/>
          <w:lang w:val="id-ID"/>
        </w:rPr>
        <w:t>Buku-buku perpustakaan untuk menukung teori penunjang pada Bab 1,2,3,4.</w:t>
      </w:r>
    </w:p>
    <w:p w14:paraId="44388309" w14:textId="77777777" w:rsidR="000E3776" w:rsidRPr="008B766D" w:rsidRDefault="000E3776" w:rsidP="001A4418">
      <w:pPr>
        <w:spacing w:line="360" w:lineRule="auto"/>
        <w:jc w:val="both"/>
        <w:rPr>
          <w:rFonts w:ascii="Calibri" w:hAnsi="Calibri" w:cs="Calibri"/>
          <w:b/>
          <w:bCs/>
          <w:color w:val="000000"/>
          <w:sz w:val="22"/>
          <w:szCs w:val="22"/>
          <w:lang w:val="id-ID"/>
        </w:rPr>
      </w:pPr>
    </w:p>
    <w:p w14:paraId="4707C47D" w14:textId="77777777" w:rsidR="000E3776" w:rsidRPr="008B766D" w:rsidRDefault="000E3776" w:rsidP="001A4418">
      <w:pPr>
        <w:numPr>
          <w:ilvl w:val="1"/>
          <w:numId w:val="23"/>
        </w:numPr>
        <w:tabs>
          <w:tab w:val="clear" w:pos="720"/>
          <w:tab w:val="num" w:pos="851"/>
        </w:tabs>
        <w:suppressAutoHyphens/>
        <w:spacing w:line="360" w:lineRule="auto"/>
        <w:ind w:left="357" w:hanging="357"/>
        <w:jc w:val="both"/>
        <w:rPr>
          <w:rFonts w:ascii="Calibri" w:hAnsi="Calibri" w:cs="Calibri"/>
          <w:b/>
          <w:bCs/>
          <w:color w:val="000000"/>
          <w:sz w:val="22"/>
          <w:szCs w:val="22"/>
          <w:lang w:val="id-ID"/>
        </w:rPr>
      </w:pPr>
      <w:r w:rsidRPr="008B766D">
        <w:rPr>
          <w:rFonts w:ascii="Calibri" w:hAnsi="Calibri" w:cs="Calibri"/>
          <w:b/>
          <w:bCs/>
          <w:color w:val="000000"/>
          <w:sz w:val="22"/>
          <w:szCs w:val="22"/>
          <w:lang w:val="id-ID"/>
        </w:rPr>
        <w:t>Metode dan Prosedur Pengumpulan Data</w:t>
      </w:r>
    </w:p>
    <w:p w14:paraId="1009CF8C" w14:textId="77777777" w:rsidR="000E3776" w:rsidRPr="008B766D" w:rsidRDefault="000E3776" w:rsidP="000E3776">
      <w:pPr>
        <w:pStyle w:val="ListParagraph"/>
        <w:tabs>
          <w:tab w:val="left" w:pos="851"/>
        </w:tabs>
        <w:spacing w:line="360" w:lineRule="auto"/>
        <w:ind w:left="0"/>
        <w:jc w:val="both"/>
        <w:rPr>
          <w:rFonts w:ascii="Calibri" w:hAnsi="Calibri" w:cs="Calibri"/>
          <w:color w:val="000000"/>
          <w:sz w:val="22"/>
          <w:szCs w:val="22"/>
          <w:lang w:val="id-ID"/>
        </w:rPr>
      </w:pPr>
      <w:r w:rsidRPr="008B766D">
        <w:rPr>
          <w:rFonts w:ascii="Calibri" w:hAnsi="Calibri" w:cs="Calibri"/>
          <w:color w:val="000000"/>
          <w:sz w:val="22"/>
          <w:szCs w:val="22"/>
          <w:lang w:val="id-ID"/>
        </w:rPr>
        <w:tab/>
        <w:t>Metode pengumpulan data adalah metode atau cara yang digunakan dalam mengumpulkan sumber data adalah dengan:</w:t>
      </w:r>
    </w:p>
    <w:p w14:paraId="636BE30E" w14:textId="77777777" w:rsidR="000E3776" w:rsidRPr="008B766D" w:rsidRDefault="000E3776" w:rsidP="00553269">
      <w:pPr>
        <w:pStyle w:val="ListParagraph"/>
        <w:numPr>
          <w:ilvl w:val="0"/>
          <w:numId w:val="29"/>
        </w:numPr>
        <w:tabs>
          <w:tab w:val="left" w:pos="284"/>
        </w:tabs>
        <w:spacing w:line="360" w:lineRule="auto"/>
        <w:jc w:val="both"/>
        <w:rPr>
          <w:rFonts w:ascii="Calibri" w:hAnsi="Calibri" w:cs="Calibri"/>
          <w:color w:val="000000"/>
          <w:sz w:val="22"/>
          <w:szCs w:val="22"/>
        </w:rPr>
      </w:pPr>
      <w:proofErr w:type="spellStart"/>
      <w:r w:rsidRPr="008B766D">
        <w:rPr>
          <w:rFonts w:ascii="Calibri" w:hAnsi="Calibri" w:cs="Calibri"/>
          <w:color w:val="000000"/>
          <w:sz w:val="22"/>
          <w:szCs w:val="22"/>
        </w:rPr>
        <w:t>Studi</w:t>
      </w:r>
      <w:proofErr w:type="spellEnd"/>
      <w:r w:rsidRPr="008B766D">
        <w:rPr>
          <w:rFonts w:ascii="Calibri" w:hAnsi="Calibri" w:cs="Calibri"/>
          <w:color w:val="000000"/>
          <w:sz w:val="22"/>
          <w:szCs w:val="22"/>
        </w:rPr>
        <w:t xml:space="preserve"> Pustaka</w:t>
      </w:r>
    </w:p>
    <w:p w14:paraId="3CF28EF1" w14:textId="77777777" w:rsidR="000E3776" w:rsidRDefault="000E3776" w:rsidP="000E3776">
      <w:pPr>
        <w:tabs>
          <w:tab w:val="left" w:pos="284"/>
          <w:tab w:val="left" w:pos="851"/>
        </w:tabs>
        <w:spacing w:line="360" w:lineRule="auto"/>
        <w:ind w:left="284" w:hanging="284"/>
        <w:jc w:val="both"/>
        <w:rPr>
          <w:rFonts w:ascii="Calibri" w:hAnsi="Calibri" w:cs="Calibri"/>
          <w:color w:val="000000"/>
          <w:sz w:val="22"/>
          <w:szCs w:val="22"/>
          <w:lang w:val="id-ID"/>
        </w:rPr>
      </w:pPr>
      <w:r w:rsidRPr="008B766D">
        <w:rPr>
          <w:rFonts w:ascii="Calibri" w:hAnsi="Calibri" w:cs="Calibri"/>
          <w:color w:val="000000"/>
          <w:sz w:val="22"/>
          <w:szCs w:val="22"/>
          <w:lang w:val="id-ID"/>
        </w:rPr>
        <w:lastRenderedPageBreak/>
        <w:tab/>
        <w:t xml:space="preserve">Studi kepustakaan sebagai daftar penelitian dalam pembuatan analisis teori. Studi pustaka perlu dilakukan dengan pertimbangan bahwa studi pustaka dapat menjadi jembatan yang ada di lapangan sehingga dapat membantu penulis memperoleh pendalaman yang lebih terhadap obyek yang diteliti. Cara memperoleh data dengan membaca buku karya ilmiah yang telah ditulis oleh para ahli, yang berhubungan dengan </w:t>
      </w:r>
      <w:r w:rsidRPr="008B766D">
        <w:rPr>
          <w:rFonts w:ascii="Calibri" w:hAnsi="Calibri" w:cs="Calibri"/>
          <w:i/>
          <w:iCs/>
          <w:color w:val="000000"/>
          <w:sz w:val="22"/>
          <w:szCs w:val="22"/>
          <w:lang w:val="id-ID"/>
        </w:rPr>
        <w:t xml:space="preserve">brand, packaging dan labeling </w:t>
      </w:r>
      <w:r w:rsidRPr="008B766D">
        <w:rPr>
          <w:rFonts w:ascii="Calibri" w:hAnsi="Calibri" w:cs="Calibri"/>
          <w:color w:val="000000"/>
          <w:sz w:val="22"/>
          <w:szCs w:val="22"/>
          <w:lang w:val="id-ID"/>
        </w:rPr>
        <w:t>dan pengaruhnya terhadap keputusan pembelian</w:t>
      </w:r>
      <w:r w:rsidRPr="008B766D">
        <w:rPr>
          <w:rFonts w:ascii="Calibri" w:hAnsi="Calibri" w:cs="Calibri"/>
          <w:i/>
          <w:iCs/>
          <w:color w:val="000000"/>
          <w:sz w:val="22"/>
          <w:szCs w:val="22"/>
          <w:lang w:val="id-ID"/>
        </w:rPr>
        <w:t xml:space="preserve"> </w:t>
      </w:r>
      <w:r w:rsidRPr="008B766D">
        <w:rPr>
          <w:rFonts w:ascii="Calibri" w:hAnsi="Calibri" w:cs="Calibri"/>
          <w:color w:val="000000"/>
          <w:sz w:val="22"/>
          <w:szCs w:val="22"/>
          <w:lang w:val="id-ID"/>
        </w:rPr>
        <w:t>konsumen¸dimana data ini digunakan sebagai landasan teori dalam penelitian ini.</w:t>
      </w:r>
    </w:p>
    <w:p w14:paraId="40627AE2" w14:textId="77777777" w:rsidR="000E3776" w:rsidRPr="00067E25" w:rsidRDefault="000E3776" w:rsidP="00553269">
      <w:pPr>
        <w:numPr>
          <w:ilvl w:val="0"/>
          <w:numId w:val="29"/>
        </w:numPr>
        <w:tabs>
          <w:tab w:val="left" w:pos="284"/>
          <w:tab w:val="left" w:pos="851"/>
        </w:tabs>
        <w:suppressAutoHyphens/>
        <w:spacing w:line="360" w:lineRule="auto"/>
        <w:jc w:val="both"/>
        <w:rPr>
          <w:rFonts w:ascii="Calibri" w:hAnsi="Calibri" w:cs="Calibri"/>
          <w:color w:val="000000"/>
          <w:sz w:val="22"/>
          <w:szCs w:val="22"/>
          <w:lang w:val="id-ID"/>
        </w:rPr>
      </w:pPr>
      <w:proofErr w:type="spellStart"/>
      <w:r w:rsidRPr="008B766D">
        <w:rPr>
          <w:rFonts w:ascii="Calibri" w:hAnsi="Calibri" w:cs="Calibri"/>
          <w:color w:val="000000"/>
          <w:sz w:val="22"/>
          <w:szCs w:val="22"/>
        </w:rPr>
        <w:t>Studi</w:t>
      </w:r>
      <w:proofErr w:type="spellEnd"/>
      <w:r w:rsidRPr="008B766D">
        <w:rPr>
          <w:rFonts w:ascii="Calibri" w:hAnsi="Calibri" w:cs="Calibri"/>
          <w:color w:val="000000"/>
          <w:sz w:val="22"/>
          <w:szCs w:val="22"/>
        </w:rPr>
        <w:t xml:space="preserve"> </w:t>
      </w:r>
      <w:proofErr w:type="spellStart"/>
      <w:r w:rsidRPr="008B766D">
        <w:rPr>
          <w:rFonts w:ascii="Calibri" w:hAnsi="Calibri" w:cs="Calibri"/>
          <w:color w:val="000000"/>
          <w:sz w:val="22"/>
          <w:szCs w:val="22"/>
        </w:rPr>
        <w:t>Lapangan</w:t>
      </w:r>
      <w:proofErr w:type="spellEnd"/>
    </w:p>
    <w:p w14:paraId="1D1106F2" w14:textId="77777777" w:rsidR="000E3776" w:rsidRPr="008B766D" w:rsidRDefault="000E3776" w:rsidP="000E3776">
      <w:pPr>
        <w:tabs>
          <w:tab w:val="left" w:pos="851"/>
        </w:tabs>
        <w:spacing w:line="360" w:lineRule="auto"/>
        <w:ind w:left="284" w:hanging="284"/>
        <w:jc w:val="both"/>
        <w:rPr>
          <w:rFonts w:ascii="Calibri" w:hAnsi="Calibri" w:cs="Calibri"/>
          <w:color w:val="000000"/>
          <w:sz w:val="22"/>
          <w:szCs w:val="22"/>
          <w:lang w:val="id-ID"/>
        </w:rPr>
      </w:pPr>
      <w:r w:rsidRPr="008B766D">
        <w:rPr>
          <w:rFonts w:ascii="Calibri" w:hAnsi="Calibri" w:cs="Calibri"/>
          <w:color w:val="000000"/>
          <w:sz w:val="22"/>
          <w:szCs w:val="22"/>
          <w:lang w:val="id-ID"/>
        </w:rPr>
        <w:tab/>
        <w:t xml:space="preserve">Pengumpulan data secara langsung yang dilakukan pada obyek penelitian sebagai data primer. Penelitian ini meliputi penyebaran kuisioner dengan skala </w:t>
      </w:r>
      <w:r w:rsidRPr="008B766D">
        <w:rPr>
          <w:rFonts w:ascii="Calibri" w:hAnsi="Calibri" w:cs="Calibri"/>
          <w:i/>
          <w:iCs/>
          <w:color w:val="000000"/>
          <w:sz w:val="22"/>
          <w:szCs w:val="22"/>
          <w:lang w:val="id-ID"/>
        </w:rPr>
        <w:t>likert</w:t>
      </w:r>
      <w:r w:rsidRPr="008B766D">
        <w:rPr>
          <w:rFonts w:ascii="Calibri" w:hAnsi="Calibri" w:cs="Calibri"/>
          <w:color w:val="000000"/>
          <w:sz w:val="22"/>
          <w:szCs w:val="22"/>
          <w:lang w:val="id-ID"/>
        </w:rPr>
        <w:t xml:space="preserve">, merupakan teknik pengukuran sikap yang paling luas digunakan dalam riset pemasaran (Zikmund, 2003). Cara pengisian kuisioner adalah responden diminta untuk memberi pendapat tentang serangkaian pernyataan yang berkaitan dengan obyek yang sedang diteliti dalam bentuk nilai yang berada di ujung sebelah kiri (dengan angka rendah) menggambarkan suatu jawaban yang negatif sedangkan ujung kanan (dengan angka besar) menggambarkan yang positif. </w:t>
      </w:r>
    </w:p>
    <w:p w14:paraId="31443966" w14:textId="77777777" w:rsidR="000E3776" w:rsidRPr="008B766D" w:rsidRDefault="000E3776" w:rsidP="000E3776">
      <w:pPr>
        <w:spacing w:line="360" w:lineRule="auto"/>
        <w:rPr>
          <w:rFonts w:ascii="Calibri" w:hAnsi="Calibri" w:cs="Calibri"/>
          <w:sz w:val="22"/>
          <w:szCs w:val="22"/>
          <w:lang w:val="id-ID"/>
        </w:rPr>
      </w:pPr>
    </w:p>
    <w:p w14:paraId="215ABC79" w14:textId="77777777" w:rsidR="000E3776" w:rsidRPr="005D5D38" w:rsidRDefault="000E3776" w:rsidP="000E3776">
      <w:pPr>
        <w:spacing w:line="360" w:lineRule="auto"/>
        <w:ind w:left="360"/>
        <w:jc w:val="center"/>
        <w:rPr>
          <w:rFonts w:ascii="Calibri" w:hAnsi="Calibri" w:cs="Calibri"/>
          <w:sz w:val="22"/>
          <w:szCs w:val="22"/>
          <w:lang w:val="sv-SE"/>
        </w:rPr>
      </w:pPr>
      <w:r w:rsidRPr="008B766D">
        <w:rPr>
          <w:rFonts w:ascii="Calibri" w:hAnsi="Calibri" w:cs="Calibri"/>
          <w:sz w:val="22"/>
          <w:szCs w:val="22"/>
          <w:lang w:val="sv-SE"/>
        </w:rPr>
        <w:t>1      2      3      4      5</w:t>
      </w:r>
    </w:p>
    <w:p w14:paraId="30FD2D33" w14:textId="77777777" w:rsidR="000E3776" w:rsidRDefault="000E3776" w:rsidP="000E3776">
      <w:pPr>
        <w:spacing w:line="360" w:lineRule="auto"/>
        <w:ind w:left="284"/>
        <w:jc w:val="both"/>
        <w:rPr>
          <w:rFonts w:ascii="Calibri" w:hAnsi="Calibri" w:cs="Calibri"/>
          <w:sz w:val="22"/>
          <w:szCs w:val="22"/>
          <w:lang w:val="sv-SE"/>
        </w:rPr>
      </w:pPr>
    </w:p>
    <w:p w14:paraId="7BBBBCB0" w14:textId="77777777" w:rsidR="000E3776" w:rsidRPr="008B766D" w:rsidRDefault="000E3776" w:rsidP="000E3776">
      <w:pPr>
        <w:spacing w:line="360" w:lineRule="auto"/>
        <w:ind w:left="284"/>
        <w:jc w:val="both"/>
        <w:rPr>
          <w:rFonts w:ascii="Calibri" w:hAnsi="Calibri" w:cs="Calibri"/>
          <w:sz w:val="22"/>
          <w:szCs w:val="22"/>
          <w:lang w:val="sv-SE"/>
        </w:rPr>
      </w:pPr>
      <w:r w:rsidRPr="008B766D">
        <w:rPr>
          <w:rFonts w:ascii="Calibri" w:hAnsi="Calibri" w:cs="Calibri"/>
          <w:sz w:val="22"/>
          <w:szCs w:val="22"/>
          <w:lang w:val="sv-SE"/>
        </w:rPr>
        <w:t>Keterangan:</w:t>
      </w:r>
    </w:p>
    <w:p w14:paraId="6C42B0DC" w14:textId="77777777" w:rsidR="000E3776" w:rsidRPr="008B766D" w:rsidRDefault="000E3776" w:rsidP="000E3776">
      <w:pPr>
        <w:spacing w:line="360" w:lineRule="auto"/>
        <w:ind w:left="360"/>
        <w:jc w:val="both"/>
        <w:rPr>
          <w:rFonts w:ascii="Calibri" w:hAnsi="Calibri" w:cs="Calibri"/>
          <w:sz w:val="22"/>
          <w:szCs w:val="22"/>
          <w:lang w:val="sv-SE"/>
        </w:rPr>
      </w:pPr>
      <w:r w:rsidRPr="008B766D">
        <w:rPr>
          <w:rFonts w:ascii="Calibri" w:hAnsi="Calibri" w:cs="Calibri"/>
          <w:sz w:val="22"/>
          <w:szCs w:val="22"/>
          <w:lang w:val="sv-SE"/>
        </w:rPr>
        <w:t>1 = Sangat Tidak Setuju</w:t>
      </w:r>
    </w:p>
    <w:p w14:paraId="5587CAC0" w14:textId="77777777" w:rsidR="000E3776" w:rsidRPr="008B766D" w:rsidRDefault="000E3776" w:rsidP="000E3776">
      <w:pPr>
        <w:spacing w:line="360" w:lineRule="auto"/>
        <w:ind w:left="360"/>
        <w:jc w:val="both"/>
        <w:rPr>
          <w:rFonts w:ascii="Calibri" w:hAnsi="Calibri" w:cs="Calibri"/>
          <w:sz w:val="22"/>
          <w:szCs w:val="22"/>
          <w:lang w:val="sv-SE"/>
        </w:rPr>
      </w:pPr>
      <w:r w:rsidRPr="008B766D">
        <w:rPr>
          <w:rFonts w:ascii="Calibri" w:hAnsi="Calibri" w:cs="Calibri"/>
          <w:sz w:val="22"/>
          <w:szCs w:val="22"/>
          <w:lang w:val="sv-SE"/>
        </w:rPr>
        <w:t>2 = Tidak Setuju</w:t>
      </w:r>
    </w:p>
    <w:p w14:paraId="557A1811" w14:textId="77777777" w:rsidR="000E3776" w:rsidRPr="008B766D" w:rsidRDefault="000E3776" w:rsidP="000E3776">
      <w:pPr>
        <w:spacing w:line="360" w:lineRule="auto"/>
        <w:ind w:left="360"/>
        <w:jc w:val="both"/>
        <w:rPr>
          <w:rFonts w:ascii="Calibri" w:hAnsi="Calibri" w:cs="Calibri"/>
          <w:sz w:val="22"/>
          <w:szCs w:val="22"/>
          <w:lang w:val="sv-SE"/>
        </w:rPr>
      </w:pPr>
      <w:r w:rsidRPr="008B766D">
        <w:rPr>
          <w:rFonts w:ascii="Calibri" w:hAnsi="Calibri" w:cs="Calibri"/>
          <w:sz w:val="22"/>
          <w:szCs w:val="22"/>
          <w:lang w:val="sv-SE"/>
        </w:rPr>
        <w:t>3 = Netral</w:t>
      </w:r>
    </w:p>
    <w:p w14:paraId="47FA28BB" w14:textId="77777777" w:rsidR="000E3776" w:rsidRPr="008B766D" w:rsidRDefault="000E3776" w:rsidP="000E3776">
      <w:pPr>
        <w:spacing w:line="360" w:lineRule="auto"/>
        <w:ind w:left="360"/>
        <w:jc w:val="both"/>
        <w:rPr>
          <w:rFonts w:ascii="Calibri" w:hAnsi="Calibri" w:cs="Calibri"/>
          <w:sz w:val="22"/>
          <w:szCs w:val="22"/>
          <w:lang w:val="sv-SE"/>
        </w:rPr>
      </w:pPr>
      <w:r w:rsidRPr="008B766D">
        <w:rPr>
          <w:rFonts w:ascii="Calibri" w:hAnsi="Calibri" w:cs="Calibri"/>
          <w:sz w:val="22"/>
          <w:szCs w:val="22"/>
          <w:lang w:val="sv-SE"/>
        </w:rPr>
        <w:t>4 = Setuju</w:t>
      </w:r>
    </w:p>
    <w:p w14:paraId="62F95EA1" w14:textId="77777777" w:rsidR="000E3776" w:rsidRPr="008B766D" w:rsidRDefault="000E3776" w:rsidP="000E3776">
      <w:pPr>
        <w:spacing w:line="360" w:lineRule="auto"/>
        <w:ind w:left="360"/>
        <w:jc w:val="both"/>
        <w:rPr>
          <w:rFonts w:ascii="Calibri" w:hAnsi="Calibri" w:cs="Calibri"/>
          <w:sz w:val="22"/>
          <w:szCs w:val="22"/>
          <w:lang w:val="id-ID"/>
        </w:rPr>
      </w:pPr>
      <w:r w:rsidRPr="008B766D">
        <w:rPr>
          <w:rFonts w:ascii="Calibri" w:hAnsi="Calibri" w:cs="Calibri"/>
          <w:sz w:val="22"/>
          <w:szCs w:val="22"/>
          <w:lang w:val="sv-SE"/>
        </w:rPr>
        <w:t>5 = Sangat Setuju</w:t>
      </w:r>
    </w:p>
    <w:p w14:paraId="13B03862" w14:textId="77777777" w:rsidR="000E3776" w:rsidRPr="008B766D" w:rsidRDefault="000E3776" w:rsidP="000E3776">
      <w:pPr>
        <w:spacing w:line="360" w:lineRule="auto"/>
        <w:ind w:left="360"/>
        <w:jc w:val="both"/>
        <w:rPr>
          <w:rFonts w:ascii="Calibri" w:hAnsi="Calibri" w:cs="Calibri"/>
          <w:sz w:val="22"/>
          <w:szCs w:val="22"/>
          <w:lang w:val="id-ID"/>
        </w:rPr>
      </w:pPr>
    </w:p>
    <w:p w14:paraId="6A6FBEAC" w14:textId="77777777" w:rsidR="000E3776" w:rsidRPr="008B766D" w:rsidRDefault="000E3776" w:rsidP="000E3776">
      <w:pPr>
        <w:tabs>
          <w:tab w:val="left" w:pos="0"/>
        </w:tabs>
        <w:spacing w:line="360" w:lineRule="auto"/>
        <w:ind w:firstLine="851"/>
        <w:jc w:val="both"/>
        <w:rPr>
          <w:rFonts w:ascii="Calibri" w:hAnsi="Calibri" w:cs="Calibri"/>
          <w:color w:val="000000"/>
          <w:sz w:val="22"/>
          <w:szCs w:val="22"/>
          <w:lang w:val="id-ID"/>
        </w:rPr>
      </w:pPr>
      <w:r w:rsidRPr="008B766D">
        <w:rPr>
          <w:rFonts w:ascii="Calibri" w:hAnsi="Calibri" w:cs="Calibri"/>
          <w:color w:val="000000"/>
          <w:sz w:val="22"/>
          <w:szCs w:val="22"/>
          <w:lang w:val="id-ID"/>
        </w:rPr>
        <w:t xml:space="preserve">Suatu metode pengumpulan data dengan mengadakan penelitian secara langsung terhadap obyek penelitian. Adapun pengumpulan data di lapangan dilakukan melalui penyebaran kuisioner. Kuisioner adalah metode pengumpulan data dengan cara membagikan angket kepada sampel yang sudah ditentukan.  </w:t>
      </w:r>
    </w:p>
    <w:p w14:paraId="5BF2B9BA" w14:textId="77777777" w:rsidR="000E3776" w:rsidRDefault="000E3776" w:rsidP="000E3776">
      <w:pPr>
        <w:tabs>
          <w:tab w:val="left" w:pos="567"/>
        </w:tabs>
        <w:spacing w:line="360" w:lineRule="auto"/>
        <w:jc w:val="both"/>
        <w:rPr>
          <w:rFonts w:ascii="Calibri" w:hAnsi="Calibri" w:cs="Calibri"/>
          <w:color w:val="000000"/>
          <w:sz w:val="22"/>
          <w:szCs w:val="22"/>
          <w:lang w:val="id-ID"/>
        </w:rPr>
      </w:pPr>
    </w:p>
    <w:p w14:paraId="09CC0E55" w14:textId="77777777" w:rsidR="000E3776" w:rsidRDefault="000E3776" w:rsidP="000E3776">
      <w:pPr>
        <w:tabs>
          <w:tab w:val="left" w:pos="567"/>
        </w:tabs>
        <w:spacing w:line="360" w:lineRule="auto"/>
        <w:jc w:val="both"/>
        <w:rPr>
          <w:rFonts w:ascii="Calibri" w:hAnsi="Calibri" w:cs="Calibri"/>
          <w:color w:val="000000"/>
          <w:sz w:val="22"/>
          <w:szCs w:val="22"/>
          <w:lang w:val="id-ID"/>
        </w:rPr>
      </w:pPr>
    </w:p>
    <w:p w14:paraId="744E8CB8" w14:textId="77777777" w:rsidR="000E3776" w:rsidRDefault="000E3776" w:rsidP="000E3776">
      <w:pPr>
        <w:tabs>
          <w:tab w:val="left" w:pos="567"/>
        </w:tabs>
        <w:spacing w:line="360" w:lineRule="auto"/>
        <w:jc w:val="both"/>
        <w:rPr>
          <w:rFonts w:ascii="Calibri" w:hAnsi="Calibri" w:cs="Calibri"/>
          <w:color w:val="000000"/>
          <w:sz w:val="22"/>
          <w:szCs w:val="22"/>
          <w:lang w:val="id-ID"/>
        </w:rPr>
      </w:pPr>
    </w:p>
    <w:p w14:paraId="63958D4D" w14:textId="77777777" w:rsidR="00825BE7" w:rsidRPr="008B766D" w:rsidRDefault="00825BE7" w:rsidP="000E3776">
      <w:pPr>
        <w:tabs>
          <w:tab w:val="left" w:pos="567"/>
        </w:tabs>
        <w:spacing w:line="360" w:lineRule="auto"/>
        <w:jc w:val="both"/>
        <w:rPr>
          <w:rFonts w:ascii="Calibri" w:hAnsi="Calibri" w:cs="Calibri"/>
          <w:color w:val="000000"/>
          <w:sz w:val="22"/>
          <w:szCs w:val="22"/>
          <w:lang w:val="id-ID"/>
        </w:rPr>
      </w:pPr>
    </w:p>
    <w:p w14:paraId="047977BE" w14:textId="77777777" w:rsidR="000E3776" w:rsidRPr="008B766D" w:rsidRDefault="000E3776" w:rsidP="001A4418">
      <w:pPr>
        <w:numPr>
          <w:ilvl w:val="1"/>
          <w:numId w:val="23"/>
        </w:numPr>
        <w:tabs>
          <w:tab w:val="left" w:pos="851"/>
        </w:tabs>
        <w:suppressAutoHyphens/>
        <w:spacing w:line="360" w:lineRule="auto"/>
        <w:ind w:left="357" w:hanging="357"/>
        <w:jc w:val="both"/>
        <w:rPr>
          <w:rFonts w:ascii="Calibri" w:hAnsi="Calibri" w:cs="Calibri"/>
          <w:b/>
          <w:bCs/>
          <w:color w:val="000000"/>
          <w:sz w:val="22"/>
          <w:szCs w:val="22"/>
        </w:rPr>
      </w:pPr>
      <w:proofErr w:type="spellStart"/>
      <w:r w:rsidRPr="008B766D">
        <w:rPr>
          <w:rFonts w:ascii="Calibri" w:hAnsi="Calibri" w:cs="Calibri"/>
          <w:b/>
          <w:bCs/>
          <w:color w:val="000000"/>
          <w:sz w:val="22"/>
          <w:szCs w:val="22"/>
        </w:rPr>
        <w:lastRenderedPageBreak/>
        <w:t>Definisi</w:t>
      </w:r>
      <w:proofErr w:type="spellEnd"/>
      <w:r w:rsidRPr="008B766D">
        <w:rPr>
          <w:rFonts w:ascii="Calibri" w:hAnsi="Calibri" w:cs="Calibri"/>
          <w:b/>
          <w:bCs/>
          <w:color w:val="000000"/>
          <w:sz w:val="22"/>
          <w:szCs w:val="22"/>
        </w:rPr>
        <w:t xml:space="preserve"> </w:t>
      </w:r>
      <w:proofErr w:type="spellStart"/>
      <w:r w:rsidRPr="008B766D">
        <w:rPr>
          <w:rFonts w:ascii="Calibri" w:hAnsi="Calibri" w:cs="Calibri"/>
          <w:b/>
          <w:bCs/>
          <w:color w:val="000000"/>
          <w:sz w:val="22"/>
          <w:szCs w:val="22"/>
        </w:rPr>
        <w:t>Operasional</w:t>
      </w:r>
      <w:proofErr w:type="spellEnd"/>
      <w:r w:rsidRPr="008B766D">
        <w:rPr>
          <w:rFonts w:ascii="Calibri" w:hAnsi="Calibri" w:cs="Calibri"/>
          <w:b/>
          <w:bCs/>
          <w:color w:val="000000"/>
          <w:sz w:val="22"/>
          <w:szCs w:val="22"/>
        </w:rPr>
        <w:t xml:space="preserve"> </w:t>
      </w:r>
      <w:proofErr w:type="spellStart"/>
      <w:r w:rsidRPr="008B766D">
        <w:rPr>
          <w:rFonts w:ascii="Calibri" w:hAnsi="Calibri" w:cs="Calibri"/>
          <w:b/>
          <w:bCs/>
          <w:color w:val="000000"/>
          <w:sz w:val="22"/>
          <w:szCs w:val="22"/>
        </w:rPr>
        <w:t>Variabel</w:t>
      </w:r>
      <w:proofErr w:type="spellEnd"/>
      <w:r w:rsidRPr="008B766D">
        <w:rPr>
          <w:rFonts w:ascii="Calibri" w:hAnsi="Calibri" w:cs="Calibri"/>
          <w:b/>
          <w:bCs/>
          <w:color w:val="000000"/>
          <w:sz w:val="22"/>
          <w:szCs w:val="22"/>
        </w:rPr>
        <w:t xml:space="preserve"> </w:t>
      </w:r>
    </w:p>
    <w:p w14:paraId="42F3621B" w14:textId="77777777" w:rsidR="000E3776" w:rsidRPr="00252FD1" w:rsidRDefault="000E3776" w:rsidP="000E3776">
      <w:pPr>
        <w:tabs>
          <w:tab w:val="left" w:pos="0"/>
        </w:tabs>
        <w:spacing w:line="360" w:lineRule="auto"/>
        <w:ind w:firstLine="720"/>
        <w:jc w:val="both"/>
        <w:rPr>
          <w:rFonts w:ascii="Calibri" w:hAnsi="Calibri" w:cs="Calibri"/>
          <w:sz w:val="22"/>
          <w:szCs w:val="22"/>
          <w:lang w:val="id-ID"/>
        </w:rPr>
      </w:pPr>
      <w:r w:rsidRPr="008B766D">
        <w:rPr>
          <w:rFonts w:ascii="Calibri" w:hAnsi="Calibri" w:cs="Calibri"/>
          <w:color w:val="000000"/>
          <w:sz w:val="22"/>
          <w:szCs w:val="22"/>
          <w:lang w:val="id-ID"/>
        </w:rPr>
        <w:t xml:space="preserve">Definisi operasional variabel adalah </w:t>
      </w:r>
      <w:r w:rsidRPr="008B766D">
        <w:rPr>
          <w:rFonts w:ascii="Calibri" w:hAnsi="Calibri" w:cs="Calibri"/>
          <w:color w:val="000000"/>
          <w:sz w:val="22"/>
          <w:szCs w:val="22"/>
        </w:rPr>
        <w:t>“</w:t>
      </w:r>
      <w:r w:rsidRPr="008B766D">
        <w:rPr>
          <w:rFonts w:ascii="Calibri" w:hAnsi="Calibri" w:cs="Calibri"/>
          <w:color w:val="000000"/>
          <w:sz w:val="22"/>
          <w:szCs w:val="22"/>
          <w:lang w:val="id-ID"/>
        </w:rPr>
        <w:t>petunjuk pelaksanaan bagaimana mengukur suatu variabel</w:t>
      </w:r>
      <w:r w:rsidRPr="008B766D">
        <w:rPr>
          <w:rFonts w:ascii="Calibri" w:hAnsi="Calibri" w:cs="Calibri"/>
          <w:color w:val="000000"/>
          <w:sz w:val="22"/>
          <w:szCs w:val="22"/>
        </w:rPr>
        <w:t>”</w:t>
      </w:r>
      <w:r w:rsidRPr="008B766D">
        <w:rPr>
          <w:rFonts w:ascii="Calibri" w:hAnsi="Calibri" w:cs="Calibri"/>
          <w:color w:val="000000"/>
          <w:sz w:val="22"/>
          <w:szCs w:val="22"/>
          <w:lang w:val="id-ID"/>
        </w:rPr>
        <w:t xml:space="preserve">(Singarimbun </w:t>
      </w:r>
      <w:r>
        <w:rPr>
          <w:rFonts w:ascii="Calibri" w:hAnsi="Calibri" w:cs="Calibri"/>
          <w:color w:val="000000"/>
          <w:sz w:val="22"/>
          <w:szCs w:val="22"/>
        </w:rPr>
        <w:t xml:space="preserve">&amp; </w:t>
      </w:r>
      <w:r w:rsidRPr="008B766D">
        <w:rPr>
          <w:rFonts w:ascii="Calibri" w:hAnsi="Calibri" w:cs="Calibri"/>
          <w:color w:val="000000"/>
          <w:sz w:val="22"/>
          <w:szCs w:val="22"/>
          <w:lang w:val="id-ID"/>
        </w:rPr>
        <w:t>Effendy, 1995, p.</w:t>
      </w:r>
      <w:r>
        <w:rPr>
          <w:rFonts w:ascii="Calibri" w:hAnsi="Calibri" w:cs="Calibri"/>
          <w:color w:val="000000"/>
          <w:sz w:val="22"/>
          <w:szCs w:val="22"/>
        </w:rPr>
        <w:t xml:space="preserve"> </w:t>
      </w:r>
      <w:r w:rsidRPr="008B766D">
        <w:rPr>
          <w:rFonts w:ascii="Calibri" w:hAnsi="Calibri" w:cs="Calibri"/>
          <w:color w:val="000000"/>
          <w:sz w:val="22"/>
          <w:szCs w:val="22"/>
          <w:lang w:val="id-ID"/>
        </w:rPr>
        <w:t>46). Variabel dalam penelitian ini ada dua macam yaitu variabel bebas (</w:t>
      </w:r>
      <w:r w:rsidRPr="008B766D">
        <w:rPr>
          <w:rFonts w:ascii="Calibri" w:hAnsi="Calibri" w:cs="Calibri"/>
          <w:i/>
          <w:iCs/>
          <w:color w:val="000000"/>
          <w:sz w:val="22"/>
          <w:szCs w:val="22"/>
          <w:lang w:val="id-ID"/>
        </w:rPr>
        <w:t>independent variabel</w:t>
      </w:r>
      <w:r w:rsidRPr="008B766D">
        <w:rPr>
          <w:rFonts w:ascii="Calibri" w:hAnsi="Calibri" w:cs="Calibri"/>
          <w:color w:val="000000"/>
          <w:sz w:val="22"/>
          <w:szCs w:val="22"/>
          <w:lang w:val="id-ID"/>
        </w:rPr>
        <w:t xml:space="preserve">) adalah variabel yang dapat mempengaruhi perubahan dalam variabel </w:t>
      </w:r>
      <w:r w:rsidRPr="008B766D">
        <w:rPr>
          <w:rFonts w:ascii="Calibri" w:hAnsi="Calibri" w:cs="Calibri"/>
          <w:i/>
          <w:iCs/>
          <w:color w:val="000000"/>
          <w:sz w:val="22"/>
          <w:szCs w:val="22"/>
          <w:lang w:val="id-ID"/>
        </w:rPr>
        <w:t>dependent</w:t>
      </w:r>
      <w:r w:rsidRPr="008B766D">
        <w:rPr>
          <w:rFonts w:ascii="Calibri" w:hAnsi="Calibri" w:cs="Calibri"/>
          <w:color w:val="000000"/>
          <w:sz w:val="22"/>
          <w:szCs w:val="22"/>
          <w:lang w:val="id-ID"/>
        </w:rPr>
        <w:t xml:space="preserve"> dan mempunyai hubungan positif dan negatif bagi variabel </w:t>
      </w:r>
      <w:r w:rsidRPr="008B766D">
        <w:rPr>
          <w:rFonts w:ascii="Calibri" w:hAnsi="Calibri" w:cs="Calibri"/>
          <w:i/>
          <w:iCs/>
          <w:color w:val="000000"/>
          <w:sz w:val="22"/>
          <w:szCs w:val="22"/>
          <w:lang w:val="id-ID"/>
        </w:rPr>
        <w:t>dependent</w:t>
      </w:r>
      <w:r w:rsidRPr="008B766D">
        <w:rPr>
          <w:rFonts w:ascii="Calibri" w:hAnsi="Calibri" w:cs="Calibri"/>
          <w:color w:val="000000"/>
          <w:sz w:val="22"/>
          <w:szCs w:val="22"/>
          <w:lang w:val="id-ID"/>
        </w:rPr>
        <w:t xml:space="preserve"> lainnya dimana dilambangkan dengan X, yaitu faktor-faktor yang mempengaruhi keputusan pembelian konsumen terhadap </w:t>
      </w:r>
      <w:r w:rsidRPr="008B766D">
        <w:rPr>
          <w:rFonts w:ascii="Calibri" w:hAnsi="Calibri" w:cs="Calibri"/>
          <w:i/>
          <w:iCs/>
          <w:color w:val="000000"/>
          <w:sz w:val="22"/>
          <w:szCs w:val="22"/>
          <w:lang w:val="id-ID"/>
        </w:rPr>
        <w:t xml:space="preserve">brand, packaging </w:t>
      </w:r>
      <w:r w:rsidRPr="008B766D">
        <w:rPr>
          <w:rFonts w:ascii="Calibri" w:hAnsi="Calibri" w:cs="Calibri"/>
          <w:color w:val="000000"/>
          <w:sz w:val="22"/>
          <w:szCs w:val="22"/>
          <w:lang w:val="id-ID"/>
        </w:rPr>
        <w:t xml:space="preserve">dan </w:t>
      </w:r>
      <w:r w:rsidRPr="008B766D">
        <w:rPr>
          <w:rFonts w:ascii="Calibri" w:hAnsi="Calibri" w:cs="Calibri"/>
          <w:i/>
          <w:iCs/>
          <w:color w:val="000000"/>
          <w:sz w:val="22"/>
          <w:szCs w:val="22"/>
          <w:lang w:val="id-ID"/>
        </w:rPr>
        <w:t>labeling</w:t>
      </w:r>
      <w:r w:rsidRPr="008B766D">
        <w:rPr>
          <w:rFonts w:ascii="Calibri" w:hAnsi="Calibri" w:cs="Calibri"/>
          <w:color w:val="000000"/>
          <w:sz w:val="22"/>
          <w:szCs w:val="22"/>
          <w:lang w:val="id-ID"/>
        </w:rPr>
        <w:t xml:space="preserve"> dari </w:t>
      </w:r>
      <w:r w:rsidRPr="008B766D">
        <w:rPr>
          <w:rFonts w:ascii="Calibri" w:hAnsi="Calibri" w:cs="Calibri"/>
          <w:i/>
          <w:iCs/>
          <w:color w:val="000000"/>
          <w:sz w:val="22"/>
          <w:szCs w:val="22"/>
          <w:lang w:val="id-ID"/>
        </w:rPr>
        <w:t>Igor’s Pastry</w:t>
      </w:r>
      <w:r w:rsidRPr="008B766D">
        <w:rPr>
          <w:rFonts w:ascii="Calibri" w:hAnsi="Calibri" w:cs="Calibri"/>
          <w:color w:val="000000"/>
          <w:sz w:val="22"/>
          <w:szCs w:val="22"/>
          <w:lang w:val="id-ID"/>
        </w:rPr>
        <w:t>. Sedangkan variabel tidak bebas (</w:t>
      </w:r>
      <w:r w:rsidRPr="008B766D">
        <w:rPr>
          <w:rFonts w:ascii="Calibri" w:hAnsi="Calibri" w:cs="Calibri"/>
          <w:i/>
          <w:iCs/>
          <w:color w:val="000000"/>
          <w:sz w:val="22"/>
          <w:szCs w:val="22"/>
          <w:lang w:val="id-ID"/>
        </w:rPr>
        <w:t>dependent variable</w:t>
      </w:r>
      <w:r w:rsidRPr="008B766D">
        <w:rPr>
          <w:rFonts w:ascii="Calibri" w:hAnsi="Calibri" w:cs="Calibri"/>
          <w:color w:val="000000"/>
          <w:sz w:val="22"/>
          <w:szCs w:val="22"/>
          <w:lang w:val="id-ID"/>
        </w:rPr>
        <w:t xml:space="preserve">) adalah karakteristik yang berubah atau muncul, atau tidak muncul ketika peneliti mengintroduksi, mengubah, atau mengganti variabel bebas dimana variabel tidak bebas ini dilambangkan dengan Y (Swastha, </w:t>
      </w:r>
      <w:r w:rsidRPr="00252FD1">
        <w:rPr>
          <w:rFonts w:ascii="Calibri" w:hAnsi="Calibri" w:cs="Calibri"/>
          <w:sz w:val="22"/>
          <w:szCs w:val="22"/>
        </w:rPr>
        <w:t>1999</w:t>
      </w:r>
      <w:r w:rsidRPr="00252FD1">
        <w:rPr>
          <w:rFonts w:ascii="Calibri" w:hAnsi="Calibri" w:cs="Calibri"/>
          <w:sz w:val="22"/>
          <w:szCs w:val="22"/>
          <w:lang w:val="id-ID"/>
        </w:rPr>
        <w:t>).</w:t>
      </w:r>
    </w:p>
    <w:p w14:paraId="0E07747D" w14:textId="77777777" w:rsidR="000E3776" w:rsidRPr="008B766D" w:rsidRDefault="000E3776" w:rsidP="00553269">
      <w:pPr>
        <w:numPr>
          <w:ilvl w:val="0"/>
          <w:numId w:val="24"/>
        </w:numPr>
        <w:tabs>
          <w:tab w:val="left" w:pos="284"/>
          <w:tab w:val="left" w:pos="786"/>
        </w:tabs>
        <w:suppressAutoHyphens/>
        <w:spacing w:line="360" w:lineRule="auto"/>
        <w:jc w:val="both"/>
        <w:rPr>
          <w:rFonts w:ascii="Calibri" w:hAnsi="Calibri" w:cs="Calibri"/>
          <w:color w:val="000000"/>
          <w:sz w:val="22"/>
          <w:szCs w:val="22"/>
          <w:lang w:val="id-ID"/>
        </w:rPr>
      </w:pPr>
      <w:r>
        <w:rPr>
          <w:rFonts w:ascii="Calibri" w:hAnsi="Calibri" w:cs="Calibri"/>
          <w:color w:val="000000"/>
          <w:sz w:val="22"/>
          <w:szCs w:val="22"/>
        </w:rPr>
        <w:t xml:space="preserve">  </w:t>
      </w:r>
      <w:r w:rsidRPr="008B766D">
        <w:rPr>
          <w:rFonts w:ascii="Calibri" w:hAnsi="Calibri" w:cs="Calibri"/>
          <w:color w:val="000000"/>
          <w:sz w:val="22"/>
          <w:szCs w:val="22"/>
          <w:lang w:val="id-ID"/>
        </w:rPr>
        <w:t xml:space="preserve">Variabel </w:t>
      </w:r>
      <w:r w:rsidRPr="008B766D">
        <w:rPr>
          <w:rFonts w:ascii="Calibri" w:hAnsi="Calibri" w:cs="Calibri"/>
          <w:i/>
          <w:iCs/>
          <w:color w:val="000000"/>
          <w:sz w:val="22"/>
          <w:szCs w:val="22"/>
          <w:lang w:val="id-ID"/>
        </w:rPr>
        <w:t>Brand</w:t>
      </w:r>
      <w:r w:rsidRPr="008B766D">
        <w:rPr>
          <w:rFonts w:ascii="Calibri" w:hAnsi="Calibri" w:cs="Calibri"/>
          <w:color w:val="000000"/>
          <w:sz w:val="22"/>
          <w:szCs w:val="22"/>
          <w:lang w:val="id-ID"/>
        </w:rPr>
        <w:t xml:space="preserve"> (X1)</w:t>
      </w:r>
    </w:p>
    <w:p w14:paraId="4F0C883F" w14:textId="77777777" w:rsidR="000E3776" w:rsidRPr="008B766D" w:rsidRDefault="000E3776" w:rsidP="000E3776">
      <w:pPr>
        <w:tabs>
          <w:tab w:val="left" w:pos="786"/>
        </w:tabs>
        <w:spacing w:line="360" w:lineRule="auto"/>
        <w:ind w:left="360" w:hanging="360"/>
        <w:jc w:val="both"/>
        <w:rPr>
          <w:rFonts w:ascii="Calibri" w:hAnsi="Calibri" w:cs="Calibri"/>
          <w:sz w:val="22"/>
          <w:szCs w:val="22"/>
          <w:lang w:val="id-ID"/>
        </w:rPr>
      </w:pPr>
      <w:r w:rsidRPr="008B766D">
        <w:rPr>
          <w:rFonts w:ascii="Calibri" w:hAnsi="Calibri" w:cs="Calibri"/>
          <w:sz w:val="22"/>
          <w:szCs w:val="22"/>
          <w:lang w:val="id-ID"/>
        </w:rPr>
        <w:tab/>
        <w:t xml:space="preserve">Definisi operasional dari variabel </w:t>
      </w:r>
      <w:r w:rsidRPr="008B766D">
        <w:rPr>
          <w:rFonts w:ascii="Calibri" w:hAnsi="Calibri" w:cs="Calibri"/>
          <w:i/>
          <w:iCs/>
          <w:sz w:val="22"/>
          <w:szCs w:val="22"/>
          <w:lang w:val="id-ID"/>
        </w:rPr>
        <w:t>brand</w:t>
      </w:r>
      <w:r w:rsidRPr="008B766D">
        <w:rPr>
          <w:rFonts w:ascii="Calibri" w:hAnsi="Calibri" w:cs="Calibri"/>
          <w:sz w:val="22"/>
          <w:szCs w:val="22"/>
          <w:lang w:val="id-ID"/>
        </w:rPr>
        <w:t xml:space="preserve"> adalah tanda pemikiran yang diharapkan oleh produsen agar dingat pada waktu belanja dan didesakkan agar menyingkirkan semua merek yang lain. Dalam penelitian ini </w:t>
      </w:r>
      <w:r w:rsidRPr="008B766D">
        <w:rPr>
          <w:rFonts w:ascii="Calibri" w:hAnsi="Calibri" w:cs="Calibri"/>
          <w:i/>
          <w:iCs/>
          <w:sz w:val="22"/>
          <w:szCs w:val="22"/>
          <w:lang w:val="id-ID"/>
        </w:rPr>
        <w:t>brand</w:t>
      </w:r>
      <w:r w:rsidRPr="008B766D">
        <w:rPr>
          <w:rFonts w:ascii="Calibri" w:hAnsi="Calibri" w:cs="Calibri"/>
          <w:sz w:val="22"/>
          <w:szCs w:val="22"/>
          <w:lang w:val="id-ID"/>
        </w:rPr>
        <w:t xml:space="preserve"> dilihat dari beberapa indikator empirik sebagai berikut (Kotler </w:t>
      </w:r>
      <w:r>
        <w:rPr>
          <w:rFonts w:ascii="Calibri" w:hAnsi="Calibri" w:cs="Calibri"/>
          <w:sz w:val="22"/>
          <w:szCs w:val="22"/>
        </w:rPr>
        <w:t xml:space="preserve">&amp; </w:t>
      </w:r>
      <w:r w:rsidRPr="008B766D">
        <w:rPr>
          <w:rFonts w:ascii="Calibri" w:hAnsi="Calibri" w:cs="Calibri"/>
          <w:sz w:val="22"/>
          <w:szCs w:val="22"/>
          <w:lang w:val="id-ID"/>
        </w:rPr>
        <w:t>Keller, 2009):</w:t>
      </w:r>
    </w:p>
    <w:p w14:paraId="2ED3B281" w14:textId="77777777" w:rsidR="000E3776" w:rsidRPr="008B766D" w:rsidRDefault="000E3776" w:rsidP="00827954">
      <w:pPr>
        <w:numPr>
          <w:ilvl w:val="6"/>
          <w:numId w:val="30"/>
        </w:numPr>
        <w:tabs>
          <w:tab w:val="left" w:pos="709"/>
        </w:tabs>
        <w:suppressAutoHyphens/>
        <w:spacing w:line="360" w:lineRule="auto"/>
        <w:ind w:left="709" w:hanging="360"/>
        <w:jc w:val="both"/>
        <w:rPr>
          <w:rFonts w:ascii="Calibri" w:hAnsi="Calibri" w:cs="Calibri"/>
          <w:sz w:val="22"/>
          <w:szCs w:val="22"/>
          <w:lang w:val="id-ID"/>
        </w:rPr>
      </w:pPr>
      <w:r w:rsidRPr="008B766D">
        <w:rPr>
          <w:rFonts w:ascii="Calibri" w:hAnsi="Calibri" w:cs="Calibri"/>
          <w:sz w:val="22"/>
          <w:szCs w:val="22"/>
          <w:lang w:val="id-ID"/>
        </w:rPr>
        <w:t xml:space="preserve">Merek </w:t>
      </w:r>
      <w:r w:rsidRPr="008B766D">
        <w:rPr>
          <w:rFonts w:ascii="Calibri" w:hAnsi="Calibri" w:cs="Calibri"/>
          <w:i/>
          <w:iCs/>
          <w:sz w:val="22"/>
          <w:szCs w:val="22"/>
          <w:lang w:val="id-ID"/>
        </w:rPr>
        <w:t>Igor’s Pastry</w:t>
      </w:r>
      <w:r w:rsidRPr="008B766D">
        <w:rPr>
          <w:rFonts w:ascii="Calibri" w:hAnsi="Calibri" w:cs="Calibri"/>
          <w:sz w:val="22"/>
          <w:szCs w:val="22"/>
          <w:lang w:val="id-ID"/>
        </w:rPr>
        <w:t xml:space="preserve"> menarik bagi saya</w:t>
      </w:r>
    </w:p>
    <w:p w14:paraId="0A73BBA2" w14:textId="77777777" w:rsidR="000E3776" w:rsidRPr="008B766D" w:rsidRDefault="000E3776" w:rsidP="00827954">
      <w:pPr>
        <w:numPr>
          <w:ilvl w:val="6"/>
          <w:numId w:val="30"/>
        </w:numPr>
        <w:tabs>
          <w:tab w:val="left" w:pos="709"/>
        </w:tabs>
        <w:suppressAutoHyphens/>
        <w:spacing w:line="360" w:lineRule="auto"/>
        <w:ind w:left="709" w:hanging="360"/>
        <w:jc w:val="both"/>
        <w:rPr>
          <w:rFonts w:ascii="Calibri" w:hAnsi="Calibri" w:cs="Calibri"/>
          <w:sz w:val="22"/>
          <w:szCs w:val="22"/>
          <w:lang w:val="id-ID"/>
        </w:rPr>
      </w:pPr>
      <w:r w:rsidRPr="008B766D">
        <w:rPr>
          <w:rFonts w:ascii="Calibri" w:hAnsi="Calibri" w:cs="Calibri"/>
          <w:sz w:val="22"/>
          <w:szCs w:val="22"/>
          <w:lang w:val="id-ID"/>
        </w:rPr>
        <w:t xml:space="preserve">Merek </w:t>
      </w:r>
      <w:r w:rsidRPr="008B766D">
        <w:rPr>
          <w:rFonts w:ascii="Calibri" w:hAnsi="Calibri" w:cs="Calibri"/>
          <w:i/>
          <w:iCs/>
          <w:sz w:val="22"/>
          <w:szCs w:val="22"/>
          <w:lang w:val="id-ID"/>
        </w:rPr>
        <w:t>Igor’s Pastry</w:t>
      </w:r>
      <w:r w:rsidRPr="008B766D">
        <w:rPr>
          <w:rFonts w:ascii="Calibri" w:hAnsi="Calibri" w:cs="Calibri"/>
          <w:sz w:val="22"/>
          <w:szCs w:val="22"/>
          <w:lang w:val="id-ID"/>
        </w:rPr>
        <w:t xml:space="preserve"> dapat  menggambarkan produk yang ditawarkan</w:t>
      </w:r>
    </w:p>
    <w:p w14:paraId="14F1F53E" w14:textId="77777777" w:rsidR="000E3776" w:rsidRPr="005D5D38" w:rsidRDefault="000E3776" w:rsidP="00827954">
      <w:pPr>
        <w:numPr>
          <w:ilvl w:val="6"/>
          <w:numId w:val="30"/>
        </w:numPr>
        <w:tabs>
          <w:tab w:val="left" w:pos="709"/>
        </w:tabs>
        <w:suppressAutoHyphens/>
        <w:spacing w:line="360" w:lineRule="auto"/>
        <w:ind w:left="709" w:hanging="360"/>
        <w:jc w:val="both"/>
        <w:rPr>
          <w:rFonts w:ascii="Calibri" w:hAnsi="Calibri" w:cs="Calibri"/>
          <w:sz w:val="22"/>
          <w:szCs w:val="22"/>
          <w:lang w:val="sv-SE"/>
        </w:rPr>
      </w:pPr>
      <w:r w:rsidRPr="008B766D">
        <w:rPr>
          <w:rFonts w:ascii="Calibri" w:hAnsi="Calibri" w:cs="Calibri"/>
          <w:sz w:val="22"/>
          <w:szCs w:val="22"/>
          <w:lang w:val="sv-SE"/>
        </w:rPr>
        <w:t xml:space="preserve">Merek </w:t>
      </w:r>
      <w:r w:rsidRPr="008B766D">
        <w:rPr>
          <w:rFonts w:ascii="Calibri" w:hAnsi="Calibri" w:cs="Calibri"/>
          <w:i/>
          <w:iCs/>
          <w:sz w:val="22"/>
          <w:szCs w:val="22"/>
          <w:lang w:val="id-ID"/>
        </w:rPr>
        <w:t>Igor’s Pastry</w:t>
      </w:r>
      <w:r w:rsidRPr="008B766D">
        <w:rPr>
          <w:rFonts w:ascii="Calibri" w:hAnsi="Calibri" w:cs="Calibri"/>
          <w:sz w:val="22"/>
          <w:szCs w:val="22"/>
          <w:lang w:val="id-ID"/>
        </w:rPr>
        <w:t xml:space="preserve"> dapat diingat dengan mudah</w:t>
      </w:r>
    </w:p>
    <w:p w14:paraId="215A18A0" w14:textId="77777777" w:rsidR="000E3776" w:rsidRPr="008B766D" w:rsidRDefault="000E3776" w:rsidP="00553269">
      <w:pPr>
        <w:numPr>
          <w:ilvl w:val="0"/>
          <w:numId w:val="24"/>
        </w:numPr>
        <w:tabs>
          <w:tab w:val="left" w:pos="284"/>
          <w:tab w:val="left" w:pos="786"/>
        </w:tabs>
        <w:suppressAutoHyphens/>
        <w:spacing w:line="360" w:lineRule="auto"/>
        <w:jc w:val="both"/>
        <w:rPr>
          <w:rFonts w:ascii="Calibri" w:hAnsi="Calibri" w:cs="Calibri"/>
          <w:sz w:val="22"/>
          <w:szCs w:val="22"/>
          <w:lang w:val="id-ID"/>
        </w:rPr>
      </w:pPr>
      <w:r>
        <w:rPr>
          <w:rFonts w:ascii="Calibri" w:hAnsi="Calibri" w:cs="Calibri"/>
          <w:sz w:val="22"/>
          <w:szCs w:val="22"/>
        </w:rPr>
        <w:t xml:space="preserve">  </w:t>
      </w:r>
      <w:r w:rsidRPr="008B766D">
        <w:rPr>
          <w:rFonts w:ascii="Calibri" w:hAnsi="Calibri" w:cs="Calibri"/>
          <w:sz w:val="22"/>
          <w:szCs w:val="22"/>
          <w:lang w:val="id-ID"/>
        </w:rPr>
        <w:t xml:space="preserve">Variabel </w:t>
      </w:r>
      <w:r w:rsidRPr="008B766D">
        <w:rPr>
          <w:rFonts w:ascii="Calibri" w:hAnsi="Calibri" w:cs="Calibri"/>
          <w:i/>
          <w:iCs/>
          <w:sz w:val="22"/>
          <w:szCs w:val="22"/>
          <w:lang w:val="id-ID"/>
        </w:rPr>
        <w:t>Packaging</w:t>
      </w:r>
      <w:r w:rsidRPr="008B766D">
        <w:rPr>
          <w:rFonts w:ascii="Calibri" w:hAnsi="Calibri" w:cs="Calibri"/>
          <w:sz w:val="22"/>
          <w:szCs w:val="22"/>
          <w:lang w:val="id-ID"/>
        </w:rPr>
        <w:t xml:space="preserve"> (X2)</w:t>
      </w:r>
    </w:p>
    <w:p w14:paraId="186F8872" w14:textId="77777777" w:rsidR="000E3776" w:rsidRPr="008B766D" w:rsidRDefault="000E3776" w:rsidP="000E3776">
      <w:pPr>
        <w:tabs>
          <w:tab w:val="left" w:pos="786"/>
        </w:tabs>
        <w:spacing w:line="360" w:lineRule="auto"/>
        <w:ind w:left="360" w:hanging="360"/>
        <w:jc w:val="both"/>
        <w:rPr>
          <w:rFonts w:ascii="Calibri" w:hAnsi="Calibri" w:cs="Calibri"/>
          <w:sz w:val="22"/>
          <w:szCs w:val="22"/>
          <w:lang w:val="id-ID"/>
        </w:rPr>
      </w:pPr>
      <w:r w:rsidRPr="008B766D">
        <w:rPr>
          <w:rFonts w:ascii="Calibri" w:hAnsi="Calibri" w:cs="Calibri"/>
          <w:sz w:val="22"/>
          <w:szCs w:val="22"/>
          <w:lang w:val="id-ID"/>
        </w:rPr>
        <w:tab/>
        <w:t xml:space="preserve">Definisi operasional dari variabel </w:t>
      </w:r>
      <w:r w:rsidRPr="008B766D">
        <w:rPr>
          <w:rFonts w:ascii="Calibri" w:hAnsi="Calibri" w:cs="Calibri"/>
          <w:i/>
          <w:iCs/>
          <w:sz w:val="22"/>
          <w:szCs w:val="22"/>
          <w:lang w:val="id-ID"/>
        </w:rPr>
        <w:t>packaging</w:t>
      </w:r>
      <w:r w:rsidRPr="008B766D">
        <w:rPr>
          <w:rFonts w:ascii="Calibri" w:hAnsi="Calibri" w:cs="Calibri"/>
          <w:sz w:val="22"/>
          <w:szCs w:val="22"/>
          <w:lang w:val="id-ID"/>
        </w:rPr>
        <w:t xml:space="preserve"> adalah kegiatan-kegiatan umum dalam perencanaan barang yang melibatkan penentuan disain dan pembuatan bungkus atau kemasan  bagi suatu barang.  Dalam penelitian ini </w:t>
      </w:r>
      <w:r w:rsidRPr="008B766D">
        <w:rPr>
          <w:rFonts w:ascii="Calibri" w:hAnsi="Calibri" w:cs="Calibri"/>
          <w:i/>
          <w:iCs/>
          <w:sz w:val="22"/>
          <w:szCs w:val="22"/>
          <w:lang w:val="id-ID"/>
        </w:rPr>
        <w:t>packaging</w:t>
      </w:r>
      <w:r w:rsidRPr="008B766D">
        <w:rPr>
          <w:rFonts w:ascii="Calibri" w:hAnsi="Calibri" w:cs="Calibri"/>
          <w:sz w:val="22"/>
          <w:szCs w:val="22"/>
          <w:lang w:val="id-ID"/>
        </w:rPr>
        <w:t xml:space="preserve"> dilihat dari beberapa indikator empirik sebagai berikut (Silayoi, 2004):</w:t>
      </w:r>
    </w:p>
    <w:p w14:paraId="09D23A7C" w14:textId="77777777" w:rsidR="000E3776" w:rsidRPr="008B766D" w:rsidRDefault="000E3776" w:rsidP="00827954">
      <w:pPr>
        <w:pStyle w:val="ListParagraph"/>
        <w:numPr>
          <w:ilvl w:val="7"/>
          <w:numId w:val="31"/>
        </w:numPr>
        <w:tabs>
          <w:tab w:val="left" w:pos="567"/>
        </w:tabs>
        <w:spacing w:line="360" w:lineRule="auto"/>
        <w:ind w:left="709" w:hanging="360"/>
        <w:jc w:val="both"/>
        <w:rPr>
          <w:rFonts w:ascii="Calibri" w:hAnsi="Calibri" w:cs="Calibri"/>
          <w:sz w:val="22"/>
          <w:szCs w:val="22"/>
          <w:lang w:val="id-ID"/>
        </w:rPr>
      </w:pPr>
      <w:r>
        <w:rPr>
          <w:rFonts w:ascii="Calibri" w:hAnsi="Calibri" w:cs="Calibri"/>
          <w:sz w:val="22"/>
          <w:szCs w:val="22"/>
        </w:rPr>
        <w:t xml:space="preserve">  </w:t>
      </w:r>
      <w:r w:rsidRPr="008B766D">
        <w:rPr>
          <w:rFonts w:ascii="Calibri" w:hAnsi="Calibri" w:cs="Calibri"/>
          <w:sz w:val="22"/>
          <w:szCs w:val="22"/>
          <w:lang w:val="id-ID"/>
        </w:rPr>
        <w:t xml:space="preserve">Warna kemasan </w:t>
      </w:r>
      <w:r w:rsidRPr="008B766D">
        <w:rPr>
          <w:rFonts w:ascii="Calibri" w:hAnsi="Calibri" w:cs="Calibri"/>
          <w:i/>
          <w:iCs/>
          <w:sz w:val="22"/>
          <w:szCs w:val="22"/>
          <w:lang w:val="id-ID"/>
        </w:rPr>
        <w:t xml:space="preserve">Igor’s Pastry </w:t>
      </w:r>
      <w:r w:rsidRPr="008B766D">
        <w:rPr>
          <w:rFonts w:ascii="Calibri" w:hAnsi="Calibri" w:cs="Calibri"/>
          <w:sz w:val="22"/>
          <w:szCs w:val="22"/>
          <w:lang w:val="id-ID"/>
        </w:rPr>
        <w:t>menarik bagi saya</w:t>
      </w:r>
    </w:p>
    <w:p w14:paraId="611A5BF2" w14:textId="77777777" w:rsidR="000E3776" w:rsidRPr="008B766D" w:rsidRDefault="000E3776" w:rsidP="00827954">
      <w:pPr>
        <w:pStyle w:val="ListParagraph"/>
        <w:numPr>
          <w:ilvl w:val="7"/>
          <w:numId w:val="31"/>
        </w:numPr>
        <w:tabs>
          <w:tab w:val="left" w:pos="567"/>
        </w:tabs>
        <w:spacing w:line="360" w:lineRule="auto"/>
        <w:ind w:left="709" w:hanging="360"/>
        <w:jc w:val="both"/>
        <w:rPr>
          <w:rFonts w:ascii="Calibri" w:hAnsi="Calibri" w:cs="Calibri"/>
          <w:sz w:val="22"/>
          <w:szCs w:val="22"/>
          <w:lang w:val="id-ID"/>
        </w:rPr>
      </w:pPr>
      <w:r>
        <w:rPr>
          <w:rFonts w:ascii="Calibri" w:hAnsi="Calibri" w:cs="Calibri"/>
          <w:sz w:val="22"/>
          <w:szCs w:val="22"/>
        </w:rPr>
        <w:t xml:space="preserve">  </w:t>
      </w:r>
      <w:r w:rsidRPr="008B766D">
        <w:rPr>
          <w:rFonts w:ascii="Calibri" w:hAnsi="Calibri" w:cs="Calibri"/>
          <w:sz w:val="22"/>
          <w:szCs w:val="22"/>
          <w:lang w:val="id-ID"/>
        </w:rPr>
        <w:t xml:space="preserve">Bentuk kemasan </w:t>
      </w:r>
      <w:r w:rsidRPr="008B766D">
        <w:rPr>
          <w:rFonts w:ascii="Calibri" w:hAnsi="Calibri" w:cs="Calibri"/>
          <w:i/>
          <w:iCs/>
          <w:sz w:val="22"/>
          <w:szCs w:val="22"/>
          <w:lang w:val="id-ID"/>
        </w:rPr>
        <w:t xml:space="preserve">Igor’s Pastry </w:t>
      </w:r>
      <w:r w:rsidRPr="008B766D">
        <w:rPr>
          <w:rFonts w:ascii="Calibri" w:hAnsi="Calibri" w:cs="Calibri"/>
          <w:sz w:val="22"/>
          <w:szCs w:val="22"/>
          <w:lang w:val="id-ID"/>
        </w:rPr>
        <w:t>menarik bagi saya</w:t>
      </w:r>
    </w:p>
    <w:p w14:paraId="4B4635E5" w14:textId="77777777" w:rsidR="000E3776" w:rsidRPr="005D5D38" w:rsidRDefault="000E3776" w:rsidP="00827954">
      <w:pPr>
        <w:pStyle w:val="ListParagraph"/>
        <w:numPr>
          <w:ilvl w:val="7"/>
          <w:numId w:val="31"/>
        </w:numPr>
        <w:tabs>
          <w:tab w:val="left" w:pos="567"/>
        </w:tabs>
        <w:spacing w:line="360" w:lineRule="auto"/>
        <w:ind w:left="709" w:hanging="360"/>
        <w:jc w:val="both"/>
        <w:rPr>
          <w:rFonts w:ascii="Calibri" w:hAnsi="Calibri" w:cs="Calibri"/>
          <w:sz w:val="22"/>
          <w:szCs w:val="22"/>
          <w:lang w:val="id-ID"/>
        </w:rPr>
      </w:pPr>
      <w:r>
        <w:rPr>
          <w:rFonts w:ascii="Calibri" w:hAnsi="Calibri" w:cs="Calibri"/>
          <w:sz w:val="22"/>
          <w:szCs w:val="22"/>
        </w:rPr>
        <w:t xml:space="preserve">  </w:t>
      </w:r>
      <w:r w:rsidRPr="008B766D">
        <w:rPr>
          <w:rFonts w:ascii="Calibri" w:hAnsi="Calibri" w:cs="Calibri"/>
          <w:sz w:val="22"/>
          <w:szCs w:val="22"/>
          <w:lang w:val="id-ID"/>
        </w:rPr>
        <w:t xml:space="preserve">Ukuran kemasan </w:t>
      </w:r>
      <w:r w:rsidRPr="008B766D">
        <w:rPr>
          <w:rFonts w:ascii="Calibri" w:hAnsi="Calibri" w:cs="Calibri"/>
          <w:i/>
          <w:iCs/>
          <w:sz w:val="22"/>
          <w:szCs w:val="22"/>
          <w:lang w:val="id-ID"/>
        </w:rPr>
        <w:t xml:space="preserve">Igor’s Pastry </w:t>
      </w:r>
      <w:r w:rsidRPr="008B766D">
        <w:rPr>
          <w:rFonts w:ascii="Calibri" w:hAnsi="Calibri" w:cs="Calibri"/>
          <w:sz w:val="22"/>
          <w:szCs w:val="22"/>
          <w:lang w:val="id-ID"/>
        </w:rPr>
        <w:t>sesuai dengan kebutuhan saya</w:t>
      </w:r>
    </w:p>
    <w:p w14:paraId="5F8E6A01" w14:textId="77777777" w:rsidR="000E3776" w:rsidRPr="008B766D" w:rsidRDefault="000E3776" w:rsidP="00553269">
      <w:pPr>
        <w:numPr>
          <w:ilvl w:val="0"/>
          <w:numId w:val="24"/>
        </w:numPr>
        <w:tabs>
          <w:tab w:val="left" w:pos="284"/>
        </w:tabs>
        <w:suppressAutoHyphens/>
        <w:spacing w:line="360" w:lineRule="auto"/>
        <w:jc w:val="both"/>
        <w:rPr>
          <w:rFonts w:ascii="Calibri" w:hAnsi="Calibri" w:cs="Calibri"/>
          <w:sz w:val="22"/>
          <w:szCs w:val="22"/>
          <w:lang w:val="id-ID"/>
        </w:rPr>
      </w:pPr>
      <w:r>
        <w:rPr>
          <w:rFonts w:ascii="Calibri" w:hAnsi="Calibri" w:cs="Calibri"/>
          <w:sz w:val="22"/>
          <w:szCs w:val="22"/>
        </w:rPr>
        <w:t xml:space="preserve">  </w:t>
      </w:r>
      <w:r w:rsidRPr="008B766D">
        <w:rPr>
          <w:rFonts w:ascii="Calibri" w:hAnsi="Calibri" w:cs="Calibri"/>
          <w:sz w:val="22"/>
          <w:szCs w:val="22"/>
          <w:lang w:val="id-ID"/>
        </w:rPr>
        <w:t xml:space="preserve">Variabel </w:t>
      </w:r>
      <w:r w:rsidRPr="008B766D">
        <w:rPr>
          <w:rFonts w:ascii="Calibri" w:hAnsi="Calibri" w:cs="Calibri"/>
          <w:i/>
          <w:iCs/>
          <w:sz w:val="22"/>
          <w:szCs w:val="22"/>
          <w:lang w:val="id-ID"/>
        </w:rPr>
        <w:t>Labeling</w:t>
      </w:r>
      <w:r w:rsidRPr="008B766D">
        <w:rPr>
          <w:rFonts w:ascii="Calibri" w:hAnsi="Calibri" w:cs="Calibri"/>
          <w:sz w:val="22"/>
          <w:szCs w:val="22"/>
          <w:lang w:val="id-ID"/>
        </w:rPr>
        <w:t xml:space="preserve"> (X3)</w:t>
      </w:r>
    </w:p>
    <w:p w14:paraId="7585A411" w14:textId="77777777" w:rsidR="000E3776" w:rsidRPr="008B766D" w:rsidRDefault="000E3776" w:rsidP="000E3776">
      <w:pPr>
        <w:tabs>
          <w:tab w:val="left" w:pos="786"/>
        </w:tabs>
        <w:spacing w:line="360" w:lineRule="auto"/>
        <w:ind w:left="360" w:hanging="360"/>
        <w:jc w:val="both"/>
        <w:rPr>
          <w:rFonts w:ascii="Calibri" w:hAnsi="Calibri" w:cs="Calibri"/>
          <w:sz w:val="22"/>
          <w:szCs w:val="22"/>
          <w:lang w:val="id-ID"/>
        </w:rPr>
      </w:pPr>
      <w:r w:rsidRPr="008B766D">
        <w:rPr>
          <w:rFonts w:ascii="Calibri" w:hAnsi="Calibri" w:cs="Calibri"/>
          <w:sz w:val="22"/>
          <w:szCs w:val="22"/>
          <w:lang w:val="id-ID"/>
        </w:rPr>
        <w:tab/>
        <w:t xml:space="preserve">Definisi operasional dari variabel </w:t>
      </w:r>
      <w:r w:rsidRPr="008B766D">
        <w:rPr>
          <w:rFonts w:ascii="Calibri" w:hAnsi="Calibri" w:cs="Calibri"/>
          <w:i/>
          <w:iCs/>
          <w:sz w:val="22"/>
          <w:szCs w:val="22"/>
          <w:lang w:val="id-ID"/>
        </w:rPr>
        <w:t>labeling</w:t>
      </w:r>
      <w:r w:rsidRPr="008B766D">
        <w:rPr>
          <w:rFonts w:ascii="Calibri" w:hAnsi="Calibri" w:cs="Calibri"/>
          <w:sz w:val="22"/>
          <w:szCs w:val="22"/>
          <w:lang w:val="id-ID"/>
        </w:rPr>
        <w:t xml:space="preserve"> adalah bagian dari pengemasan dan terdiri dari keterangan tercetak dan menjelaskan sesuatu mengenai produk. Dalam penelitian ini </w:t>
      </w:r>
      <w:r w:rsidRPr="008B766D">
        <w:rPr>
          <w:rFonts w:ascii="Calibri" w:hAnsi="Calibri" w:cs="Calibri"/>
          <w:i/>
          <w:iCs/>
          <w:sz w:val="22"/>
          <w:szCs w:val="22"/>
          <w:lang w:val="id-ID"/>
        </w:rPr>
        <w:t>labeling</w:t>
      </w:r>
      <w:r w:rsidRPr="008B766D">
        <w:rPr>
          <w:rFonts w:ascii="Calibri" w:hAnsi="Calibri" w:cs="Calibri"/>
          <w:sz w:val="22"/>
          <w:szCs w:val="22"/>
          <w:lang w:val="id-ID"/>
        </w:rPr>
        <w:t xml:space="preserve"> dilihat dari beberapa indikator empirik sebagai berikut</w:t>
      </w:r>
      <w:r w:rsidRPr="008B766D">
        <w:rPr>
          <w:rFonts w:ascii="Calibri" w:hAnsi="Calibri" w:cs="Calibri"/>
          <w:sz w:val="22"/>
          <w:szCs w:val="22"/>
          <w:lang w:val="sv-SE"/>
        </w:rPr>
        <w:t xml:space="preserve"> </w:t>
      </w:r>
      <w:r w:rsidRPr="008B766D">
        <w:rPr>
          <w:rFonts w:ascii="Calibri" w:hAnsi="Calibri" w:cs="Calibri"/>
          <w:sz w:val="22"/>
          <w:szCs w:val="22"/>
          <w:lang w:val="id-ID"/>
        </w:rPr>
        <w:t>(Silayoi, 2004):</w:t>
      </w:r>
    </w:p>
    <w:p w14:paraId="22F41C1C" w14:textId="77777777" w:rsidR="000E3776" w:rsidRPr="008B766D" w:rsidRDefault="000E3776" w:rsidP="00553269">
      <w:pPr>
        <w:numPr>
          <w:ilvl w:val="4"/>
          <w:numId w:val="32"/>
        </w:numPr>
        <w:tabs>
          <w:tab w:val="clear" w:pos="3870"/>
          <w:tab w:val="num" w:pos="567"/>
        </w:tabs>
        <w:suppressAutoHyphens/>
        <w:spacing w:line="360" w:lineRule="auto"/>
        <w:ind w:left="641" w:hanging="284"/>
        <w:jc w:val="both"/>
        <w:rPr>
          <w:rFonts w:ascii="Calibri" w:hAnsi="Calibri" w:cs="Calibri"/>
          <w:sz w:val="22"/>
          <w:szCs w:val="22"/>
          <w:lang w:val="id-ID"/>
        </w:rPr>
      </w:pPr>
      <w:r>
        <w:rPr>
          <w:rFonts w:ascii="Calibri" w:hAnsi="Calibri" w:cs="Calibri"/>
          <w:sz w:val="22"/>
          <w:szCs w:val="22"/>
        </w:rPr>
        <w:t xml:space="preserve">  </w:t>
      </w:r>
      <w:r w:rsidRPr="008B766D">
        <w:rPr>
          <w:rFonts w:ascii="Calibri" w:hAnsi="Calibri" w:cs="Calibri"/>
          <w:sz w:val="22"/>
          <w:szCs w:val="22"/>
          <w:lang w:val="id-ID"/>
        </w:rPr>
        <w:t xml:space="preserve">Label tanggal kadaluarsa </w:t>
      </w:r>
      <w:r w:rsidRPr="008B766D">
        <w:rPr>
          <w:rFonts w:ascii="Calibri" w:hAnsi="Calibri" w:cs="Calibri"/>
          <w:i/>
          <w:iCs/>
          <w:sz w:val="22"/>
          <w:szCs w:val="22"/>
          <w:lang w:val="id-ID"/>
        </w:rPr>
        <w:t xml:space="preserve">Igor’s Pastry </w:t>
      </w:r>
      <w:r w:rsidRPr="008B766D">
        <w:rPr>
          <w:rFonts w:ascii="Calibri" w:hAnsi="Calibri" w:cs="Calibri"/>
          <w:sz w:val="22"/>
          <w:szCs w:val="22"/>
          <w:lang w:val="id-ID"/>
        </w:rPr>
        <w:t>penting bagi saya</w:t>
      </w:r>
    </w:p>
    <w:p w14:paraId="09E7226F" w14:textId="77777777" w:rsidR="000E3776" w:rsidRPr="008B766D" w:rsidRDefault="000E3776" w:rsidP="00553269">
      <w:pPr>
        <w:numPr>
          <w:ilvl w:val="4"/>
          <w:numId w:val="32"/>
        </w:numPr>
        <w:tabs>
          <w:tab w:val="clear" w:pos="3870"/>
        </w:tabs>
        <w:suppressAutoHyphens/>
        <w:spacing w:line="360" w:lineRule="auto"/>
        <w:ind w:left="641" w:hanging="284"/>
        <w:jc w:val="both"/>
        <w:rPr>
          <w:rFonts w:ascii="Calibri" w:hAnsi="Calibri" w:cs="Calibri"/>
          <w:sz w:val="22"/>
          <w:szCs w:val="22"/>
          <w:lang w:val="id-ID"/>
        </w:rPr>
      </w:pPr>
      <w:r w:rsidRPr="008B766D">
        <w:rPr>
          <w:rFonts w:ascii="Calibri" w:hAnsi="Calibri" w:cs="Calibri"/>
          <w:sz w:val="22"/>
          <w:szCs w:val="22"/>
          <w:lang w:val="id-ID"/>
        </w:rPr>
        <w:t xml:space="preserve">Instruksi penggunaan produk </w:t>
      </w:r>
      <w:r w:rsidRPr="008B766D">
        <w:rPr>
          <w:rFonts w:ascii="Calibri" w:hAnsi="Calibri" w:cs="Calibri"/>
          <w:i/>
          <w:iCs/>
          <w:sz w:val="22"/>
          <w:szCs w:val="22"/>
          <w:lang w:val="id-ID"/>
        </w:rPr>
        <w:t xml:space="preserve">Igor’s Pastry </w:t>
      </w:r>
      <w:r w:rsidRPr="008B766D">
        <w:rPr>
          <w:rFonts w:ascii="Calibri" w:hAnsi="Calibri" w:cs="Calibri"/>
          <w:sz w:val="22"/>
          <w:szCs w:val="22"/>
          <w:lang w:val="id-ID"/>
        </w:rPr>
        <w:t>bermanfaat bagi saya</w:t>
      </w:r>
    </w:p>
    <w:p w14:paraId="0320C203" w14:textId="77777777" w:rsidR="000E3776" w:rsidRPr="005D5D38" w:rsidRDefault="000E3776" w:rsidP="00553269">
      <w:pPr>
        <w:numPr>
          <w:ilvl w:val="4"/>
          <w:numId w:val="32"/>
        </w:numPr>
        <w:tabs>
          <w:tab w:val="clear" w:pos="3870"/>
        </w:tabs>
        <w:suppressAutoHyphens/>
        <w:spacing w:line="360" w:lineRule="auto"/>
        <w:ind w:left="641" w:hanging="284"/>
        <w:jc w:val="both"/>
        <w:rPr>
          <w:rFonts w:ascii="Calibri" w:hAnsi="Calibri" w:cs="Calibri"/>
          <w:sz w:val="22"/>
          <w:szCs w:val="22"/>
          <w:lang w:val="id-ID"/>
        </w:rPr>
      </w:pPr>
      <w:r w:rsidRPr="008B766D">
        <w:rPr>
          <w:rFonts w:ascii="Calibri" w:hAnsi="Calibri" w:cs="Calibri"/>
          <w:sz w:val="22"/>
          <w:szCs w:val="22"/>
          <w:lang w:val="id-ID"/>
        </w:rPr>
        <w:lastRenderedPageBreak/>
        <w:t>Informasi produk (</w:t>
      </w:r>
      <w:r w:rsidRPr="008B766D">
        <w:rPr>
          <w:rFonts w:ascii="Calibri" w:hAnsi="Calibri" w:cs="Calibri"/>
          <w:i/>
          <w:iCs/>
          <w:sz w:val="22"/>
          <w:szCs w:val="22"/>
          <w:lang w:val="id-ID"/>
        </w:rPr>
        <w:t>ex: sugar free,egg free, gluten free,dll</w:t>
      </w:r>
      <w:r w:rsidRPr="008B766D">
        <w:rPr>
          <w:rFonts w:ascii="Calibri" w:hAnsi="Calibri" w:cs="Calibri"/>
          <w:sz w:val="22"/>
          <w:szCs w:val="22"/>
          <w:lang w:val="id-ID"/>
        </w:rPr>
        <w:t xml:space="preserve">) </w:t>
      </w:r>
      <w:r w:rsidRPr="008B766D">
        <w:rPr>
          <w:rFonts w:ascii="Calibri" w:hAnsi="Calibri" w:cs="Calibri"/>
          <w:i/>
          <w:iCs/>
          <w:sz w:val="22"/>
          <w:szCs w:val="22"/>
          <w:lang w:val="id-ID"/>
        </w:rPr>
        <w:t xml:space="preserve">Igor’s Pastry </w:t>
      </w:r>
      <w:r w:rsidRPr="008B766D">
        <w:rPr>
          <w:rFonts w:ascii="Calibri" w:hAnsi="Calibri" w:cs="Calibri"/>
          <w:sz w:val="22"/>
          <w:szCs w:val="22"/>
          <w:lang w:val="id-ID"/>
        </w:rPr>
        <w:t>bermanfaat bagi saya</w:t>
      </w:r>
    </w:p>
    <w:p w14:paraId="1ABF9DB9" w14:textId="77777777" w:rsidR="000E3776" w:rsidRPr="008B766D" w:rsidRDefault="000E3776" w:rsidP="000E3776">
      <w:pPr>
        <w:tabs>
          <w:tab w:val="left" w:pos="360"/>
        </w:tabs>
        <w:spacing w:line="360" w:lineRule="auto"/>
        <w:jc w:val="both"/>
        <w:rPr>
          <w:rFonts w:ascii="Calibri" w:hAnsi="Calibri" w:cs="Calibri"/>
          <w:sz w:val="22"/>
          <w:szCs w:val="22"/>
          <w:lang w:val="id-ID"/>
        </w:rPr>
      </w:pPr>
      <w:r w:rsidRPr="008B766D">
        <w:rPr>
          <w:rFonts w:ascii="Calibri" w:hAnsi="Calibri" w:cs="Calibri"/>
          <w:sz w:val="22"/>
          <w:szCs w:val="22"/>
        </w:rPr>
        <w:t>d</w:t>
      </w:r>
      <w:r w:rsidRPr="008B766D">
        <w:rPr>
          <w:rFonts w:ascii="Calibri" w:hAnsi="Calibri" w:cs="Calibri"/>
          <w:sz w:val="22"/>
          <w:szCs w:val="22"/>
          <w:lang w:val="id-ID"/>
        </w:rPr>
        <w:t>.</w:t>
      </w:r>
      <w:r w:rsidRPr="008B766D">
        <w:rPr>
          <w:rFonts w:ascii="Calibri" w:hAnsi="Calibri" w:cs="Calibri"/>
          <w:sz w:val="22"/>
          <w:szCs w:val="22"/>
          <w:lang w:val="id-ID"/>
        </w:rPr>
        <w:tab/>
        <w:t>Variabel keputusan pembelian (Y)</w:t>
      </w:r>
    </w:p>
    <w:p w14:paraId="44127144" w14:textId="77777777" w:rsidR="000E3776" w:rsidRPr="008B766D" w:rsidRDefault="000E3776" w:rsidP="000E3776">
      <w:pPr>
        <w:spacing w:line="360" w:lineRule="auto"/>
        <w:ind w:left="360" w:hanging="360"/>
        <w:jc w:val="both"/>
        <w:rPr>
          <w:rFonts w:ascii="Calibri" w:hAnsi="Calibri" w:cs="Calibri"/>
          <w:sz w:val="22"/>
          <w:szCs w:val="22"/>
          <w:lang w:val="id-ID"/>
        </w:rPr>
      </w:pPr>
      <w:r w:rsidRPr="008B766D">
        <w:rPr>
          <w:rFonts w:ascii="Calibri" w:hAnsi="Calibri" w:cs="Calibri"/>
          <w:sz w:val="22"/>
          <w:szCs w:val="22"/>
          <w:lang w:val="id-ID"/>
        </w:rPr>
        <w:tab/>
        <w:t xml:space="preserve">Variabel Y dalam penelitian ini adalah keputusan pembelian konsumen, yang merupakan tindakan konsumen dari proses pengambilan keputusan pembelian yaitu proses dalam pemilihan </w:t>
      </w:r>
      <w:r w:rsidRPr="008B766D">
        <w:rPr>
          <w:rFonts w:ascii="Calibri" w:hAnsi="Calibri" w:cs="Calibri"/>
          <w:i/>
          <w:iCs/>
          <w:sz w:val="22"/>
          <w:szCs w:val="22"/>
          <w:lang w:val="id-ID"/>
        </w:rPr>
        <w:t xml:space="preserve">brand, packaging </w:t>
      </w:r>
      <w:r w:rsidRPr="008B766D">
        <w:rPr>
          <w:rFonts w:ascii="Calibri" w:hAnsi="Calibri" w:cs="Calibri"/>
          <w:sz w:val="22"/>
          <w:szCs w:val="22"/>
          <w:lang w:val="id-ID"/>
        </w:rPr>
        <w:t xml:space="preserve">dan </w:t>
      </w:r>
      <w:r w:rsidRPr="008B766D">
        <w:rPr>
          <w:rFonts w:ascii="Calibri" w:hAnsi="Calibri" w:cs="Calibri"/>
          <w:i/>
          <w:iCs/>
          <w:sz w:val="22"/>
          <w:szCs w:val="22"/>
          <w:lang w:val="id-ID"/>
        </w:rPr>
        <w:t xml:space="preserve">labeling. </w:t>
      </w:r>
      <w:commentRangeStart w:id="44"/>
      <w:r w:rsidRPr="008B766D">
        <w:rPr>
          <w:rFonts w:ascii="Calibri" w:hAnsi="Calibri" w:cs="Calibri"/>
          <w:sz w:val="22"/>
          <w:szCs w:val="22"/>
          <w:lang w:val="id-ID"/>
        </w:rPr>
        <w:t xml:space="preserve">Dalam penelitian ini </w:t>
      </w:r>
      <w:r w:rsidRPr="008B766D">
        <w:rPr>
          <w:rFonts w:ascii="Calibri" w:hAnsi="Calibri" w:cs="Calibri"/>
          <w:i/>
          <w:iCs/>
          <w:sz w:val="22"/>
          <w:szCs w:val="22"/>
          <w:lang w:val="id-ID"/>
        </w:rPr>
        <w:t>labeling</w:t>
      </w:r>
      <w:r w:rsidRPr="008B766D">
        <w:rPr>
          <w:rFonts w:ascii="Calibri" w:hAnsi="Calibri" w:cs="Calibri"/>
          <w:sz w:val="22"/>
          <w:szCs w:val="22"/>
          <w:lang w:val="id-ID"/>
        </w:rPr>
        <w:t xml:space="preserve"> dilihat dari beberapa indikator empirik sebagai berikut</w:t>
      </w:r>
      <w:r w:rsidRPr="008B766D">
        <w:rPr>
          <w:rFonts w:ascii="Calibri" w:hAnsi="Calibri" w:cs="Calibri"/>
          <w:sz w:val="22"/>
          <w:szCs w:val="22"/>
          <w:lang w:val="sv-SE"/>
        </w:rPr>
        <w:t xml:space="preserve"> </w:t>
      </w:r>
      <w:r w:rsidRPr="008B766D">
        <w:rPr>
          <w:rFonts w:ascii="Calibri" w:hAnsi="Calibri" w:cs="Calibri"/>
          <w:sz w:val="22"/>
          <w:szCs w:val="22"/>
          <w:lang w:val="id-ID"/>
        </w:rPr>
        <w:t>(Kotler, 2003)</w:t>
      </w:r>
    </w:p>
    <w:p w14:paraId="12900AE2" w14:textId="77777777" w:rsidR="000E3776" w:rsidRPr="00B13CC1" w:rsidRDefault="000E3776" w:rsidP="00827954">
      <w:pPr>
        <w:numPr>
          <w:ilvl w:val="7"/>
          <w:numId w:val="21"/>
        </w:numPr>
        <w:tabs>
          <w:tab w:val="left" w:pos="709"/>
        </w:tabs>
        <w:suppressAutoHyphens/>
        <w:spacing w:line="360" w:lineRule="auto"/>
        <w:ind w:left="709" w:hanging="283"/>
        <w:jc w:val="both"/>
        <w:rPr>
          <w:rFonts w:ascii="Calibri" w:hAnsi="Calibri" w:cs="Calibri"/>
          <w:sz w:val="22"/>
          <w:szCs w:val="22"/>
          <w:lang w:val="fi-FI"/>
        </w:rPr>
      </w:pPr>
      <w:r w:rsidRPr="008B766D">
        <w:rPr>
          <w:rFonts w:ascii="Calibri" w:hAnsi="Calibri" w:cs="Calibri"/>
          <w:sz w:val="22"/>
          <w:szCs w:val="22"/>
          <w:lang w:val="fi-FI"/>
        </w:rPr>
        <w:t xml:space="preserve">Memutuskan </w:t>
      </w:r>
      <w:r w:rsidRPr="008B766D">
        <w:rPr>
          <w:rFonts w:ascii="Calibri" w:hAnsi="Calibri" w:cs="Calibri"/>
          <w:sz w:val="22"/>
          <w:szCs w:val="22"/>
          <w:lang w:val="id-ID"/>
        </w:rPr>
        <w:t xml:space="preserve">untuk membeli produk </w:t>
      </w:r>
      <w:r w:rsidRPr="008B766D">
        <w:rPr>
          <w:rFonts w:ascii="Calibri" w:hAnsi="Calibri" w:cs="Calibri"/>
          <w:i/>
          <w:iCs/>
          <w:sz w:val="22"/>
          <w:szCs w:val="22"/>
          <w:lang w:val="id-ID"/>
        </w:rPr>
        <w:t xml:space="preserve">Igor’s Pastry </w:t>
      </w:r>
      <w:r w:rsidRPr="008B766D">
        <w:rPr>
          <w:rFonts w:ascii="Calibri" w:hAnsi="Calibri" w:cs="Calibri"/>
          <w:sz w:val="22"/>
          <w:szCs w:val="22"/>
          <w:lang w:val="id-ID"/>
        </w:rPr>
        <w:t xml:space="preserve">karena memiliki citra merek yang </w:t>
      </w:r>
      <w:r>
        <w:rPr>
          <w:rFonts w:ascii="Calibri" w:hAnsi="Calibri" w:cs="Calibri"/>
          <w:sz w:val="22"/>
          <w:szCs w:val="22"/>
        </w:rPr>
        <w:t xml:space="preserve">  </w:t>
      </w:r>
    </w:p>
    <w:p w14:paraId="3AFE3706" w14:textId="77777777" w:rsidR="000E3776" w:rsidRPr="008B766D" w:rsidRDefault="000E3776" w:rsidP="00827954">
      <w:pPr>
        <w:spacing w:line="360" w:lineRule="auto"/>
        <w:ind w:left="709" w:hanging="283"/>
        <w:jc w:val="both"/>
        <w:rPr>
          <w:rFonts w:ascii="Calibri" w:hAnsi="Calibri" w:cs="Calibri"/>
          <w:sz w:val="22"/>
          <w:szCs w:val="22"/>
          <w:lang w:val="fi-FI"/>
        </w:rPr>
      </w:pPr>
      <w:r>
        <w:rPr>
          <w:rFonts w:ascii="Calibri" w:hAnsi="Calibri" w:cs="Calibri"/>
          <w:sz w:val="22"/>
          <w:szCs w:val="22"/>
        </w:rPr>
        <w:t xml:space="preserve"> </w:t>
      </w:r>
      <w:r w:rsidRPr="008B766D">
        <w:rPr>
          <w:rFonts w:ascii="Calibri" w:hAnsi="Calibri" w:cs="Calibri"/>
          <w:sz w:val="22"/>
          <w:szCs w:val="22"/>
          <w:lang w:val="id-ID"/>
        </w:rPr>
        <w:t>baik</w:t>
      </w:r>
    </w:p>
    <w:commentRangeEnd w:id="44"/>
    <w:p w14:paraId="4591C07D" w14:textId="77777777" w:rsidR="000E3776" w:rsidRPr="008B766D" w:rsidRDefault="000E3776" w:rsidP="00827954">
      <w:pPr>
        <w:numPr>
          <w:ilvl w:val="7"/>
          <w:numId w:val="21"/>
        </w:numPr>
        <w:tabs>
          <w:tab w:val="left" w:pos="709"/>
        </w:tabs>
        <w:suppressAutoHyphens/>
        <w:spacing w:line="360" w:lineRule="auto"/>
        <w:ind w:left="709" w:hanging="283"/>
        <w:jc w:val="both"/>
        <w:rPr>
          <w:rFonts w:ascii="Calibri" w:hAnsi="Calibri" w:cs="Calibri"/>
          <w:sz w:val="22"/>
          <w:szCs w:val="22"/>
          <w:lang w:val="fi-FI"/>
        </w:rPr>
      </w:pPr>
      <w:r w:rsidRPr="008B766D">
        <w:rPr>
          <w:rStyle w:val="CommentReference"/>
          <w:rFonts w:ascii="Calibri" w:hAnsi="Calibri" w:cs="Calibri"/>
          <w:szCs w:val="22"/>
        </w:rPr>
        <w:commentReference w:id="44"/>
      </w:r>
      <w:r w:rsidRPr="008B766D">
        <w:rPr>
          <w:rFonts w:ascii="Calibri" w:hAnsi="Calibri" w:cs="Calibri"/>
          <w:sz w:val="22"/>
          <w:szCs w:val="22"/>
          <w:lang w:val="id-ID"/>
        </w:rPr>
        <w:t xml:space="preserve">Memilih </w:t>
      </w:r>
      <w:r w:rsidRPr="008B766D">
        <w:rPr>
          <w:rFonts w:ascii="Calibri" w:hAnsi="Calibri" w:cs="Calibri"/>
          <w:i/>
          <w:iCs/>
          <w:sz w:val="22"/>
          <w:szCs w:val="22"/>
          <w:lang w:val="id-ID"/>
        </w:rPr>
        <w:t>Igor’s Pastry</w:t>
      </w:r>
      <w:r w:rsidRPr="008B766D">
        <w:rPr>
          <w:rFonts w:ascii="Calibri" w:hAnsi="Calibri" w:cs="Calibri"/>
          <w:sz w:val="22"/>
          <w:szCs w:val="22"/>
          <w:lang w:val="sv-SE"/>
        </w:rPr>
        <w:t xml:space="preserve"> </w:t>
      </w:r>
      <w:r w:rsidRPr="008B766D">
        <w:rPr>
          <w:rFonts w:ascii="Calibri" w:hAnsi="Calibri" w:cs="Calibri"/>
          <w:sz w:val="22"/>
          <w:szCs w:val="22"/>
          <w:lang w:val="id-ID"/>
        </w:rPr>
        <w:t>karena memiliki kemasan yang menarik</w:t>
      </w:r>
      <w:r w:rsidRPr="008B766D">
        <w:rPr>
          <w:rFonts w:ascii="Calibri" w:hAnsi="Calibri" w:cs="Calibri"/>
          <w:sz w:val="22"/>
          <w:szCs w:val="22"/>
          <w:lang w:val="fi-FI"/>
        </w:rPr>
        <w:t xml:space="preserve"> </w:t>
      </w:r>
    </w:p>
    <w:p w14:paraId="0392570D" w14:textId="77777777" w:rsidR="000E3776" w:rsidRPr="008B766D" w:rsidRDefault="000E3776" w:rsidP="00827954">
      <w:pPr>
        <w:numPr>
          <w:ilvl w:val="7"/>
          <w:numId w:val="21"/>
        </w:numPr>
        <w:tabs>
          <w:tab w:val="left" w:pos="709"/>
        </w:tabs>
        <w:suppressAutoHyphens/>
        <w:spacing w:line="360" w:lineRule="auto"/>
        <w:ind w:left="709" w:hanging="283"/>
        <w:jc w:val="both"/>
        <w:rPr>
          <w:rFonts w:ascii="Calibri" w:hAnsi="Calibri" w:cs="Calibri"/>
          <w:sz w:val="22"/>
          <w:szCs w:val="22"/>
          <w:lang w:val="fi-FI"/>
        </w:rPr>
      </w:pPr>
      <w:r w:rsidRPr="008B766D">
        <w:rPr>
          <w:rFonts w:ascii="Calibri" w:hAnsi="Calibri" w:cs="Calibri"/>
          <w:sz w:val="22"/>
          <w:szCs w:val="22"/>
          <w:lang w:val="sv-SE"/>
        </w:rPr>
        <w:t xml:space="preserve">Memilih </w:t>
      </w:r>
      <w:r w:rsidRPr="008B766D">
        <w:rPr>
          <w:rFonts w:ascii="Calibri" w:hAnsi="Calibri" w:cs="Calibri"/>
          <w:i/>
          <w:iCs/>
          <w:sz w:val="22"/>
          <w:szCs w:val="22"/>
          <w:lang w:val="id-ID"/>
        </w:rPr>
        <w:t>Igor’s Pastry</w:t>
      </w:r>
      <w:r w:rsidRPr="008B766D">
        <w:rPr>
          <w:rFonts w:ascii="Calibri" w:hAnsi="Calibri" w:cs="Calibri"/>
          <w:sz w:val="22"/>
          <w:szCs w:val="22"/>
          <w:lang w:val="sv-SE"/>
        </w:rPr>
        <w:t xml:space="preserve"> karena </w:t>
      </w:r>
      <w:r w:rsidRPr="008B766D">
        <w:rPr>
          <w:rFonts w:ascii="Calibri" w:hAnsi="Calibri" w:cs="Calibri"/>
          <w:sz w:val="22"/>
          <w:szCs w:val="22"/>
          <w:lang w:val="id-ID"/>
        </w:rPr>
        <w:t>memiliki label atau informasi produk yang jelas</w:t>
      </w:r>
    </w:p>
    <w:p w14:paraId="202246D2" w14:textId="77777777" w:rsidR="000E3776" w:rsidRPr="008B766D" w:rsidRDefault="000E3776" w:rsidP="000E3776">
      <w:pPr>
        <w:tabs>
          <w:tab w:val="left" w:pos="0"/>
        </w:tabs>
        <w:spacing w:line="360" w:lineRule="auto"/>
        <w:ind w:firstLine="851"/>
        <w:jc w:val="both"/>
        <w:rPr>
          <w:rFonts w:ascii="Calibri" w:hAnsi="Calibri" w:cs="Calibri"/>
          <w:sz w:val="22"/>
          <w:szCs w:val="22"/>
          <w:lang w:val="id-ID"/>
        </w:rPr>
      </w:pPr>
      <w:r w:rsidRPr="008B766D">
        <w:rPr>
          <w:rFonts w:ascii="Calibri" w:hAnsi="Calibri" w:cs="Calibri"/>
          <w:sz w:val="22"/>
          <w:szCs w:val="22"/>
          <w:lang w:val="id-ID"/>
        </w:rPr>
        <w:t xml:space="preserve">Variabel (X1), (X2), (X3), dan (Y) yaitu </w:t>
      </w:r>
      <w:r w:rsidRPr="008B766D">
        <w:rPr>
          <w:rFonts w:ascii="Calibri" w:hAnsi="Calibri" w:cs="Calibri"/>
          <w:i/>
          <w:iCs/>
          <w:sz w:val="22"/>
          <w:szCs w:val="22"/>
          <w:lang w:val="id-ID"/>
        </w:rPr>
        <w:t>brand, packaging, labeling</w:t>
      </w:r>
      <w:r w:rsidRPr="008B766D">
        <w:rPr>
          <w:rFonts w:ascii="Calibri" w:hAnsi="Calibri" w:cs="Calibri"/>
          <w:sz w:val="22"/>
          <w:szCs w:val="22"/>
          <w:lang w:val="id-ID"/>
        </w:rPr>
        <w:t xml:space="preserve"> dan keputusan pembelian produk menggunakan skala likert. Variabel-variabel jawaban tersebut mewakili faktor-faktor yang mempengaruhi keputusan pembelian </w:t>
      </w:r>
      <w:r w:rsidRPr="008B766D">
        <w:rPr>
          <w:rFonts w:ascii="Calibri" w:hAnsi="Calibri" w:cs="Calibri"/>
          <w:i/>
          <w:iCs/>
          <w:color w:val="000000"/>
          <w:sz w:val="22"/>
          <w:szCs w:val="22"/>
          <w:lang w:val="id-ID"/>
        </w:rPr>
        <w:t>Igor’s Pastry</w:t>
      </w:r>
      <w:r w:rsidRPr="008B766D">
        <w:rPr>
          <w:rFonts w:ascii="Calibri" w:hAnsi="Calibri" w:cs="Calibri"/>
          <w:sz w:val="22"/>
          <w:szCs w:val="22"/>
          <w:lang w:val="id-ID"/>
        </w:rPr>
        <w:t xml:space="preserve"> Surabaya. Dari jawaban yang dihasilkan dan berhasil dikumpulkan tersebut perlu dilakukan pengelolaan data yaitu berupa ringkasan antara lain </w:t>
      </w:r>
      <w:r w:rsidRPr="008B766D">
        <w:rPr>
          <w:rFonts w:ascii="Calibri" w:hAnsi="Calibri" w:cs="Calibri"/>
          <w:i/>
          <w:iCs/>
          <w:sz w:val="22"/>
          <w:szCs w:val="22"/>
          <w:lang w:val="id-ID"/>
        </w:rPr>
        <w:t>mean</w:t>
      </w:r>
      <w:r w:rsidRPr="008B766D">
        <w:rPr>
          <w:rFonts w:ascii="Calibri" w:hAnsi="Calibri" w:cs="Calibri"/>
          <w:sz w:val="22"/>
          <w:szCs w:val="22"/>
          <w:lang w:val="id-ID"/>
        </w:rPr>
        <w:t xml:space="preserve"> (rata-rata) untuk setiap faktor sehingga bisa dianalisis untuk diambil kesimpulannya.</w:t>
      </w:r>
    </w:p>
    <w:p w14:paraId="5E03A980" w14:textId="77777777" w:rsidR="000E3776" w:rsidRPr="008B766D" w:rsidRDefault="000E3776" w:rsidP="000E3776">
      <w:pPr>
        <w:tabs>
          <w:tab w:val="left" w:pos="426"/>
        </w:tabs>
        <w:spacing w:line="360" w:lineRule="auto"/>
        <w:jc w:val="both"/>
        <w:rPr>
          <w:rFonts w:ascii="Calibri" w:hAnsi="Calibri" w:cs="Calibri"/>
          <w:color w:val="000000"/>
          <w:sz w:val="22"/>
          <w:szCs w:val="22"/>
          <w:lang w:val="id-ID"/>
        </w:rPr>
      </w:pPr>
    </w:p>
    <w:p w14:paraId="4D8A6AB7" w14:textId="77777777" w:rsidR="000E3776" w:rsidRPr="008B766D" w:rsidRDefault="000E3776" w:rsidP="001A4418">
      <w:pPr>
        <w:numPr>
          <w:ilvl w:val="1"/>
          <w:numId w:val="23"/>
        </w:numPr>
        <w:tabs>
          <w:tab w:val="clear" w:pos="720"/>
          <w:tab w:val="num" w:pos="851"/>
        </w:tabs>
        <w:suppressAutoHyphens/>
        <w:spacing w:line="360" w:lineRule="auto"/>
        <w:ind w:left="357" w:hanging="357"/>
        <w:jc w:val="both"/>
        <w:rPr>
          <w:rFonts w:ascii="Calibri" w:hAnsi="Calibri" w:cs="Calibri"/>
          <w:b/>
          <w:bCs/>
          <w:color w:val="000000"/>
          <w:sz w:val="22"/>
          <w:szCs w:val="22"/>
          <w:lang w:val="id-ID"/>
        </w:rPr>
      </w:pPr>
      <w:r w:rsidRPr="008B766D">
        <w:rPr>
          <w:rFonts w:ascii="Calibri" w:hAnsi="Calibri" w:cs="Calibri"/>
          <w:b/>
          <w:bCs/>
          <w:color w:val="000000"/>
          <w:sz w:val="22"/>
          <w:szCs w:val="22"/>
          <w:lang w:val="id-ID"/>
        </w:rPr>
        <w:t>Teknik Analisa Data</w:t>
      </w:r>
    </w:p>
    <w:p w14:paraId="522CD8CE" w14:textId="77777777" w:rsidR="000E3776" w:rsidRPr="008B766D" w:rsidRDefault="000E3776" w:rsidP="000E3776">
      <w:pPr>
        <w:pStyle w:val="ListParagraph"/>
        <w:tabs>
          <w:tab w:val="left" w:pos="851"/>
        </w:tabs>
        <w:spacing w:line="360" w:lineRule="auto"/>
        <w:ind w:left="0"/>
        <w:jc w:val="both"/>
        <w:rPr>
          <w:rFonts w:ascii="Calibri" w:hAnsi="Calibri" w:cs="Calibri"/>
          <w:sz w:val="22"/>
          <w:szCs w:val="22"/>
          <w:lang w:val="es-ES"/>
        </w:rPr>
      </w:pPr>
      <w:r w:rsidRPr="008B766D">
        <w:rPr>
          <w:rFonts w:ascii="Calibri" w:hAnsi="Calibri" w:cs="Calibri"/>
          <w:b/>
          <w:bCs/>
          <w:color w:val="000000"/>
          <w:sz w:val="22"/>
          <w:szCs w:val="22"/>
          <w:lang w:val="id-ID"/>
        </w:rPr>
        <w:tab/>
      </w:r>
      <w:r w:rsidRPr="008B766D">
        <w:rPr>
          <w:rFonts w:ascii="Calibri" w:hAnsi="Calibri" w:cs="Calibri"/>
          <w:sz w:val="22"/>
          <w:szCs w:val="22"/>
          <w:lang w:val="id-ID"/>
        </w:rPr>
        <w:t xml:space="preserve">Alat ukur yang digunakan adalah kuisioner dimana sebelum disebarkan diuji melalui pre-test terlebih dahulu. Jumlah responden terbatas minimal 30 orang. Bila ada butir pertanyaan yang tidak valid, maka pertanyaan akan gugur, dibuang atau dikalimat </w:t>
      </w:r>
      <w:r w:rsidRPr="00085672">
        <w:rPr>
          <w:rFonts w:ascii="Calibri" w:hAnsi="Calibri" w:cs="Calibri"/>
          <w:sz w:val="22"/>
          <w:szCs w:val="22"/>
          <w:lang w:val="id-ID"/>
        </w:rPr>
        <w:t xml:space="preserve">ulang, dan diuji kembali. </w:t>
      </w:r>
      <w:r w:rsidRPr="00085672">
        <w:rPr>
          <w:rFonts w:ascii="Calibri" w:hAnsi="Calibri" w:cs="Calibri"/>
          <w:sz w:val="22"/>
          <w:szCs w:val="22"/>
        </w:rPr>
        <w:t>“</w:t>
      </w:r>
      <w:r w:rsidRPr="00085672">
        <w:rPr>
          <w:rFonts w:ascii="Calibri" w:hAnsi="Calibri" w:cs="Calibri"/>
          <w:sz w:val="22"/>
          <w:szCs w:val="22"/>
          <w:lang w:val="sv-SE"/>
        </w:rPr>
        <w:t>Kuesioner dapat dinyatakan valid bila kuisioner tersebut mengukur sesuatu dan melakukannya dengan cermat” (Kuncoro, 2003, p.</w:t>
      </w:r>
      <w:r>
        <w:rPr>
          <w:rFonts w:ascii="Calibri" w:hAnsi="Calibri" w:cs="Calibri"/>
          <w:sz w:val="22"/>
          <w:szCs w:val="22"/>
          <w:lang w:val="sv-SE"/>
        </w:rPr>
        <w:t xml:space="preserve"> </w:t>
      </w:r>
      <w:r w:rsidRPr="00085672">
        <w:rPr>
          <w:rFonts w:ascii="Calibri" w:hAnsi="Calibri" w:cs="Calibri"/>
          <w:sz w:val="22"/>
          <w:szCs w:val="22"/>
          <w:lang w:val="sv-SE"/>
        </w:rPr>
        <w:t xml:space="preserve">60).  </w:t>
      </w:r>
      <w:r w:rsidRPr="00085672">
        <w:rPr>
          <w:rFonts w:ascii="Calibri" w:hAnsi="Calibri" w:cs="Calibri"/>
          <w:sz w:val="22"/>
          <w:szCs w:val="22"/>
          <w:lang w:val="id-ID"/>
        </w:rPr>
        <w:t>Kevalidan</w:t>
      </w:r>
      <w:r w:rsidRPr="00085672">
        <w:rPr>
          <w:rFonts w:ascii="Calibri" w:hAnsi="Calibri" w:cs="Calibri"/>
          <w:sz w:val="22"/>
          <w:szCs w:val="22"/>
          <w:lang w:val="sv-SE"/>
        </w:rPr>
        <w:t xml:space="preserve"> hasil kuisioner ini dibuktikan dengan program SPSS 12.0. Teknik analisis data yang digunakan dalam penelitian ini adalah analisa</w:t>
      </w:r>
      <w:r w:rsidRPr="008B766D">
        <w:rPr>
          <w:rFonts w:ascii="Calibri" w:hAnsi="Calibri" w:cs="Calibri"/>
          <w:sz w:val="22"/>
          <w:szCs w:val="22"/>
          <w:lang w:val="sv-SE"/>
        </w:rPr>
        <w:t xml:space="preserve"> kuantitatif dengan menggunakan rumus-rumus statistik. </w:t>
      </w:r>
      <w:proofErr w:type="spellStart"/>
      <w:r w:rsidRPr="008B766D">
        <w:rPr>
          <w:rFonts w:ascii="Calibri" w:hAnsi="Calibri" w:cs="Calibri"/>
          <w:sz w:val="22"/>
          <w:szCs w:val="22"/>
          <w:lang w:val="es-ES"/>
        </w:rPr>
        <w:t>Adapun</w:t>
      </w:r>
      <w:proofErr w:type="spellEnd"/>
      <w:r w:rsidRPr="008B766D">
        <w:rPr>
          <w:rFonts w:ascii="Calibri" w:hAnsi="Calibri" w:cs="Calibri"/>
          <w:sz w:val="22"/>
          <w:szCs w:val="22"/>
          <w:lang w:val="es-ES"/>
        </w:rPr>
        <w:t xml:space="preserve"> </w:t>
      </w:r>
      <w:proofErr w:type="spellStart"/>
      <w:r w:rsidRPr="008B766D">
        <w:rPr>
          <w:rFonts w:ascii="Calibri" w:hAnsi="Calibri" w:cs="Calibri"/>
          <w:sz w:val="22"/>
          <w:szCs w:val="22"/>
          <w:lang w:val="es-ES"/>
        </w:rPr>
        <w:t>rumus-rumus</w:t>
      </w:r>
      <w:proofErr w:type="spellEnd"/>
      <w:r w:rsidRPr="008B766D">
        <w:rPr>
          <w:rFonts w:ascii="Calibri" w:hAnsi="Calibri" w:cs="Calibri"/>
          <w:sz w:val="22"/>
          <w:szCs w:val="22"/>
          <w:lang w:val="es-ES"/>
        </w:rPr>
        <w:t xml:space="preserve"> </w:t>
      </w:r>
      <w:proofErr w:type="spellStart"/>
      <w:r w:rsidRPr="008B766D">
        <w:rPr>
          <w:rFonts w:ascii="Calibri" w:hAnsi="Calibri" w:cs="Calibri"/>
          <w:sz w:val="22"/>
          <w:szCs w:val="22"/>
          <w:lang w:val="es-ES"/>
        </w:rPr>
        <w:t>statistik</w:t>
      </w:r>
      <w:proofErr w:type="spellEnd"/>
      <w:r w:rsidRPr="008B766D">
        <w:rPr>
          <w:rFonts w:ascii="Calibri" w:hAnsi="Calibri" w:cs="Calibri"/>
          <w:sz w:val="22"/>
          <w:szCs w:val="22"/>
          <w:lang w:val="es-ES"/>
        </w:rPr>
        <w:t xml:space="preserve"> yang </w:t>
      </w:r>
      <w:proofErr w:type="spellStart"/>
      <w:r w:rsidRPr="008B766D">
        <w:rPr>
          <w:rFonts w:ascii="Calibri" w:hAnsi="Calibri" w:cs="Calibri"/>
          <w:sz w:val="22"/>
          <w:szCs w:val="22"/>
          <w:lang w:val="es-ES"/>
        </w:rPr>
        <w:t>digunakan</w:t>
      </w:r>
      <w:proofErr w:type="spellEnd"/>
      <w:r w:rsidRPr="008B766D">
        <w:rPr>
          <w:rFonts w:ascii="Calibri" w:hAnsi="Calibri" w:cs="Calibri"/>
          <w:sz w:val="22"/>
          <w:szCs w:val="22"/>
          <w:lang w:val="es-ES"/>
        </w:rPr>
        <w:t xml:space="preserve"> </w:t>
      </w:r>
      <w:proofErr w:type="spellStart"/>
      <w:r w:rsidRPr="008B766D">
        <w:rPr>
          <w:rFonts w:ascii="Calibri" w:hAnsi="Calibri" w:cs="Calibri"/>
          <w:sz w:val="22"/>
          <w:szCs w:val="22"/>
          <w:lang w:val="es-ES"/>
        </w:rPr>
        <w:t>adalah</w:t>
      </w:r>
      <w:proofErr w:type="spellEnd"/>
      <w:r w:rsidRPr="008B766D">
        <w:rPr>
          <w:rFonts w:ascii="Calibri" w:hAnsi="Calibri" w:cs="Calibri"/>
          <w:sz w:val="22"/>
          <w:szCs w:val="22"/>
          <w:lang w:val="es-ES"/>
        </w:rPr>
        <w:t>:</w:t>
      </w:r>
    </w:p>
    <w:p w14:paraId="1D862703" w14:textId="77777777" w:rsidR="000E3776" w:rsidRPr="00162C76" w:rsidRDefault="000E3776" w:rsidP="000E3776">
      <w:pPr>
        <w:pStyle w:val="ListParagraph"/>
        <w:tabs>
          <w:tab w:val="left" w:pos="851"/>
        </w:tabs>
        <w:spacing w:line="360" w:lineRule="auto"/>
        <w:ind w:left="0"/>
        <w:jc w:val="both"/>
        <w:rPr>
          <w:lang w:val="es-ES"/>
        </w:rPr>
      </w:pPr>
    </w:p>
    <w:p w14:paraId="3E935F34" w14:textId="77777777" w:rsidR="000E3776" w:rsidRPr="00085672" w:rsidRDefault="000E3776" w:rsidP="000E3776">
      <w:pPr>
        <w:pStyle w:val="ListParagraph"/>
        <w:tabs>
          <w:tab w:val="left" w:pos="851"/>
        </w:tabs>
        <w:spacing w:line="360" w:lineRule="auto"/>
        <w:ind w:left="0"/>
        <w:jc w:val="both"/>
        <w:rPr>
          <w:rFonts w:ascii="Calibri" w:hAnsi="Calibri" w:cs="Calibri"/>
          <w:b/>
          <w:color w:val="000000"/>
          <w:sz w:val="22"/>
          <w:szCs w:val="22"/>
        </w:rPr>
      </w:pPr>
      <w:r>
        <w:rPr>
          <w:rFonts w:ascii="Calibri" w:hAnsi="Calibri" w:cs="Calibri"/>
          <w:b/>
          <w:color w:val="000000"/>
          <w:sz w:val="22"/>
          <w:szCs w:val="22"/>
          <w:lang w:val="id-ID"/>
        </w:rPr>
        <w:t>3.6.1</w:t>
      </w:r>
      <w:r w:rsidRPr="00085672">
        <w:rPr>
          <w:rFonts w:ascii="Calibri" w:hAnsi="Calibri" w:cs="Calibri"/>
          <w:b/>
          <w:color w:val="000000"/>
          <w:sz w:val="22"/>
          <w:szCs w:val="22"/>
          <w:lang w:val="id-ID"/>
        </w:rPr>
        <w:t xml:space="preserve"> </w:t>
      </w:r>
      <w:r w:rsidRPr="00085672">
        <w:rPr>
          <w:rFonts w:ascii="Calibri" w:hAnsi="Calibri" w:cs="Calibri"/>
          <w:b/>
          <w:color w:val="000000"/>
          <w:sz w:val="22"/>
          <w:szCs w:val="22"/>
          <w:lang w:val="id-ID"/>
        </w:rPr>
        <w:tab/>
        <w:t>Validitas dan Reliabilitas</w:t>
      </w:r>
    </w:p>
    <w:p w14:paraId="36B821D0" w14:textId="77777777" w:rsidR="000E3776" w:rsidRDefault="000E3776" w:rsidP="000E3776">
      <w:pPr>
        <w:pStyle w:val="ListParagraph"/>
        <w:tabs>
          <w:tab w:val="left" w:pos="851"/>
        </w:tabs>
        <w:spacing w:line="360" w:lineRule="auto"/>
        <w:ind w:left="0"/>
        <w:jc w:val="both"/>
        <w:rPr>
          <w:rFonts w:ascii="Calibri" w:hAnsi="Calibri" w:cs="Calibri"/>
          <w:sz w:val="22"/>
          <w:szCs w:val="22"/>
        </w:rPr>
      </w:pPr>
      <w:r w:rsidRPr="00085672">
        <w:rPr>
          <w:rFonts w:ascii="Calibri" w:hAnsi="Calibri" w:cs="Calibri"/>
          <w:b/>
          <w:color w:val="FF0000"/>
          <w:sz w:val="22"/>
          <w:szCs w:val="22"/>
        </w:rPr>
        <w:tab/>
      </w:r>
      <w:proofErr w:type="spellStart"/>
      <w:r w:rsidRPr="00085672">
        <w:rPr>
          <w:rFonts w:ascii="Calibri" w:hAnsi="Calibri" w:cs="Calibri"/>
          <w:sz w:val="22"/>
          <w:szCs w:val="22"/>
        </w:rPr>
        <w:t>Untuk</w:t>
      </w:r>
      <w:proofErr w:type="spellEnd"/>
      <w:r w:rsidRPr="00085672">
        <w:rPr>
          <w:rFonts w:ascii="Calibri" w:hAnsi="Calibri" w:cs="Calibri"/>
          <w:sz w:val="22"/>
          <w:szCs w:val="22"/>
        </w:rPr>
        <w:t xml:space="preserve"> </w:t>
      </w:r>
      <w:proofErr w:type="spellStart"/>
      <w:r w:rsidRPr="00085672">
        <w:rPr>
          <w:rFonts w:ascii="Calibri" w:hAnsi="Calibri" w:cs="Calibri"/>
          <w:sz w:val="22"/>
          <w:szCs w:val="22"/>
        </w:rPr>
        <w:t>mengetahui</w:t>
      </w:r>
      <w:proofErr w:type="spellEnd"/>
      <w:r w:rsidRPr="00085672">
        <w:rPr>
          <w:rFonts w:ascii="Calibri" w:hAnsi="Calibri" w:cs="Calibri"/>
          <w:sz w:val="22"/>
          <w:szCs w:val="22"/>
        </w:rPr>
        <w:t xml:space="preserve"> </w:t>
      </w:r>
      <w:proofErr w:type="spellStart"/>
      <w:r w:rsidRPr="00085672">
        <w:rPr>
          <w:rFonts w:ascii="Calibri" w:hAnsi="Calibri" w:cs="Calibri"/>
          <w:sz w:val="22"/>
          <w:szCs w:val="22"/>
        </w:rPr>
        <w:t>validitas</w:t>
      </w:r>
      <w:proofErr w:type="spellEnd"/>
      <w:r w:rsidRPr="00085672">
        <w:rPr>
          <w:rFonts w:ascii="Calibri" w:hAnsi="Calibri" w:cs="Calibri"/>
          <w:sz w:val="22"/>
          <w:szCs w:val="22"/>
        </w:rPr>
        <w:t xml:space="preserve"> dan </w:t>
      </w:r>
      <w:proofErr w:type="spellStart"/>
      <w:r w:rsidRPr="00085672">
        <w:rPr>
          <w:rFonts w:ascii="Calibri" w:hAnsi="Calibri" w:cs="Calibri"/>
          <w:sz w:val="22"/>
          <w:szCs w:val="22"/>
        </w:rPr>
        <w:t>reliabilitas</w:t>
      </w:r>
      <w:proofErr w:type="spellEnd"/>
      <w:r w:rsidRPr="00085672">
        <w:rPr>
          <w:rFonts w:ascii="Calibri" w:hAnsi="Calibri" w:cs="Calibri"/>
          <w:sz w:val="22"/>
          <w:szCs w:val="22"/>
        </w:rPr>
        <w:t xml:space="preserve"> instrument </w:t>
      </w:r>
      <w:proofErr w:type="spellStart"/>
      <w:r w:rsidRPr="00085672">
        <w:rPr>
          <w:rFonts w:ascii="Calibri" w:hAnsi="Calibri" w:cs="Calibri"/>
          <w:sz w:val="22"/>
          <w:szCs w:val="22"/>
        </w:rPr>
        <w:t>penelitian</w:t>
      </w:r>
      <w:proofErr w:type="spellEnd"/>
      <w:r w:rsidRPr="00085672">
        <w:rPr>
          <w:rFonts w:ascii="Calibri" w:hAnsi="Calibri" w:cs="Calibri"/>
          <w:sz w:val="22"/>
          <w:szCs w:val="22"/>
        </w:rPr>
        <w:t xml:space="preserve">, </w:t>
      </w:r>
      <w:proofErr w:type="spellStart"/>
      <w:r w:rsidRPr="00085672">
        <w:rPr>
          <w:rFonts w:ascii="Calibri" w:hAnsi="Calibri" w:cs="Calibri"/>
          <w:sz w:val="22"/>
          <w:szCs w:val="22"/>
        </w:rPr>
        <w:t>maka</w:t>
      </w:r>
      <w:proofErr w:type="spellEnd"/>
      <w:r w:rsidRPr="00085672">
        <w:rPr>
          <w:rFonts w:ascii="Calibri" w:hAnsi="Calibri" w:cs="Calibri"/>
          <w:sz w:val="22"/>
          <w:szCs w:val="22"/>
        </w:rPr>
        <w:t xml:space="preserve"> </w:t>
      </w:r>
      <w:proofErr w:type="spellStart"/>
      <w:r w:rsidRPr="0015302F">
        <w:rPr>
          <w:rFonts w:ascii="Calibri" w:hAnsi="Calibri" w:cs="Calibri"/>
          <w:sz w:val="22"/>
          <w:szCs w:val="22"/>
        </w:rPr>
        <w:t>dilakukan</w:t>
      </w:r>
      <w:proofErr w:type="spellEnd"/>
      <w:r w:rsidRPr="0015302F">
        <w:rPr>
          <w:rFonts w:ascii="Calibri" w:hAnsi="Calibri" w:cs="Calibri"/>
          <w:sz w:val="22"/>
          <w:szCs w:val="22"/>
        </w:rPr>
        <w:t xml:space="preserve"> uji </w:t>
      </w:r>
      <w:proofErr w:type="spellStart"/>
      <w:r w:rsidRPr="0015302F">
        <w:rPr>
          <w:rFonts w:ascii="Calibri" w:hAnsi="Calibri" w:cs="Calibri"/>
          <w:sz w:val="22"/>
          <w:szCs w:val="22"/>
        </w:rPr>
        <w:t>validitas</w:t>
      </w:r>
      <w:proofErr w:type="spellEnd"/>
      <w:r w:rsidRPr="0015302F">
        <w:rPr>
          <w:rFonts w:ascii="Calibri" w:hAnsi="Calibri" w:cs="Calibri"/>
          <w:sz w:val="22"/>
          <w:szCs w:val="22"/>
        </w:rPr>
        <w:t xml:space="preserve"> dan uji </w:t>
      </w:r>
      <w:proofErr w:type="spellStart"/>
      <w:r w:rsidRPr="0015302F">
        <w:rPr>
          <w:rFonts w:ascii="Calibri" w:hAnsi="Calibri" w:cs="Calibri"/>
          <w:sz w:val="22"/>
          <w:szCs w:val="22"/>
        </w:rPr>
        <w:t>reliabilitas</w:t>
      </w:r>
      <w:proofErr w:type="spellEnd"/>
      <w:r w:rsidRPr="0015302F">
        <w:rPr>
          <w:rFonts w:ascii="Calibri" w:hAnsi="Calibri" w:cs="Calibri"/>
          <w:sz w:val="22"/>
          <w:szCs w:val="22"/>
        </w:rPr>
        <w:t>.</w:t>
      </w:r>
    </w:p>
    <w:p w14:paraId="50F5ECD2" w14:textId="77777777" w:rsidR="000E3776" w:rsidRDefault="000E3776" w:rsidP="000E3776">
      <w:pPr>
        <w:pStyle w:val="ListParagraph"/>
        <w:tabs>
          <w:tab w:val="left" w:pos="851"/>
        </w:tabs>
        <w:spacing w:line="360" w:lineRule="auto"/>
        <w:ind w:left="0"/>
        <w:jc w:val="both"/>
        <w:rPr>
          <w:rFonts w:ascii="Calibri" w:hAnsi="Calibri" w:cs="Calibri"/>
          <w:b/>
          <w:color w:val="FF0000"/>
          <w:sz w:val="22"/>
          <w:szCs w:val="22"/>
        </w:rPr>
      </w:pPr>
    </w:p>
    <w:p w14:paraId="058B2057" w14:textId="77777777" w:rsidR="000E3776" w:rsidRPr="0015302F" w:rsidRDefault="000E3776" w:rsidP="000E3776">
      <w:pPr>
        <w:pStyle w:val="ListParagraph"/>
        <w:tabs>
          <w:tab w:val="left" w:pos="851"/>
        </w:tabs>
        <w:spacing w:line="360" w:lineRule="auto"/>
        <w:ind w:left="0"/>
        <w:jc w:val="both"/>
        <w:rPr>
          <w:rFonts w:ascii="Calibri" w:hAnsi="Calibri" w:cs="Calibri"/>
          <w:b/>
          <w:color w:val="FF0000"/>
          <w:sz w:val="22"/>
          <w:szCs w:val="22"/>
        </w:rPr>
      </w:pPr>
    </w:p>
    <w:p w14:paraId="45645A3C" w14:textId="77777777" w:rsidR="000E3776" w:rsidRPr="0015302F" w:rsidRDefault="000E3776" w:rsidP="000E3776">
      <w:pPr>
        <w:pStyle w:val="ListParagraph"/>
        <w:tabs>
          <w:tab w:val="left" w:pos="851"/>
        </w:tabs>
        <w:spacing w:line="360" w:lineRule="auto"/>
        <w:ind w:left="0"/>
        <w:jc w:val="both"/>
        <w:rPr>
          <w:rFonts w:ascii="Calibri" w:hAnsi="Calibri" w:cs="Calibri"/>
          <w:b/>
          <w:color w:val="000000"/>
          <w:sz w:val="22"/>
          <w:szCs w:val="22"/>
          <w:lang w:val="id-ID"/>
        </w:rPr>
      </w:pPr>
      <w:r>
        <w:rPr>
          <w:rFonts w:ascii="Calibri" w:hAnsi="Calibri" w:cs="Calibri"/>
          <w:b/>
          <w:color w:val="000000"/>
          <w:sz w:val="22"/>
          <w:szCs w:val="22"/>
          <w:lang w:val="id-ID"/>
        </w:rPr>
        <w:lastRenderedPageBreak/>
        <w:t>3.6.1.1</w:t>
      </w:r>
      <w:r>
        <w:rPr>
          <w:rFonts w:ascii="Calibri" w:hAnsi="Calibri" w:cs="Calibri"/>
          <w:b/>
          <w:color w:val="000000"/>
          <w:sz w:val="22"/>
          <w:szCs w:val="22"/>
        </w:rPr>
        <w:t xml:space="preserve"> </w:t>
      </w:r>
      <w:r w:rsidRPr="0015302F">
        <w:rPr>
          <w:rFonts w:ascii="Calibri" w:hAnsi="Calibri" w:cs="Calibri"/>
          <w:b/>
          <w:color w:val="000000"/>
          <w:sz w:val="22"/>
          <w:szCs w:val="22"/>
          <w:lang w:val="id-ID"/>
        </w:rPr>
        <w:t xml:space="preserve">  </w:t>
      </w:r>
      <w:r>
        <w:rPr>
          <w:rFonts w:ascii="Calibri" w:hAnsi="Calibri" w:cs="Calibri"/>
          <w:b/>
          <w:color w:val="000000"/>
          <w:sz w:val="22"/>
          <w:szCs w:val="22"/>
          <w:lang w:val="id-ID"/>
        </w:rPr>
        <w:tab/>
      </w:r>
      <w:r w:rsidRPr="0015302F">
        <w:rPr>
          <w:rFonts w:ascii="Calibri" w:hAnsi="Calibri" w:cs="Calibri"/>
          <w:b/>
          <w:color w:val="000000"/>
          <w:sz w:val="22"/>
          <w:szCs w:val="22"/>
          <w:lang w:val="id-ID"/>
        </w:rPr>
        <w:t>Uji Validitas</w:t>
      </w:r>
    </w:p>
    <w:p w14:paraId="35E68537" w14:textId="77777777" w:rsidR="000E3776" w:rsidRPr="0015302F" w:rsidRDefault="000E3776" w:rsidP="000E3776">
      <w:pPr>
        <w:pStyle w:val="ListParagraph"/>
        <w:tabs>
          <w:tab w:val="left" w:pos="0"/>
        </w:tabs>
        <w:spacing w:line="360" w:lineRule="auto"/>
        <w:ind w:left="0" w:firstLine="851"/>
        <w:jc w:val="both"/>
        <w:rPr>
          <w:rFonts w:ascii="Calibri" w:hAnsi="Calibri" w:cs="Calibri"/>
          <w:color w:val="000000"/>
          <w:sz w:val="22"/>
          <w:szCs w:val="22"/>
          <w:lang w:val="id-ID"/>
        </w:rPr>
      </w:pPr>
      <w:r w:rsidRPr="0015302F">
        <w:rPr>
          <w:rFonts w:ascii="Calibri" w:hAnsi="Calibri" w:cs="Calibri"/>
          <w:color w:val="000000"/>
          <w:sz w:val="22"/>
          <w:szCs w:val="22"/>
          <w:lang w:val="id-ID"/>
        </w:rPr>
        <w:t>Validitas adalah suatu derajat ketepatan alat ukur penelitian tentang isi sebenarnya yang diukur. Uji validitas dilakukan terhadap poin-poin pertanyaan yang membentuk suatu dimensi tertentu. Jadi uji ini ingin mengetahui apakah pertanyaan-pertanyaan yang terbentuk mampu mewakili kelompok. Variabel yang diuji akan dinyatakan valid jika nilai korelasi antar variabel pembentuk memiliki nilai yang lebih besar dari nilai R (</w:t>
      </w:r>
      <w:r w:rsidRPr="0015302F">
        <w:rPr>
          <w:rFonts w:ascii="Calibri" w:hAnsi="Calibri" w:cs="Calibri"/>
          <w:i/>
          <w:iCs/>
          <w:color w:val="000000"/>
          <w:sz w:val="22"/>
          <w:szCs w:val="22"/>
          <w:lang w:val="id-ID"/>
        </w:rPr>
        <w:t>product moment</w:t>
      </w:r>
      <w:r w:rsidRPr="0015302F">
        <w:rPr>
          <w:rFonts w:ascii="Calibri" w:hAnsi="Calibri" w:cs="Calibri"/>
          <w:color w:val="000000"/>
          <w:sz w:val="22"/>
          <w:szCs w:val="22"/>
          <w:lang w:val="id-ID"/>
        </w:rPr>
        <w:t xml:space="preserve">) dengan nilai </w:t>
      </w:r>
      <w:r w:rsidRPr="0015302F">
        <w:rPr>
          <w:rFonts w:ascii="Calibri" w:hAnsi="Calibri" w:cs="Calibri"/>
          <w:i/>
          <w:iCs/>
          <w:color w:val="000000"/>
          <w:sz w:val="22"/>
          <w:szCs w:val="22"/>
          <w:lang w:val="id-ID"/>
        </w:rPr>
        <w:t>degree of freedom</w:t>
      </w:r>
      <w:r w:rsidRPr="0015302F">
        <w:rPr>
          <w:rFonts w:ascii="Calibri" w:hAnsi="Calibri" w:cs="Calibri"/>
          <w:color w:val="000000"/>
          <w:sz w:val="22"/>
          <w:szCs w:val="22"/>
          <w:lang w:val="id-ID"/>
        </w:rPr>
        <w:t xml:space="preserve"> (derajat bebasnya) adalah n-2. Nilai R tabel diperoleh melalui </w:t>
      </w:r>
      <w:r w:rsidRPr="0015302F">
        <w:rPr>
          <w:rFonts w:ascii="Calibri" w:hAnsi="Calibri" w:cs="Calibri"/>
          <w:i/>
          <w:iCs/>
          <w:color w:val="000000"/>
          <w:sz w:val="22"/>
          <w:szCs w:val="22"/>
          <w:lang w:val="id-ID"/>
        </w:rPr>
        <w:t>df</w:t>
      </w:r>
      <w:r w:rsidRPr="0015302F">
        <w:rPr>
          <w:rFonts w:ascii="Calibri" w:hAnsi="Calibri" w:cs="Calibri"/>
          <w:color w:val="000000"/>
          <w:sz w:val="22"/>
          <w:szCs w:val="22"/>
          <w:lang w:val="id-ID"/>
        </w:rPr>
        <w:t xml:space="preserve"> (</w:t>
      </w:r>
      <w:r w:rsidRPr="0015302F">
        <w:rPr>
          <w:rFonts w:ascii="Calibri" w:hAnsi="Calibri" w:cs="Calibri"/>
          <w:i/>
          <w:iCs/>
          <w:color w:val="000000"/>
          <w:sz w:val="22"/>
          <w:szCs w:val="22"/>
          <w:lang w:val="id-ID"/>
        </w:rPr>
        <w:t>degree of freedom</w:t>
      </w:r>
      <w:r w:rsidRPr="0015302F">
        <w:rPr>
          <w:rFonts w:ascii="Calibri" w:hAnsi="Calibri" w:cs="Calibri"/>
          <w:color w:val="000000"/>
          <w:sz w:val="22"/>
          <w:szCs w:val="22"/>
          <w:lang w:val="id-ID"/>
        </w:rPr>
        <w:t xml:space="preserve">) = n-k. Simbol k merupakan butir pertanyaan dalam suatu variabel. Validitas suatu item pertanyaan dapat dilihat pada hasil output SPSS pada tabel </w:t>
      </w:r>
      <w:r w:rsidRPr="0015302F">
        <w:rPr>
          <w:rFonts w:ascii="Calibri" w:hAnsi="Calibri" w:cs="Calibri"/>
          <w:i/>
          <w:iCs/>
          <w:color w:val="000000"/>
          <w:sz w:val="22"/>
          <w:szCs w:val="22"/>
          <w:lang w:val="id-ID"/>
        </w:rPr>
        <w:t>Item Total Statistic</w:t>
      </w:r>
      <w:r w:rsidRPr="0015302F">
        <w:rPr>
          <w:rFonts w:ascii="Calibri" w:hAnsi="Calibri" w:cs="Calibri"/>
          <w:color w:val="000000"/>
          <w:sz w:val="22"/>
          <w:szCs w:val="22"/>
          <w:lang w:val="id-ID"/>
        </w:rPr>
        <w:t xml:space="preserve">. Suatu poin pernyataan dikatakan valid jika nilai R hitung yang merupakan nilai dari </w:t>
      </w:r>
      <w:r w:rsidRPr="0015302F">
        <w:rPr>
          <w:rFonts w:ascii="Calibri" w:hAnsi="Calibri" w:cs="Calibri"/>
          <w:i/>
          <w:iCs/>
          <w:color w:val="000000"/>
          <w:sz w:val="22"/>
          <w:szCs w:val="22"/>
          <w:lang w:val="id-ID"/>
        </w:rPr>
        <w:t xml:space="preserve">corrected item-total correlation </w:t>
      </w:r>
      <w:r w:rsidRPr="0015302F">
        <w:rPr>
          <w:rFonts w:ascii="Calibri" w:hAnsi="Calibri" w:cs="Calibri"/>
          <w:color w:val="000000"/>
          <w:sz w:val="22"/>
          <w:szCs w:val="22"/>
          <w:lang w:val="id-ID"/>
        </w:rPr>
        <w:t>&gt; dari R tabel (Nugroho, 2005).</w:t>
      </w:r>
    </w:p>
    <w:p w14:paraId="67916B84" w14:textId="77777777" w:rsidR="000E3776" w:rsidRPr="0015302F" w:rsidRDefault="000E3776" w:rsidP="000E3776">
      <w:pPr>
        <w:pStyle w:val="ListParagraph"/>
        <w:tabs>
          <w:tab w:val="left" w:pos="0"/>
        </w:tabs>
        <w:spacing w:line="360" w:lineRule="auto"/>
        <w:ind w:left="0" w:firstLine="851"/>
        <w:jc w:val="both"/>
        <w:rPr>
          <w:color w:val="000000"/>
          <w:sz w:val="22"/>
          <w:szCs w:val="22"/>
          <w:lang w:val="id-ID"/>
        </w:rPr>
      </w:pPr>
    </w:p>
    <w:p w14:paraId="50D68D4E" w14:textId="77777777" w:rsidR="000E3776" w:rsidRPr="0015302F" w:rsidRDefault="000E3776" w:rsidP="00553269">
      <w:pPr>
        <w:pStyle w:val="ListParagraph"/>
        <w:numPr>
          <w:ilvl w:val="3"/>
          <w:numId w:val="26"/>
        </w:numPr>
        <w:tabs>
          <w:tab w:val="clear" w:pos="720"/>
          <w:tab w:val="num" w:pos="851"/>
          <w:tab w:val="left" w:pos="1890"/>
        </w:tabs>
        <w:spacing w:line="360" w:lineRule="auto"/>
        <w:ind w:left="851" w:hanging="851"/>
        <w:jc w:val="both"/>
        <w:rPr>
          <w:rFonts w:ascii="Calibri" w:hAnsi="Calibri" w:cs="Calibri"/>
          <w:b/>
          <w:color w:val="000000"/>
          <w:sz w:val="22"/>
          <w:szCs w:val="22"/>
          <w:lang w:val="id-ID"/>
        </w:rPr>
      </w:pPr>
      <w:r w:rsidRPr="0015302F">
        <w:rPr>
          <w:rFonts w:ascii="Calibri" w:hAnsi="Calibri" w:cs="Calibri"/>
          <w:b/>
          <w:color w:val="000000"/>
          <w:sz w:val="22"/>
          <w:szCs w:val="22"/>
          <w:lang w:val="id-ID"/>
        </w:rPr>
        <w:t>Uji Reliabilitas</w:t>
      </w:r>
    </w:p>
    <w:p w14:paraId="51F7C7D2" w14:textId="77777777" w:rsidR="000E3776" w:rsidRPr="0015302F" w:rsidRDefault="000E3776" w:rsidP="000E3776">
      <w:pPr>
        <w:pStyle w:val="ListParagraph"/>
        <w:tabs>
          <w:tab w:val="left" w:pos="0"/>
        </w:tabs>
        <w:spacing w:line="360" w:lineRule="auto"/>
        <w:ind w:left="0" w:firstLine="851"/>
        <w:jc w:val="both"/>
        <w:rPr>
          <w:rFonts w:ascii="Calibri" w:hAnsi="Calibri" w:cs="Calibri"/>
          <w:color w:val="000000"/>
          <w:sz w:val="22"/>
          <w:szCs w:val="22"/>
          <w:lang w:val="id-ID"/>
        </w:rPr>
      </w:pPr>
      <w:r w:rsidRPr="0015302F">
        <w:rPr>
          <w:rFonts w:ascii="Calibri" w:hAnsi="Calibri" w:cs="Calibri"/>
          <w:color w:val="000000"/>
          <w:sz w:val="22"/>
          <w:szCs w:val="22"/>
        </w:rPr>
        <w:t>“</w:t>
      </w:r>
      <w:r w:rsidRPr="0015302F">
        <w:rPr>
          <w:rFonts w:ascii="Calibri" w:hAnsi="Calibri" w:cs="Calibri"/>
          <w:color w:val="000000"/>
          <w:sz w:val="22"/>
          <w:szCs w:val="22"/>
          <w:lang w:val="id-ID"/>
        </w:rPr>
        <w:t>Reliabilitas adalah istilah yang dipakai untuk menunjukkan sejauh mana suatu hasil pengukuran relatif konsisten apabila alat ukur digunakan berulang kali</w:t>
      </w:r>
      <w:r w:rsidRPr="0015302F">
        <w:rPr>
          <w:rFonts w:ascii="Calibri" w:hAnsi="Calibri" w:cs="Calibri"/>
          <w:color w:val="000000"/>
          <w:sz w:val="22"/>
          <w:szCs w:val="22"/>
        </w:rPr>
        <w:t>”</w:t>
      </w:r>
      <w:r w:rsidRPr="0015302F">
        <w:rPr>
          <w:rFonts w:ascii="Calibri" w:hAnsi="Calibri" w:cs="Calibri"/>
          <w:color w:val="000000"/>
          <w:sz w:val="22"/>
          <w:szCs w:val="22"/>
          <w:lang w:val="id-ID"/>
        </w:rPr>
        <w:t xml:space="preserve"> (Umar, 2002, p.</w:t>
      </w:r>
      <w:r>
        <w:rPr>
          <w:rFonts w:ascii="Calibri" w:hAnsi="Calibri" w:cs="Calibri"/>
          <w:color w:val="000000"/>
          <w:sz w:val="22"/>
          <w:szCs w:val="22"/>
        </w:rPr>
        <w:t xml:space="preserve"> </w:t>
      </w:r>
      <w:r w:rsidRPr="0015302F">
        <w:rPr>
          <w:rFonts w:ascii="Calibri" w:hAnsi="Calibri" w:cs="Calibri"/>
          <w:color w:val="000000"/>
          <w:sz w:val="22"/>
          <w:szCs w:val="22"/>
          <w:lang w:val="id-ID"/>
        </w:rPr>
        <w:t xml:space="preserve">98). Kuisioner yang reliabel adalah kuisioner yang apabila dicobakan secara berulang-ulang kepada kelompok yang sama akan menghasilkan data yang sama. </w:t>
      </w:r>
      <w:r w:rsidRPr="0015302F">
        <w:rPr>
          <w:rFonts w:ascii="Calibri" w:hAnsi="Calibri" w:cs="Calibri"/>
          <w:color w:val="000000"/>
          <w:sz w:val="22"/>
          <w:szCs w:val="22"/>
        </w:rPr>
        <w:t>“</w:t>
      </w:r>
      <w:r w:rsidRPr="0015302F">
        <w:rPr>
          <w:rFonts w:ascii="Calibri" w:hAnsi="Calibri" w:cs="Calibri"/>
          <w:color w:val="000000"/>
          <w:sz w:val="22"/>
          <w:szCs w:val="22"/>
          <w:lang w:val="id-ID"/>
        </w:rPr>
        <w:t>Reliabilitas menunjukkan konsistensi dan stabilitas dari suatu skor (skala pengukuran)</w:t>
      </w:r>
      <w:r w:rsidRPr="0015302F">
        <w:rPr>
          <w:rFonts w:ascii="Calibri" w:hAnsi="Calibri" w:cs="Calibri"/>
          <w:color w:val="000000"/>
          <w:sz w:val="22"/>
          <w:szCs w:val="22"/>
        </w:rPr>
        <w:t>”</w:t>
      </w:r>
      <w:r w:rsidRPr="0015302F">
        <w:rPr>
          <w:rFonts w:ascii="Calibri" w:hAnsi="Calibri" w:cs="Calibri"/>
          <w:color w:val="000000"/>
          <w:sz w:val="22"/>
          <w:szCs w:val="22"/>
          <w:lang w:val="id-ID"/>
        </w:rPr>
        <w:t xml:space="preserve"> (Simamora, 2002, p.</w:t>
      </w:r>
      <w:r>
        <w:rPr>
          <w:rFonts w:ascii="Calibri" w:hAnsi="Calibri" w:cs="Calibri"/>
          <w:color w:val="000000"/>
          <w:sz w:val="22"/>
          <w:szCs w:val="22"/>
        </w:rPr>
        <w:t xml:space="preserve"> </w:t>
      </w:r>
      <w:r w:rsidRPr="0015302F">
        <w:rPr>
          <w:rFonts w:ascii="Calibri" w:hAnsi="Calibri" w:cs="Calibri"/>
          <w:color w:val="000000"/>
          <w:sz w:val="22"/>
          <w:szCs w:val="22"/>
          <w:lang w:val="id-ID"/>
        </w:rPr>
        <w:t xml:space="preserve">63). </w:t>
      </w:r>
      <w:r w:rsidRPr="0015302F">
        <w:rPr>
          <w:rFonts w:ascii="Calibri" w:hAnsi="Calibri" w:cs="Calibri"/>
          <w:color w:val="000000"/>
          <w:sz w:val="22"/>
          <w:szCs w:val="22"/>
        </w:rPr>
        <w:t>“</w:t>
      </w:r>
      <w:r w:rsidRPr="0015302F">
        <w:rPr>
          <w:rFonts w:ascii="Calibri" w:hAnsi="Calibri" w:cs="Calibri"/>
          <w:color w:val="000000"/>
          <w:sz w:val="22"/>
          <w:szCs w:val="22"/>
          <w:lang w:val="id-ID"/>
        </w:rPr>
        <w:t xml:space="preserve">Suatu variabel dikatakan reliabel jika memberikan nilai </w:t>
      </w:r>
      <w:r w:rsidRPr="0015302F">
        <w:rPr>
          <w:rFonts w:ascii="Calibri" w:hAnsi="Calibri" w:cs="Calibri"/>
          <w:i/>
          <w:iCs/>
          <w:color w:val="000000"/>
          <w:sz w:val="22"/>
          <w:szCs w:val="22"/>
          <w:lang w:val="id-ID"/>
        </w:rPr>
        <w:t>Cronbanch Alpha</w:t>
      </w:r>
      <w:r w:rsidRPr="0015302F">
        <w:rPr>
          <w:rFonts w:ascii="Calibri" w:hAnsi="Calibri" w:cs="Calibri"/>
          <w:color w:val="000000"/>
          <w:sz w:val="22"/>
          <w:szCs w:val="22"/>
          <w:lang w:val="id-ID"/>
        </w:rPr>
        <w:t xml:space="preserve"> &gt;0,60</w:t>
      </w:r>
      <w:r w:rsidRPr="0015302F">
        <w:rPr>
          <w:rFonts w:ascii="Calibri" w:hAnsi="Calibri" w:cs="Calibri"/>
          <w:color w:val="000000"/>
          <w:sz w:val="22"/>
          <w:szCs w:val="22"/>
        </w:rPr>
        <w:t>”</w:t>
      </w:r>
      <w:r w:rsidRPr="0015302F">
        <w:rPr>
          <w:rFonts w:ascii="Calibri" w:hAnsi="Calibri" w:cs="Calibri"/>
          <w:color w:val="000000"/>
          <w:sz w:val="22"/>
          <w:szCs w:val="22"/>
          <w:lang w:val="id-ID"/>
        </w:rPr>
        <w:t xml:space="preserve"> </w:t>
      </w:r>
      <w:r w:rsidRPr="00D13CE8">
        <w:rPr>
          <w:rFonts w:ascii="Calibri" w:hAnsi="Calibri" w:cs="Calibri"/>
          <w:color w:val="000000"/>
          <w:sz w:val="22"/>
          <w:szCs w:val="22"/>
          <w:lang w:val="id-ID"/>
        </w:rPr>
        <w:t>(Ghozali, 2001, p.</w:t>
      </w:r>
      <w:r w:rsidRPr="00D13CE8">
        <w:rPr>
          <w:rFonts w:ascii="Calibri" w:hAnsi="Calibri" w:cs="Calibri"/>
          <w:color w:val="000000"/>
          <w:sz w:val="22"/>
          <w:szCs w:val="22"/>
        </w:rPr>
        <w:t xml:space="preserve"> </w:t>
      </w:r>
      <w:r w:rsidRPr="00D13CE8">
        <w:rPr>
          <w:rFonts w:ascii="Calibri" w:hAnsi="Calibri" w:cs="Calibri"/>
          <w:color w:val="000000"/>
          <w:sz w:val="22"/>
          <w:szCs w:val="22"/>
          <w:lang w:val="id-ID"/>
        </w:rPr>
        <w:t>132).</w:t>
      </w:r>
      <w:r w:rsidRPr="0015302F">
        <w:rPr>
          <w:rFonts w:ascii="Calibri" w:hAnsi="Calibri" w:cs="Calibri"/>
          <w:color w:val="000000"/>
          <w:sz w:val="22"/>
          <w:szCs w:val="22"/>
          <w:lang w:val="id-ID"/>
        </w:rPr>
        <w:t xml:space="preserve"> Reliabilitas mengandung unsur stabilitas. Uji reliabilitas dilakukan dengan melihat koefisien </w:t>
      </w:r>
      <w:r w:rsidRPr="0015302F">
        <w:rPr>
          <w:rFonts w:ascii="Calibri" w:hAnsi="Calibri" w:cs="Calibri"/>
          <w:i/>
          <w:iCs/>
          <w:color w:val="000000"/>
          <w:sz w:val="22"/>
          <w:szCs w:val="22"/>
          <w:lang w:val="id-ID"/>
        </w:rPr>
        <w:t>Cronbanch Alpha</w:t>
      </w:r>
      <w:r w:rsidRPr="0015302F">
        <w:rPr>
          <w:rFonts w:ascii="Calibri" w:hAnsi="Calibri" w:cs="Calibri"/>
          <w:color w:val="000000"/>
          <w:sz w:val="22"/>
          <w:szCs w:val="22"/>
          <w:lang w:val="id-ID"/>
        </w:rPr>
        <w:t>. Teknik dilakukan pada pertanyaan-pertanyaan, sedangkan kriterianya adalah jika hasilnya &gt;0,60 maka dinyatakan bahwa indikator tersebut reliabilitasnya tinggi. Perhitungan reliabilitas menggunakan program SPSS. Rumusnya adalah sebagai berikut:</w:t>
      </w:r>
    </w:p>
    <w:p w14:paraId="29B99F01" w14:textId="77777777" w:rsidR="000E3776" w:rsidRPr="0015302F" w:rsidRDefault="000E3776" w:rsidP="000E3776">
      <w:pPr>
        <w:pStyle w:val="ListParagraph"/>
        <w:tabs>
          <w:tab w:val="left" w:pos="1419"/>
        </w:tabs>
        <w:spacing w:line="360" w:lineRule="auto"/>
        <w:ind w:left="993"/>
        <w:jc w:val="both"/>
        <w:rPr>
          <w:color w:val="000000"/>
          <w:sz w:val="22"/>
          <w:szCs w:val="22"/>
          <w:lang w:val="id-ID"/>
        </w:rPr>
      </w:pPr>
    </w:p>
    <w:p w14:paraId="5115A96D" w14:textId="77777777" w:rsidR="000E3776" w:rsidRPr="00D31291" w:rsidRDefault="000E3776" w:rsidP="000E3776">
      <w:pPr>
        <w:pStyle w:val="ListParagraph"/>
        <w:tabs>
          <w:tab w:val="left" w:pos="1419"/>
        </w:tabs>
        <w:spacing w:line="360" w:lineRule="auto"/>
        <w:ind w:left="993"/>
        <w:jc w:val="center"/>
        <w:rPr>
          <w:rFonts w:ascii="Calibri" w:hAnsi="Calibri" w:cs="Calibri"/>
          <w:color w:val="000000"/>
          <w:sz w:val="22"/>
          <w:szCs w:val="22"/>
          <w:lang w:val="id-ID"/>
        </w:rPr>
      </w:pPr>
      <w:commentRangeStart w:id="45"/>
      <w:r w:rsidRPr="00D31291">
        <w:rPr>
          <w:rFonts w:ascii="Calibri" w:hAnsi="Calibri" w:cs="Calibri"/>
          <w:color w:val="000000"/>
          <w:sz w:val="22"/>
          <w:szCs w:val="22"/>
          <w:lang w:val="id-ID"/>
        </w:rPr>
        <w:t>Xo = Xt + Xe                                                                           (3.1)</w:t>
      </w:r>
      <w:commentRangeEnd w:id="45"/>
      <w:r w:rsidRPr="00D31291">
        <w:rPr>
          <w:rStyle w:val="CommentReference"/>
          <w:rFonts w:ascii="Calibri" w:eastAsia="SimSun" w:hAnsi="Calibri" w:cs="Calibri"/>
          <w:szCs w:val="22"/>
        </w:rPr>
        <w:commentReference w:id="45"/>
      </w:r>
    </w:p>
    <w:p w14:paraId="4711A00D" w14:textId="77777777" w:rsidR="000E3776" w:rsidRPr="0015302F" w:rsidRDefault="000E3776" w:rsidP="000E3776">
      <w:pPr>
        <w:pStyle w:val="ListParagraph"/>
        <w:tabs>
          <w:tab w:val="left" w:pos="1419"/>
        </w:tabs>
        <w:spacing w:line="360" w:lineRule="auto"/>
        <w:ind w:left="993"/>
        <w:jc w:val="center"/>
        <w:rPr>
          <w:color w:val="000000"/>
          <w:sz w:val="22"/>
          <w:szCs w:val="22"/>
          <w:lang w:val="id-ID"/>
        </w:rPr>
      </w:pPr>
    </w:p>
    <w:p w14:paraId="0A35EA51" w14:textId="77777777" w:rsidR="000E3776" w:rsidRPr="00D31291" w:rsidRDefault="000E3776" w:rsidP="000E3776">
      <w:pPr>
        <w:pStyle w:val="ListParagraph"/>
        <w:tabs>
          <w:tab w:val="left" w:pos="852"/>
        </w:tabs>
        <w:spacing w:line="360" w:lineRule="auto"/>
        <w:ind w:left="426" w:hanging="426"/>
        <w:jc w:val="both"/>
        <w:rPr>
          <w:rFonts w:ascii="Calibri" w:hAnsi="Calibri" w:cs="Calibri"/>
          <w:color w:val="000000"/>
          <w:sz w:val="22"/>
          <w:szCs w:val="22"/>
          <w:lang w:val="id-ID"/>
        </w:rPr>
      </w:pPr>
      <w:r w:rsidRPr="00D31291">
        <w:rPr>
          <w:rFonts w:ascii="Calibri" w:hAnsi="Calibri" w:cs="Calibri"/>
          <w:color w:val="000000"/>
          <w:sz w:val="22"/>
          <w:szCs w:val="22"/>
          <w:lang w:val="id-ID"/>
        </w:rPr>
        <w:t>Keterangan:</w:t>
      </w:r>
    </w:p>
    <w:p w14:paraId="516AE5DD" w14:textId="77777777" w:rsidR="000E3776" w:rsidRPr="00D31291" w:rsidRDefault="000E3776" w:rsidP="000E3776">
      <w:pPr>
        <w:pStyle w:val="ListParagraph"/>
        <w:tabs>
          <w:tab w:val="left" w:pos="1419"/>
        </w:tabs>
        <w:spacing w:line="360" w:lineRule="auto"/>
        <w:ind w:left="993" w:hanging="709"/>
        <w:jc w:val="both"/>
        <w:rPr>
          <w:rFonts w:ascii="Calibri" w:hAnsi="Calibri" w:cs="Calibri"/>
          <w:color w:val="000000"/>
          <w:sz w:val="22"/>
          <w:szCs w:val="22"/>
          <w:lang w:val="id-ID"/>
        </w:rPr>
      </w:pPr>
      <w:r w:rsidRPr="00D31291">
        <w:rPr>
          <w:rFonts w:ascii="Calibri" w:hAnsi="Calibri" w:cs="Calibri"/>
          <w:color w:val="000000"/>
          <w:sz w:val="22"/>
          <w:szCs w:val="22"/>
          <w:lang w:val="id-ID"/>
        </w:rPr>
        <w:t>Xo = angka yang diperoleh</w:t>
      </w:r>
    </w:p>
    <w:p w14:paraId="0D013138" w14:textId="77777777" w:rsidR="000E3776" w:rsidRPr="00D31291" w:rsidRDefault="000E3776" w:rsidP="000E3776">
      <w:pPr>
        <w:pStyle w:val="ListParagraph"/>
        <w:tabs>
          <w:tab w:val="left" w:pos="1419"/>
        </w:tabs>
        <w:spacing w:line="360" w:lineRule="auto"/>
        <w:ind w:left="993" w:hanging="709"/>
        <w:jc w:val="both"/>
        <w:rPr>
          <w:rFonts w:ascii="Calibri" w:hAnsi="Calibri" w:cs="Calibri"/>
          <w:color w:val="000000"/>
          <w:sz w:val="22"/>
          <w:szCs w:val="22"/>
          <w:lang w:val="id-ID"/>
        </w:rPr>
      </w:pPr>
      <w:r w:rsidRPr="00D31291">
        <w:rPr>
          <w:rFonts w:ascii="Calibri" w:hAnsi="Calibri" w:cs="Calibri"/>
          <w:color w:val="000000"/>
          <w:sz w:val="22"/>
          <w:szCs w:val="22"/>
          <w:lang w:val="id-ID"/>
        </w:rPr>
        <w:t>Xt = angka yang sebenarnya</w:t>
      </w:r>
    </w:p>
    <w:p w14:paraId="01C9F455" w14:textId="77777777" w:rsidR="000E3776" w:rsidRPr="00D31291" w:rsidRDefault="000E3776" w:rsidP="000E3776">
      <w:pPr>
        <w:pStyle w:val="ListParagraph"/>
        <w:tabs>
          <w:tab w:val="left" w:pos="1419"/>
        </w:tabs>
        <w:spacing w:line="360" w:lineRule="auto"/>
        <w:ind w:left="993" w:hanging="709"/>
        <w:jc w:val="both"/>
        <w:rPr>
          <w:rFonts w:ascii="Calibri" w:hAnsi="Calibri" w:cs="Calibri"/>
          <w:color w:val="000000"/>
          <w:sz w:val="22"/>
          <w:szCs w:val="22"/>
          <w:lang w:val="id-ID"/>
        </w:rPr>
      </w:pPr>
      <w:r w:rsidRPr="00D31291">
        <w:rPr>
          <w:rFonts w:ascii="Calibri" w:hAnsi="Calibri" w:cs="Calibri"/>
          <w:color w:val="000000"/>
          <w:sz w:val="22"/>
          <w:szCs w:val="22"/>
          <w:lang w:val="id-ID"/>
        </w:rPr>
        <w:t>Xe = kesalahan pengukuran</w:t>
      </w:r>
    </w:p>
    <w:p w14:paraId="3BAF2331" w14:textId="77777777" w:rsidR="000E3776" w:rsidRDefault="000E3776" w:rsidP="000E3776">
      <w:pPr>
        <w:pStyle w:val="ListParagraph"/>
        <w:tabs>
          <w:tab w:val="left" w:pos="426"/>
        </w:tabs>
        <w:spacing w:line="360" w:lineRule="auto"/>
        <w:ind w:left="0"/>
        <w:jc w:val="both"/>
        <w:rPr>
          <w:color w:val="000000"/>
          <w:sz w:val="22"/>
          <w:szCs w:val="22"/>
        </w:rPr>
      </w:pPr>
    </w:p>
    <w:p w14:paraId="346354AE" w14:textId="77777777" w:rsidR="000E3776" w:rsidRDefault="000E3776" w:rsidP="000E3776">
      <w:pPr>
        <w:pStyle w:val="ListParagraph"/>
        <w:tabs>
          <w:tab w:val="left" w:pos="426"/>
        </w:tabs>
        <w:spacing w:line="360" w:lineRule="auto"/>
        <w:ind w:left="0"/>
        <w:jc w:val="both"/>
        <w:rPr>
          <w:color w:val="000000"/>
          <w:sz w:val="22"/>
          <w:szCs w:val="22"/>
        </w:rPr>
      </w:pPr>
    </w:p>
    <w:p w14:paraId="61B4625D" w14:textId="77777777" w:rsidR="000E3776" w:rsidRDefault="000E3776" w:rsidP="000E3776">
      <w:pPr>
        <w:pStyle w:val="ListParagraph"/>
        <w:tabs>
          <w:tab w:val="left" w:pos="426"/>
        </w:tabs>
        <w:spacing w:line="360" w:lineRule="auto"/>
        <w:ind w:left="0"/>
        <w:jc w:val="both"/>
        <w:rPr>
          <w:color w:val="000000"/>
          <w:sz w:val="22"/>
          <w:szCs w:val="22"/>
        </w:rPr>
      </w:pPr>
    </w:p>
    <w:p w14:paraId="602E6ABE" w14:textId="77777777" w:rsidR="000E3776" w:rsidRDefault="000E3776" w:rsidP="000E3776">
      <w:pPr>
        <w:pStyle w:val="ListParagraph"/>
        <w:tabs>
          <w:tab w:val="left" w:pos="426"/>
        </w:tabs>
        <w:spacing w:line="360" w:lineRule="auto"/>
        <w:ind w:left="0"/>
        <w:jc w:val="both"/>
        <w:rPr>
          <w:color w:val="000000"/>
          <w:sz w:val="22"/>
          <w:szCs w:val="22"/>
        </w:rPr>
      </w:pPr>
    </w:p>
    <w:p w14:paraId="63F939D2" w14:textId="77777777" w:rsidR="000E3776" w:rsidRPr="0015302F" w:rsidRDefault="000E3776" w:rsidP="00553269">
      <w:pPr>
        <w:pStyle w:val="ListParagraph"/>
        <w:numPr>
          <w:ilvl w:val="2"/>
          <w:numId w:val="26"/>
        </w:numPr>
        <w:tabs>
          <w:tab w:val="clear" w:pos="720"/>
          <w:tab w:val="num" w:pos="851"/>
        </w:tabs>
        <w:spacing w:line="360" w:lineRule="auto"/>
        <w:ind w:left="851" w:hanging="851"/>
        <w:jc w:val="both"/>
        <w:rPr>
          <w:rFonts w:ascii="Calibri" w:hAnsi="Calibri" w:cs="Calibri"/>
          <w:b/>
          <w:bCs/>
          <w:color w:val="000000"/>
          <w:sz w:val="22"/>
          <w:szCs w:val="22"/>
          <w:lang w:val="id-ID"/>
        </w:rPr>
      </w:pPr>
      <w:r w:rsidRPr="0015302F">
        <w:rPr>
          <w:rFonts w:ascii="Calibri" w:hAnsi="Calibri" w:cs="Calibri"/>
          <w:b/>
          <w:bCs/>
          <w:color w:val="000000"/>
          <w:sz w:val="22"/>
          <w:szCs w:val="22"/>
          <w:lang w:val="id-ID"/>
        </w:rPr>
        <w:lastRenderedPageBreak/>
        <w:t>Analisa Statistik Deskriptif</w:t>
      </w:r>
    </w:p>
    <w:p w14:paraId="6B2C197C" w14:textId="77777777" w:rsidR="000E3776" w:rsidRDefault="000E3776" w:rsidP="000E3776">
      <w:pPr>
        <w:spacing w:line="360" w:lineRule="auto"/>
        <w:ind w:firstLine="851"/>
        <w:jc w:val="both"/>
        <w:rPr>
          <w:rFonts w:ascii="Calibri" w:hAnsi="Calibri" w:cs="Calibri"/>
          <w:sz w:val="22"/>
          <w:szCs w:val="22"/>
          <w:lang w:val="sv-SE"/>
        </w:rPr>
      </w:pPr>
      <w:r w:rsidRPr="0015302F">
        <w:rPr>
          <w:rFonts w:ascii="Calibri" w:hAnsi="Calibri" w:cs="Calibri"/>
          <w:sz w:val="22"/>
          <w:szCs w:val="22"/>
          <w:lang w:val="sv-SE"/>
        </w:rPr>
        <w:t>Kuisioner setelah dinyatakan valid dan reliabel, maka layak disebarkan kepada sejumlah responden yang memenuhi kriteria (</w:t>
      </w:r>
      <w:r w:rsidRPr="0015302F">
        <w:rPr>
          <w:rFonts w:ascii="Calibri" w:hAnsi="Calibri" w:cs="Calibri"/>
          <w:sz w:val="22"/>
          <w:szCs w:val="22"/>
          <w:lang w:val="id-ID"/>
        </w:rPr>
        <w:t>10</w:t>
      </w:r>
      <w:r w:rsidRPr="0015302F">
        <w:rPr>
          <w:rFonts w:ascii="Calibri" w:hAnsi="Calibri" w:cs="Calibri"/>
          <w:sz w:val="22"/>
          <w:szCs w:val="22"/>
          <w:lang w:val="sv-SE"/>
        </w:rPr>
        <w:t>0 orang). Jawaban responden kemudian ditabulasi sesuai dengan urutan nomornya, selanjutnya dilakukan analisis. Analisis deskriptif merupakan bidang ilmu statistika yang mempelajari cara-cara pengumpulan, penyusunan dan penyajian data dari suatu penelitian. Analisis statistik deskriptif  yang digunakan dalam penelitian ini, antara lain:</w:t>
      </w:r>
    </w:p>
    <w:p w14:paraId="15DA8EFA" w14:textId="77777777" w:rsidR="000E3776" w:rsidRPr="0015302F" w:rsidRDefault="000E3776" w:rsidP="000E3776">
      <w:pPr>
        <w:spacing w:line="360" w:lineRule="auto"/>
        <w:ind w:firstLine="851"/>
        <w:jc w:val="both"/>
        <w:rPr>
          <w:rFonts w:ascii="Calibri" w:hAnsi="Calibri" w:cs="Calibri"/>
          <w:sz w:val="22"/>
          <w:szCs w:val="22"/>
          <w:lang w:val="id-ID"/>
        </w:rPr>
      </w:pPr>
    </w:p>
    <w:p w14:paraId="7CABDA11" w14:textId="77777777" w:rsidR="000E3776" w:rsidRPr="002217CD" w:rsidRDefault="000E3776" w:rsidP="00553269">
      <w:pPr>
        <w:pStyle w:val="ListParagraph"/>
        <w:numPr>
          <w:ilvl w:val="3"/>
          <w:numId w:val="27"/>
        </w:numPr>
        <w:tabs>
          <w:tab w:val="clear" w:pos="720"/>
          <w:tab w:val="num" w:pos="851"/>
        </w:tabs>
        <w:spacing w:line="360" w:lineRule="auto"/>
        <w:ind w:left="851" w:hanging="851"/>
        <w:jc w:val="both"/>
        <w:rPr>
          <w:rFonts w:ascii="Calibri" w:hAnsi="Calibri" w:cs="Calibri"/>
          <w:b/>
          <w:color w:val="000000"/>
          <w:sz w:val="22"/>
          <w:szCs w:val="22"/>
          <w:lang w:val="id-ID"/>
        </w:rPr>
      </w:pPr>
      <w:r w:rsidRPr="002217CD">
        <w:rPr>
          <w:rFonts w:ascii="Calibri" w:hAnsi="Calibri" w:cs="Calibri"/>
          <w:b/>
          <w:color w:val="000000"/>
          <w:sz w:val="22"/>
          <w:szCs w:val="22"/>
          <w:lang w:val="id-ID"/>
        </w:rPr>
        <w:t>Rata-Rata Hitung (</w:t>
      </w:r>
      <w:r w:rsidRPr="002217CD">
        <w:rPr>
          <w:rFonts w:ascii="Calibri" w:hAnsi="Calibri" w:cs="Calibri"/>
          <w:b/>
          <w:i/>
          <w:iCs/>
          <w:color w:val="000000"/>
          <w:sz w:val="22"/>
          <w:szCs w:val="22"/>
          <w:lang w:val="id-ID"/>
        </w:rPr>
        <w:t>Mean</w:t>
      </w:r>
      <w:r w:rsidRPr="002217CD">
        <w:rPr>
          <w:rFonts w:ascii="Calibri" w:hAnsi="Calibri" w:cs="Calibri"/>
          <w:b/>
          <w:color w:val="000000"/>
          <w:sz w:val="22"/>
          <w:szCs w:val="22"/>
          <w:lang w:val="id-ID"/>
        </w:rPr>
        <w:t>)</w:t>
      </w:r>
    </w:p>
    <w:p w14:paraId="67D9C8CB" w14:textId="77777777" w:rsidR="000E3776" w:rsidRPr="0015302F" w:rsidRDefault="000E3776" w:rsidP="000E3776">
      <w:pPr>
        <w:spacing w:line="360" w:lineRule="auto"/>
        <w:ind w:firstLine="851"/>
        <w:jc w:val="both"/>
        <w:rPr>
          <w:rFonts w:ascii="Calibri" w:hAnsi="Calibri" w:cs="Calibri"/>
          <w:sz w:val="22"/>
          <w:szCs w:val="22"/>
          <w:lang w:val="id-ID"/>
        </w:rPr>
      </w:pPr>
      <w:r w:rsidRPr="0015302F">
        <w:rPr>
          <w:rFonts w:ascii="Calibri" w:hAnsi="Calibri" w:cs="Calibri"/>
          <w:sz w:val="22"/>
          <w:szCs w:val="22"/>
          <w:lang w:val="id-ID"/>
        </w:rPr>
        <w:t>Rata-rata hitung atau sering hanya disebut rata-rata merupakan bilangan yang didapat dari hasil pembagian jumlah nilai data oleh banyaknya data dalam kumpulan data tersebut. Rumus yang digunakan untuk menghitung mean adalah:</w:t>
      </w:r>
    </w:p>
    <w:p w14:paraId="28F8EF16" w14:textId="77777777" w:rsidR="000E3776" w:rsidRDefault="000E3776" w:rsidP="000E3776">
      <w:pPr>
        <w:spacing w:line="360" w:lineRule="auto"/>
        <w:ind w:left="357"/>
        <w:jc w:val="both"/>
        <w:rPr>
          <w:vertAlign w:val="superscript"/>
          <w:lang w:val="id-ID"/>
        </w:rPr>
      </w:pPr>
      <w:r>
        <w:t>……………</w:t>
      </w:r>
      <w:r w:rsidRPr="00A95A9A">
        <w:rPr>
          <w:lang w:val="id-ID"/>
        </w:rPr>
        <w:tab/>
      </w:r>
      <w:r w:rsidRPr="00A95A9A">
        <w:rPr>
          <w:lang w:val="id-ID"/>
        </w:rPr>
        <w:tab/>
        <w:t xml:space="preserve">  </w:t>
      </w:r>
      <w:r w:rsidRPr="00A95A9A">
        <w:rPr>
          <w:lang w:val="id-ID"/>
        </w:rPr>
        <w:tab/>
        <w:t xml:space="preserve">     </w:t>
      </w:r>
      <w:r w:rsidRPr="00A95A9A">
        <w:rPr>
          <w:lang w:val="id-ID"/>
        </w:rPr>
        <w:tab/>
      </w:r>
      <w:r w:rsidRPr="00A95A9A">
        <w:rPr>
          <w:lang w:val="id-ID"/>
        </w:rPr>
        <w:tab/>
      </w:r>
    </w:p>
    <w:p w14:paraId="70F8E293" w14:textId="77777777" w:rsidR="000E3776" w:rsidRPr="001052A6" w:rsidRDefault="000E3776" w:rsidP="000E3776">
      <w:pPr>
        <w:spacing w:line="360" w:lineRule="auto"/>
        <w:jc w:val="both"/>
        <w:rPr>
          <w:vertAlign w:val="superscript"/>
          <w:lang w:val="id-ID"/>
        </w:rPr>
      </w:pPr>
    </w:p>
    <w:p w14:paraId="17191B77" w14:textId="77777777" w:rsidR="000E3776" w:rsidRPr="002217CD" w:rsidRDefault="000E3776" w:rsidP="00553269">
      <w:pPr>
        <w:pStyle w:val="ListParagraph"/>
        <w:numPr>
          <w:ilvl w:val="3"/>
          <w:numId w:val="27"/>
        </w:numPr>
        <w:tabs>
          <w:tab w:val="clear" w:pos="720"/>
          <w:tab w:val="num" w:pos="851"/>
        </w:tabs>
        <w:spacing w:line="360" w:lineRule="auto"/>
        <w:ind w:left="851" w:hanging="851"/>
        <w:jc w:val="both"/>
        <w:rPr>
          <w:rFonts w:ascii="Calibri" w:hAnsi="Calibri" w:cs="Calibri"/>
          <w:b/>
          <w:color w:val="000000"/>
          <w:sz w:val="22"/>
          <w:szCs w:val="22"/>
          <w:lang w:val="id-ID"/>
        </w:rPr>
      </w:pPr>
      <w:r w:rsidRPr="002217CD">
        <w:rPr>
          <w:rFonts w:ascii="Calibri" w:hAnsi="Calibri" w:cs="Calibri"/>
          <w:b/>
          <w:color w:val="000000"/>
          <w:sz w:val="22"/>
          <w:szCs w:val="22"/>
          <w:lang w:val="id-ID"/>
        </w:rPr>
        <w:t>Standar Deviasi (</w:t>
      </w:r>
      <w:r w:rsidRPr="002217CD">
        <w:rPr>
          <w:rFonts w:ascii="Calibri" w:hAnsi="Calibri" w:cs="Calibri"/>
          <w:b/>
          <w:i/>
          <w:iCs/>
          <w:color w:val="000000"/>
          <w:sz w:val="22"/>
          <w:szCs w:val="22"/>
          <w:lang w:val="id-ID"/>
        </w:rPr>
        <w:t>Standard Deviation</w:t>
      </w:r>
      <w:r w:rsidRPr="002217CD">
        <w:rPr>
          <w:rFonts w:ascii="Calibri" w:hAnsi="Calibri" w:cs="Calibri"/>
          <w:b/>
          <w:color w:val="000000"/>
          <w:sz w:val="22"/>
          <w:szCs w:val="22"/>
          <w:lang w:val="id-ID"/>
        </w:rPr>
        <w:t>)</w:t>
      </w:r>
    </w:p>
    <w:p w14:paraId="393F53A9" w14:textId="77777777" w:rsidR="000E3776" w:rsidRPr="0015302F" w:rsidRDefault="000E3776" w:rsidP="000E3776">
      <w:pPr>
        <w:pStyle w:val="ListParagraph"/>
        <w:tabs>
          <w:tab w:val="left" w:pos="0"/>
        </w:tabs>
        <w:spacing w:line="360" w:lineRule="auto"/>
        <w:ind w:left="0" w:firstLine="851"/>
        <w:jc w:val="both"/>
        <w:rPr>
          <w:rFonts w:ascii="Calibri" w:hAnsi="Calibri" w:cs="Calibri"/>
          <w:color w:val="000000"/>
          <w:sz w:val="22"/>
          <w:szCs w:val="22"/>
          <w:lang w:val="id-ID"/>
        </w:rPr>
      </w:pPr>
      <w:r w:rsidRPr="0015302F">
        <w:rPr>
          <w:rFonts w:ascii="Calibri" w:hAnsi="Calibri" w:cs="Calibri"/>
          <w:color w:val="000000"/>
          <w:sz w:val="22"/>
          <w:szCs w:val="22"/>
          <w:lang w:val="id-ID"/>
        </w:rPr>
        <w:t xml:space="preserve">Merupakan akar pangkat dua dari kuadrat nilai rata-rata selisih nilai data terhadap mean. </w:t>
      </w:r>
      <w:r w:rsidRPr="0015302F">
        <w:rPr>
          <w:rFonts w:ascii="Calibri" w:hAnsi="Calibri" w:cs="Calibri"/>
          <w:color w:val="000000"/>
          <w:sz w:val="22"/>
          <w:szCs w:val="22"/>
        </w:rPr>
        <w:t>“</w:t>
      </w:r>
      <w:r w:rsidRPr="0015302F">
        <w:rPr>
          <w:rFonts w:ascii="Calibri" w:hAnsi="Calibri" w:cs="Calibri"/>
          <w:color w:val="000000"/>
          <w:sz w:val="22"/>
          <w:szCs w:val="22"/>
          <w:lang w:val="id-ID"/>
        </w:rPr>
        <w:t xml:space="preserve">Standar deviasi adalah ukuran yang paling sering digunakan untuk mengukur sebaran karena meningkatkan kemampuan interpretasi dengan cara menghilangkan kuadrat </w:t>
      </w:r>
      <w:proofErr w:type="gramStart"/>
      <w:r w:rsidRPr="0015302F">
        <w:rPr>
          <w:rFonts w:ascii="Calibri" w:hAnsi="Calibri" w:cs="Calibri"/>
          <w:color w:val="000000"/>
          <w:sz w:val="22"/>
          <w:szCs w:val="22"/>
          <w:lang w:val="id-ID"/>
        </w:rPr>
        <w:t>varian  dan</w:t>
      </w:r>
      <w:proofErr w:type="gramEnd"/>
      <w:r w:rsidRPr="0015302F">
        <w:rPr>
          <w:rFonts w:ascii="Calibri" w:hAnsi="Calibri" w:cs="Calibri"/>
          <w:color w:val="000000"/>
          <w:sz w:val="22"/>
          <w:szCs w:val="22"/>
          <w:lang w:val="id-ID"/>
        </w:rPr>
        <w:t xml:space="preserve"> menyatakan deviasi dalam bentuk unit aslinya</w:t>
      </w:r>
      <w:r w:rsidRPr="0015302F">
        <w:rPr>
          <w:rFonts w:ascii="Calibri" w:hAnsi="Calibri" w:cs="Calibri"/>
          <w:color w:val="000000"/>
          <w:sz w:val="22"/>
          <w:szCs w:val="22"/>
        </w:rPr>
        <w:t>”</w:t>
      </w:r>
      <w:r w:rsidRPr="0015302F">
        <w:rPr>
          <w:rFonts w:ascii="Calibri" w:hAnsi="Calibri" w:cs="Calibri"/>
          <w:color w:val="000000"/>
          <w:sz w:val="22"/>
          <w:szCs w:val="22"/>
          <w:lang w:val="id-ID"/>
        </w:rPr>
        <w:t xml:space="preserve"> (Umar, 2001, p.</w:t>
      </w:r>
      <w:r>
        <w:rPr>
          <w:rFonts w:ascii="Calibri" w:hAnsi="Calibri" w:cs="Calibri"/>
          <w:color w:val="000000"/>
          <w:sz w:val="22"/>
          <w:szCs w:val="22"/>
        </w:rPr>
        <w:t xml:space="preserve"> </w:t>
      </w:r>
      <w:r w:rsidRPr="0015302F">
        <w:rPr>
          <w:rFonts w:ascii="Calibri" w:hAnsi="Calibri" w:cs="Calibri"/>
          <w:color w:val="000000"/>
          <w:sz w:val="22"/>
          <w:szCs w:val="22"/>
          <w:lang w:val="id-ID"/>
        </w:rPr>
        <w:t>165). Rumus yang digunakan untuk menghitung standar deviasi adalah :</w:t>
      </w:r>
    </w:p>
    <w:p w14:paraId="4D795369" w14:textId="157544AC" w:rsidR="000E3776" w:rsidRPr="0015302F" w:rsidRDefault="00DB04DB" w:rsidP="000E3776">
      <w:pPr>
        <w:pStyle w:val="ListParagraph"/>
        <w:tabs>
          <w:tab w:val="left" w:pos="852"/>
        </w:tabs>
        <w:spacing w:line="360" w:lineRule="auto"/>
        <w:ind w:left="426" w:firstLine="850"/>
        <w:jc w:val="both"/>
        <w:rPr>
          <w:rFonts w:ascii="Calibri" w:hAnsi="Calibri" w:cs="Calibri"/>
          <w:color w:val="000000"/>
          <w:sz w:val="22"/>
          <w:szCs w:val="22"/>
          <w:lang w:val="id-ID"/>
        </w:rPr>
      </w:pPr>
      <w:r w:rsidRPr="0015302F">
        <w:rPr>
          <w:rFonts w:ascii="Calibri" w:hAnsi="Calibri" w:cs="Calibri"/>
          <w:noProof/>
          <w:sz w:val="22"/>
          <w:szCs w:val="22"/>
          <w:lang w:eastAsia="en-US"/>
        </w:rPr>
        <mc:AlternateContent>
          <mc:Choice Requires="wps">
            <w:drawing>
              <wp:anchor distT="0" distB="0" distL="114300" distR="114300" simplePos="0" relativeHeight="251683840" behindDoc="0" locked="0" layoutInCell="1" allowOverlap="1" wp14:anchorId="44FBF1A4" wp14:editId="566901C2">
                <wp:simplePos x="0" y="0"/>
                <wp:positionH relativeFrom="column">
                  <wp:posOffset>2522220</wp:posOffset>
                </wp:positionH>
                <wp:positionV relativeFrom="paragraph">
                  <wp:posOffset>172085</wp:posOffset>
                </wp:positionV>
                <wp:extent cx="67310" cy="410210"/>
                <wp:effectExtent l="11430" t="10160" r="6985" b="8255"/>
                <wp:wrapNone/>
                <wp:docPr id="9"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310" cy="410210"/>
                        </a:xfrm>
                        <a:prstGeom prst="straightConnector1">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010A67" id="AutoShape 31" o:spid="_x0000_s1026" type="#_x0000_t32" style="position:absolute;margin-left:198.6pt;margin-top:13.55pt;width:5.3pt;height:32.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" strokeweight=".26mm">
                <v:stroke joinstyle="miter"/>
              </v:shape>
            </w:pict>
          </mc:Fallback>
        </mc:AlternateContent>
      </w:r>
      <w:r w:rsidRPr="0015302F">
        <w:rPr>
          <w:rFonts w:ascii="Calibri" w:hAnsi="Calibri" w:cs="Calibri"/>
          <w:noProof/>
          <w:sz w:val="22"/>
          <w:szCs w:val="22"/>
          <w:lang w:eastAsia="en-US"/>
        </w:rPr>
        <mc:AlternateContent>
          <mc:Choice Requires="wps">
            <w:drawing>
              <wp:anchor distT="0" distB="0" distL="114300" distR="114300" simplePos="0" relativeHeight="251684864" behindDoc="0" locked="0" layoutInCell="1" allowOverlap="1" wp14:anchorId="1071E84A" wp14:editId="6B13E317">
                <wp:simplePos x="0" y="0"/>
                <wp:positionH relativeFrom="column">
                  <wp:posOffset>2588895</wp:posOffset>
                </wp:positionH>
                <wp:positionV relativeFrom="paragraph">
                  <wp:posOffset>172085</wp:posOffset>
                </wp:positionV>
                <wp:extent cx="943610" cy="1270"/>
                <wp:effectExtent l="11430" t="10160" r="6985" b="7620"/>
                <wp:wrapNone/>
                <wp:docPr id="8"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3610" cy="1270"/>
                        </a:xfrm>
                        <a:prstGeom prst="straightConnector1">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665221" id="AutoShape 32" o:spid="_x0000_s1026" type="#_x0000_t32" style="position:absolute;margin-left:203.85pt;margin-top:13.55pt;width:74.3pt;height:.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" strokeweight=".26mm">
                <v:stroke joinstyle="miter"/>
              </v:shape>
            </w:pict>
          </mc:Fallback>
        </mc:AlternateContent>
      </w:r>
    </w:p>
    <w:p w14:paraId="4281B4E4" w14:textId="54AC82DD" w:rsidR="000E3776" w:rsidRPr="0015302F" w:rsidRDefault="00DB04DB" w:rsidP="000E3776">
      <w:pPr>
        <w:pStyle w:val="ListParagraph"/>
        <w:tabs>
          <w:tab w:val="left" w:pos="852"/>
        </w:tabs>
        <w:spacing w:line="360" w:lineRule="auto"/>
        <w:ind w:left="426" w:firstLine="850"/>
        <w:jc w:val="both"/>
        <w:rPr>
          <w:rFonts w:ascii="Calibri" w:hAnsi="Calibri" w:cs="Calibri"/>
          <w:color w:val="000000"/>
          <w:sz w:val="22"/>
          <w:szCs w:val="22"/>
          <w:lang w:val="id-ID"/>
        </w:rPr>
      </w:pPr>
      <w:r w:rsidRPr="0015302F">
        <w:rPr>
          <w:rFonts w:ascii="Calibri" w:hAnsi="Calibri" w:cs="Calibri"/>
          <w:noProof/>
          <w:sz w:val="22"/>
          <w:szCs w:val="22"/>
          <w:lang w:eastAsia="en-US"/>
        </w:rPr>
        <mc:AlternateContent>
          <mc:Choice Requires="wps">
            <w:drawing>
              <wp:anchor distT="0" distB="0" distL="114300" distR="114300" simplePos="0" relativeHeight="251685888" behindDoc="0" locked="0" layoutInCell="1" allowOverlap="1" wp14:anchorId="7CE90BD6" wp14:editId="18461BFD">
                <wp:simplePos x="0" y="0"/>
                <wp:positionH relativeFrom="column">
                  <wp:posOffset>2360295</wp:posOffset>
                </wp:positionH>
                <wp:positionV relativeFrom="paragraph">
                  <wp:posOffset>33020</wp:posOffset>
                </wp:positionV>
                <wp:extent cx="162560" cy="286385"/>
                <wp:effectExtent l="11430" t="12700" r="6985" b="5715"/>
                <wp:wrapNone/>
                <wp:docPr id="7"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2560" cy="286385"/>
                        </a:xfrm>
                        <a:prstGeom prst="straightConnector1">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526206" id="AutoShape 33" o:spid="_x0000_s1026" type="#_x0000_t32" style="position:absolute;margin-left:185.85pt;margin-top:2.6pt;width:12.8pt;height:22.5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" strokeweight=".26mm">
                <v:stroke joinstyle="miter"/>
              </v:shape>
            </w:pict>
          </mc:Fallback>
        </mc:AlternateContent>
      </w:r>
      <w:r w:rsidRPr="0015302F">
        <w:rPr>
          <w:rFonts w:ascii="Calibri" w:hAnsi="Calibri" w:cs="Calibri"/>
          <w:noProof/>
          <w:sz w:val="22"/>
          <w:szCs w:val="22"/>
          <w:lang w:eastAsia="en-US"/>
        </w:rPr>
        <mc:AlternateContent>
          <mc:Choice Requires="wps">
            <w:drawing>
              <wp:anchor distT="0" distB="0" distL="114300" distR="114300" simplePos="0" relativeHeight="251686912" behindDoc="0" locked="0" layoutInCell="1" allowOverlap="1" wp14:anchorId="13781059" wp14:editId="676FE762">
                <wp:simplePos x="0" y="0"/>
                <wp:positionH relativeFrom="column">
                  <wp:posOffset>2684145</wp:posOffset>
                </wp:positionH>
                <wp:positionV relativeFrom="paragraph">
                  <wp:posOffset>213995</wp:posOffset>
                </wp:positionV>
                <wp:extent cx="848360" cy="1270"/>
                <wp:effectExtent l="11430" t="12700" r="6985" b="5080"/>
                <wp:wrapNone/>
                <wp:docPr id="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8360" cy="1270"/>
                        </a:xfrm>
                        <a:prstGeom prst="straightConnector1">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87AAF" id="AutoShape 34" o:spid="_x0000_s1026" type="#_x0000_t32" style="position:absolute;margin-left:211.35pt;margin-top:16.85pt;width:66.8pt;height:.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" strokeweight=".26mm">
                <v:stroke joinstyle="miter"/>
              </v:shape>
            </w:pict>
          </mc:Fallback>
        </mc:AlternateContent>
      </w:r>
      <w:r w:rsidR="000E3776" w:rsidRPr="0015302F">
        <w:rPr>
          <w:rFonts w:ascii="Calibri" w:hAnsi="Calibri" w:cs="Calibri"/>
          <w:color w:val="000000"/>
          <w:sz w:val="22"/>
          <w:szCs w:val="22"/>
          <w:lang w:val="id-ID"/>
        </w:rPr>
        <w:tab/>
      </w:r>
      <w:r w:rsidR="000E3776" w:rsidRPr="0015302F">
        <w:rPr>
          <w:rFonts w:ascii="Calibri" w:hAnsi="Calibri" w:cs="Calibri"/>
          <w:color w:val="000000"/>
          <w:sz w:val="22"/>
          <w:szCs w:val="22"/>
          <w:lang w:val="id-ID"/>
        </w:rPr>
        <w:tab/>
      </w:r>
      <w:r w:rsidR="000E3776" w:rsidRPr="0015302F">
        <w:rPr>
          <w:rFonts w:ascii="Calibri" w:hAnsi="Calibri" w:cs="Calibri"/>
          <w:color w:val="000000"/>
          <w:sz w:val="22"/>
          <w:szCs w:val="22"/>
          <w:lang w:val="id-ID"/>
        </w:rPr>
        <w:tab/>
      </w:r>
      <w:r w:rsidR="000E3776" w:rsidRPr="0015302F">
        <w:rPr>
          <w:rFonts w:ascii="Calibri" w:hAnsi="Calibri" w:cs="Calibri"/>
          <w:color w:val="000000"/>
          <w:sz w:val="22"/>
          <w:szCs w:val="22"/>
          <w:lang w:val="id-ID"/>
        </w:rPr>
        <w:tab/>
        <w:t xml:space="preserve">             </w:t>
      </w:r>
      <w:r w:rsidR="000E3776" w:rsidRPr="0015302F">
        <w:rPr>
          <w:rFonts w:ascii="Calibri" w:hAnsi="Calibri" w:cs="Calibri"/>
          <w:color w:val="000000"/>
          <w:sz w:val="22"/>
          <w:szCs w:val="22"/>
          <w:lang w:val="id-ID"/>
        </w:rPr>
        <w:sym w:font="Symbol" w:char="F0E5"/>
      </w:r>
      <w:r w:rsidR="000E3776" w:rsidRPr="0015302F">
        <w:rPr>
          <w:rFonts w:ascii="Calibri" w:hAnsi="Calibri" w:cs="Calibri"/>
          <w:color w:val="000000"/>
          <w:sz w:val="22"/>
          <w:szCs w:val="22"/>
          <w:lang w:val="sv-SE"/>
        </w:rPr>
        <w:t xml:space="preserve"> </w:t>
      </w:r>
      <w:r w:rsidR="000E3776" w:rsidRPr="0015302F">
        <w:rPr>
          <w:rFonts w:ascii="Calibri" w:hAnsi="Calibri" w:cs="Calibri"/>
          <w:color w:val="000000"/>
          <w:sz w:val="22"/>
          <w:szCs w:val="22"/>
          <w:lang w:val="id-ID"/>
        </w:rPr>
        <w:t xml:space="preserve">(X1 </w:t>
      </w:r>
      <w:r w:rsidR="000E3776" w:rsidRPr="0015302F">
        <w:rPr>
          <w:rFonts w:ascii="Calibri" w:hAnsi="Calibri" w:cs="Calibri"/>
          <w:color w:val="000000"/>
          <w:sz w:val="22"/>
          <w:szCs w:val="22"/>
          <w:lang w:val="sv-SE"/>
        </w:rPr>
        <w:t>-</w:t>
      </w:r>
      <w:r w:rsidR="000E3776" w:rsidRPr="0015302F">
        <w:rPr>
          <w:rFonts w:ascii="Calibri" w:hAnsi="Calibri" w:cs="Calibri"/>
          <w:color w:val="000000"/>
          <w:sz w:val="22"/>
          <w:szCs w:val="22"/>
          <w:lang w:val="id-ID"/>
        </w:rPr>
        <w:t xml:space="preserve"> X)                                (3.3)</w:t>
      </w:r>
    </w:p>
    <w:p w14:paraId="05056F31" w14:textId="77777777" w:rsidR="000E3776" w:rsidRPr="0015302F" w:rsidRDefault="000E3776" w:rsidP="000E3776">
      <w:pPr>
        <w:pStyle w:val="ListParagraph"/>
        <w:tabs>
          <w:tab w:val="left" w:pos="852"/>
        </w:tabs>
        <w:spacing w:line="360" w:lineRule="auto"/>
        <w:ind w:left="426" w:firstLine="850"/>
        <w:jc w:val="both"/>
        <w:rPr>
          <w:rFonts w:ascii="Calibri" w:hAnsi="Calibri" w:cs="Calibri"/>
          <w:color w:val="000000"/>
          <w:sz w:val="22"/>
          <w:szCs w:val="22"/>
          <w:lang w:val="id-ID"/>
        </w:rPr>
      </w:pPr>
      <w:r w:rsidRPr="0015302F">
        <w:rPr>
          <w:rFonts w:ascii="Calibri" w:hAnsi="Calibri" w:cs="Calibri"/>
          <w:color w:val="000000"/>
          <w:sz w:val="22"/>
          <w:szCs w:val="22"/>
          <w:lang w:val="id-ID"/>
        </w:rPr>
        <w:t xml:space="preserve">                                   S =               n </w:t>
      </w:r>
      <w:r w:rsidRPr="0015302F">
        <w:rPr>
          <w:rFonts w:ascii="Calibri" w:hAnsi="Calibri" w:cs="Calibri"/>
          <w:color w:val="000000"/>
          <w:sz w:val="22"/>
          <w:szCs w:val="22"/>
        </w:rPr>
        <w:t>-</w:t>
      </w:r>
      <w:r w:rsidRPr="0015302F">
        <w:rPr>
          <w:rFonts w:ascii="Calibri" w:hAnsi="Calibri" w:cs="Calibri"/>
          <w:color w:val="000000"/>
          <w:sz w:val="22"/>
          <w:szCs w:val="22"/>
          <w:lang w:val="id-ID"/>
        </w:rPr>
        <w:t xml:space="preserve"> 1</w:t>
      </w:r>
    </w:p>
    <w:p w14:paraId="3C874E8B" w14:textId="77777777" w:rsidR="000E3776" w:rsidRPr="0015302F" w:rsidRDefault="000E3776" w:rsidP="000E3776">
      <w:pPr>
        <w:pStyle w:val="ListParagraph"/>
        <w:tabs>
          <w:tab w:val="left" w:pos="852"/>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Dimana:</w:t>
      </w:r>
    </w:p>
    <w:p w14:paraId="2DDCF6A0" w14:textId="77777777" w:rsidR="000E3776" w:rsidRPr="0015302F" w:rsidRDefault="000E3776" w:rsidP="000E3776">
      <w:pPr>
        <w:pStyle w:val="ListParagraph"/>
        <w:tabs>
          <w:tab w:val="left" w:pos="852"/>
        </w:tabs>
        <w:spacing w:line="360" w:lineRule="auto"/>
        <w:ind w:left="426" w:hanging="142"/>
        <w:jc w:val="both"/>
        <w:rPr>
          <w:rFonts w:ascii="Calibri" w:hAnsi="Calibri" w:cs="Calibri"/>
          <w:color w:val="000000"/>
          <w:sz w:val="22"/>
          <w:szCs w:val="22"/>
          <w:lang w:val="id-ID"/>
        </w:rPr>
      </w:pPr>
      <w:r w:rsidRPr="0015302F">
        <w:rPr>
          <w:rFonts w:ascii="Calibri" w:hAnsi="Calibri" w:cs="Calibri"/>
          <w:color w:val="000000"/>
          <w:sz w:val="22"/>
          <w:szCs w:val="22"/>
          <w:lang w:val="id-ID"/>
        </w:rPr>
        <w:t>X1  =  nilai data</w:t>
      </w:r>
    </w:p>
    <w:p w14:paraId="10EE2095" w14:textId="77777777" w:rsidR="000E3776" w:rsidRPr="0015302F" w:rsidRDefault="000E3776" w:rsidP="000E3776">
      <w:pPr>
        <w:pStyle w:val="ListParagraph"/>
        <w:tabs>
          <w:tab w:val="left" w:pos="852"/>
        </w:tabs>
        <w:spacing w:line="360" w:lineRule="auto"/>
        <w:ind w:left="426" w:hanging="142"/>
        <w:jc w:val="both"/>
        <w:rPr>
          <w:rFonts w:ascii="Calibri" w:hAnsi="Calibri" w:cs="Calibri"/>
          <w:color w:val="000000"/>
          <w:lang w:val="id-ID"/>
        </w:rPr>
      </w:pPr>
      <w:r w:rsidRPr="0015302F">
        <w:rPr>
          <w:rFonts w:ascii="Calibri" w:hAnsi="Calibri" w:cs="Calibri"/>
          <w:color w:val="000000"/>
          <w:lang w:val="id-ID"/>
        </w:rPr>
        <w:t>X   =  nilai rata-rata</w:t>
      </w:r>
    </w:p>
    <w:p w14:paraId="1A64C069" w14:textId="77777777" w:rsidR="000E3776" w:rsidRPr="0015302F" w:rsidRDefault="000E3776" w:rsidP="000E3776">
      <w:pPr>
        <w:pStyle w:val="ListParagraph"/>
        <w:tabs>
          <w:tab w:val="left" w:pos="852"/>
        </w:tabs>
        <w:spacing w:line="360" w:lineRule="auto"/>
        <w:ind w:left="426" w:hanging="142"/>
        <w:jc w:val="both"/>
        <w:rPr>
          <w:rFonts w:ascii="Calibri" w:hAnsi="Calibri" w:cs="Calibri"/>
          <w:color w:val="000000"/>
          <w:lang w:val="id-ID"/>
        </w:rPr>
      </w:pPr>
      <w:r w:rsidRPr="0015302F">
        <w:rPr>
          <w:rFonts w:ascii="Calibri" w:hAnsi="Calibri" w:cs="Calibri"/>
          <w:color w:val="000000"/>
          <w:lang w:val="id-ID"/>
        </w:rPr>
        <w:t>n    =  jumlah data</w:t>
      </w:r>
    </w:p>
    <w:p w14:paraId="26362C2D" w14:textId="77777777" w:rsidR="000E3776" w:rsidRPr="0015302F" w:rsidRDefault="000E3776" w:rsidP="000E3776">
      <w:pPr>
        <w:pStyle w:val="ListParagraph"/>
        <w:tabs>
          <w:tab w:val="left" w:pos="0"/>
        </w:tabs>
        <w:spacing w:line="360" w:lineRule="auto"/>
        <w:ind w:left="0" w:firstLine="851"/>
        <w:jc w:val="both"/>
        <w:rPr>
          <w:rFonts w:ascii="Calibri" w:hAnsi="Calibri" w:cs="Calibri"/>
          <w:color w:val="000000"/>
          <w:lang w:val="id-ID"/>
        </w:rPr>
      </w:pPr>
    </w:p>
    <w:p w14:paraId="07497E63" w14:textId="77777777" w:rsidR="000E3776" w:rsidRPr="0015302F" w:rsidRDefault="000E3776" w:rsidP="000E3776">
      <w:pPr>
        <w:pStyle w:val="ListParagraph"/>
        <w:tabs>
          <w:tab w:val="left" w:pos="0"/>
        </w:tabs>
        <w:spacing w:line="360" w:lineRule="auto"/>
        <w:ind w:left="0" w:firstLine="851"/>
        <w:jc w:val="both"/>
        <w:rPr>
          <w:rFonts w:ascii="Calibri" w:hAnsi="Calibri" w:cs="Calibri"/>
          <w:color w:val="000000"/>
          <w:sz w:val="22"/>
          <w:szCs w:val="22"/>
          <w:lang w:val="id-ID"/>
        </w:rPr>
      </w:pPr>
      <w:r w:rsidRPr="0015302F">
        <w:rPr>
          <w:rFonts w:ascii="Calibri" w:hAnsi="Calibri" w:cs="Calibri"/>
          <w:color w:val="000000"/>
          <w:sz w:val="22"/>
          <w:szCs w:val="22"/>
          <w:lang w:val="id-ID"/>
        </w:rPr>
        <w:t>Makna dari standar deviasi adalah bila nilai standar deviasi relatif besar berarti data yang digunakan sebaran atau variabilitisanya tinggi. Bila nilai standar deviasinya relatif kecil berarti data yang digunakan mengelompok di seputar nilai rata-ratanya dan penyimpangannya kecil (Kuncoro, 2003).</w:t>
      </w:r>
    </w:p>
    <w:p w14:paraId="29824CBF" w14:textId="77777777" w:rsidR="000E3776" w:rsidRPr="0015302F" w:rsidRDefault="000E3776" w:rsidP="000E3776">
      <w:pPr>
        <w:pStyle w:val="ListParagraph"/>
        <w:tabs>
          <w:tab w:val="left" w:pos="0"/>
        </w:tabs>
        <w:spacing w:line="360" w:lineRule="auto"/>
        <w:ind w:left="0" w:firstLine="720"/>
        <w:jc w:val="both"/>
        <w:rPr>
          <w:rFonts w:ascii="Calibri" w:hAnsi="Calibri" w:cs="Calibri"/>
          <w:color w:val="000000"/>
          <w:sz w:val="22"/>
          <w:szCs w:val="22"/>
          <w:lang w:val="id-ID"/>
        </w:rPr>
      </w:pPr>
    </w:p>
    <w:p w14:paraId="06C6F862" w14:textId="77777777" w:rsidR="000E3776" w:rsidRPr="002217CD" w:rsidRDefault="000E3776" w:rsidP="00553269">
      <w:pPr>
        <w:pStyle w:val="ListParagraph"/>
        <w:numPr>
          <w:ilvl w:val="3"/>
          <w:numId w:val="27"/>
        </w:numPr>
        <w:tabs>
          <w:tab w:val="clear" w:pos="720"/>
          <w:tab w:val="num" w:pos="851"/>
        </w:tabs>
        <w:spacing w:line="360" w:lineRule="auto"/>
        <w:ind w:left="851" w:hanging="851"/>
        <w:jc w:val="both"/>
        <w:rPr>
          <w:rFonts w:ascii="Calibri" w:hAnsi="Calibri" w:cs="Calibri"/>
          <w:b/>
          <w:color w:val="000000"/>
          <w:sz w:val="22"/>
          <w:szCs w:val="22"/>
          <w:lang w:val="id-ID"/>
        </w:rPr>
      </w:pPr>
      <w:r w:rsidRPr="002217CD">
        <w:rPr>
          <w:rFonts w:ascii="Calibri" w:hAnsi="Calibri" w:cs="Calibri"/>
          <w:b/>
          <w:color w:val="000000"/>
          <w:sz w:val="22"/>
          <w:szCs w:val="22"/>
          <w:lang w:val="id-ID"/>
        </w:rPr>
        <w:lastRenderedPageBreak/>
        <w:t>Distribusi Frekuensi</w:t>
      </w:r>
    </w:p>
    <w:p w14:paraId="1A337589" w14:textId="77777777" w:rsidR="000E3776" w:rsidRPr="0015302F" w:rsidRDefault="000E3776" w:rsidP="000E3776">
      <w:pPr>
        <w:tabs>
          <w:tab w:val="left" w:pos="851"/>
        </w:tabs>
        <w:spacing w:line="360" w:lineRule="auto"/>
        <w:ind w:firstLine="851"/>
        <w:jc w:val="both"/>
        <w:rPr>
          <w:rFonts w:ascii="Calibri" w:hAnsi="Calibri" w:cs="Calibri"/>
          <w:sz w:val="22"/>
          <w:szCs w:val="22"/>
          <w:lang w:val="id-ID"/>
        </w:rPr>
      </w:pPr>
      <w:r w:rsidRPr="0015302F">
        <w:rPr>
          <w:rFonts w:ascii="Calibri" w:hAnsi="Calibri" w:cs="Calibri"/>
          <w:sz w:val="22"/>
          <w:szCs w:val="22"/>
          <w:lang w:val="id-ID"/>
        </w:rPr>
        <w:t>”Distribusi frekuensi merupakan tabel yang menjelaskan penyebaran jawaban responden dalam kuisioner berdasarkan butir-butir pertanyaan yang menggali masalah penelitian”(Kuncoro, 2003, p.</w:t>
      </w:r>
      <w:r>
        <w:rPr>
          <w:rFonts w:ascii="Calibri" w:hAnsi="Calibri" w:cs="Calibri"/>
          <w:sz w:val="22"/>
          <w:szCs w:val="22"/>
        </w:rPr>
        <w:t xml:space="preserve"> </w:t>
      </w:r>
      <w:r w:rsidRPr="0015302F">
        <w:rPr>
          <w:rFonts w:ascii="Calibri" w:hAnsi="Calibri" w:cs="Calibri"/>
          <w:sz w:val="22"/>
          <w:szCs w:val="22"/>
          <w:lang w:val="id-ID"/>
        </w:rPr>
        <w:t>179).</w:t>
      </w:r>
    </w:p>
    <w:p w14:paraId="4330C982" w14:textId="77777777" w:rsidR="000E3776" w:rsidRPr="0015302F" w:rsidRDefault="000E3776" w:rsidP="000E3776">
      <w:pPr>
        <w:spacing w:line="360" w:lineRule="auto"/>
        <w:ind w:firstLine="720"/>
        <w:jc w:val="both"/>
        <w:rPr>
          <w:rFonts w:ascii="Calibri" w:hAnsi="Calibri" w:cs="Calibri"/>
          <w:sz w:val="22"/>
          <w:szCs w:val="22"/>
          <w:lang w:val="id-ID"/>
        </w:rPr>
      </w:pPr>
    </w:p>
    <w:p w14:paraId="41AF57AB" w14:textId="77777777" w:rsidR="000E3776" w:rsidRPr="0015302F" w:rsidRDefault="000E3776" w:rsidP="00553269">
      <w:pPr>
        <w:pStyle w:val="ListParagraph"/>
        <w:numPr>
          <w:ilvl w:val="2"/>
          <w:numId w:val="27"/>
        </w:numPr>
        <w:tabs>
          <w:tab w:val="clear" w:pos="720"/>
          <w:tab w:val="num" w:pos="851"/>
        </w:tabs>
        <w:spacing w:line="360" w:lineRule="auto"/>
        <w:ind w:left="851" w:hanging="851"/>
        <w:jc w:val="both"/>
        <w:rPr>
          <w:rFonts w:ascii="Calibri" w:hAnsi="Calibri" w:cs="Calibri"/>
          <w:b/>
          <w:bCs/>
          <w:color w:val="000000"/>
          <w:sz w:val="22"/>
          <w:szCs w:val="22"/>
          <w:lang w:val="id-ID"/>
        </w:rPr>
      </w:pPr>
      <w:r w:rsidRPr="0015302F">
        <w:rPr>
          <w:rFonts w:ascii="Calibri" w:hAnsi="Calibri" w:cs="Calibri"/>
          <w:b/>
          <w:bCs/>
          <w:color w:val="000000"/>
          <w:sz w:val="22"/>
          <w:szCs w:val="22"/>
          <w:lang w:val="id-ID"/>
        </w:rPr>
        <w:t>Analisa Regresi Linear Berganda (</w:t>
      </w:r>
      <w:r>
        <w:rPr>
          <w:rFonts w:ascii="Calibri" w:hAnsi="Calibri" w:cs="Calibri"/>
          <w:b/>
          <w:bCs/>
          <w:i/>
          <w:iCs/>
          <w:color w:val="000000"/>
          <w:sz w:val="22"/>
          <w:szCs w:val="22"/>
          <w:lang w:val="id-ID"/>
        </w:rPr>
        <w:t xml:space="preserve">Multiple </w:t>
      </w:r>
      <w:r>
        <w:rPr>
          <w:rFonts w:ascii="Calibri" w:hAnsi="Calibri" w:cs="Calibri"/>
          <w:b/>
          <w:bCs/>
          <w:i/>
          <w:iCs/>
          <w:color w:val="000000"/>
          <w:sz w:val="22"/>
          <w:szCs w:val="22"/>
        </w:rPr>
        <w:t>R</w:t>
      </w:r>
      <w:r>
        <w:rPr>
          <w:rFonts w:ascii="Calibri" w:hAnsi="Calibri" w:cs="Calibri"/>
          <w:b/>
          <w:bCs/>
          <w:i/>
          <w:iCs/>
          <w:color w:val="000000"/>
          <w:sz w:val="22"/>
          <w:szCs w:val="22"/>
          <w:lang w:val="id-ID"/>
        </w:rPr>
        <w:t>egression A</w:t>
      </w:r>
      <w:r w:rsidRPr="0015302F">
        <w:rPr>
          <w:rFonts w:ascii="Calibri" w:hAnsi="Calibri" w:cs="Calibri"/>
          <w:b/>
          <w:bCs/>
          <w:i/>
          <w:iCs/>
          <w:color w:val="000000"/>
          <w:sz w:val="22"/>
          <w:szCs w:val="22"/>
          <w:lang w:val="id-ID"/>
        </w:rPr>
        <w:t>nalysis</w:t>
      </w:r>
      <w:r w:rsidRPr="0015302F">
        <w:rPr>
          <w:rFonts w:ascii="Calibri" w:hAnsi="Calibri" w:cs="Calibri"/>
          <w:b/>
          <w:bCs/>
          <w:color w:val="000000"/>
          <w:sz w:val="22"/>
          <w:szCs w:val="22"/>
          <w:lang w:val="id-ID"/>
        </w:rPr>
        <w:t>)</w:t>
      </w:r>
    </w:p>
    <w:p w14:paraId="7EC313FC" w14:textId="77777777" w:rsidR="000E3776" w:rsidRPr="0015302F" w:rsidRDefault="000E3776" w:rsidP="000E3776">
      <w:pPr>
        <w:pStyle w:val="ListParagraph"/>
        <w:tabs>
          <w:tab w:val="left" w:pos="284"/>
        </w:tabs>
        <w:spacing w:line="360" w:lineRule="auto"/>
        <w:ind w:left="0" w:firstLine="851"/>
        <w:jc w:val="both"/>
        <w:rPr>
          <w:rFonts w:ascii="Calibri" w:hAnsi="Calibri" w:cs="Calibri"/>
          <w:color w:val="000000"/>
          <w:sz w:val="22"/>
          <w:szCs w:val="22"/>
          <w:lang w:val="id-ID"/>
        </w:rPr>
      </w:pPr>
      <w:r w:rsidRPr="0015302F">
        <w:rPr>
          <w:rFonts w:ascii="Calibri" w:hAnsi="Calibri" w:cs="Calibri"/>
          <w:color w:val="000000"/>
          <w:sz w:val="22"/>
          <w:szCs w:val="22"/>
        </w:rPr>
        <w:t>“</w:t>
      </w:r>
      <w:r w:rsidRPr="0015302F">
        <w:rPr>
          <w:rFonts w:ascii="Calibri" w:hAnsi="Calibri" w:cs="Calibri"/>
          <w:color w:val="000000"/>
          <w:sz w:val="22"/>
          <w:szCs w:val="22"/>
          <w:lang w:val="id-ID"/>
        </w:rPr>
        <w:t xml:space="preserve">Analisa regresi linear berganda adalah hubungan dimana variabel </w:t>
      </w:r>
      <w:r w:rsidRPr="0015302F">
        <w:rPr>
          <w:rFonts w:ascii="Calibri" w:hAnsi="Calibri" w:cs="Calibri"/>
          <w:i/>
          <w:iCs/>
          <w:color w:val="000000"/>
          <w:sz w:val="22"/>
          <w:szCs w:val="22"/>
          <w:lang w:val="id-ID"/>
        </w:rPr>
        <w:t>dependen</w:t>
      </w:r>
      <w:r w:rsidRPr="0015302F">
        <w:rPr>
          <w:rFonts w:ascii="Calibri" w:hAnsi="Calibri" w:cs="Calibri"/>
          <w:color w:val="000000"/>
          <w:sz w:val="22"/>
          <w:szCs w:val="22"/>
          <w:lang w:val="id-ID"/>
        </w:rPr>
        <w:t xml:space="preserve"> bergantung pada variabel </w:t>
      </w:r>
      <w:r w:rsidRPr="0015302F">
        <w:rPr>
          <w:rFonts w:ascii="Calibri" w:hAnsi="Calibri" w:cs="Calibri"/>
          <w:iCs/>
          <w:color w:val="000000"/>
          <w:sz w:val="22"/>
          <w:szCs w:val="22"/>
          <w:lang w:val="id-ID"/>
        </w:rPr>
        <w:t>independen</w:t>
      </w:r>
      <w:r w:rsidRPr="0015302F">
        <w:rPr>
          <w:rFonts w:ascii="Calibri" w:hAnsi="Calibri" w:cs="Calibri"/>
          <w:iCs/>
          <w:color w:val="000000"/>
          <w:sz w:val="22"/>
          <w:szCs w:val="22"/>
        </w:rPr>
        <w:t>”</w:t>
      </w:r>
      <w:r w:rsidRPr="0015302F">
        <w:rPr>
          <w:rFonts w:ascii="Calibri" w:hAnsi="Calibri" w:cs="Calibri"/>
          <w:color w:val="000000"/>
          <w:sz w:val="22"/>
          <w:szCs w:val="22"/>
          <w:lang w:val="id-ID"/>
        </w:rPr>
        <w:t xml:space="preserve"> (Umar, 2001, p.</w:t>
      </w:r>
      <w:r>
        <w:rPr>
          <w:rFonts w:ascii="Calibri" w:hAnsi="Calibri" w:cs="Calibri"/>
          <w:color w:val="000000"/>
          <w:sz w:val="22"/>
          <w:szCs w:val="22"/>
        </w:rPr>
        <w:t xml:space="preserve"> </w:t>
      </w:r>
      <w:r w:rsidRPr="0015302F">
        <w:rPr>
          <w:rFonts w:ascii="Calibri" w:hAnsi="Calibri" w:cs="Calibri"/>
          <w:color w:val="000000"/>
          <w:sz w:val="22"/>
          <w:szCs w:val="22"/>
          <w:lang w:val="id-ID"/>
        </w:rPr>
        <w:t>178). Salah satu cara yang digunakan untuk menemukan apakah ada hubungan atau tidak antara dua variabel atau lebih adalah analisa regresi, dan untuk mendapatkan persamaan yang melibatkan hubungan antara tiga variabel atau lebih adalah regresi linear berganda (</w:t>
      </w:r>
      <w:r w:rsidRPr="0015302F">
        <w:rPr>
          <w:rFonts w:ascii="Calibri" w:hAnsi="Calibri" w:cs="Calibri"/>
          <w:i/>
          <w:iCs/>
          <w:color w:val="000000"/>
          <w:sz w:val="22"/>
          <w:szCs w:val="22"/>
          <w:lang w:val="id-ID"/>
        </w:rPr>
        <w:t>multiple regression</w:t>
      </w:r>
      <w:r w:rsidRPr="0015302F">
        <w:rPr>
          <w:rFonts w:ascii="Calibri" w:hAnsi="Calibri" w:cs="Calibri"/>
          <w:color w:val="000000"/>
          <w:sz w:val="22"/>
          <w:szCs w:val="22"/>
          <w:lang w:val="id-ID"/>
        </w:rPr>
        <w:t xml:space="preserve">). Dalam analisa ini yang ingin diperoleh adalah ada tidaknya hubungan sebab-akibat antara variabel-variabel tersebut, variabel yang menyebabkan terjadinya perubahan terhadap variabel lain disebut variabel </w:t>
      </w:r>
      <w:r w:rsidRPr="0015302F">
        <w:rPr>
          <w:rFonts w:ascii="Calibri" w:hAnsi="Calibri" w:cs="Calibri"/>
          <w:iCs/>
          <w:color w:val="000000"/>
          <w:sz w:val="22"/>
          <w:szCs w:val="22"/>
          <w:lang w:val="id-ID"/>
        </w:rPr>
        <w:t>independen</w:t>
      </w:r>
      <w:r w:rsidRPr="0015302F">
        <w:rPr>
          <w:rFonts w:ascii="Calibri" w:hAnsi="Calibri" w:cs="Calibri"/>
          <w:color w:val="000000"/>
          <w:sz w:val="22"/>
          <w:szCs w:val="22"/>
          <w:lang w:val="id-ID"/>
        </w:rPr>
        <w:t xml:space="preserve">, sedangkan variabel yang terkena pengaruh variabel lainnya disebut variabel </w:t>
      </w:r>
      <w:r w:rsidRPr="0015302F">
        <w:rPr>
          <w:rFonts w:ascii="Calibri" w:hAnsi="Calibri" w:cs="Calibri"/>
          <w:i/>
          <w:iCs/>
          <w:color w:val="000000"/>
          <w:sz w:val="22"/>
          <w:szCs w:val="22"/>
          <w:lang w:val="id-ID"/>
        </w:rPr>
        <w:t>dependen</w:t>
      </w:r>
      <w:r w:rsidRPr="0015302F">
        <w:rPr>
          <w:rFonts w:ascii="Calibri" w:hAnsi="Calibri" w:cs="Calibri"/>
          <w:color w:val="000000"/>
          <w:sz w:val="22"/>
          <w:szCs w:val="22"/>
          <w:lang w:val="id-ID"/>
        </w:rPr>
        <w:t>, adapun rumus yang digunakan untuk menganalisa sebagai berikut:</w:t>
      </w:r>
    </w:p>
    <w:p w14:paraId="1CE294B9" w14:textId="77777777" w:rsidR="000E3776" w:rsidRPr="0015302F" w:rsidRDefault="000E3776" w:rsidP="000E3776">
      <w:pPr>
        <w:spacing w:line="360" w:lineRule="auto"/>
        <w:jc w:val="both"/>
        <w:rPr>
          <w:rFonts w:ascii="Calibri" w:hAnsi="Calibri" w:cs="Calibri"/>
          <w:color w:val="000000"/>
          <w:sz w:val="22"/>
          <w:szCs w:val="22"/>
          <w:lang w:val="id-ID"/>
        </w:rPr>
      </w:pPr>
    </w:p>
    <w:p w14:paraId="3B703F85" w14:textId="77777777" w:rsidR="000E3776" w:rsidRPr="0015302F" w:rsidRDefault="000E3776" w:rsidP="000E3776">
      <w:pPr>
        <w:spacing w:line="360" w:lineRule="auto"/>
        <w:jc w:val="both"/>
        <w:rPr>
          <w:rFonts w:ascii="Calibri" w:hAnsi="Calibri" w:cs="Calibri"/>
          <w:color w:val="000000"/>
          <w:sz w:val="22"/>
          <w:szCs w:val="22"/>
          <w:lang w:val="id-ID"/>
        </w:rPr>
      </w:pPr>
      <w:r w:rsidRPr="0015302F">
        <w:rPr>
          <w:rFonts w:ascii="Calibri" w:hAnsi="Calibri" w:cs="Calibri"/>
          <w:color w:val="000000"/>
          <w:sz w:val="22"/>
          <w:szCs w:val="22"/>
          <w:lang w:val="id-ID"/>
        </w:rPr>
        <w:tab/>
      </w:r>
      <w:r w:rsidRPr="0015302F">
        <w:rPr>
          <w:rFonts w:ascii="Calibri" w:hAnsi="Calibri" w:cs="Calibri"/>
          <w:color w:val="000000"/>
          <w:sz w:val="22"/>
          <w:szCs w:val="22"/>
          <w:lang w:val="id-ID"/>
        </w:rPr>
        <w:tab/>
        <w:t>Y = P</w:t>
      </w:r>
      <w:r w:rsidRPr="0015302F">
        <w:rPr>
          <w:rFonts w:ascii="Calibri" w:hAnsi="Calibri" w:cs="Calibri"/>
          <w:color w:val="000000"/>
          <w:sz w:val="22"/>
          <w:szCs w:val="22"/>
          <w:vertAlign w:val="subscript"/>
          <w:lang w:val="id-ID"/>
        </w:rPr>
        <w:t>o</w:t>
      </w:r>
      <w:r w:rsidRPr="0015302F">
        <w:rPr>
          <w:rFonts w:ascii="Calibri" w:hAnsi="Calibri" w:cs="Calibri"/>
          <w:color w:val="000000"/>
          <w:sz w:val="22"/>
          <w:szCs w:val="22"/>
          <w:lang w:val="id-ID"/>
        </w:rPr>
        <w:t>+β</w:t>
      </w:r>
      <w:r w:rsidRPr="0015302F">
        <w:rPr>
          <w:rFonts w:ascii="Calibri" w:hAnsi="Calibri" w:cs="Calibri"/>
          <w:color w:val="000000"/>
          <w:sz w:val="22"/>
          <w:szCs w:val="22"/>
          <w:vertAlign w:val="subscript"/>
          <w:lang w:val="id-ID"/>
        </w:rPr>
        <w:t>1</w:t>
      </w:r>
      <w:r w:rsidRPr="0015302F">
        <w:rPr>
          <w:rFonts w:ascii="Calibri" w:hAnsi="Calibri" w:cs="Calibri"/>
          <w:color w:val="000000"/>
          <w:sz w:val="22"/>
          <w:szCs w:val="22"/>
          <w:lang w:val="id-ID"/>
        </w:rPr>
        <w:t>X</w:t>
      </w:r>
      <w:r w:rsidRPr="0015302F">
        <w:rPr>
          <w:rFonts w:ascii="Calibri" w:hAnsi="Calibri" w:cs="Calibri"/>
          <w:color w:val="000000"/>
          <w:sz w:val="22"/>
          <w:szCs w:val="22"/>
          <w:vertAlign w:val="subscript"/>
          <w:lang w:val="id-ID"/>
        </w:rPr>
        <w:t>1</w:t>
      </w:r>
      <w:r w:rsidRPr="0015302F">
        <w:rPr>
          <w:rFonts w:ascii="Calibri" w:hAnsi="Calibri" w:cs="Calibri"/>
          <w:color w:val="000000"/>
          <w:sz w:val="22"/>
          <w:szCs w:val="22"/>
          <w:lang w:val="id-ID"/>
        </w:rPr>
        <w:t>+β</w:t>
      </w:r>
      <w:r w:rsidRPr="0015302F">
        <w:rPr>
          <w:rFonts w:ascii="Calibri" w:hAnsi="Calibri" w:cs="Calibri"/>
          <w:color w:val="000000"/>
          <w:sz w:val="22"/>
          <w:szCs w:val="22"/>
          <w:vertAlign w:val="subscript"/>
          <w:lang w:val="id-ID"/>
        </w:rPr>
        <w:t>2</w:t>
      </w:r>
      <w:r w:rsidRPr="0015302F">
        <w:rPr>
          <w:rFonts w:ascii="Calibri" w:hAnsi="Calibri" w:cs="Calibri"/>
          <w:color w:val="000000"/>
          <w:sz w:val="22"/>
          <w:szCs w:val="22"/>
          <w:lang w:val="id-ID"/>
        </w:rPr>
        <w:t>X</w:t>
      </w:r>
      <w:r w:rsidRPr="0015302F">
        <w:rPr>
          <w:rFonts w:ascii="Calibri" w:hAnsi="Calibri" w:cs="Calibri"/>
          <w:color w:val="000000"/>
          <w:sz w:val="22"/>
          <w:szCs w:val="22"/>
          <w:vertAlign w:val="subscript"/>
          <w:lang w:val="id-ID"/>
        </w:rPr>
        <w:t>2</w:t>
      </w:r>
      <w:r w:rsidRPr="0015302F">
        <w:rPr>
          <w:rFonts w:ascii="Calibri" w:hAnsi="Calibri" w:cs="Calibri"/>
          <w:color w:val="000000"/>
          <w:sz w:val="22"/>
          <w:szCs w:val="22"/>
          <w:lang w:val="id-ID"/>
        </w:rPr>
        <w:t>+ β3X3+ e                                          (3.4)</w:t>
      </w:r>
    </w:p>
    <w:p w14:paraId="5C41A1A3" w14:textId="77777777" w:rsidR="000E3776" w:rsidRPr="0015302F" w:rsidRDefault="000E3776" w:rsidP="000E3776">
      <w:pPr>
        <w:pStyle w:val="ListParagraph"/>
        <w:tabs>
          <w:tab w:val="left" w:pos="1277"/>
        </w:tabs>
        <w:spacing w:line="360" w:lineRule="auto"/>
        <w:ind w:left="0"/>
        <w:jc w:val="both"/>
        <w:rPr>
          <w:rFonts w:ascii="Calibri" w:hAnsi="Calibri" w:cs="Calibri"/>
          <w:color w:val="000000"/>
          <w:sz w:val="22"/>
          <w:szCs w:val="22"/>
          <w:lang w:val="id-ID"/>
        </w:rPr>
      </w:pPr>
    </w:p>
    <w:p w14:paraId="5CE2DFA0" w14:textId="77777777" w:rsidR="000E3776" w:rsidRPr="0015302F" w:rsidRDefault="000E3776" w:rsidP="000E3776">
      <w:pPr>
        <w:pStyle w:val="ListParagraph"/>
        <w:tabs>
          <w:tab w:val="left" w:pos="284"/>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Dimana:</w:t>
      </w:r>
    </w:p>
    <w:p w14:paraId="06A9EF2B" w14:textId="77777777" w:rsidR="000E3776" w:rsidRPr="0015302F" w:rsidRDefault="000E3776" w:rsidP="000E3776">
      <w:pPr>
        <w:spacing w:line="360" w:lineRule="auto"/>
        <w:jc w:val="both"/>
        <w:rPr>
          <w:rFonts w:ascii="Calibri" w:hAnsi="Calibri" w:cs="Calibri"/>
          <w:color w:val="000000"/>
          <w:sz w:val="22"/>
          <w:szCs w:val="22"/>
          <w:lang w:val="id-ID"/>
        </w:rPr>
      </w:pPr>
      <w:r w:rsidRPr="0015302F">
        <w:rPr>
          <w:rFonts w:ascii="Calibri" w:hAnsi="Calibri" w:cs="Calibri"/>
          <w:color w:val="000000"/>
          <w:sz w:val="22"/>
          <w:szCs w:val="22"/>
          <w:lang w:val="id-ID"/>
        </w:rPr>
        <w:t>P</w:t>
      </w:r>
      <w:r w:rsidRPr="0015302F">
        <w:rPr>
          <w:rFonts w:ascii="Calibri" w:hAnsi="Calibri" w:cs="Calibri"/>
          <w:color w:val="000000"/>
          <w:sz w:val="22"/>
          <w:szCs w:val="22"/>
          <w:vertAlign w:val="subscript"/>
          <w:lang w:val="id-ID"/>
        </w:rPr>
        <w:t xml:space="preserve">o </w:t>
      </w:r>
      <w:r w:rsidRPr="0015302F">
        <w:rPr>
          <w:rFonts w:ascii="Calibri" w:hAnsi="Calibri" w:cs="Calibri"/>
          <w:color w:val="000000"/>
          <w:sz w:val="22"/>
          <w:szCs w:val="22"/>
          <w:lang w:val="id-ID"/>
        </w:rPr>
        <w:t xml:space="preserve">   =  koefisien korelasi</w:t>
      </w:r>
    </w:p>
    <w:p w14:paraId="404909A1" w14:textId="77777777" w:rsidR="000E3776" w:rsidRPr="0015302F" w:rsidRDefault="000E3776" w:rsidP="000E3776">
      <w:pPr>
        <w:pStyle w:val="ListParagraph"/>
        <w:tabs>
          <w:tab w:val="left" w:pos="284"/>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X</w:t>
      </w:r>
      <w:r w:rsidRPr="0015302F">
        <w:rPr>
          <w:rFonts w:ascii="Calibri" w:hAnsi="Calibri" w:cs="Calibri"/>
          <w:color w:val="000000"/>
          <w:sz w:val="22"/>
          <w:szCs w:val="22"/>
          <w:vertAlign w:val="subscript"/>
          <w:lang w:val="id-ID"/>
        </w:rPr>
        <w:t>1</w:t>
      </w:r>
      <w:r w:rsidRPr="0015302F">
        <w:rPr>
          <w:rFonts w:ascii="Calibri" w:hAnsi="Calibri" w:cs="Calibri"/>
          <w:color w:val="000000"/>
          <w:sz w:val="22"/>
          <w:szCs w:val="22"/>
          <w:lang w:val="id-ID"/>
        </w:rPr>
        <w:t xml:space="preserve">   =  variabel merek </w:t>
      </w:r>
    </w:p>
    <w:p w14:paraId="4D034A7E" w14:textId="77777777" w:rsidR="000E3776" w:rsidRPr="0015302F" w:rsidRDefault="000E3776" w:rsidP="000E3776">
      <w:pPr>
        <w:spacing w:line="360" w:lineRule="auto"/>
        <w:jc w:val="both"/>
        <w:rPr>
          <w:rFonts w:ascii="Calibri" w:hAnsi="Calibri" w:cs="Calibri"/>
          <w:i/>
          <w:iCs/>
          <w:color w:val="000000"/>
          <w:sz w:val="22"/>
          <w:szCs w:val="22"/>
          <w:lang w:val="id-ID"/>
        </w:rPr>
      </w:pPr>
      <w:r w:rsidRPr="0015302F">
        <w:rPr>
          <w:rFonts w:ascii="Calibri" w:hAnsi="Calibri" w:cs="Calibri"/>
          <w:color w:val="000000"/>
          <w:sz w:val="22"/>
          <w:szCs w:val="22"/>
          <w:lang w:val="id-ID"/>
        </w:rPr>
        <w:t>X</w:t>
      </w:r>
      <w:r w:rsidRPr="0015302F">
        <w:rPr>
          <w:rFonts w:ascii="Calibri" w:hAnsi="Calibri" w:cs="Calibri"/>
          <w:color w:val="000000"/>
          <w:sz w:val="22"/>
          <w:szCs w:val="22"/>
          <w:vertAlign w:val="subscript"/>
          <w:lang w:val="id-ID"/>
        </w:rPr>
        <w:t>2</w:t>
      </w:r>
      <w:r w:rsidRPr="0015302F">
        <w:rPr>
          <w:rFonts w:ascii="Calibri" w:hAnsi="Calibri" w:cs="Calibri"/>
          <w:color w:val="000000"/>
          <w:sz w:val="22"/>
          <w:szCs w:val="22"/>
          <w:lang w:val="id-ID"/>
        </w:rPr>
        <w:t xml:space="preserve">   =  variabel kemasan</w:t>
      </w:r>
    </w:p>
    <w:p w14:paraId="124D97EC" w14:textId="77777777" w:rsidR="000E3776" w:rsidRPr="0015302F" w:rsidRDefault="000E3776" w:rsidP="000E3776">
      <w:pPr>
        <w:spacing w:line="360" w:lineRule="auto"/>
        <w:jc w:val="both"/>
        <w:rPr>
          <w:rFonts w:ascii="Calibri" w:hAnsi="Calibri" w:cs="Calibri"/>
          <w:i/>
          <w:iCs/>
          <w:color w:val="000000"/>
          <w:sz w:val="22"/>
          <w:szCs w:val="22"/>
          <w:lang w:val="id-ID"/>
        </w:rPr>
      </w:pPr>
      <w:r w:rsidRPr="0015302F">
        <w:rPr>
          <w:rFonts w:ascii="Calibri" w:hAnsi="Calibri" w:cs="Calibri"/>
          <w:color w:val="000000"/>
          <w:sz w:val="22"/>
          <w:szCs w:val="22"/>
          <w:lang w:val="id-ID"/>
        </w:rPr>
        <w:t>X</w:t>
      </w:r>
      <w:r w:rsidRPr="0015302F">
        <w:rPr>
          <w:rFonts w:ascii="Calibri" w:hAnsi="Calibri" w:cs="Calibri"/>
          <w:color w:val="000000"/>
          <w:sz w:val="22"/>
          <w:szCs w:val="22"/>
          <w:vertAlign w:val="subscript"/>
          <w:lang w:val="id-ID"/>
        </w:rPr>
        <w:t>3</w:t>
      </w:r>
      <w:r w:rsidRPr="0015302F">
        <w:rPr>
          <w:rFonts w:ascii="Calibri" w:hAnsi="Calibri" w:cs="Calibri"/>
          <w:color w:val="000000"/>
          <w:sz w:val="22"/>
          <w:szCs w:val="22"/>
          <w:lang w:val="id-ID"/>
        </w:rPr>
        <w:t xml:space="preserve">   =  variabel label</w:t>
      </w:r>
    </w:p>
    <w:p w14:paraId="45C9EB89" w14:textId="77777777" w:rsidR="000E3776" w:rsidRPr="0015302F" w:rsidRDefault="000E3776" w:rsidP="000E3776">
      <w:pPr>
        <w:spacing w:line="360" w:lineRule="auto"/>
        <w:jc w:val="both"/>
        <w:rPr>
          <w:rFonts w:ascii="Calibri" w:hAnsi="Calibri" w:cs="Calibri"/>
          <w:color w:val="000000"/>
          <w:sz w:val="22"/>
          <w:szCs w:val="22"/>
          <w:vertAlign w:val="subscript"/>
          <w:lang w:val="id-ID"/>
        </w:rPr>
      </w:pPr>
      <w:r w:rsidRPr="0015302F">
        <w:rPr>
          <w:rFonts w:ascii="Calibri" w:hAnsi="Calibri" w:cs="Calibri"/>
          <w:color w:val="000000"/>
          <w:sz w:val="22"/>
          <w:szCs w:val="22"/>
          <w:lang w:val="id-ID"/>
        </w:rPr>
        <w:t>β</w:t>
      </w:r>
      <w:r w:rsidRPr="0015302F">
        <w:rPr>
          <w:rFonts w:ascii="Calibri" w:hAnsi="Calibri" w:cs="Calibri"/>
          <w:color w:val="000000"/>
          <w:sz w:val="22"/>
          <w:szCs w:val="22"/>
          <w:vertAlign w:val="subscript"/>
          <w:lang w:val="id-ID"/>
        </w:rPr>
        <w:t xml:space="preserve">1 </w:t>
      </w:r>
      <w:r w:rsidRPr="0015302F">
        <w:rPr>
          <w:rFonts w:ascii="Calibri" w:hAnsi="Calibri" w:cs="Calibri"/>
          <w:color w:val="000000"/>
          <w:sz w:val="22"/>
          <w:szCs w:val="22"/>
          <w:lang w:val="id-ID"/>
        </w:rPr>
        <w:t xml:space="preserve">    =  koefisien regresi dari variabel X</w:t>
      </w:r>
      <w:r w:rsidRPr="0015302F">
        <w:rPr>
          <w:rFonts w:ascii="Calibri" w:hAnsi="Calibri" w:cs="Calibri"/>
          <w:color w:val="000000"/>
          <w:sz w:val="22"/>
          <w:szCs w:val="22"/>
          <w:vertAlign w:val="subscript"/>
          <w:lang w:val="id-ID"/>
        </w:rPr>
        <w:t>1</w:t>
      </w:r>
    </w:p>
    <w:p w14:paraId="6E5DC673" w14:textId="77777777" w:rsidR="000E3776" w:rsidRPr="0015302F" w:rsidRDefault="000E3776" w:rsidP="000E3776">
      <w:pPr>
        <w:spacing w:line="360" w:lineRule="auto"/>
        <w:jc w:val="both"/>
        <w:rPr>
          <w:rFonts w:ascii="Calibri" w:hAnsi="Calibri" w:cs="Calibri"/>
          <w:color w:val="000000"/>
          <w:sz w:val="22"/>
          <w:szCs w:val="22"/>
          <w:vertAlign w:val="subscript"/>
          <w:lang w:val="id-ID"/>
        </w:rPr>
      </w:pPr>
      <w:r w:rsidRPr="0015302F">
        <w:rPr>
          <w:rFonts w:ascii="Calibri" w:hAnsi="Calibri" w:cs="Calibri"/>
          <w:color w:val="000000"/>
          <w:sz w:val="22"/>
          <w:szCs w:val="22"/>
          <w:lang w:val="id-ID"/>
        </w:rPr>
        <w:t>β</w:t>
      </w:r>
      <w:r w:rsidRPr="0015302F">
        <w:rPr>
          <w:rFonts w:ascii="Calibri" w:hAnsi="Calibri" w:cs="Calibri"/>
          <w:color w:val="000000"/>
          <w:sz w:val="22"/>
          <w:szCs w:val="22"/>
          <w:vertAlign w:val="subscript"/>
          <w:lang w:val="id-ID"/>
        </w:rPr>
        <w:t xml:space="preserve">2 </w:t>
      </w:r>
      <w:r w:rsidRPr="0015302F">
        <w:rPr>
          <w:rFonts w:ascii="Calibri" w:hAnsi="Calibri" w:cs="Calibri"/>
          <w:color w:val="000000"/>
          <w:sz w:val="22"/>
          <w:szCs w:val="22"/>
          <w:lang w:val="id-ID"/>
        </w:rPr>
        <w:t xml:space="preserve">   =  koefisien regresi dari variabel X</w:t>
      </w:r>
      <w:r w:rsidRPr="0015302F">
        <w:rPr>
          <w:rFonts w:ascii="Calibri" w:hAnsi="Calibri" w:cs="Calibri"/>
          <w:color w:val="000000"/>
          <w:sz w:val="22"/>
          <w:szCs w:val="22"/>
          <w:vertAlign w:val="subscript"/>
          <w:lang w:val="id-ID"/>
        </w:rPr>
        <w:t>2</w:t>
      </w:r>
    </w:p>
    <w:p w14:paraId="1E932842" w14:textId="77777777" w:rsidR="000E3776" w:rsidRPr="0015302F" w:rsidRDefault="000E3776" w:rsidP="000E3776">
      <w:pPr>
        <w:spacing w:line="360" w:lineRule="auto"/>
        <w:jc w:val="both"/>
        <w:rPr>
          <w:rFonts w:ascii="Calibri" w:hAnsi="Calibri" w:cs="Calibri"/>
          <w:color w:val="000000"/>
          <w:sz w:val="22"/>
          <w:szCs w:val="22"/>
          <w:vertAlign w:val="subscript"/>
          <w:lang w:val="id-ID"/>
        </w:rPr>
      </w:pPr>
      <w:r w:rsidRPr="0015302F">
        <w:rPr>
          <w:rFonts w:ascii="Calibri" w:hAnsi="Calibri" w:cs="Calibri"/>
          <w:color w:val="000000"/>
          <w:sz w:val="22"/>
          <w:szCs w:val="22"/>
          <w:lang w:val="id-ID"/>
        </w:rPr>
        <w:t>β</w:t>
      </w:r>
      <w:r w:rsidRPr="0015302F">
        <w:rPr>
          <w:rFonts w:ascii="Calibri" w:hAnsi="Calibri" w:cs="Calibri"/>
          <w:color w:val="000000"/>
          <w:sz w:val="22"/>
          <w:szCs w:val="22"/>
          <w:vertAlign w:val="subscript"/>
          <w:lang w:val="id-ID"/>
        </w:rPr>
        <w:t xml:space="preserve">3 </w:t>
      </w:r>
      <w:r w:rsidRPr="0015302F">
        <w:rPr>
          <w:rFonts w:ascii="Calibri" w:hAnsi="Calibri" w:cs="Calibri"/>
          <w:color w:val="000000"/>
          <w:sz w:val="22"/>
          <w:szCs w:val="22"/>
          <w:lang w:val="id-ID"/>
        </w:rPr>
        <w:t xml:space="preserve">   =  koefisien regresi dari variabel X</w:t>
      </w:r>
      <w:r w:rsidRPr="0015302F">
        <w:rPr>
          <w:rFonts w:ascii="Calibri" w:hAnsi="Calibri" w:cs="Calibri"/>
          <w:color w:val="000000"/>
          <w:sz w:val="22"/>
          <w:szCs w:val="22"/>
          <w:vertAlign w:val="subscript"/>
          <w:lang w:val="id-ID"/>
        </w:rPr>
        <w:t>3</w:t>
      </w:r>
    </w:p>
    <w:p w14:paraId="0E7C36D5" w14:textId="77777777" w:rsidR="000E3776" w:rsidRDefault="000E3776" w:rsidP="000E3776">
      <w:pPr>
        <w:pStyle w:val="ListParagraph"/>
        <w:tabs>
          <w:tab w:val="left" w:pos="284"/>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e     =  suku kesalahan</w:t>
      </w:r>
    </w:p>
    <w:p w14:paraId="4E504E76" w14:textId="77777777" w:rsidR="000E3776" w:rsidRPr="0015302F" w:rsidRDefault="000E3776" w:rsidP="000E3776">
      <w:pPr>
        <w:pStyle w:val="ListParagraph"/>
        <w:tabs>
          <w:tab w:val="left" w:pos="284"/>
        </w:tabs>
        <w:spacing w:line="360" w:lineRule="auto"/>
        <w:ind w:left="0"/>
        <w:jc w:val="both"/>
        <w:rPr>
          <w:rFonts w:ascii="Calibri" w:hAnsi="Calibri" w:cs="Calibri"/>
          <w:color w:val="000000"/>
          <w:sz w:val="22"/>
          <w:szCs w:val="22"/>
        </w:rPr>
      </w:pPr>
    </w:p>
    <w:p w14:paraId="79DEF0D6" w14:textId="77777777" w:rsidR="000E3776" w:rsidRPr="0015302F" w:rsidRDefault="000E3776" w:rsidP="00553269">
      <w:pPr>
        <w:pStyle w:val="ListParagraph"/>
        <w:numPr>
          <w:ilvl w:val="2"/>
          <w:numId w:val="27"/>
        </w:numPr>
        <w:tabs>
          <w:tab w:val="clear" w:pos="720"/>
          <w:tab w:val="num" w:pos="851"/>
        </w:tabs>
        <w:spacing w:line="360" w:lineRule="auto"/>
        <w:ind w:left="851" w:hanging="851"/>
        <w:jc w:val="both"/>
        <w:rPr>
          <w:rFonts w:ascii="Calibri" w:hAnsi="Calibri" w:cs="Calibri"/>
          <w:b/>
          <w:bCs/>
          <w:color w:val="000000"/>
          <w:sz w:val="22"/>
          <w:szCs w:val="22"/>
          <w:lang w:val="id-ID"/>
        </w:rPr>
      </w:pPr>
      <w:r w:rsidRPr="0015302F">
        <w:rPr>
          <w:rFonts w:ascii="Calibri" w:hAnsi="Calibri" w:cs="Calibri"/>
          <w:b/>
          <w:bCs/>
          <w:color w:val="000000"/>
          <w:sz w:val="22"/>
          <w:szCs w:val="22"/>
          <w:lang w:val="id-ID"/>
        </w:rPr>
        <w:t>Koefisien Korelasi Berganda (R)</w:t>
      </w:r>
    </w:p>
    <w:p w14:paraId="78CA3820" w14:textId="77777777" w:rsidR="000E3776" w:rsidRPr="0015302F" w:rsidRDefault="000E3776" w:rsidP="000E3776">
      <w:pPr>
        <w:pStyle w:val="ListParagraph"/>
        <w:tabs>
          <w:tab w:val="left" w:pos="0"/>
        </w:tabs>
        <w:spacing w:line="360" w:lineRule="auto"/>
        <w:ind w:left="0" w:firstLine="851"/>
        <w:jc w:val="both"/>
        <w:rPr>
          <w:rFonts w:ascii="Calibri" w:hAnsi="Calibri" w:cs="Calibri"/>
          <w:color w:val="000000"/>
          <w:sz w:val="22"/>
          <w:szCs w:val="22"/>
          <w:lang w:val="id-ID"/>
        </w:rPr>
      </w:pPr>
      <w:r w:rsidRPr="0015302F">
        <w:rPr>
          <w:rFonts w:ascii="Calibri" w:hAnsi="Calibri" w:cs="Calibri"/>
          <w:color w:val="000000"/>
          <w:sz w:val="22"/>
          <w:szCs w:val="22"/>
          <w:lang w:val="id-ID"/>
        </w:rPr>
        <w:t>Merupakan koefisien yang diperoleh dengan mengambil akar dari koefisien determinasi. Koefisien ini digunakan untuk mengetahui pola dan kekuatan hubungan antara kepuasan konsumen dengan faktor-faktor yang diteliti (secara stimultan). Rumus ini digunakan pada koefisien korelasi berganda adalah:</w:t>
      </w:r>
    </w:p>
    <w:p w14:paraId="00D82388" w14:textId="77777777" w:rsidR="000E3776" w:rsidRPr="0015302F" w:rsidRDefault="000E3776" w:rsidP="000E3776">
      <w:pPr>
        <w:pStyle w:val="ListParagraph"/>
        <w:tabs>
          <w:tab w:val="left" w:pos="0"/>
        </w:tabs>
        <w:spacing w:line="360" w:lineRule="auto"/>
        <w:ind w:left="0" w:firstLine="720"/>
        <w:jc w:val="both"/>
        <w:rPr>
          <w:rFonts w:ascii="Calibri" w:hAnsi="Calibri" w:cs="Calibri"/>
          <w:color w:val="000000"/>
          <w:sz w:val="22"/>
          <w:szCs w:val="22"/>
          <w:lang w:val="sv-SE"/>
        </w:rPr>
      </w:pPr>
    </w:p>
    <w:p w14:paraId="7ED7CE47" w14:textId="77777777" w:rsidR="000E3776" w:rsidRPr="0015302F" w:rsidRDefault="000E3776" w:rsidP="000E3776">
      <w:pPr>
        <w:pStyle w:val="ListParagraph"/>
        <w:tabs>
          <w:tab w:val="left" w:pos="1277"/>
        </w:tabs>
        <w:spacing w:line="360" w:lineRule="auto"/>
        <w:ind w:left="993"/>
        <w:jc w:val="both"/>
        <w:rPr>
          <w:rFonts w:ascii="Calibri" w:hAnsi="Calibri" w:cs="Calibri"/>
          <w:color w:val="000000"/>
          <w:sz w:val="22"/>
          <w:szCs w:val="22"/>
          <w:lang w:val="id-ID"/>
        </w:rPr>
      </w:pPr>
      <w:r w:rsidRPr="0015302F">
        <w:rPr>
          <w:rFonts w:ascii="Calibri" w:hAnsi="Calibri" w:cs="Calibri"/>
          <w:color w:val="000000"/>
          <w:sz w:val="22"/>
          <w:szCs w:val="22"/>
          <w:lang w:val="id-ID"/>
        </w:rPr>
        <w:tab/>
      </w:r>
      <w:r w:rsidRPr="0015302F">
        <w:rPr>
          <w:rFonts w:ascii="Calibri" w:hAnsi="Calibri" w:cs="Calibri"/>
          <w:color w:val="000000"/>
          <w:sz w:val="22"/>
          <w:szCs w:val="22"/>
          <w:lang w:val="id-ID"/>
        </w:rPr>
        <w:tab/>
      </w:r>
      <w:r w:rsidRPr="0015302F">
        <w:rPr>
          <w:rFonts w:ascii="Calibri" w:hAnsi="Calibri" w:cs="Calibri"/>
          <w:color w:val="000000"/>
          <w:sz w:val="22"/>
          <w:szCs w:val="22"/>
          <w:lang w:val="id-ID"/>
        </w:rPr>
        <w:tab/>
      </w:r>
      <w:r w:rsidRPr="0015302F">
        <w:rPr>
          <w:rFonts w:ascii="Calibri" w:hAnsi="Calibri" w:cs="Calibri"/>
          <w:color w:val="000000"/>
          <w:sz w:val="22"/>
          <w:szCs w:val="22"/>
          <w:lang w:val="id-ID"/>
        </w:rPr>
        <w:tab/>
        <w:t>R  =  √R²                                                 (3.5)</w:t>
      </w:r>
    </w:p>
    <w:p w14:paraId="38116AA3" w14:textId="77777777" w:rsidR="000E3776" w:rsidRPr="0015302F" w:rsidRDefault="000E3776" w:rsidP="000E3776">
      <w:pPr>
        <w:pStyle w:val="ListParagraph"/>
        <w:tabs>
          <w:tab w:val="left" w:pos="1277"/>
        </w:tabs>
        <w:spacing w:line="360" w:lineRule="auto"/>
        <w:ind w:left="993"/>
        <w:jc w:val="both"/>
        <w:rPr>
          <w:rFonts w:ascii="Calibri" w:hAnsi="Calibri" w:cs="Calibri"/>
          <w:color w:val="000000"/>
          <w:sz w:val="22"/>
          <w:szCs w:val="22"/>
          <w:lang w:val="id-ID"/>
        </w:rPr>
      </w:pPr>
    </w:p>
    <w:p w14:paraId="0F34C35D" w14:textId="77777777" w:rsidR="000E3776" w:rsidRPr="0015302F" w:rsidRDefault="000E3776" w:rsidP="000E3776">
      <w:pPr>
        <w:pStyle w:val="ListParagraph"/>
        <w:tabs>
          <w:tab w:val="left" w:pos="0"/>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Keterangan:</w:t>
      </w:r>
    </w:p>
    <w:p w14:paraId="76377995" w14:textId="77777777" w:rsidR="000E3776" w:rsidRPr="0015302F" w:rsidRDefault="000E3776" w:rsidP="000E3776">
      <w:pPr>
        <w:pStyle w:val="ListParagraph"/>
        <w:tabs>
          <w:tab w:val="left" w:pos="0"/>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R   =  koefisien korelasi berganda</w:t>
      </w:r>
    </w:p>
    <w:p w14:paraId="49404F2D" w14:textId="77777777" w:rsidR="000E3776" w:rsidRPr="0015302F" w:rsidRDefault="000E3776" w:rsidP="000E3776">
      <w:pPr>
        <w:pStyle w:val="ListParagraph"/>
        <w:tabs>
          <w:tab w:val="left" w:pos="0"/>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R²  =  koefisien determinasi</w:t>
      </w:r>
    </w:p>
    <w:p w14:paraId="432A498A" w14:textId="77777777" w:rsidR="000E3776" w:rsidRPr="0015302F" w:rsidRDefault="000E3776" w:rsidP="000E3776">
      <w:pPr>
        <w:pStyle w:val="ListParagraph"/>
        <w:tabs>
          <w:tab w:val="left" w:pos="1277"/>
        </w:tabs>
        <w:spacing w:line="360" w:lineRule="auto"/>
        <w:ind w:left="993"/>
        <w:jc w:val="both"/>
        <w:rPr>
          <w:rFonts w:ascii="Calibri" w:hAnsi="Calibri" w:cs="Calibri"/>
          <w:color w:val="000000"/>
          <w:sz w:val="22"/>
          <w:szCs w:val="22"/>
          <w:lang w:val="id-ID"/>
        </w:rPr>
      </w:pPr>
    </w:p>
    <w:p w14:paraId="485404F4" w14:textId="77777777" w:rsidR="000E3776" w:rsidRPr="0015302F" w:rsidRDefault="000E3776" w:rsidP="000E3776">
      <w:pPr>
        <w:pStyle w:val="ListParagraph"/>
        <w:tabs>
          <w:tab w:val="left" w:pos="284"/>
        </w:tabs>
        <w:spacing w:line="360" w:lineRule="auto"/>
        <w:ind w:left="0" w:firstLine="851"/>
        <w:jc w:val="both"/>
        <w:rPr>
          <w:rFonts w:ascii="Calibri" w:hAnsi="Calibri" w:cs="Calibri"/>
          <w:color w:val="000000"/>
          <w:sz w:val="22"/>
          <w:szCs w:val="22"/>
          <w:lang w:val="id-ID"/>
        </w:rPr>
      </w:pPr>
      <w:r w:rsidRPr="0015302F">
        <w:rPr>
          <w:rFonts w:ascii="Calibri" w:hAnsi="Calibri" w:cs="Calibri"/>
          <w:color w:val="000000"/>
          <w:sz w:val="22"/>
          <w:szCs w:val="22"/>
          <w:lang w:val="id-ID"/>
        </w:rPr>
        <w:t>Koefisien korelasi berganda terletak diantara -1 &lt; R &lt; 1, dimana R mengukur kuatnya hubungan antara variabel-variabel bebas secara bersama-sama terhadap variabel tidak bebas.</w:t>
      </w:r>
    </w:p>
    <w:p w14:paraId="5A4EEBF7" w14:textId="77777777" w:rsidR="000E3776" w:rsidRPr="0015302F" w:rsidRDefault="000E3776" w:rsidP="000E3776">
      <w:pPr>
        <w:pStyle w:val="ListParagraph"/>
        <w:tabs>
          <w:tab w:val="left" w:pos="3305"/>
        </w:tabs>
        <w:spacing w:line="360" w:lineRule="auto"/>
        <w:ind w:left="2879" w:hanging="2879"/>
        <w:jc w:val="both"/>
        <w:rPr>
          <w:rFonts w:ascii="Calibri" w:hAnsi="Calibri" w:cs="Calibri"/>
          <w:color w:val="000000"/>
          <w:sz w:val="22"/>
          <w:szCs w:val="22"/>
          <w:lang w:val="id-ID"/>
        </w:rPr>
      </w:pPr>
      <w:r w:rsidRPr="0015302F">
        <w:rPr>
          <w:rFonts w:ascii="Calibri" w:hAnsi="Calibri" w:cs="Calibri"/>
          <w:color w:val="000000"/>
          <w:sz w:val="22"/>
          <w:szCs w:val="22"/>
          <w:lang w:val="id-ID"/>
        </w:rPr>
        <w:t xml:space="preserve">Bila R = 0 </w:t>
      </w:r>
      <w:r w:rsidRPr="0015302F">
        <w:rPr>
          <w:rFonts w:ascii="Calibri" w:hAnsi="Calibri" w:cs="Calibri"/>
          <w:color w:val="000000"/>
          <w:sz w:val="22"/>
          <w:szCs w:val="22"/>
          <w:lang w:val="id-ID"/>
        </w:rPr>
        <w:tab/>
        <w:t>atau mendekati 0, maka hubungan antara variabel- variabel bebas dengan variabel terikat sangat lemah atau bahkan tidak terdapat hubungan sama sekali.</w:t>
      </w:r>
    </w:p>
    <w:p w14:paraId="20BF4F14" w14:textId="77777777" w:rsidR="000E3776" w:rsidRPr="0015302F" w:rsidRDefault="000E3776" w:rsidP="000E3776">
      <w:pPr>
        <w:pStyle w:val="ListParagraph"/>
        <w:tabs>
          <w:tab w:val="left" w:pos="3306"/>
        </w:tabs>
        <w:spacing w:line="360" w:lineRule="auto"/>
        <w:ind w:left="2880" w:hanging="2879"/>
        <w:jc w:val="both"/>
        <w:rPr>
          <w:rFonts w:ascii="Calibri" w:hAnsi="Calibri" w:cs="Calibri"/>
          <w:color w:val="000000"/>
          <w:sz w:val="22"/>
          <w:szCs w:val="22"/>
          <w:lang w:val="id-ID"/>
        </w:rPr>
      </w:pPr>
      <w:r w:rsidRPr="0015302F">
        <w:rPr>
          <w:rFonts w:ascii="Calibri" w:hAnsi="Calibri" w:cs="Calibri"/>
          <w:color w:val="000000"/>
          <w:sz w:val="22"/>
          <w:szCs w:val="22"/>
          <w:lang w:val="id-ID"/>
        </w:rPr>
        <w:t xml:space="preserve">Bila R = +1 </w:t>
      </w:r>
      <w:r w:rsidRPr="0015302F">
        <w:rPr>
          <w:rFonts w:ascii="Calibri" w:hAnsi="Calibri" w:cs="Calibri"/>
          <w:color w:val="000000"/>
          <w:sz w:val="22"/>
          <w:szCs w:val="22"/>
          <w:lang w:val="id-ID"/>
        </w:rPr>
        <w:tab/>
        <w:t>atau mendekati 1, maka hubungan antara variabel-variabel bebas dengan variabel terikat sangat kuat dan positif.</w:t>
      </w:r>
    </w:p>
    <w:p w14:paraId="66497EC4" w14:textId="77777777" w:rsidR="000E3776" w:rsidRPr="0015302F" w:rsidRDefault="000E3776" w:rsidP="000E3776">
      <w:pPr>
        <w:pStyle w:val="ListParagraph"/>
        <w:tabs>
          <w:tab w:val="left" w:pos="3306"/>
        </w:tabs>
        <w:spacing w:line="360" w:lineRule="auto"/>
        <w:ind w:left="2880" w:hanging="2879"/>
        <w:jc w:val="both"/>
        <w:rPr>
          <w:rFonts w:ascii="Calibri" w:hAnsi="Calibri" w:cs="Calibri"/>
          <w:color w:val="000000"/>
          <w:sz w:val="22"/>
          <w:szCs w:val="22"/>
          <w:lang w:val="id-ID"/>
        </w:rPr>
      </w:pPr>
      <w:r w:rsidRPr="0015302F">
        <w:rPr>
          <w:rFonts w:ascii="Calibri" w:hAnsi="Calibri" w:cs="Calibri"/>
          <w:color w:val="000000"/>
          <w:sz w:val="22"/>
          <w:szCs w:val="22"/>
          <w:lang w:val="id-ID"/>
        </w:rPr>
        <w:t>Bila R = -1</w:t>
      </w:r>
      <w:r w:rsidRPr="0015302F">
        <w:rPr>
          <w:rFonts w:ascii="Calibri" w:hAnsi="Calibri" w:cs="Calibri"/>
          <w:color w:val="000000"/>
          <w:sz w:val="22"/>
          <w:szCs w:val="22"/>
          <w:lang w:val="id-ID"/>
        </w:rPr>
        <w:tab/>
        <w:t xml:space="preserve">atau mendekati -1, maka hubungan antara variabel-variabel bebas dengan variabel terikat sangat kuat dan negatif.  </w:t>
      </w:r>
    </w:p>
    <w:p w14:paraId="2C911080" w14:textId="77777777" w:rsidR="000E3776" w:rsidRPr="0015302F" w:rsidRDefault="000E3776" w:rsidP="000E3776">
      <w:pPr>
        <w:pStyle w:val="ListParagraph"/>
        <w:tabs>
          <w:tab w:val="left" w:pos="3306"/>
        </w:tabs>
        <w:spacing w:line="360" w:lineRule="auto"/>
        <w:ind w:left="2880" w:hanging="2879"/>
        <w:jc w:val="both"/>
        <w:rPr>
          <w:rFonts w:ascii="Calibri" w:hAnsi="Calibri" w:cs="Calibri"/>
          <w:color w:val="000000"/>
          <w:sz w:val="22"/>
          <w:szCs w:val="22"/>
          <w:lang w:val="id-ID"/>
        </w:rPr>
      </w:pPr>
    </w:p>
    <w:p w14:paraId="5432DC89" w14:textId="77777777" w:rsidR="000E3776" w:rsidRPr="0015302F" w:rsidRDefault="000E3776" w:rsidP="000E3776">
      <w:pPr>
        <w:pStyle w:val="ListParagraph"/>
        <w:tabs>
          <w:tab w:val="left" w:pos="1418"/>
        </w:tabs>
        <w:spacing w:line="360" w:lineRule="auto"/>
        <w:ind w:left="1276" w:hanging="1276"/>
        <w:jc w:val="both"/>
        <w:rPr>
          <w:rFonts w:ascii="Calibri" w:hAnsi="Calibri" w:cs="Calibri"/>
          <w:color w:val="000000"/>
          <w:sz w:val="22"/>
          <w:szCs w:val="22"/>
          <w:lang w:val="id-ID"/>
        </w:rPr>
      </w:pPr>
      <w:r w:rsidRPr="0015302F">
        <w:rPr>
          <w:rFonts w:ascii="Calibri" w:hAnsi="Calibri" w:cs="Calibri"/>
          <w:color w:val="000000"/>
          <w:sz w:val="22"/>
          <w:szCs w:val="22"/>
          <w:lang w:val="id-ID"/>
        </w:rPr>
        <w:t>Interval koefisien, keeratan hubungan memiliki ketentuan sebagai berikut:</w:t>
      </w:r>
    </w:p>
    <w:p w14:paraId="3E434C09" w14:textId="77777777" w:rsidR="000E3776" w:rsidRPr="0015302F" w:rsidRDefault="000E3776" w:rsidP="000E3776">
      <w:pPr>
        <w:pStyle w:val="ListParagraph"/>
        <w:tabs>
          <w:tab w:val="left" w:pos="426"/>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ab/>
        <w:t xml:space="preserve">- 0,00 &lt; R &lt; 0,20 </w:t>
      </w:r>
      <w:r w:rsidRPr="0015302F">
        <w:rPr>
          <w:rFonts w:ascii="Calibri" w:hAnsi="Calibri" w:cs="Calibri"/>
          <w:color w:val="000000"/>
          <w:sz w:val="22"/>
          <w:szCs w:val="22"/>
          <w:lang w:val="id-ID"/>
        </w:rPr>
        <w:tab/>
      </w:r>
      <w:r w:rsidRPr="0015302F">
        <w:rPr>
          <w:rFonts w:ascii="Calibri" w:hAnsi="Calibri" w:cs="Calibri"/>
          <w:color w:val="000000"/>
          <w:sz w:val="22"/>
          <w:szCs w:val="22"/>
          <w:lang w:val="id-ID"/>
        </w:rPr>
        <w:tab/>
        <w:t>menunjukkan keeratan hubungan sangat rendah</w:t>
      </w:r>
    </w:p>
    <w:p w14:paraId="36C8CE0F" w14:textId="77777777" w:rsidR="000E3776" w:rsidRPr="0015302F" w:rsidRDefault="000E3776" w:rsidP="000E3776">
      <w:pPr>
        <w:pStyle w:val="ListParagraph"/>
        <w:tabs>
          <w:tab w:val="left" w:pos="426"/>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ab/>
        <w:t>- 0,20 ≤ R ≤ 0,40</w:t>
      </w:r>
      <w:r w:rsidRPr="0015302F">
        <w:rPr>
          <w:rFonts w:ascii="Calibri" w:hAnsi="Calibri" w:cs="Calibri"/>
          <w:color w:val="000000"/>
          <w:sz w:val="22"/>
          <w:szCs w:val="22"/>
          <w:lang w:val="id-ID"/>
        </w:rPr>
        <w:tab/>
      </w:r>
      <w:r w:rsidRPr="0015302F">
        <w:rPr>
          <w:rFonts w:ascii="Calibri" w:hAnsi="Calibri" w:cs="Calibri"/>
          <w:color w:val="000000"/>
          <w:sz w:val="22"/>
          <w:szCs w:val="22"/>
          <w:lang w:val="id-ID"/>
        </w:rPr>
        <w:tab/>
        <w:t>menunjukkan keeratan hubungan rendah</w:t>
      </w:r>
    </w:p>
    <w:p w14:paraId="5095F8A7" w14:textId="77777777" w:rsidR="000E3776" w:rsidRPr="0015302F" w:rsidRDefault="000E3776" w:rsidP="000E3776">
      <w:pPr>
        <w:pStyle w:val="ListParagraph"/>
        <w:tabs>
          <w:tab w:val="left" w:pos="426"/>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ab/>
        <w:t>- 0,40 ≤ R ≤ 0,60</w:t>
      </w:r>
      <w:r w:rsidRPr="0015302F">
        <w:rPr>
          <w:rFonts w:ascii="Calibri" w:hAnsi="Calibri" w:cs="Calibri"/>
          <w:color w:val="000000"/>
          <w:sz w:val="22"/>
          <w:szCs w:val="22"/>
          <w:lang w:val="id-ID"/>
        </w:rPr>
        <w:tab/>
      </w:r>
      <w:r w:rsidRPr="0015302F">
        <w:rPr>
          <w:rFonts w:ascii="Calibri" w:hAnsi="Calibri" w:cs="Calibri"/>
          <w:color w:val="000000"/>
          <w:sz w:val="22"/>
          <w:szCs w:val="22"/>
          <w:lang w:val="id-ID"/>
        </w:rPr>
        <w:tab/>
        <w:t>menunjukkan keeratan hubungan sedang</w:t>
      </w:r>
    </w:p>
    <w:p w14:paraId="24710B64" w14:textId="77777777" w:rsidR="000E3776" w:rsidRPr="0015302F" w:rsidRDefault="000E3776" w:rsidP="000E3776">
      <w:pPr>
        <w:pStyle w:val="ListParagraph"/>
        <w:tabs>
          <w:tab w:val="left" w:pos="426"/>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ab/>
        <w:t>- 0,60 ≤ R ≤ 0,80</w:t>
      </w:r>
      <w:r w:rsidRPr="0015302F">
        <w:rPr>
          <w:rFonts w:ascii="Calibri" w:hAnsi="Calibri" w:cs="Calibri"/>
          <w:color w:val="000000"/>
          <w:sz w:val="22"/>
          <w:szCs w:val="22"/>
          <w:lang w:val="id-ID"/>
        </w:rPr>
        <w:tab/>
      </w:r>
      <w:r w:rsidRPr="0015302F">
        <w:rPr>
          <w:rFonts w:ascii="Calibri" w:hAnsi="Calibri" w:cs="Calibri"/>
          <w:color w:val="000000"/>
          <w:sz w:val="22"/>
          <w:szCs w:val="22"/>
          <w:lang w:val="id-ID"/>
        </w:rPr>
        <w:tab/>
        <w:t>menunjukkan keeratan hubungan kuat</w:t>
      </w:r>
    </w:p>
    <w:p w14:paraId="1FCEC450" w14:textId="77777777" w:rsidR="000E3776" w:rsidRPr="0015302F" w:rsidRDefault="000E3776" w:rsidP="000E3776">
      <w:pPr>
        <w:pStyle w:val="ListParagraph"/>
        <w:tabs>
          <w:tab w:val="left" w:pos="426"/>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ab/>
        <w:t>- 0,80 ≤ R ≤ 1,00</w:t>
      </w:r>
      <w:r w:rsidRPr="0015302F">
        <w:rPr>
          <w:rFonts w:ascii="Calibri" w:hAnsi="Calibri" w:cs="Calibri"/>
          <w:color w:val="000000"/>
          <w:sz w:val="22"/>
          <w:szCs w:val="22"/>
          <w:lang w:val="id-ID"/>
        </w:rPr>
        <w:tab/>
      </w:r>
      <w:r w:rsidRPr="0015302F">
        <w:rPr>
          <w:rFonts w:ascii="Calibri" w:hAnsi="Calibri" w:cs="Calibri"/>
          <w:color w:val="000000"/>
          <w:sz w:val="22"/>
          <w:szCs w:val="22"/>
          <w:lang w:val="id-ID"/>
        </w:rPr>
        <w:tab/>
        <w:t>menunjukkan keeratan hubungan sangat kuat</w:t>
      </w:r>
    </w:p>
    <w:p w14:paraId="5A4DE164" w14:textId="77777777" w:rsidR="000E3776" w:rsidRPr="0015302F" w:rsidRDefault="000E3776" w:rsidP="000E3776">
      <w:pPr>
        <w:pStyle w:val="ListParagraph"/>
        <w:tabs>
          <w:tab w:val="left" w:pos="426"/>
        </w:tabs>
        <w:spacing w:line="360" w:lineRule="auto"/>
        <w:ind w:left="0"/>
        <w:jc w:val="both"/>
        <w:rPr>
          <w:rFonts w:ascii="Calibri" w:hAnsi="Calibri" w:cs="Calibri"/>
          <w:color w:val="000000"/>
          <w:sz w:val="22"/>
          <w:szCs w:val="22"/>
          <w:lang w:val="id-ID"/>
        </w:rPr>
      </w:pPr>
    </w:p>
    <w:p w14:paraId="78CC993C" w14:textId="77777777" w:rsidR="000E3776" w:rsidRPr="0015302F" w:rsidRDefault="000E3776" w:rsidP="00553269">
      <w:pPr>
        <w:pStyle w:val="ListParagraph"/>
        <w:numPr>
          <w:ilvl w:val="2"/>
          <w:numId w:val="27"/>
        </w:numPr>
        <w:tabs>
          <w:tab w:val="clear" w:pos="720"/>
          <w:tab w:val="num" w:pos="851"/>
        </w:tabs>
        <w:spacing w:line="360" w:lineRule="auto"/>
        <w:ind w:left="851" w:hanging="851"/>
        <w:jc w:val="both"/>
        <w:rPr>
          <w:rFonts w:ascii="Calibri" w:hAnsi="Calibri" w:cs="Calibri"/>
          <w:b/>
          <w:bCs/>
          <w:color w:val="000000"/>
          <w:sz w:val="22"/>
          <w:szCs w:val="22"/>
          <w:lang w:val="id-ID"/>
        </w:rPr>
      </w:pPr>
      <w:r w:rsidRPr="0015302F">
        <w:rPr>
          <w:rFonts w:ascii="Calibri" w:hAnsi="Calibri" w:cs="Calibri"/>
          <w:b/>
          <w:bCs/>
          <w:color w:val="000000"/>
          <w:sz w:val="22"/>
          <w:szCs w:val="22"/>
          <w:lang w:val="id-ID"/>
        </w:rPr>
        <w:t>Koefisien Determinasi Berganda (R²)</w:t>
      </w:r>
    </w:p>
    <w:p w14:paraId="5C1F7FD1" w14:textId="77777777" w:rsidR="000E3776" w:rsidRPr="0015302F" w:rsidRDefault="000E3776" w:rsidP="000E3776">
      <w:pPr>
        <w:pStyle w:val="ListParagraph"/>
        <w:tabs>
          <w:tab w:val="left" w:pos="284"/>
        </w:tabs>
        <w:spacing w:line="360" w:lineRule="auto"/>
        <w:ind w:left="0" w:firstLine="851"/>
        <w:jc w:val="both"/>
        <w:rPr>
          <w:rFonts w:ascii="Calibri" w:hAnsi="Calibri" w:cs="Calibri"/>
          <w:sz w:val="22"/>
          <w:szCs w:val="22"/>
          <w:lang w:val="id-ID"/>
        </w:rPr>
      </w:pPr>
      <w:r w:rsidRPr="0015302F">
        <w:rPr>
          <w:rFonts w:ascii="Calibri" w:hAnsi="Calibri" w:cs="Calibri"/>
          <w:sz w:val="22"/>
          <w:szCs w:val="22"/>
          <w:lang w:val="id-ID"/>
        </w:rPr>
        <w:t>Analisa koefisien determinasi berganda dilakukan untuk mencari R², yang menggambarkan seberapa jauh naik atau turunnya peubah tidak bebas yang dipengaruhi oleh peubah bebas dan model. Adapun rumus yang digunakan adalah (Umar, 2001,p.180):</w:t>
      </w:r>
    </w:p>
    <w:p w14:paraId="3F7759DB" w14:textId="77777777" w:rsidR="000E3776" w:rsidRPr="0015302F" w:rsidRDefault="000E3776" w:rsidP="000E3776">
      <w:pPr>
        <w:spacing w:line="360" w:lineRule="auto"/>
        <w:ind w:left="2880"/>
        <w:jc w:val="both"/>
        <w:rPr>
          <w:rFonts w:ascii="Calibri" w:hAnsi="Calibri" w:cs="Calibri"/>
          <w:color w:val="000000"/>
          <w:sz w:val="22"/>
          <w:szCs w:val="22"/>
          <w:lang w:val="id-ID"/>
        </w:rPr>
      </w:pPr>
      <w:r w:rsidRPr="0015302F">
        <w:rPr>
          <w:rFonts w:ascii="Calibri" w:hAnsi="Calibri" w:cs="Calibri"/>
          <w:color w:val="000000"/>
          <w:sz w:val="22"/>
          <w:szCs w:val="22"/>
          <w:lang w:val="id-ID"/>
        </w:rPr>
        <w:t>R²=b</w:t>
      </w:r>
      <w:r w:rsidRPr="0015302F">
        <w:rPr>
          <w:rFonts w:ascii="Calibri" w:hAnsi="Calibri" w:cs="Calibri"/>
          <w:color w:val="000000"/>
          <w:sz w:val="22"/>
          <w:szCs w:val="22"/>
          <w:vertAlign w:val="subscript"/>
          <w:lang w:val="id-ID"/>
        </w:rPr>
        <w:t>1</w:t>
      </w:r>
      <w:r w:rsidRPr="0015302F">
        <w:rPr>
          <w:rFonts w:ascii="Calibri" w:hAnsi="Calibri" w:cs="Calibri"/>
          <w:color w:val="000000"/>
          <w:sz w:val="22"/>
          <w:szCs w:val="22"/>
          <w:lang w:val="id-ID"/>
        </w:rPr>
        <w:sym w:font="Symbol" w:char="F0E5"/>
      </w:r>
      <w:r w:rsidRPr="0015302F">
        <w:rPr>
          <w:rFonts w:ascii="Calibri" w:hAnsi="Calibri" w:cs="Calibri"/>
          <w:color w:val="000000"/>
          <w:sz w:val="22"/>
          <w:szCs w:val="22"/>
          <w:lang w:val="id-ID"/>
        </w:rPr>
        <w:t>X</w:t>
      </w:r>
      <w:r w:rsidRPr="0015302F">
        <w:rPr>
          <w:rFonts w:ascii="Calibri" w:hAnsi="Calibri" w:cs="Calibri"/>
          <w:color w:val="000000"/>
          <w:sz w:val="22"/>
          <w:szCs w:val="22"/>
          <w:vertAlign w:val="subscript"/>
          <w:lang w:val="id-ID"/>
        </w:rPr>
        <w:t>1y</w:t>
      </w:r>
      <w:r w:rsidRPr="0015302F">
        <w:rPr>
          <w:rFonts w:ascii="Calibri" w:hAnsi="Calibri" w:cs="Calibri"/>
          <w:color w:val="000000"/>
          <w:sz w:val="22"/>
          <w:szCs w:val="22"/>
          <w:lang w:val="id-ID"/>
        </w:rPr>
        <w:t>+b</w:t>
      </w:r>
      <w:r w:rsidRPr="0015302F">
        <w:rPr>
          <w:rFonts w:ascii="Calibri" w:hAnsi="Calibri" w:cs="Calibri"/>
          <w:color w:val="000000"/>
          <w:sz w:val="22"/>
          <w:szCs w:val="22"/>
          <w:vertAlign w:val="subscript"/>
          <w:lang w:val="id-ID"/>
        </w:rPr>
        <w:t>2</w:t>
      </w:r>
      <w:r w:rsidRPr="0015302F">
        <w:rPr>
          <w:rFonts w:ascii="Calibri" w:hAnsi="Calibri" w:cs="Calibri"/>
          <w:color w:val="000000"/>
          <w:sz w:val="22"/>
          <w:szCs w:val="22"/>
          <w:lang w:val="id-ID"/>
        </w:rPr>
        <w:sym w:font="Symbol" w:char="F0E5"/>
      </w:r>
      <w:r w:rsidRPr="0015302F">
        <w:rPr>
          <w:rFonts w:ascii="Calibri" w:hAnsi="Calibri" w:cs="Calibri"/>
          <w:color w:val="000000"/>
          <w:sz w:val="22"/>
          <w:szCs w:val="22"/>
          <w:lang w:val="id-ID"/>
        </w:rPr>
        <w:t>X</w:t>
      </w:r>
      <w:r w:rsidRPr="0015302F">
        <w:rPr>
          <w:rFonts w:ascii="Calibri" w:hAnsi="Calibri" w:cs="Calibri"/>
          <w:color w:val="000000"/>
          <w:sz w:val="22"/>
          <w:szCs w:val="22"/>
          <w:vertAlign w:val="subscript"/>
          <w:lang w:val="id-ID"/>
        </w:rPr>
        <w:t xml:space="preserve">2y                                                     </w:t>
      </w:r>
      <w:r w:rsidRPr="0015302F">
        <w:rPr>
          <w:rFonts w:ascii="Calibri" w:hAnsi="Calibri" w:cs="Calibri"/>
          <w:color w:val="000000"/>
          <w:sz w:val="22"/>
          <w:szCs w:val="22"/>
          <w:lang w:val="id-ID"/>
        </w:rPr>
        <w:t xml:space="preserve">         (3.6)</w:t>
      </w:r>
    </w:p>
    <w:p w14:paraId="60BEF3BC" w14:textId="23FDE007" w:rsidR="000E3776" w:rsidRPr="0015302F" w:rsidRDefault="00DB04DB" w:rsidP="000E3776">
      <w:pPr>
        <w:tabs>
          <w:tab w:val="left" w:pos="6495"/>
        </w:tabs>
        <w:spacing w:line="360" w:lineRule="auto"/>
        <w:jc w:val="center"/>
        <w:rPr>
          <w:rFonts w:ascii="Calibri" w:hAnsi="Calibri" w:cs="Calibri"/>
          <w:color w:val="000000"/>
          <w:sz w:val="22"/>
          <w:szCs w:val="22"/>
          <w:lang w:val="id-ID"/>
        </w:rPr>
      </w:pPr>
      <w:r w:rsidRPr="0015302F">
        <w:rPr>
          <w:rFonts w:ascii="Calibri" w:hAnsi="Calibri" w:cs="Calibri"/>
          <w:noProof/>
          <w:sz w:val="22"/>
          <w:szCs w:val="22"/>
          <w:lang w:eastAsia="en-US"/>
        </w:rPr>
        <mc:AlternateContent>
          <mc:Choice Requires="wps">
            <w:drawing>
              <wp:anchor distT="0" distB="0" distL="114300" distR="114300" simplePos="0" relativeHeight="251687936" behindDoc="0" locked="0" layoutInCell="1" allowOverlap="1" wp14:anchorId="0017E6B3" wp14:editId="7301B807">
                <wp:simplePos x="0" y="0"/>
                <wp:positionH relativeFrom="column">
                  <wp:posOffset>2150745</wp:posOffset>
                </wp:positionH>
                <wp:positionV relativeFrom="paragraph">
                  <wp:posOffset>4445</wp:posOffset>
                </wp:positionV>
                <wp:extent cx="1134110" cy="10160"/>
                <wp:effectExtent l="11430" t="13970" r="6985" b="13970"/>
                <wp:wrapNone/>
                <wp:docPr id="5"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4110" cy="10160"/>
                        </a:xfrm>
                        <a:prstGeom prst="straightConnector1">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790EE1" id="AutoShape 35" o:spid="_x0000_s1026" type="#_x0000_t32" style="position:absolute;margin-left:169.35pt;margin-top:.35pt;width:89.3pt;height:.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" strokeweight=".26mm">
                <v:stroke joinstyle="miter"/>
              </v:shape>
            </w:pict>
          </mc:Fallback>
        </mc:AlternateContent>
      </w:r>
      <w:r w:rsidR="000E3776" w:rsidRPr="0015302F">
        <w:rPr>
          <w:rFonts w:ascii="Calibri" w:hAnsi="Calibri" w:cs="Calibri"/>
          <w:color w:val="000000"/>
          <w:sz w:val="22"/>
          <w:szCs w:val="22"/>
          <w:lang w:val="id-ID"/>
        </w:rPr>
        <w:sym w:font="Symbol" w:char="F0E5"/>
      </w:r>
      <w:r w:rsidR="000E3776" w:rsidRPr="0015302F">
        <w:rPr>
          <w:rFonts w:ascii="Calibri" w:hAnsi="Calibri" w:cs="Calibri"/>
          <w:color w:val="000000"/>
          <w:sz w:val="22"/>
          <w:szCs w:val="22"/>
          <w:lang w:val="id-ID"/>
        </w:rPr>
        <w:t>y²</w:t>
      </w:r>
    </w:p>
    <w:p w14:paraId="18995096" w14:textId="77777777" w:rsidR="000E3776" w:rsidRPr="0015302F" w:rsidRDefault="000E3776" w:rsidP="000E3776">
      <w:pPr>
        <w:spacing w:line="360" w:lineRule="auto"/>
        <w:jc w:val="both"/>
        <w:rPr>
          <w:rFonts w:ascii="Calibri" w:hAnsi="Calibri" w:cs="Calibri"/>
          <w:color w:val="000000"/>
          <w:sz w:val="22"/>
          <w:szCs w:val="22"/>
          <w:lang w:val="id-ID"/>
        </w:rPr>
      </w:pPr>
    </w:p>
    <w:p w14:paraId="4CB54370" w14:textId="77777777" w:rsidR="000E3776" w:rsidRPr="0015302F" w:rsidRDefault="000E3776" w:rsidP="000E3776">
      <w:pPr>
        <w:spacing w:line="360" w:lineRule="auto"/>
        <w:jc w:val="both"/>
        <w:rPr>
          <w:rFonts w:ascii="Calibri" w:hAnsi="Calibri" w:cs="Calibri"/>
          <w:color w:val="000000"/>
          <w:sz w:val="22"/>
          <w:szCs w:val="22"/>
          <w:lang w:val="id-ID"/>
        </w:rPr>
      </w:pPr>
      <w:r w:rsidRPr="0015302F">
        <w:rPr>
          <w:rFonts w:ascii="Calibri" w:hAnsi="Calibri" w:cs="Calibri"/>
          <w:color w:val="000000"/>
          <w:sz w:val="22"/>
          <w:szCs w:val="22"/>
          <w:lang w:val="id-ID"/>
        </w:rPr>
        <w:t>Keterangan:</w:t>
      </w:r>
    </w:p>
    <w:p w14:paraId="60E8FB53" w14:textId="77777777" w:rsidR="000E3776" w:rsidRPr="0015302F" w:rsidRDefault="000E3776" w:rsidP="000E3776">
      <w:pPr>
        <w:spacing w:line="360" w:lineRule="auto"/>
        <w:jc w:val="both"/>
        <w:rPr>
          <w:rFonts w:ascii="Calibri" w:hAnsi="Calibri" w:cs="Calibri"/>
          <w:color w:val="000000"/>
          <w:sz w:val="22"/>
          <w:szCs w:val="22"/>
          <w:vertAlign w:val="subscript"/>
          <w:lang w:val="id-ID"/>
        </w:rPr>
      </w:pPr>
      <w:r w:rsidRPr="0015302F">
        <w:rPr>
          <w:rFonts w:ascii="Calibri" w:hAnsi="Calibri" w:cs="Calibri"/>
          <w:color w:val="000000"/>
          <w:sz w:val="22"/>
          <w:szCs w:val="22"/>
          <w:lang w:val="id-ID"/>
        </w:rPr>
        <w:t>b</w:t>
      </w:r>
      <w:r w:rsidRPr="0015302F">
        <w:rPr>
          <w:rFonts w:ascii="Calibri" w:hAnsi="Calibri" w:cs="Calibri"/>
          <w:color w:val="000000"/>
          <w:sz w:val="22"/>
          <w:szCs w:val="22"/>
          <w:vertAlign w:val="subscript"/>
          <w:lang w:val="id-ID"/>
        </w:rPr>
        <w:t xml:space="preserve"> 1</w:t>
      </w:r>
      <w:r w:rsidRPr="0015302F">
        <w:rPr>
          <w:rFonts w:ascii="Calibri" w:hAnsi="Calibri" w:cs="Calibri"/>
          <w:color w:val="000000"/>
          <w:sz w:val="22"/>
          <w:szCs w:val="22"/>
          <w:lang w:val="id-ID"/>
        </w:rPr>
        <w:t>, b</w:t>
      </w:r>
      <w:r w:rsidRPr="0015302F">
        <w:rPr>
          <w:rFonts w:ascii="Calibri" w:hAnsi="Calibri" w:cs="Calibri"/>
          <w:color w:val="000000"/>
          <w:sz w:val="22"/>
          <w:szCs w:val="22"/>
          <w:vertAlign w:val="subscript"/>
          <w:lang w:val="id-ID"/>
        </w:rPr>
        <w:t xml:space="preserve"> 2</w:t>
      </w:r>
      <w:r w:rsidRPr="0015302F">
        <w:rPr>
          <w:rFonts w:ascii="Calibri" w:hAnsi="Calibri" w:cs="Calibri"/>
          <w:color w:val="000000"/>
          <w:sz w:val="22"/>
          <w:szCs w:val="22"/>
          <w:lang w:val="id-ID"/>
        </w:rPr>
        <w:t xml:space="preserve">                               </w:t>
      </w:r>
      <w:r w:rsidRPr="0015302F">
        <w:rPr>
          <w:rFonts w:ascii="Calibri" w:hAnsi="Calibri" w:cs="Calibri"/>
          <w:color w:val="000000"/>
          <w:sz w:val="22"/>
          <w:szCs w:val="22"/>
          <w:lang w:val="id-ID"/>
        </w:rPr>
        <w:tab/>
      </w:r>
      <w:r>
        <w:rPr>
          <w:rFonts w:ascii="Calibri" w:hAnsi="Calibri" w:cs="Calibri"/>
          <w:color w:val="000000"/>
          <w:sz w:val="22"/>
          <w:szCs w:val="22"/>
          <w:lang w:val="id-ID"/>
        </w:rPr>
        <w:t xml:space="preserve">  </w:t>
      </w:r>
      <w:r w:rsidRPr="0015302F">
        <w:rPr>
          <w:rFonts w:ascii="Calibri" w:hAnsi="Calibri" w:cs="Calibri"/>
          <w:color w:val="000000"/>
          <w:sz w:val="22"/>
          <w:szCs w:val="22"/>
          <w:lang w:val="id-ID"/>
        </w:rPr>
        <w:t>=  koefisien prediktor X</w:t>
      </w:r>
      <w:r w:rsidRPr="0015302F">
        <w:rPr>
          <w:rFonts w:ascii="Calibri" w:hAnsi="Calibri" w:cs="Calibri"/>
          <w:color w:val="000000"/>
          <w:sz w:val="22"/>
          <w:szCs w:val="22"/>
          <w:vertAlign w:val="subscript"/>
          <w:lang w:val="id-ID"/>
        </w:rPr>
        <w:t xml:space="preserve"> 1</w:t>
      </w:r>
      <w:r w:rsidRPr="0015302F">
        <w:rPr>
          <w:rFonts w:ascii="Calibri" w:hAnsi="Calibri" w:cs="Calibri"/>
          <w:color w:val="000000"/>
          <w:sz w:val="22"/>
          <w:szCs w:val="22"/>
          <w:lang w:val="id-ID"/>
        </w:rPr>
        <w:t>, X</w:t>
      </w:r>
      <w:r w:rsidRPr="0015302F">
        <w:rPr>
          <w:rFonts w:ascii="Calibri" w:hAnsi="Calibri" w:cs="Calibri"/>
          <w:color w:val="000000"/>
          <w:sz w:val="22"/>
          <w:szCs w:val="22"/>
          <w:vertAlign w:val="subscript"/>
          <w:lang w:val="id-ID"/>
        </w:rPr>
        <w:t xml:space="preserve"> 2</w:t>
      </w:r>
    </w:p>
    <w:p w14:paraId="64FE7E9C" w14:textId="77777777" w:rsidR="000E3776" w:rsidRPr="0015302F" w:rsidRDefault="000E3776" w:rsidP="000E3776">
      <w:pPr>
        <w:tabs>
          <w:tab w:val="left" w:pos="2268"/>
        </w:tabs>
        <w:spacing w:line="360" w:lineRule="auto"/>
        <w:jc w:val="both"/>
        <w:rPr>
          <w:rFonts w:ascii="Calibri" w:hAnsi="Calibri" w:cs="Calibri"/>
          <w:color w:val="000000"/>
          <w:sz w:val="22"/>
          <w:szCs w:val="22"/>
          <w:vertAlign w:val="subscript"/>
          <w:lang w:val="id-ID"/>
        </w:rPr>
      </w:pPr>
      <w:r w:rsidRPr="0015302F">
        <w:rPr>
          <w:rFonts w:ascii="Calibri" w:hAnsi="Calibri" w:cs="Calibri"/>
          <w:color w:val="000000"/>
          <w:sz w:val="22"/>
          <w:szCs w:val="22"/>
          <w:lang w:val="id-ID"/>
        </w:rPr>
        <w:lastRenderedPageBreak/>
        <w:sym w:font="Symbol" w:char="F0E5"/>
      </w:r>
      <w:r w:rsidRPr="0015302F">
        <w:rPr>
          <w:rFonts w:ascii="Calibri" w:hAnsi="Calibri" w:cs="Calibri"/>
          <w:color w:val="000000"/>
          <w:sz w:val="22"/>
          <w:szCs w:val="22"/>
          <w:lang w:val="id-ID"/>
        </w:rPr>
        <w:t xml:space="preserve"> X</w:t>
      </w:r>
      <w:r w:rsidRPr="0015302F">
        <w:rPr>
          <w:rFonts w:ascii="Calibri" w:hAnsi="Calibri" w:cs="Calibri"/>
          <w:color w:val="000000"/>
          <w:sz w:val="22"/>
          <w:szCs w:val="22"/>
          <w:vertAlign w:val="subscript"/>
          <w:lang w:val="id-ID"/>
        </w:rPr>
        <w:t xml:space="preserve"> (1, 2) y</w:t>
      </w:r>
      <w:r>
        <w:rPr>
          <w:rFonts w:ascii="Calibri" w:hAnsi="Calibri" w:cs="Calibri"/>
          <w:color w:val="000000"/>
          <w:sz w:val="22"/>
          <w:szCs w:val="22"/>
          <w:lang w:val="id-ID"/>
        </w:rPr>
        <w:t xml:space="preserve">                          </w:t>
      </w:r>
      <w:r>
        <w:rPr>
          <w:rFonts w:ascii="Calibri" w:hAnsi="Calibri" w:cs="Calibri"/>
          <w:color w:val="000000"/>
          <w:sz w:val="22"/>
          <w:szCs w:val="22"/>
          <w:lang w:val="id-ID"/>
        </w:rPr>
        <w:tab/>
      </w:r>
      <w:r w:rsidRPr="0015302F">
        <w:rPr>
          <w:rFonts w:ascii="Calibri" w:hAnsi="Calibri" w:cs="Calibri"/>
          <w:color w:val="000000"/>
          <w:sz w:val="22"/>
          <w:szCs w:val="22"/>
          <w:lang w:val="id-ID"/>
        </w:rPr>
        <w:t>=  jumlah produk antara X</w:t>
      </w:r>
      <w:r w:rsidRPr="0015302F">
        <w:rPr>
          <w:rFonts w:ascii="Calibri" w:hAnsi="Calibri" w:cs="Calibri"/>
          <w:color w:val="000000"/>
          <w:sz w:val="22"/>
          <w:szCs w:val="22"/>
          <w:vertAlign w:val="subscript"/>
          <w:lang w:val="id-ID"/>
        </w:rPr>
        <w:t xml:space="preserve"> 1</w:t>
      </w:r>
      <w:r w:rsidRPr="0015302F">
        <w:rPr>
          <w:rFonts w:ascii="Calibri" w:hAnsi="Calibri" w:cs="Calibri"/>
          <w:color w:val="000000"/>
          <w:sz w:val="22"/>
          <w:szCs w:val="22"/>
          <w:lang w:val="id-ID"/>
        </w:rPr>
        <w:t>, X</w:t>
      </w:r>
      <w:r w:rsidRPr="0015302F">
        <w:rPr>
          <w:rFonts w:ascii="Calibri" w:hAnsi="Calibri" w:cs="Calibri"/>
          <w:color w:val="000000"/>
          <w:sz w:val="22"/>
          <w:szCs w:val="22"/>
          <w:vertAlign w:val="subscript"/>
          <w:lang w:val="id-ID"/>
        </w:rPr>
        <w:t xml:space="preserve"> 2</w:t>
      </w:r>
    </w:p>
    <w:p w14:paraId="124C1040" w14:textId="77777777" w:rsidR="000E3776" w:rsidRPr="0015302F" w:rsidRDefault="000E3776" w:rsidP="000E3776">
      <w:pPr>
        <w:tabs>
          <w:tab w:val="left" w:pos="2127"/>
        </w:tabs>
        <w:spacing w:line="360" w:lineRule="auto"/>
        <w:jc w:val="both"/>
        <w:rPr>
          <w:rFonts w:ascii="Calibri" w:hAnsi="Calibri" w:cs="Calibri"/>
          <w:color w:val="000000"/>
          <w:sz w:val="22"/>
          <w:szCs w:val="22"/>
          <w:lang w:val="id-ID"/>
        </w:rPr>
      </w:pPr>
      <w:r w:rsidRPr="0015302F">
        <w:rPr>
          <w:rFonts w:ascii="Calibri" w:hAnsi="Calibri" w:cs="Calibri"/>
          <w:color w:val="000000"/>
          <w:sz w:val="22"/>
          <w:szCs w:val="22"/>
          <w:lang w:val="id-ID"/>
        </w:rPr>
        <w:sym w:font="Symbol" w:char="F0E5"/>
      </w:r>
      <w:r w:rsidRPr="0015302F">
        <w:rPr>
          <w:rFonts w:ascii="Calibri" w:hAnsi="Calibri" w:cs="Calibri"/>
          <w:color w:val="000000"/>
          <w:sz w:val="22"/>
          <w:szCs w:val="22"/>
          <w:lang w:val="id-ID"/>
        </w:rPr>
        <w:t xml:space="preserve">y²                                   </w:t>
      </w:r>
      <w:r w:rsidRPr="0015302F">
        <w:rPr>
          <w:rFonts w:ascii="Calibri" w:hAnsi="Calibri" w:cs="Calibri"/>
          <w:color w:val="000000"/>
          <w:sz w:val="22"/>
          <w:szCs w:val="22"/>
          <w:lang w:val="id-ID"/>
        </w:rPr>
        <w:tab/>
        <w:t xml:space="preserve"> </w:t>
      </w:r>
      <w:r>
        <w:rPr>
          <w:rFonts w:ascii="Calibri" w:hAnsi="Calibri" w:cs="Calibri"/>
          <w:color w:val="000000"/>
          <w:sz w:val="22"/>
          <w:szCs w:val="22"/>
          <w:lang w:val="id-ID"/>
        </w:rPr>
        <w:t xml:space="preserve">  </w:t>
      </w:r>
      <w:r w:rsidRPr="0015302F">
        <w:rPr>
          <w:rFonts w:ascii="Calibri" w:hAnsi="Calibri" w:cs="Calibri"/>
          <w:color w:val="000000"/>
          <w:sz w:val="22"/>
          <w:szCs w:val="22"/>
          <w:lang w:val="id-ID"/>
        </w:rPr>
        <w:t>=  jumlah kuadrat kriterium y</w:t>
      </w:r>
    </w:p>
    <w:p w14:paraId="0B18181B" w14:textId="77777777" w:rsidR="000E3776" w:rsidRPr="0015302F" w:rsidRDefault="000E3776" w:rsidP="000E3776">
      <w:pPr>
        <w:spacing w:line="360" w:lineRule="auto"/>
        <w:ind w:left="426"/>
        <w:jc w:val="both"/>
        <w:rPr>
          <w:rFonts w:ascii="Calibri" w:hAnsi="Calibri" w:cs="Calibri"/>
          <w:color w:val="000000"/>
          <w:sz w:val="22"/>
          <w:szCs w:val="22"/>
          <w:lang w:val="id-ID"/>
        </w:rPr>
      </w:pPr>
    </w:p>
    <w:p w14:paraId="366187C5" w14:textId="77777777" w:rsidR="000E3776" w:rsidRPr="0015302F" w:rsidRDefault="000E3776" w:rsidP="000E3776">
      <w:pPr>
        <w:spacing w:line="360" w:lineRule="auto"/>
        <w:jc w:val="both"/>
        <w:rPr>
          <w:rFonts w:ascii="Calibri" w:hAnsi="Calibri" w:cs="Calibri"/>
          <w:color w:val="000000"/>
          <w:sz w:val="22"/>
          <w:szCs w:val="22"/>
          <w:lang w:val="id-ID"/>
        </w:rPr>
      </w:pPr>
      <w:r w:rsidRPr="0015302F">
        <w:rPr>
          <w:rFonts w:ascii="Calibri" w:hAnsi="Calibri" w:cs="Calibri"/>
          <w:color w:val="000000"/>
          <w:sz w:val="22"/>
          <w:szCs w:val="22"/>
          <w:lang w:val="id-ID"/>
        </w:rPr>
        <w:t>Dimana R² terletak di antara 0 dan 1, 0 ≤ R² ≤ 1</w:t>
      </w:r>
    </w:p>
    <w:p w14:paraId="56A260BD" w14:textId="77777777" w:rsidR="000E3776" w:rsidRPr="0015302F" w:rsidRDefault="000E3776" w:rsidP="000E3776">
      <w:pPr>
        <w:spacing w:line="360" w:lineRule="auto"/>
        <w:ind w:left="2880" w:hanging="2880"/>
        <w:jc w:val="both"/>
        <w:rPr>
          <w:rFonts w:ascii="Calibri" w:hAnsi="Calibri" w:cs="Calibri"/>
          <w:color w:val="000000"/>
          <w:sz w:val="22"/>
          <w:szCs w:val="22"/>
          <w:lang w:val="id-ID"/>
        </w:rPr>
      </w:pPr>
      <w:r w:rsidRPr="0015302F">
        <w:rPr>
          <w:rFonts w:ascii="Calibri" w:hAnsi="Calibri" w:cs="Calibri"/>
          <w:color w:val="000000"/>
          <w:sz w:val="22"/>
          <w:szCs w:val="22"/>
          <w:lang w:val="id-ID"/>
        </w:rPr>
        <w:t>Bila R² = 1</w:t>
      </w:r>
      <w:r w:rsidRPr="0015302F">
        <w:rPr>
          <w:rFonts w:ascii="Calibri" w:hAnsi="Calibri" w:cs="Calibri"/>
          <w:color w:val="000000"/>
          <w:sz w:val="22"/>
          <w:szCs w:val="22"/>
          <w:lang w:val="id-ID"/>
        </w:rPr>
        <w:tab/>
        <w:t>berarti ada pengaruh signifikan antara variabel tidak bebas dengan variabel bebas.</w:t>
      </w:r>
    </w:p>
    <w:p w14:paraId="2E661A23" w14:textId="77777777" w:rsidR="000E3776" w:rsidRPr="0015302F" w:rsidRDefault="000E3776" w:rsidP="000E3776">
      <w:pPr>
        <w:spacing w:line="360" w:lineRule="auto"/>
        <w:ind w:left="2880" w:hanging="2880"/>
        <w:jc w:val="both"/>
        <w:rPr>
          <w:rFonts w:ascii="Calibri" w:hAnsi="Calibri" w:cs="Calibri"/>
          <w:color w:val="000000"/>
          <w:sz w:val="22"/>
          <w:szCs w:val="22"/>
          <w:lang w:val="id-ID"/>
        </w:rPr>
      </w:pPr>
      <w:r w:rsidRPr="0015302F">
        <w:rPr>
          <w:rFonts w:ascii="Calibri" w:hAnsi="Calibri" w:cs="Calibri"/>
          <w:color w:val="000000"/>
          <w:sz w:val="22"/>
          <w:szCs w:val="22"/>
          <w:lang w:val="id-ID"/>
        </w:rPr>
        <w:t>Bila R² mendekati 0</w:t>
      </w:r>
      <w:r w:rsidRPr="0015302F">
        <w:rPr>
          <w:rFonts w:ascii="Calibri" w:hAnsi="Calibri" w:cs="Calibri"/>
          <w:color w:val="000000"/>
          <w:sz w:val="22"/>
          <w:szCs w:val="22"/>
          <w:lang w:val="id-ID"/>
        </w:rPr>
        <w:tab/>
        <w:t>berarti tidak ada pengaruh yang signifikan antara variabel tidak bebas dengan variabel bebas.</w:t>
      </w:r>
    </w:p>
    <w:p w14:paraId="1E0584A3" w14:textId="77777777" w:rsidR="000E3776" w:rsidRPr="0015302F" w:rsidRDefault="000E3776" w:rsidP="000E3776">
      <w:pPr>
        <w:spacing w:line="360" w:lineRule="auto"/>
        <w:jc w:val="both"/>
        <w:rPr>
          <w:rFonts w:ascii="Calibri" w:hAnsi="Calibri" w:cs="Calibri"/>
          <w:color w:val="000000"/>
          <w:sz w:val="22"/>
          <w:szCs w:val="22"/>
          <w:lang w:val="id-ID"/>
        </w:rPr>
      </w:pPr>
    </w:p>
    <w:p w14:paraId="54BE2579" w14:textId="77777777" w:rsidR="000E3776" w:rsidRPr="0015302F" w:rsidRDefault="000E3776" w:rsidP="00553269">
      <w:pPr>
        <w:pStyle w:val="ListParagraph"/>
        <w:numPr>
          <w:ilvl w:val="2"/>
          <w:numId w:val="27"/>
        </w:numPr>
        <w:tabs>
          <w:tab w:val="clear" w:pos="720"/>
          <w:tab w:val="num" w:pos="851"/>
        </w:tabs>
        <w:spacing w:line="360" w:lineRule="auto"/>
        <w:ind w:left="851" w:hanging="851"/>
        <w:jc w:val="both"/>
        <w:rPr>
          <w:rFonts w:ascii="Calibri" w:hAnsi="Calibri" w:cs="Calibri"/>
          <w:b/>
          <w:bCs/>
          <w:color w:val="000000"/>
          <w:sz w:val="22"/>
          <w:szCs w:val="22"/>
          <w:lang w:val="id-ID"/>
        </w:rPr>
      </w:pPr>
      <w:r w:rsidRPr="0015302F">
        <w:rPr>
          <w:rFonts w:ascii="Calibri" w:hAnsi="Calibri" w:cs="Calibri"/>
          <w:b/>
          <w:bCs/>
          <w:color w:val="000000"/>
          <w:sz w:val="22"/>
          <w:szCs w:val="22"/>
          <w:lang w:val="id-ID"/>
        </w:rPr>
        <w:t>Uji Hipotesis</w:t>
      </w:r>
    </w:p>
    <w:p w14:paraId="1DB07F02" w14:textId="77777777" w:rsidR="000E3776" w:rsidRPr="0015302F" w:rsidRDefault="000E3776" w:rsidP="000E3776">
      <w:pPr>
        <w:pStyle w:val="ListParagraph"/>
        <w:tabs>
          <w:tab w:val="left" w:pos="1004"/>
        </w:tabs>
        <w:spacing w:line="360" w:lineRule="auto"/>
        <w:ind w:firstLine="131"/>
        <w:jc w:val="both"/>
        <w:rPr>
          <w:rFonts w:ascii="Calibri" w:hAnsi="Calibri" w:cs="Calibri"/>
          <w:color w:val="000000"/>
          <w:sz w:val="22"/>
          <w:szCs w:val="22"/>
          <w:lang w:val="id-ID"/>
        </w:rPr>
      </w:pPr>
      <w:r w:rsidRPr="0015302F">
        <w:rPr>
          <w:rFonts w:ascii="Calibri" w:hAnsi="Calibri" w:cs="Calibri"/>
          <w:color w:val="000000"/>
          <w:sz w:val="22"/>
          <w:szCs w:val="22"/>
          <w:lang w:val="id-ID"/>
        </w:rPr>
        <w:t>Pembuktian hipotesis yang digunakan oleh peneliti adalah:</w:t>
      </w:r>
    </w:p>
    <w:p w14:paraId="1705205C" w14:textId="77777777" w:rsidR="000E3776" w:rsidRPr="0015302F" w:rsidRDefault="000E3776" w:rsidP="000E3776">
      <w:pPr>
        <w:pStyle w:val="ListParagraph"/>
        <w:tabs>
          <w:tab w:val="left" w:pos="1004"/>
        </w:tabs>
        <w:spacing w:line="360" w:lineRule="auto"/>
        <w:ind w:firstLine="131"/>
        <w:jc w:val="both"/>
        <w:rPr>
          <w:rFonts w:ascii="Calibri" w:hAnsi="Calibri" w:cs="Calibri"/>
          <w:color w:val="000000"/>
          <w:sz w:val="22"/>
          <w:szCs w:val="22"/>
          <w:lang w:val="id-ID"/>
        </w:rPr>
      </w:pPr>
    </w:p>
    <w:p w14:paraId="3AB7187A" w14:textId="77777777" w:rsidR="000E3776" w:rsidRPr="002217CD" w:rsidRDefault="000E3776" w:rsidP="00553269">
      <w:pPr>
        <w:pStyle w:val="ListParagraph"/>
        <w:numPr>
          <w:ilvl w:val="3"/>
          <w:numId w:val="27"/>
        </w:numPr>
        <w:tabs>
          <w:tab w:val="clear" w:pos="720"/>
          <w:tab w:val="num" w:pos="851"/>
        </w:tabs>
        <w:spacing w:line="360" w:lineRule="auto"/>
        <w:ind w:left="851" w:hanging="851"/>
        <w:jc w:val="both"/>
        <w:rPr>
          <w:rFonts w:ascii="Calibri" w:hAnsi="Calibri" w:cs="Calibri"/>
          <w:b/>
          <w:color w:val="000000"/>
          <w:sz w:val="22"/>
          <w:szCs w:val="22"/>
          <w:lang w:val="id-ID"/>
        </w:rPr>
      </w:pPr>
      <w:r w:rsidRPr="002217CD">
        <w:rPr>
          <w:rFonts w:ascii="Calibri" w:hAnsi="Calibri" w:cs="Calibri"/>
          <w:b/>
          <w:color w:val="000000"/>
          <w:sz w:val="22"/>
          <w:szCs w:val="22"/>
          <w:lang w:val="id-ID"/>
        </w:rPr>
        <w:t>Uji F (Hipotesis Koefisien Secara Menyeluruh)</w:t>
      </w:r>
    </w:p>
    <w:p w14:paraId="1D32DCDC" w14:textId="77777777" w:rsidR="000E3776" w:rsidRPr="0015302F" w:rsidRDefault="000E3776" w:rsidP="000E3776">
      <w:pPr>
        <w:pStyle w:val="ListParagraph"/>
        <w:tabs>
          <w:tab w:val="left" w:pos="851"/>
        </w:tabs>
        <w:spacing w:line="360" w:lineRule="auto"/>
        <w:ind w:left="0" w:firstLine="426"/>
        <w:jc w:val="both"/>
        <w:rPr>
          <w:rFonts w:ascii="Calibri" w:hAnsi="Calibri" w:cs="Calibri"/>
          <w:color w:val="000000"/>
          <w:sz w:val="22"/>
          <w:szCs w:val="22"/>
          <w:lang w:val="id-ID"/>
        </w:rPr>
      </w:pPr>
      <w:r w:rsidRPr="0015302F">
        <w:rPr>
          <w:rFonts w:ascii="Calibri" w:hAnsi="Calibri" w:cs="Calibri"/>
          <w:color w:val="000000"/>
          <w:sz w:val="22"/>
          <w:szCs w:val="22"/>
          <w:lang w:val="id-ID"/>
        </w:rPr>
        <w:tab/>
        <w:t>Di dalam regresi berganda, uji F memiliki peran menyeluruh bagi model dan masing-masing variabel bebas dinilai dengan uji t terpisah. Dimaksudkan untuk mengukur seberapa besar pengaruh variabel bebas secara bersama-sama terhadap variabel tidak bebas. Rumus uji F yang digunakan adalah:</w:t>
      </w:r>
    </w:p>
    <w:p w14:paraId="61500021" w14:textId="77777777" w:rsidR="000E3776" w:rsidRPr="001A4418" w:rsidRDefault="000E3776" w:rsidP="001A4418">
      <w:pPr>
        <w:tabs>
          <w:tab w:val="left" w:pos="720"/>
        </w:tabs>
        <w:spacing w:line="360" w:lineRule="auto"/>
        <w:jc w:val="both"/>
        <w:rPr>
          <w:rFonts w:ascii="Calibri" w:hAnsi="Calibri" w:cs="Calibri"/>
          <w:color w:val="000000"/>
          <w:sz w:val="22"/>
          <w:szCs w:val="22"/>
          <w:lang w:val="id-ID"/>
        </w:rPr>
      </w:pPr>
    </w:p>
    <w:p w14:paraId="5521CDB3" w14:textId="77C1D89D" w:rsidR="000E3776" w:rsidRPr="0015302F" w:rsidRDefault="00DB04DB" w:rsidP="000E3776">
      <w:pPr>
        <w:pStyle w:val="ListParagraph"/>
        <w:tabs>
          <w:tab w:val="left" w:pos="1560"/>
        </w:tabs>
        <w:spacing w:line="360" w:lineRule="auto"/>
        <w:ind w:left="426"/>
        <w:jc w:val="both"/>
        <w:rPr>
          <w:rFonts w:ascii="Calibri" w:hAnsi="Calibri" w:cs="Calibri"/>
          <w:color w:val="000000"/>
          <w:sz w:val="22"/>
          <w:szCs w:val="22"/>
          <w:lang w:val="id-ID"/>
        </w:rPr>
      </w:pPr>
      <w:r w:rsidRPr="0015302F">
        <w:rPr>
          <w:rFonts w:ascii="Calibri" w:hAnsi="Calibri" w:cs="Calibri"/>
          <w:noProof/>
          <w:sz w:val="22"/>
          <w:szCs w:val="22"/>
          <w:lang w:eastAsia="en-US"/>
        </w:rPr>
        <mc:AlternateContent>
          <mc:Choice Requires="wps">
            <w:drawing>
              <wp:anchor distT="0" distB="0" distL="114300" distR="114300" simplePos="0" relativeHeight="251688960" behindDoc="0" locked="0" layoutInCell="1" allowOverlap="1" wp14:anchorId="2FFA15A1" wp14:editId="1DDE647D">
                <wp:simplePos x="0" y="0"/>
                <wp:positionH relativeFrom="column">
                  <wp:posOffset>2512695</wp:posOffset>
                </wp:positionH>
                <wp:positionV relativeFrom="paragraph">
                  <wp:posOffset>191770</wp:posOffset>
                </wp:positionV>
                <wp:extent cx="514350" cy="1270"/>
                <wp:effectExtent l="11430" t="13335" r="7620" b="13970"/>
                <wp:wrapNone/>
                <wp:docPr id="4"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1270"/>
                        </a:xfrm>
                        <a:prstGeom prst="straightConnector1">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4982CA" id="AutoShape 36" o:spid="_x0000_s1026" type="#_x0000_t32" style="position:absolute;margin-left:197.85pt;margin-top:15.1pt;width:40.5pt;height:.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" strokeweight=".26mm">
                <v:stroke joinstyle="miter"/>
              </v:shape>
            </w:pict>
          </mc:Fallback>
        </mc:AlternateContent>
      </w:r>
      <w:r w:rsidR="000E3776" w:rsidRPr="0015302F">
        <w:rPr>
          <w:rFonts w:ascii="Calibri" w:hAnsi="Calibri" w:cs="Calibri"/>
          <w:color w:val="000000"/>
          <w:sz w:val="22"/>
          <w:szCs w:val="22"/>
          <w:lang w:val="id-ID"/>
        </w:rPr>
        <w:tab/>
      </w:r>
      <w:r w:rsidR="000E3776" w:rsidRPr="0015302F">
        <w:rPr>
          <w:rFonts w:ascii="Calibri" w:hAnsi="Calibri" w:cs="Calibri"/>
          <w:color w:val="000000"/>
          <w:sz w:val="22"/>
          <w:szCs w:val="22"/>
          <w:lang w:val="id-ID"/>
        </w:rPr>
        <w:tab/>
      </w:r>
      <w:r w:rsidR="000E3776" w:rsidRPr="0015302F">
        <w:rPr>
          <w:rFonts w:ascii="Calibri" w:hAnsi="Calibri" w:cs="Calibri"/>
          <w:color w:val="000000"/>
          <w:sz w:val="22"/>
          <w:szCs w:val="22"/>
          <w:lang w:val="id-ID"/>
        </w:rPr>
        <w:tab/>
      </w:r>
      <w:r w:rsidR="000E3776" w:rsidRPr="0015302F">
        <w:rPr>
          <w:rFonts w:ascii="Calibri" w:hAnsi="Calibri" w:cs="Calibri"/>
          <w:color w:val="000000"/>
          <w:sz w:val="22"/>
          <w:szCs w:val="22"/>
          <w:lang w:val="id-ID"/>
        </w:rPr>
        <w:tab/>
        <w:t>F = ( R² / k )                                          (3.7)</w:t>
      </w:r>
    </w:p>
    <w:p w14:paraId="0CDD3275" w14:textId="77777777" w:rsidR="000E3776" w:rsidRPr="0015302F" w:rsidRDefault="000E3776" w:rsidP="000E3776">
      <w:pPr>
        <w:pStyle w:val="ListParagraph"/>
        <w:tabs>
          <w:tab w:val="left" w:pos="1560"/>
        </w:tabs>
        <w:spacing w:line="360" w:lineRule="auto"/>
        <w:ind w:left="426"/>
        <w:jc w:val="both"/>
        <w:rPr>
          <w:rFonts w:ascii="Calibri" w:hAnsi="Calibri" w:cs="Calibri"/>
          <w:color w:val="000000"/>
          <w:sz w:val="22"/>
          <w:szCs w:val="22"/>
        </w:rPr>
      </w:pPr>
      <w:r w:rsidRPr="0015302F">
        <w:rPr>
          <w:rFonts w:ascii="Calibri" w:hAnsi="Calibri" w:cs="Calibri"/>
          <w:color w:val="000000"/>
          <w:sz w:val="22"/>
          <w:szCs w:val="22"/>
          <w:lang w:val="id-ID"/>
        </w:rPr>
        <w:tab/>
      </w:r>
      <w:r w:rsidRPr="0015302F">
        <w:rPr>
          <w:rFonts w:ascii="Calibri" w:hAnsi="Calibri" w:cs="Calibri"/>
          <w:color w:val="000000"/>
          <w:sz w:val="22"/>
          <w:szCs w:val="22"/>
          <w:lang w:val="id-ID"/>
        </w:rPr>
        <w:tab/>
      </w:r>
      <w:r w:rsidRPr="0015302F">
        <w:rPr>
          <w:rFonts w:ascii="Calibri" w:hAnsi="Calibri" w:cs="Calibri"/>
          <w:color w:val="000000"/>
          <w:sz w:val="22"/>
          <w:szCs w:val="22"/>
          <w:lang w:val="id-ID"/>
        </w:rPr>
        <w:tab/>
        <w:t xml:space="preserve">                ((1-R²) / (N-k-1))</w:t>
      </w:r>
    </w:p>
    <w:p w14:paraId="1CE57199" w14:textId="77777777" w:rsidR="000E3776" w:rsidRPr="0015302F" w:rsidRDefault="000E3776" w:rsidP="000E3776">
      <w:pPr>
        <w:pStyle w:val="ListParagraph"/>
        <w:tabs>
          <w:tab w:val="left" w:pos="1560"/>
        </w:tabs>
        <w:spacing w:line="360" w:lineRule="auto"/>
        <w:ind w:left="426"/>
        <w:jc w:val="both"/>
        <w:rPr>
          <w:rFonts w:ascii="Calibri" w:hAnsi="Calibri" w:cs="Calibri"/>
          <w:color w:val="000000"/>
          <w:sz w:val="22"/>
          <w:szCs w:val="22"/>
        </w:rPr>
      </w:pPr>
    </w:p>
    <w:p w14:paraId="2943ABD0" w14:textId="77777777" w:rsidR="000E3776" w:rsidRPr="0015302F" w:rsidRDefault="000E3776" w:rsidP="000E3776">
      <w:pPr>
        <w:pStyle w:val="ListParagraph"/>
        <w:tabs>
          <w:tab w:val="left" w:pos="1560"/>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Keterangan:</w:t>
      </w:r>
    </w:p>
    <w:p w14:paraId="24230B01" w14:textId="77777777" w:rsidR="000E3776" w:rsidRPr="0015302F" w:rsidRDefault="000E3776" w:rsidP="000E3776">
      <w:pPr>
        <w:pStyle w:val="ListParagraph"/>
        <w:tabs>
          <w:tab w:val="left" w:pos="567"/>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 xml:space="preserve">R²     </w:t>
      </w:r>
      <w:r>
        <w:rPr>
          <w:rFonts w:ascii="Calibri" w:hAnsi="Calibri" w:cs="Calibri"/>
          <w:color w:val="000000"/>
          <w:sz w:val="22"/>
          <w:szCs w:val="22"/>
        </w:rPr>
        <w:t xml:space="preserve"> </w:t>
      </w:r>
      <w:r>
        <w:rPr>
          <w:rFonts w:ascii="Calibri" w:hAnsi="Calibri" w:cs="Calibri"/>
          <w:color w:val="000000"/>
          <w:sz w:val="22"/>
          <w:szCs w:val="22"/>
        </w:rPr>
        <w:tab/>
      </w:r>
      <w:r w:rsidRPr="0015302F">
        <w:rPr>
          <w:rFonts w:ascii="Calibri" w:hAnsi="Calibri" w:cs="Calibri"/>
          <w:color w:val="000000"/>
          <w:sz w:val="22"/>
          <w:szCs w:val="22"/>
          <w:lang w:val="id-ID"/>
        </w:rPr>
        <w:t>=  jumlah kuadrat regresi</w:t>
      </w:r>
    </w:p>
    <w:p w14:paraId="6F69E0EE" w14:textId="77777777" w:rsidR="000E3776" w:rsidRDefault="000E3776" w:rsidP="000E3776">
      <w:pPr>
        <w:pStyle w:val="ListParagraph"/>
        <w:tabs>
          <w:tab w:val="left" w:pos="567"/>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N</w:t>
      </w:r>
      <w:r>
        <w:rPr>
          <w:rFonts w:ascii="Calibri" w:hAnsi="Calibri" w:cs="Calibri"/>
          <w:color w:val="000000"/>
          <w:sz w:val="22"/>
          <w:szCs w:val="22"/>
        </w:rPr>
        <w:t xml:space="preserve">       </w:t>
      </w:r>
      <w:r>
        <w:rPr>
          <w:rFonts w:ascii="Calibri" w:hAnsi="Calibri" w:cs="Calibri"/>
          <w:color w:val="000000"/>
          <w:sz w:val="22"/>
          <w:szCs w:val="22"/>
        </w:rPr>
        <w:tab/>
      </w:r>
      <w:r w:rsidRPr="0015302F">
        <w:rPr>
          <w:rFonts w:ascii="Calibri" w:hAnsi="Calibri" w:cs="Calibri"/>
          <w:color w:val="000000"/>
          <w:sz w:val="22"/>
          <w:szCs w:val="22"/>
          <w:lang w:val="id-ID"/>
        </w:rPr>
        <w:t>=  banyaknya sampel</w:t>
      </w:r>
    </w:p>
    <w:p w14:paraId="4BE6F3CF" w14:textId="77777777" w:rsidR="000E3776" w:rsidRPr="0015302F" w:rsidRDefault="000E3776" w:rsidP="000E3776">
      <w:pPr>
        <w:pStyle w:val="ListParagraph"/>
        <w:tabs>
          <w:tab w:val="left" w:pos="567"/>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K</w:t>
      </w:r>
      <w:r>
        <w:rPr>
          <w:rFonts w:ascii="Calibri" w:hAnsi="Calibri" w:cs="Calibri"/>
          <w:color w:val="000000"/>
          <w:sz w:val="22"/>
          <w:szCs w:val="22"/>
          <w:lang w:val="id-ID"/>
        </w:rPr>
        <w:tab/>
      </w:r>
      <w:r>
        <w:rPr>
          <w:rFonts w:ascii="Calibri" w:hAnsi="Calibri" w:cs="Calibri"/>
          <w:color w:val="000000"/>
          <w:sz w:val="22"/>
          <w:szCs w:val="22"/>
        </w:rPr>
        <w:t xml:space="preserve">=   </w:t>
      </w:r>
      <w:r w:rsidRPr="0015302F">
        <w:rPr>
          <w:rFonts w:ascii="Calibri" w:hAnsi="Calibri" w:cs="Calibri"/>
          <w:color w:val="000000"/>
          <w:sz w:val="22"/>
          <w:szCs w:val="22"/>
          <w:lang w:val="id-ID"/>
        </w:rPr>
        <w:t>jumlah variabel</w:t>
      </w:r>
    </w:p>
    <w:p w14:paraId="76243505" w14:textId="77777777" w:rsidR="000E3776" w:rsidRPr="0015302F" w:rsidRDefault="000E3776" w:rsidP="000E3776">
      <w:pPr>
        <w:pStyle w:val="ListParagraph"/>
        <w:tabs>
          <w:tab w:val="left" w:pos="1560"/>
        </w:tabs>
        <w:spacing w:line="360" w:lineRule="auto"/>
        <w:ind w:left="426"/>
        <w:jc w:val="both"/>
        <w:rPr>
          <w:rFonts w:ascii="Calibri" w:hAnsi="Calibri" w:cs="Calibri"/>
          <w:color w:val="000000"/>
          <w:sz w:val="22"/>
          <w:szCs w:val="22"/>
          <w:lang w:val="id-ID"/>
        </w:rPr>
      </w:pPr>
    </w:p>
    <w:p w14:paraId="66130570" w14:textId="77777777" w:rsidR="000E3776" w:rsidRPr="0015302F" w:rsidRDefault="000E3776" w:rsidP="000E3776">
      <w:pPr>
        <w:pStyle w:val="ListParagraph"/>
        <w:tabs>
          <w:tab w:val="left" w:pos="0"/>
          <w:tab w:val="left" w:pos="1134"/>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Syarat-syarat mengenai daerah penerimaan dan penolakan hipotesis adalah:</w:t>
      </w:r>
    </w:p>
    <w:p w14:paraId="02C48703" w14:textId="77777777" w:rsidR="000E3776" w:rsidRPr="0015302F" w:rsidRDefault="000E3776" w:rsidP="00553269">
      <w:pPr>
        <w:pStyle w:val="ListParagraph"/>
        <w:numPr>
          <w:ilvl w:val="0"/>
          <w:numId w:val="22"/>
        </w:numPr>
        <w:tabs>
          <w:tab w:val="clear" w:pos="1140"/>
          <w:tab w:val="num" w:pos="426"/>
          <w:tab w:val="left" w:pos="1572"/>
        </w:tabs>
        <w:spacing w:line="360" w:lineRule="auto"/>
        <w:ind w:left="360" w:hanging="360"/>
        <w:jc w:val="both"/>
        <w:rPr>
          <w:rFonts w:ascii="Calibri" w:hAnsi="Calibri" w:cs="Calibri"/>
          <w:color w:val="000000"/>
          <w:sz w:val="22"/>
          <w:szCs w:val="22"/>
          <w:lang w:val="id-ID"/>
        </w:rPr>
      </w:pPr>
      <w:r w:rsidRPr="0015302F">
        <w:rPr>
          <w:rFonts w:ascii="Calibri" w:hAnsi="Calibri" w:cs="Calibri"/>
          <w:color w:val="000000"/>
          <w:sz w:val="22"/>
          <w:szCs w:val="22"/>
          <w:lang w:val="id-ID"/>
        </w:rPr>
        <w:t>tingkat signifikan ( α ) ditetapkan sebesar 5%</w:t>
      </w:r>
    </w:p>
    <w:p w14:paraId="487C3217" w14:textId="77777777" w:rsidR="000E3776" w:rsidRPr="0015302F" w:rsidRDefault="000E3776" w:rsidP="00553269">
      <w:pPr>
        <w:pStyle w:val="ListParagraph"/>
        <w:numPr>
          <w:ilvl w:val="0"/>
          <w:numId w:val="22"/>
        </w:numPr>
        <w:tabs>
          <w:tab w:val="clear" w:pos="1140"/>
          <w:tab w:val="num" w:pos="426"/>
          <w:tab w:val="left" w:pos="1572"/>
        </w:tabs>
        <w:spacing w:line="360" w:lineRule="auto"/>
        <w:ind w:left="360" w:hanging="360"/>
        <w:jc w:val="both"/>
        <w:rPr>
          <w:rFonts w:ascii="Calibri" w:hAnsi="Calibri" w:cs="Calibri"/>
          <w:color w:val="000000"/>
          <w:sz w:val="22"/>
          <w:szCs w:val="22"/>
          <w:lang w:val="id-ID"/>
        </w:rPr>
      </w:pPr>
      <w:r w:rsidRPr="0015302F">
        <w:rPr>
          <w:rFonts w:ascii="Calibri" w:hAnsi="Calibri" w:cs="Calibri"/>
          <w:color w:val="000000"/>
          <w:sz w:val="22"/>
          <w:szCs w:val="22"/>
          <w:lang w:val="id-ID"/>
        </w:rPr>
        <w:t>pengujian memakai satu sisi, sebelah kanan</w:t>
      </w:r>
    </w:p>
    <w:p w14:paraId="5F9A7871" w14:textId="77777777" w:rsidR="000E3776" w:rsidRPr="0015302F" w:rsidRDefault="000E3776" w:rsidP="00553269">
      <w:pPr>
        <w:pStyle w:val="ListParagraph"/>
        <w:numPr>
          <w:ilvl w:val="0"/>
          <w:numId w:val="22"/>
        </w:numPr>
        <w:tabs>
          <w:tab w:val="clear" w:pos="1140"/>
          <w:tab w:val="num" w:pos="426"/>
          <w:tab w:val="left" w:pos="1572"/>
        </w:tabs>
        <w:spacing w:line="360" w:lineRule="auto"/>
        <w:ind w:left="360" w:hanging="360"/>
        <w:jc w:val="both"/>
        <w:rPr>
          <w:rFonts w:ascii="Calibri" w:hAnsi="Calibri" w:cs="Calibri"/>
          <w:color w:val="000000"/>
          <w:sz w:val="22"/>
          <w:szCs w:val="22"/>
          <w:lang w:val="id-ID"/>
        </w:rPr>
      </w:pPr>
      <w:r w:rsidRPr="0015302F">
        <w:rPr>
          <w:rFonts w:ascii="Calibri" w:hAnsi="Calibri" w:cs="Calibri"/>
          <w:color w:val="000000"/>
          <w:sz w:val="22"/>
          <w:szCs w:val="22"/>
          <w:lang w:val="id-ID"/>
        </w:rPr>
        <w:t>kriteria penolakan dan penerimaan hipotesis, dengan membandingkan nilai F dihitung dengan F tabel:</w:t>
      </w:r>
    </w:p>
    <w:p w14:paraId="440B80F6" w14:textId="77777777" w:rsidR="000E3776" w:rsidRPr="0015302F" w:rsidRDefault="000E3776" w:rsidP="00553269">
      <w:pPr>
        <w:pStyle w:val="ListParagraph"/>
        <w:numPr>
          <w:ilvl w:val="6"/>
          <w:numId w:val="54"/>
        </w:numPr>
        <w:tabs>
          <w:tab w:val="left" w:pos="284"/>
        </w:tabs>
        <w:spacing w:line="360" w:lineRule="auto"/>
        <w:ind w:left="284" w:hanging="284"/>
        <w:jc w:val="both"/>
        <w:rPr>
          <w:rFonts w:ascii="Calibri" w:hAnsi="Calibri" w:cs="Calibri"/>
          <w:color w:val="000000"/>
          <w:sz w:val="22"/>
          <w:szCs w:val="22"/>
          <w:lang w:val="id-ID"/>
        </w:rPr>
      </w:pPr>
      <w:r w:rsidRPr="0015302F">
        <w:rPr>
          <w:rFonts w:ascii="Calibri" w:hAnsi="Calibri" w:cs="Calibri"/>
          <w:color w:val="000000"/>
          <w:sz w:val="22"/>
          <w:szCs w:val="22"/>
          <w:lang w:val="id-ID"/>
        </w:rPr>
        <w:t>Ho ditolak bila F dihitung &gt; F (k, n-k-1; 0,05), sehingga hipotesis yang diajukan (H</w:t>
      </w:r>
      <w:r w:rsidRPr="0015302F">
        <w:rPr>
          <w:rFonts w:ascii="Calibri" w:hAnsi="Calibri" w:cs="Calibri"/>
          <w:color w:val="000000"/>
          <w:sz w:val="22"/>
          <w:szCs w:val="22"/>
          <w:vertAlign w:val="subscript"/>
          <w:lang w:val="id-ID"/>
        </w:rPr>
        <w:t>1</w:t>
      </w:r>
      <w:r w:rsidRPr="0015302F">
        <w:rPr>
          <w:rFonts w:ascii="Calibri" w:hAnsi="Calibri" w:cs="Calibri"/>
          <w:color w:val="000000"/>
          <w:sz w:val="22"/>
          <w:szCs w:val="22"/>
          <w:lang w:val="id-ID"/>
        </w:rPr>
        <w:t>) diterima, dalam artian model regresi yang dipakai adalah tepat.</w:t>
      </w:r>
    </w:p>
    <w:p w14:paraId="085F2527" w14:textId="77777777" w:rsidR="000E3776" w:rsidRPr="0015302F" w:rsidRDefault="000E3776" w:rsidP="00553269">
      <w:pPr>
        <w:pStyle w:val="ListParagraph"/>
        <w:numPr>
          <w:ilvl w:val="6"/>
          <w:numId w:val="54"/>
        </w:numPr>
        <w:tabs>
          <w:tab w:val="left" w:pos="284"/>
        </w:tabs>
        <w:spacing w:line="360" w:lineRule="auto"/>
        <w:ind w:left="284" w:hanging="284"/>
        <w:jc w:val="both"/>
        <w:rPr>
          <w:rFonts w:ascii="Calibri" w:hAnsi="Calibri" w:cs="Calibri"/>
          <w:color w:val="000000"/>
          <w:sz w:val="22"/>
          <w:szCs w:val="22"/>
          <w:lang w:val="id-ID"/>
        </w:rPr>
      </w:pPr>
      <w:r w:rsidRPr="0015302F">
        <w:rPr>
          <w:rFonts w:ascii="Calibri" w:hAnsi="Calibri" w:cs="Calibri"/>
          <w:color w:val="000000"/>
          <w:sz w:val="22"/>
          <w:szCs w:val="22"/>
          <w:lang w:val="id-ID"/>
        </w:rPr>
        <w:lastRenderedPageBreak/>
        <w:t>Ho diterima bila F dihitung &lt; F (k, n-k-1; 0,05), sehingga hipotesis yang diajukan (H</w:t>
      </w:r>
      <w:r w:rsidRPr="0015302F">
        <w:rPr>
          <w:rFonts w:ascii="Calibri" w:hAnsi="Calibri" w:cs="Calibri"/>
          <w:color w:val="000000"/>
          <w:sz w:val="22"/>
          <w:szCs w:val="22"/>
          <w:vertAlign w:val="subscript"/>
          <w:lang w:val="id-ID"/>
        </w:rPr>
        <w:t>1</w:t>
      </w:r>
      <w:r w:rsidRPr="0015302F">
        <w:rPr>
          <w:rFonts w:ascii="Calibri" w:hAnsi="Calibri" w:cs="Calibri"/>
          <w:color w:val="000000"/>
          <w:sz w:val="22"/>
          <w:szCs w:val="22"/>
          <w:lang w:val="id-ID"/>
        </w:rPr>
        <w:t>) ditolak, dalam artian model regresi yang dipakai adalah tidak tepat.</w:t>
      </w:r>
    </w:p>
    <w:p w14:paraId="4520FD18" w14:textId="77777777" w:rsidR="000E3776" w:rsidRPr="0015302F" w:rsidRDefault="000E3776" w:rsidP="00553269">
      <w:pPr>
        <w:pStyle w:val="ListParagraph"/>
        <w:numPr>
          <w:ilvl w:val="6"/>
          <w:numId w:val="54"/>
        </w:numPr>
        <w:tabs>
          <w:tab w:val="left" w:pos="284"/>
        </w:tabs>
        <w:spacing w:line="360" w:lineRule="auto"/>
        <w:ind w:left="284" w:hanging="284"/>
        <w:jc w:val="both"/>
        <w:rPr>
          <w:rFonts w:ascii="Calibri" w:hAnsi="Calibri" w:cs="Calibri"/>
          <w:color w:val="000000"/>
          <w:sz w:val="22"/>
          <w:szCs w:val="22"/>
          <w:lang w:val="id-ID"/>
        </w:rPr>
      </w:pPr>
      <w:r w:rsidRPr="0015302F">
        <w:rPr>
          <w:rFonts w:ascii="Calibri" w:hAnsi="Calibri" w:cs="Calibri"/>
          <w:color w:val="000000"/>
          <w:sz w:val="22"/>
          <w:szCs w:val="22"/>
          <w:lang w:val="id-ID"/>
        </w:rPr>
        <w:t>Ho, variabel x tidak berpengaruh secara serentak terhadap variabel y.</w:t>
      </w:r>
    </w:p>
    <w:p w14:paraId="1D9A56D7" w14:textId="77777777" w:rsidR="000E3776" w:rsidRPr="0015302F" w:rsidRDefault="000E3776" w:rsidP="00553269">
      <w:pPr>
        <w:pStyle w:val="ListParagraph"/>
        <w:numPr>
          <w:ilvl w:val="6"/>
          <w:numId w:val="54"/>
        </w:numPr>
        <w:tabs>
          <w:tab w:val="left" w:pos="284"/>
        </w:tabs>
        <w:spacing w:line="360" w:lineRule="auto"/>
        <w:ind w:left="284" w:hanging="284"/>
        <w:jc w:val="both"/>
        <w:rPr>
          <w:rFonts w:ascii="Calibri" w:hAnsi="Calibri" w:cs="Calibri"/>
          <w:color w:val="000000"/>
          <w:sz w:val="22"/>
          <w:szCs w:val="22"/>
          <w:lang w:val="id-ID"/>
        </w:rPr>
      </w:pPr>
      <w:r w:rsidRPr="0015302F">
        <w:rPr>
          <w:rFonts w:ascii="Calibri" w:hAnsi="Calibri" w:cs="Calibri"/>
          <w:color w:val="000000"/>
          <w:sz w:val="22"/>
          <w:szCs w:val="22"/>
          <w:lang w:val="id-ID"/>
        </w:rPr>
        <w:t>H</w:t>
      </w:r>
      <w:r w:rsidRPr="0015302F">
        <w:rPr>
          <w:rFonts w:ascii="Calibri" w:hAnsi="Calibri" w:cs="Calibri"/>
          <w:color w:val="000000"/>
          <w:sz w:val="22"/>
          <w:szCs w:val="22"/>
          <w:vertAlign w:val="subscript"/>
          <w:lang w:val="id-ID"/>
        </w:rPr>
        <w:t xml:space="preserve">1, </w:t>
      </w:r>
      <w:r w:rsidRPr="0015302F">
        <w:rPr>
          <w:rFonts w:ascii="Calibri" w:hAnsi="Calibri" w:cs="Calibri"/>
          <w:color w:val="000000"/>
          <w:sz w:val="22"/>
          <w:szCs w:val="22"/>
          <w:lang w:val="id-ID"/>
        </w:rPr>
        <w:t>variabel x berpengaruh secara serentak terhadap variabel y.</w:t>
      </w:r>
    </w:p>
    <w:p w14:paraId="450236C5" w14:textId="77777777" w:rsidR="000E3776" w:rsidRPr="0015302F" w:rsidRDefault="000E3776" w:rsidP="000E3776">
      <w:pPr>
        <w:tabs>
          <w:tab w:val="left" w:pos="1277"/>
        </w:tabs>
        <w:spacing w:line="360" w:lineRule="auto"/>
        <w:jc w:val="both"/>
        <w:rPr>
          <w:rFonts w:ascii="Calibri" w:hAnsi="Calibri" w:cs="Calibri"/>
          <w:color w:val="000000"/>
          <w:sz w:val="22"/>
          <w:szCs w:val="22"/>
          <w:lang w:val="id-ID"/>
        </w:rPr>
      </w:pPr>
    </w:p>
    <w:p w14:paraId="00FBF40B" w14:textId="77777777" w:rsidR="000E3776" w:rsidRPr="002217CD" w:rsidRDefault="000E3776" w:rsidP="00553269">
      <w:pPr>
        <w:pStyle w:val="ListParagraph"/>
        <w:numPr>
          <w:ilvl w:val="3"/>
          <w:numId w:val="27"/>
        </w:numPr>
        <w:tabs>
          <w:tab w:val="clear" w:pos="720"/>
          <w:tab w:val="num" w:pos="851"/>
        </w:tabs>
        <w:spacing w:line="360" w:lineRule="auto"/>
        <w:ind w:left="851" w:hanging="851"/>
        <w:jc w:val="both"/>
        <w:rPr>
          <w:rFonts w:ascii="Calibri" w:hAnsi="Calibri" w:cs="Calibri"/>
          <w:b/>
          <w:color w:val="000000"/>
          <w:sz w:val="22"/>
          <w:szCs w:val="22"/>
          <w:lang w:val="id-ID"/>
        </w:rPr>
      </w:pPr>
      <w:r w:rsidRPr="002217CD">
        <w:rPr>
          <w:rFonts w:ascii="Calibri" w:hAnsi="Calibri" w:cs="Calibri"/>
          <w:b/>
          <w:color w:val="000000"/>
          <w:sz w:val="22"/>
          <w:szCs w:val="22"/>
          <w:lang w:val="id-ID"/>
        </w:rPr>
        <w:t>Uji t (Hipotesis Koefisien Secara Indivisual)</w:t>
      </w:r>
    </w:p>
    <w:p w14:paraId="5CCE009E" w14:textId="77777777" w:rsidR="000E3776" w:rsidRPr="0015302F" w:rsidRDefault="000E3776" w:rsidP="000E3776">
      <w:pPr>
        <w:pStyle w:val="ListParagraph"/>
        <w:tabs>
          <w:tab w:val="left" w:pos="851"/>
        </w:tabs>
        <w:spacing w:line="360" w:lineRule="auto"/>
        <w:ind w:left="0" w:firstLine="426"/>
        <w:jc w:val="both"/>
        <w:rPr>
          <w:rFonts w:ascii="Calibri" w:hAnsi="Calibri" w:cs="Calibri"/>
          <w:color w:val="000000"/>
          <w:sz w:val="22"/>
          <w:szCs w:val="22"/>
          <w:lang w:val="id-ID"/>
        </w:rPr>
      </w:pPr>
      <w:r w:rsidRPr="0015302F">
        <w:rPr>
          <w:rFonts w:ascii="Calibri" w:hAnsi="Calibri" w:cs="Calibri"/>
          <w:color w:val="000000"/>
          <w:sz w:val="22"/>
          <w:szCs w:val="22"/>
          <w:lang w:val="id-ID"/>
        </w:rPr>
        <w:tab/>
        <w:t>Digunakan untuk pengujian satu arah dan dimaksudkan untuk mengetahui hubungan antara variabel-variabel bebas (X) terhadap variabel tergantung (Y) secara parsial. Pengujian dengan mengikuti distribusi t untuk derajat bebas n-5. Rumus uji t yang digunakan adalah:</w:t>
      </w:r>
    </w:p>
    <w:p w14:paraId="65FA9732" w14:textId="77777777" w:rsidR="000E3776" w:rsidRPr="0015302F" w:rsidRDefault="000E3776" w:rsidP="000E3776">
      <w:pPr>
        <w:pStyle w:val="ListParagraph"/>
        <w:tabs>
          <w:tab w:val="left" w:pos="720"/>
        </w:tabs>
        <w:spacing w:line="360" w:lineRule="auto"/>
        <w:ind w:left="0" w:firstLine="426"/>
        <w:jc w:val="both"/>
        <w:rPr>
          <w:rFonts w:ascii="Calibri" w:hAnsi="Calibri" w:cs="Calibri"/>
          <w:color w:val="000000"/>
          <w:sz w:val="22"/>
          <w:szCs w:val="22"/>
          <w:lang w:val="id-ID"/>
        </w:rPr>
      </w:pPr>
    </w:p>
    <w:p w14:paraId="598750C0" w14:textId="019ECCA3" w:rsidR="000E3776" w:rsidRPr="0015302F" w:rsidRDefault="00DB04DB" w:rsidP="000E3776">
      <w:pPr>
        <w:pStyle w:val="ListParagraph"/>
        <w:tabs>
          <w:tab w:val="left" w:pos="1560"/>
        </w:tabs>
        <w:spacing w:line="360" w:lineRule="auto"/>
        <w:ind w:left="426"/>
        <w:jc w:val="both"/>
        <w:rPr>
          <w:rFonts w:ascii="Calibri" w:hAnsi="Calibri" w:cs="Calibri"/>
          <w:color w:val="000000"/>
          <w:sz w:val="22"/>
          <w:szCs w:val="22"/>
          <w:lang w:val="id-ID"/>
        </w:rPr>
      </w:pPr>
      <w:r w:rsidRPr="0015302F">
        <w:rPr>
          <w:rFonts w:ascii="Calibri" w:hAnsi="Calibri" w:cs="Calibri"/>
          <w:noProof/>
          <w:sz w:val="22"/>
          <w:szCs w:val="22"/>
          <w:lang w:eastAsia="en-US"/>
        </w:rPr>
        <mc:AlternateContent>
          <mc:Choice Requires="wps">
            <w:drawing>
              <wp:anchor distT="0" distB="0" distL="114300" distR="114300" simplePos="0" relativeHeight="251689984" behindDoc="0" locked="0" layoutInCell="1" allowOverlap="1" wp14:anchorId="281C8899" wp14:editId="5AFB9C0F">
                <wp:simplePos x="0" y="0"/>
                <wp:positionH relativeFrom="column">
                  <wp:posOffset>2198370</wp:posOffset>
                </wp:positionH>
                <wp:positionV relativeFrom="paragraph">
                  <wp:posOffset>215900</wp:posOffset>
                </wp:positionV>
                <wp:extent cx="495935" cy="1270"/>
                <wp:effectExtent l="11430" t="12700" r="6985" b="5080"/>
                <wp:wrapNone/>
                <wp:docPr id="3"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935" cy="1270"/>
                        </a:xfrm>
                        <a:prstGeom prst="straightConnector1">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916F14" id="AutoShape 37" o:spid="_x0000_s1026" type="#_x0000_t32" style="position:absolute;margin-left:173.1pt;margin-top:17pt;width:39.05pt;height:.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" strokeweight=".26mm">
                <v:stroke joinstyle="miter"/>
              </v:shape>
            </w:pict>
          </mc:Fallback>
        </mc:AlternateContent>
      </w:r>
      <w:r w:rsidR="000E3776" w:rsidRPr="0015302F">
        <w:rPr>
          <w:rFonts w:ascii="Calibri" w:hAnsi="Calibri" w:cs="Calibri"/>
          <w:color w:val="000000"/>
          <w:sz w:val="22"/>
          <w:szCs w:val="22"/>
          <w:lang w:val="id-ID"/>
        </w:rPr>
        <w:tab/>
      </w:r>
      <w:r w:rsidR="000E3776" w:rsidRPr="0015302F">
        <w:rPr>
          <w:rFonts w:ascii="Calibri" w:hAnsi="Calibri" w:cs="Calibri"/>
          <w:color w:val="000000"/>
          <w:sz w:val="22"/>
          <w:szCs w:val="22"/>
          <w:lang w:val="id-ID"/>
        </w:rPr>
        <w:tab/>
      </w:r>
      <w:r w:rsidR="000E3776" w:rsidRPr="0015302F">
        <w:rPr>
          <w:rFonts w:ascii="Calibri" w:hAnsi="Calibri" w:cs="Calibri"/>
          <w:color w:val="000000"/>
          <w:sz w:val="22"/>
          <w:szCs w:val="22"/>
          <w:lang w:val="id-ID"/>
        </w:rPr>
        <w:tab/>
        <w:t>t =          b</w:t>
      </w:r>
      <w:r w:rsidR="000E3776" w:rsidRPr="0015302F">
        <w:rPr>
          <w:rFonts w:ascii="Calibri" w:hAnsi="Calibri" w:cs="Calibri"/>
          <w:color w:val="000000"/>
          <w:sz w:val="22"/>
          <w:szCs w:val="22"/>
          <w:vertAlign w:val="subscript"/>
          <w:lang w:val="id-ID"/>
        </w:rPr>
        <w:t xml:space="preserve">1                                                                              </w:t>
      </w:r>
      <w:r w:rsidR="000E3776" w:rsidRPr="0015302F">
        <w:rPr>
          <w:rFonts w:ascii="Calibri" w:hAnsi="Calibri" w:cs="Calibri"/>
          <w:color w:val="000000"/>
          <w:sz w:val="22"/>
          <w:szCs w:val="22"/>
          <w:lang w:val="id-ID"/>
        </w:rPr>
        <w:t>(3.8)</w:t>
      </w:r>
    </w:p>
    <w:p w14:paraId="3731ABB2" w14:textId="77777777" w:rsidR="000E3776" w:rsidRPr="0015302F" w:rsidRDefault="000E3776" w:rsidP="000E3776">
      <w:pPr>
        <w:pStyle w:val="ListParagraph"/>
        <w:tabs>
          <w:tab w:val="left" w:pos="1560"/>
        </w:tabs>
        <w:spacing w:line="360" w:lineRule="auto"/>
        <w:ind w:left="426"/>
        <w:jc w:val="both"/>
        <w:rPr>
          <w:rFonts w:ascii="Calibri" w:hAnsi="Calibri" w:cs="Calibri"/>
          <w:color w:val="000000"/>
          <w:sz w:val="22"/>
          <w:szCs w:val="22"/>
          <w:vertAlign w:val="subscript"/>
          <w:lang w:val="id-ID"/>
        </w:rPr>
      </w:pPr>
      <w:r w:rsidRPr="0015302F">
        <w:rPr>
          <w:rFonts w:ascii="Calibri" w:hAnsi="Calibri" w:cs="Calibri"/>
          <w:color w:val="000000"/>
          <w:sz w:val="22"/>
          <w:szCs w:val="22"/>
          <w:lang w:val="id-ID"/>
        </w:rPr>
        <w:tab/>
      </w:r>
      <w:r w:rsidRPr="0015302F">
        <w:rPr>
          <w:rFonts w:ascii="Calibri" w:hAnsi="Calibri" w:cs="Calibri"/>
          <w:color w:val="000000"/>
          <w:sz w:val="22"/>
          <w:szCs w:val="22"/>
          <w:lang w:val="id-ID"/>
        </w:rPr>
        <w:tab/>
      </w:r>
      <w:r w:rsidRPr="0015302F">
        <w:rPr>
          <w:rFonts w:ascii="Calibri" w:hAnsi="Calibri" w:cs="Calibri"/>
          <w:color w:val="000000"/>
          <w:sz w:val="22"/>
          <w:szCs w:val="22"/>
          <w:lang w:val="id-ID"/>
        </w:rPr>
        <w:tab/>
      </w:r>
      <w:r w:rsidRPr="0015302F">
        <w:rPr>
          <w:rFonts w:ascii="Calibri" w:hAnsi="Calibri" w:cs="Calibri"/>
          <w:color w:val="000000"/>
          <w:sz w:val="22"/>
          <w:szCs w:val="22"/>
          <w:lang w:val="id-ID"/>
        </w:rPr>
        <w:tab/>
        <w:t xml:space="preserve"> SE b</w:t>
      </w:r>
      <w:r w:rsidRPr="0015302F">
        <w:rPr>
          <w:rFonts w:ascii="Calibri" w:hAnsi="Calibri" w:cs="Calibri"/>
          <w:color w:val="000000"/>
          <w:sz w:val="22"/>
          <w:szCs w:val="22"/>
          <w:vertAlign w:val="subscript"/>
          <w:lang w:val="id-ID"/>
        </w:rPr>
        <w:t>1</w:t>
      </w:r>
    </w:p>
    <w:p w14:paraId="07948C42" w14:textId="77777777" w:rsidR="000E3776" w:rsidRPr="0015302F" w:rsidRDefault="000E3776" w:rsidP="000E3776">
      <w:pPr>
        <w:pStyle w:val="ListParagraph"/>
        <w:tabs>
          <w:tab w:val="left" w:pos="1134"/>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Keterangan:</w:t>
      </w:r>
    </w:p>
    <w:p w14:paraId="68D5631E" w14:textId="77777777" w:rsidR="000E3776" w:rsidRPr="0015302F" w:rsidRDefault="000E3776" w:rsidP="000E3776">
      <w:pPr>
        <w:pStyle w:val="ListParagraph"/>
        <w:tabs>
          <w:tab w:val="left" w:pos="1559"/>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b</w:t>
      </w:r>
      <w:r w:rsidRPr="0015302F">
        <w:rPr>
          <w:rFonts w:ascii="Calibri" w:hAnsi="Calibri" w:cs="Calibri"/>
          <w:color w:val="000000"/>
          <w:sz w:val="22"/>
          <w:szCs w:val="22"/>
          <w:vertAlign w:val="subscript"/>
          <w:lang w:val="id-ID"/>
        </w:rPr>
        <w:t>1</w:t>
      </w:r>
      <w:r w:rsidRPr="0015302F">
        <w:rPr>
          <w:rFonts w:ascii="Calibri" w:hAnsi="Calibri" w:cs="Calibri"/>
          <w:color w:val="000000"/>
          <w:sz w:val="22"/>
          <w:szCs w:val="22"/>
          <w:lang w:val="id-ID"/>
        </w:rPr>
        <w:t xml:space="preserve">       =  koefisien regresi dari variabel bebas ke-1.</w:t>
      </w:r>
    </w:p>
    <w:p w14:paraId="5D485701" w14:textId="77777777" w:rsidR="000E3776" w:rsidRPr="0015302F" w:rsidRDefault="000E3776" w:rsidP="000E3776">
      <w:pPr>
        <w:pStyle w:val="ListParagraph"/>
        <w:tabs>
          <w:tab w:val="left" w:pos="1560"/>
        </w:tabs>
        <w:spacing w:line="360" w:lineRule="auto"/>
        <w:ind w:left="0"/>
        <w:jc w:val="both"/>
        <w:rPr>
          <w:rFonts w:ascii="Calibri" w:hAnsi="Calibri" w:cs="Calibri"/>
          <w:color w:val="000000"/>
          <w:sz w:val="22"/>
          <w:szCs w:val="22"/>
        </w:rPr>
      </w:pPr>
      <w:r w:rsidRPr="0015302F">
        <w:rPr>
          <w:rFonts w:ascii="Calibri" w:hAnsi="Calibri" w:cs="Calibri"/>
          <w:color w:val="000000"/>
          <w:sz w:val="22"/>
          <w:szCs w:val="22"/>
          <w:lang w:val="id-ID"/>
        </w:rPr>
        <w:t>SE b</w:t>
      </w:r>
      <w:r w:rsidRPr="0015302F">
        <w:rPr>
          <w:rFonts w:ascii="Calibri" w:hAnsi="Calibri" w:cs="Calibri"/>
          <w:color w:val="000000"/>
          <w:sz w:val="22"/>
          <w:szCs w:val="22"/>
          <w:vertAlign w:val="subscript"/>
          <w:lang w:val="id-ID"/>
        </w:rPr>
        <w:t>1</w:t>
      </w:r>
      <w:r w:rsidRPr="0015302F">
        <w:rPr>
          <w:rFonts w:ascii="Calibri" w:hAnsi="Calibri" w:cs="Calibri"/>
          <w:color w:val="000000"/>
          <w:sz w:val="22"/>
          <w:szCs w:val="22"/>
          <w:lang w:val="id-ID"/>
        </w:rPr>
        <w:t xml:space="preserve">  = standar error dari koefisien regresi yang menjadi pembilang.</w:t>
      </w:r>
    </w:p>
    <w:p w14:paraId="3B3EAACA" w14:textId="77777777" w:rsidR="000E3776" w:rsidRPr="0015302F" w:rsidRDefault="000E3776" w:rsidP="000E3776">
      <w:pPr>
        <w:pStyle w:val="ListParagraph"/>
        <w:tabs>
          <w:tab w:val="left" w:pos="1560"/>
        </w:tabs>
        <w:spacing w:line="360" w:lineRule="auto"/>
        <w:ind w:left="426"/>
        <w:jc w:val="both"/>
        <w:rPr>
          <w:rFonts w:ascii="Calibri" w:hAnsi="Calibri" w:cs="Calibri"/>
          <w:color w:val="000000"/>
          <w:sz w:val="22"/>
          <w:szCs w:val="22"/>
        </w:rPr>
      </w:pPr>
    </w:p>
    <w:p w14:paraId="6E2AD0A9" w14:textId="77777777" w:rsidR="000E3776" w:rsidRPr="0015302F" w:rsidRDefault="000E3776" w:rsidP="000E3776">
      <w:pPr>
        <w:pStyle w:val="ListParagraph"/>
        <w:tabs>
          <w:tab w:val="left" w:pos="1134"/>
        </w:tabs>
        <w:spacing w:line="360" w:lineRule="auto"/>
        <w:ind w:left="0"/>
        <w:jc w:val="both"/>
        <w:rPr>
          <w:rFonts w:ascii="Calibri" w:hAnsi="Calibri" w:cs="Calibri"/>
          <w:color w:val="000000"/>
          <w:sz w:val="22"/>
          <w:szCs w:val="22"/>
          <w:lang w:val="id-ID"/>
        </w:rPr>
      </w:pPr>
      <w:r w:rsidRPr="0015302F">
        <w:rPr>
          <w:rFonts w:ascii="Calibri" w:hAnsi="Calibri" w:cs="Calibri"/>
          <w:color w:val="000000"/>
          <w:sz w:val="22"/>
          <w:szCs w:val="22"/>
          <w:lang w:val="id-ID"/>
        </w:rPr>
        <w:t>Kriteria penolakan dan penerimaan hipotesis, dengan membandingkan nilai t dihitung dengan t tabel:</w:t>
      </w:r>
    </w:p>
    <w:p w14:paraId="7B93D5F5" w14:textId="77777777" w:rsidR="000E3776" w:rsidRPr="0015302F" w:rsidRDefault="000E3776" w:rsidP="00553269">
      <w:pPr>
        <w:pStyle w:val="ListParagraph"/>
        <w:numPr>
          <w:ilvl w:val="0"/>
          <w:numId w:val="25"/>
        </w:numPr>
        <w:tabs>
          <w:tab w:val="clear" w:pos="720"/>
          <w:tab w:val="left" w:pos="567"/>
        </w:tabs>
        <w:spacing w:line="360" w:lineRule="auto"/>
        <w:ind w:left="426" w:hanging="426"/>
        <w:jc w:val="both"/>
        <w:rPr>
          <w:rFonts w:ascii="Calibri" w:hAnsi="Calibri" w:cs="Calibri"/>
          <w:color w:val="000000"/>
          <w:sz w:val="22"/>
          <w:szCs w:val="22"/>
          <w:lang w:val="id-ID"/>
        </w:rPr>
      </w:pPr>
      <w:r w:rsidRPr="0015302F">
        <w:rPr>
          <w:rFonts w:ascii="Calibri" w:hAnsi="Calibri" w:cs="Calibri"/>
          <w:color w:val="000000"/>
          <w:sz w:val="22"/>
          <w:szCs w:val="22"/>
          <w:lang w:val="id-ID"/>
        </w:rPr>
        <w:t>Ho ditolak bila t dihitung &lt; -t α/2 dan t dihitung &gt; t α/2</w:t>
      </w:r>
    </w:p>
    <w:p w14:paraId="71840DDD" w14:textId="77777777" w:rsidR="000E3776" w:rsidRPr="0015302F" w:rsidRDefault="000E3776" w:rsidP="00553269">
      <w:pPr>
        <w:pStyle w:val="ListParagraph"/>
        <w:numPr>
          <w:ilvl w:val="0"/>
          <w:numId w:val="25"/>
        </w:numPr>
        <w:tabs>
          <w:tab w:val="clear" w:pos="720"/>
          <w:tab w:val="left" w:pos="567"/>
        </w:tabs>
        <w:spacing w:line="360" w:lineRule="auto"/>
        <w:ind w:left="426" w:hanging="426"/>
        <w:jc w:val="both"/>
        <w:rPr>
          <w:rFonts w:ascii="Calibri" w:hAnsi="Calibri" w:cs="Calibri"/>
          <w:color w:val="000000"/>
          <w:sz w:val="22"/>
          <w:szCs w:val="22"/>
          <w:lang w:val="id-ID"/>
        </w:rPr>
      </w:pPr>
      <w:r w:rsidRPr="0015302F">
        <w:rPr>
          <w:rFonts w:ascii="Calibri" w:hAnsi="Calibri" w:cs="Calibri"/>
          <w:color w:val="000000"/>
          <w:sz w:val="22"/>
          <w:szCs w:val="22"/>
          <w:lang w:val="id-ID"/>
        </w:rPr>
        <w:t>H</w:t>
      </w:r>
      <w:r w:rsidRPr="0015302F">
        <w:rPr>
          <w:rFonts w:ascii="Calibri" w:hAnsi="Calibri" w:cs="Calibri"/>
          <w:color w:val="000000"/>
          <w:sz w:val="22"/>
          <w:szCs w:val="22"/>
          <w:vertAlign w:val="subscript"/>
          <w:lang w:val="id-ID"/>
        </w:rPr>
        <w:t>1</w:t>
      </w:r>
      <w:r w:rsidRPr="0015302F">
        <w:rPr>
          <w:rFonts w:ascii="Calibri" w:hAnsi="Calibri" w:cs="Calibri"/>
          <w:color w:val="000000"/>
          <w:sz w:val="22"/>
          <w:szCs w:val="22"/>
          <w:lang w:val="id-ID"/>
        </w:rPr>
        <w:t xml:space="preserve"> diterima bila ˗ t α/2 &lt; t dihitung &lt; t α/2</w:t>
      </w:r>
    </w:p>
    <w:p w14:paraId="7214CCD8" w14:textId="77777777" w:rsidR="000E3776" w:rsidRPr="0015302F" w:rsidRDefault="000E3776" w:rsidP="00553269">
      <w:pPr>
        <w:pStyle w:val="ListParagraph"/>
        <w:numPr>
          <w:ilvl w:val="0"/>
          <w:numId w:val="25"/>
        </w:numPr>
        <w:tabs>
          <w:tab w:val="clear" w:pos="720"/>
        </w:tabs>
        <w:spacing w:line="360" w:lineRule="auto"/>
        <w:ind w:left="567" w:hanging="567"/>
        <w:jc w:val="both"/>
        <w:rPr>
          <w:rFonts w:ascii="Calibri" w:hAnsi="Calibri" w:cs="Calibri"/>
          <w:color w:val="000000"/>
          <w:sz w:val="22"/>
          <w:szCs w:val="22"/>
          <w:lang w:val="id-ID"/>
        </w:rPr>
      </w:pPr>
      <w:r w:rsidRPr="0015302F">
        <w:rPr>
          <w:rFonts w:ascii="Calibri" w:hAnsi="Calibri" w:cs="Calibri"/>
          <w:color w:val="000000"/>
          <w:sz w:val="22"/>
          <w:szCs w:val="22"/>
          <w:lang w:val="id-ID"/>
        </w:rPr>
        <w:t>Ho : b</w:t>
      </w:r>
      <w:r w:rsidRPr="0015302F">
        <w:rPr>
          <w:rFonts w:ascii="Calibri" w:hAnsi="Calibri" w:cs="Calibri"/>
          <w:color w:val="000000"/>
          <w:sz w:val="22"/>
          <w:szCs w:val="22"/>
          <w:vertAlign w:val="subscript"/>
          <w:lang w:val="id-ID"/>
        </w:rPr>
        <w:t>1</w:t>
      </w:r>
      <w:r w:rsidRPr="0015302F">
        <w:rPr>
          <w:rFonts w:ascii="Calibri" w:hAnsi="Calibri" w:cs="Calibri"/>
          <w:color w:val="000000"/>
          <w:sz w:val="22"/>
          <w:szCs w:val="22"/>
          <w:lang w:val="id-ID"/>
        </w:rPr>
        <w:t xml:space="preserve"> = 0</w:t>
      </w:r>
      <w:r w:rsidRPr="0015302F">
        <w:rPr>
          <w:rFonts w:ascii="Calibri" w:hAnsi="Calibri" w:cs="Calibri"/>
          <w:color w:val="000000"/>
          <w:sz w:val="22"/>
          <w:szCs w:val="22"/>
          <w:lang w:val="id-ID"/>
        </w:rPr>
        <w:tab/>
        <w:t>berarti variabel-variabel bebas (</w:t>
      </w:r>
      <w:r w:rsidRPr="0015302F">
        <w:rPr>
          <w:rFonts w:ascii="Calibri" w:hAnsi="Calibri" w:cs="Calibri"/>
          <w:i/>
          <w:iCs/>
          <w:color w:val="000000"/>
          <w:sz w:val="22"/>
          <w:szCs w:val="22"/>
          <w:lang w:val="id-ID"/>
        </w:rPr>
        <w:t>brand, packaging</w:t>
      </w:r>
      <w:r w:rsidRPr="0015302F">
        <w:rPr>
          <w:rFonts w:ascii="Calibri" w:hAnsi="Calibri" w:cs="Calibri"/>
          <w:color w:val="000000"/>
          <w:sz w:val="22"/>
          <w:szCs w:val="22"/>
          <w:lang w:val="id-ID"/>
        </w:rPr>
        <w:t xml:space="preserve">, dan </w:t>
      </w:r>
      <w:r w:rsidRPr="0015302F">
        <w:rPr>
          <w:rFonts w:ascii="Calibri" w:hAnsi="Calibri" w:cs="Calibri"/>
          <w:i/>
          <w:iCs/>
          <w:color w:val="000000"/>
          <w:sz w:val="22"/>
          <w:szCs w:val="22"/>
          <w:lang w:val="id-ID"/>
        </w:rPr>
        <w:t>labeling</w:t>
      </w:r>
      <w:r w:rsidRPr="0015302F">
        <w:rPr>
          <w:rFonts w:ascii="Calibri" w:hAnsi="Calibri" w:cs="Calibri"/>
          <w:color w:val="000000"/>
          <w:sz w:val="22"/>
          <w:szCs w:val="22"/>
          <w:lang w:val="id-ID"/>
        </w:rPr>
        <w:t xml:space="preserve">) tidak mempengaruhi frekuensi keputusan pembelian produk di </w:t>
      </w:r>
      <w:r w:rsidRPr="0015302F">
        <w:rPr>
          <w:rFonts w:ascii="Calibri" w:hAnsi="Calibri" w:cs="Calibri"/>
          <w:i/>
          <w:iCs/>
          <w:color w:val="000000"/>
          <w:sz w:val="22"/>
          <w:szCs w:val="22"/>
          <w:lang w:val="id-ID"/>
        </w:rPr>
        <w:t>Igor’s Pastry</w:t>
      </w:r>
      <w:r w:rsidRPr="0015302F">
        <w:rPr>
          <w:rFonts w:ascii="Calibri" w:hAnsi="Calibri" w:cs="Calibri"/>
          <w:color w:val="000000"/>
          <w:sz w:val="22"/>
          <w:szCs w:val="22"/>
          <w:lang w:val="id-ID"/>
        </w:rPr>
        <w:t xml:space="preserve"> Surabaya.</w:t>
      </w:r>
    </w:p>
    <w:p w14:paraId="23037A86" w14:textId="77777777" w:rsidR="000E3776" w:rsidRPr="0015302F" w:rsidRDefault="000E3776" w:rsidP="00553269">
      <w:pPr>
        <w:pStyle w:val="ListParagraph"/>
        <w:numPr>
          <w:ilvl w:val="0"/>
          <w:numId w:val="25"/>
        </w:numPr>
        <w:tabs>
          <w:tab w:val="clear" w:pos="720"/>
          <w:tab w:val="left" w:pos="567"/>
        </w:tabs>
        <w:spacing w:line="360" w:lineRule="auto"/>
        <w:ind w:left="567" w:hanging="567"/>
        <w:jc w:val="both"/>
        <w:rPr>
          <w:rFonts w:ascii="Calibri" w:hAnsi="Calibri" w:cs="Calibri"/>
          <w:color w:val="000000"/>
          <w:sz w:val="22"/>
          <w:szCs w:val="22"/>
          <w:lang w:val="id-ID"/>
        </w:rPr>
      </w:pPr>
      <w:r w:rsidRPr="0015302F">
        <w:rPr>
          <w:rFonts w:ascii="Calibri" w:hAnsi="Calibri" w:cs="Calibri"/>
          <w:color w:val="000000"/>
          <w:sz w:val="22"/>
          <w:szCs w:val="22"/>
          <w:lang w:val="id-ID"/>
        </w:rPr>
        <w:t>H</w:t>
      </w:r>
      <w:r w:rsidRPr="0015302F">
        <w:rPr>
          <w:rFonts w:ascii="Calibri" w:hAnsi="Calibri" w:cs="Calibri"/>
          <w:color w:val="000000"/>
          <w:sz w:val="22"/>
          <w:szCs w:val="22"/>
          <w:vertAlign w:val="subscript"/>
          <w:lang w:val="id-ID"/>
        </w:rPr>
        <w:t>1</w:t>
      </w:r>
      <w:r w:rsidRPr="0015302F">
        <w:rPr>
          <w:rFonts w:ascii="Calibri" w:hAnsi="Calibri" w:cs="Calibri"/>
          <w:color w:val="000000"/>
          <w:sz w:val="22"/>
          <w:szCs w:val="22"/>
          <w:lang w:val="id-ID"/>
        </w:rPr>
        <w:t xml:space="preserve"> : b</w:t>
      </w:r>
      <w:r w:rsidRPr="0015302F">
        <w:rPr>
          <w:rFonts w:ascii="Calibri" w:hAnsi="Calibri" w:cs="Calibri"/>
          <w:color w:val="000000"/>
          <w:sz w:val="22"/>
          <w:szCs w:val="22"/>
          <w:vertAlign w:val="subscript"/>
          <w:lang w:val="id-ID"/>
        </w:rPr>
        <w:t>1</w:t>
      </w:r>
      <w:r w:rsidRPr="0015302F">
        <w:rPr>
          <w:rFonts w:ascii="Calibri" w:hAnsi="Calibri" w:cs="Calibri"/>
          <w:color w:val="000000"/>
          <w:sz w:val="22"/>
          <w:szCs w:val="22"/>
          <w:lang w:val="id-ID"/>
        </w:rPr>
        <w:t xml:space="preserve"> ≠ 0</w:t>
      </w:r>
      <w:r w:rsidRPr="0015302F">
        <w:rPr>
          <w:rFonts w:ascii="Calibri" w:hAnsi="Calibri" w:cs="Calibri"/>
          <w:color w:val="000000"/>
          <w:sz w:val="22"/>
          <w:szCs w:val="22"/>
          <w:lang w:val="id-ID"/>
        </w:rPr>
        <w:tab/>
        <w:t>berarti variabel-variabel bebas (</w:t>
      </w:r>
      <w:r w:rsidRPr="0015302F">
        <w:rPr>
          <w:rFonts w:ascii="Calibri" w:hAnsi="Calibri" w:cs="Calibri"/>
          <w:i/>
          <w:iCs/>
          <w:color w:val="000000"/>
          <w:sz w:val="22"/>
          <w:szCs w:val="22"/>
          <w:lang w:val="id-ID"/>
        </w:rPr>
        <w:t>brand, packaging</w:t>
      </w:r>
      <w:r w:rsidRPr="0015302F">
        <w:rPr>
          <w:rFonts w:ascii="Calibri" w:hAnsi="Calibri" w:cs="Calibri"/>
          <w:color w:val="000000"/>
          <w:sz w:val="22"/>
          <w:szCs w:val="22"/>
          <w:lang w:val="id-ID"/>
        </w:rPr>
        <w:t xml:space="preserve">, dan </w:t>
      </w:r>
      <w:r w:rsidRPr="0015302F">
        <w:rPr>
          <w:rFonts w:ascii="Calibri" w:hAnsi="Calibri" w:cs="Calibri"/>
          <w:i/>
          <w:iCs/>
          <w:color w:val="000000"/>
          <w:sz w:val="22"/>
          <w:szCs w:val="22"/>
          <w:lang w:val="id-ID"/>
        </w:rPr>
        <w:t>labeling</w:t>
      </w:r>
      <w:r w:rsidRPr="0015302F">
        <w:rPr>
          <w:rFonts w:ascii="Calibri" w:hAnsi="Calibri" w:cs="Calibri"/>
          <w:color w:val="000000"/>
          <w:sz w:val="22"/>
          <w:szCs w:val="22"/>
          <w:lang w:val="id-ID"/>
        </w:rPr>
        <w:t xml:space="preserve">) mempengaruhi frekuensi keputusan pembelian produk di </w:t>
      </w:r>
      <w:r w:rsidRPr="0015302F">
        <w:rPr>
          <w:rFonts w:ascii="Calibri" w:hAnsi="Calibri" w:cs="Calibri"/>
          <w:i/>
          <w:iCs/>
          <w:color w:val="000000"/>
          <w:sz w:val="22"/>
          <w:szCs w:val="22"/>
          <w:lang w:val="id-ID"/>
        </w:rPr>
        <w:t>Igor’s Pastry</w:t>
      </w:r>
      <w:r w:rsidRPr="0015302F">
        <w:rPr>
          <w:rFonts w:ascii="Calibri" w:hAnsi="Calibri" w:cs="Calibri"/>
          <w:color w:val="000000"/>
          <w:sz w:val="22"/>
          <w:szCs w:val="22"/>
          <w:lang w:val="id-ID"/>
        </w:rPr>
        <w:t xml:space="preserve"> Surabaya.</w:t>
      </w:r>
    </w:p>
    <w:p w14:paraId="57802A7D" w14:textId="77777777" w:rsidR="000E3776" w:rsidRDefault="000E3776" w:rsidP="000E3776">
      <w:pPr>
        <w:pStyle w:val="ListParagraph"/>
        <w:tabs>
          <w:tab w:val="left" w:pos="5010"/>
        </w:tabs>
        <w:spacing w:line="360" w:lineRule="auto"/>
        <w:ind w:left="0"/>
        <w:rPr>
          <w:lang w:val="id-ID"/>
        </w:rPr>
      </w:pPr>
    </w:p>
    <w:p w14:paraId="6AEAE602" w14:textId="77777777" w:rsidR="000E3776" w:rsidRDefault="000E3776" w:rsidP="000E3776">
      <w:pPr>
        <w:pStyle w:val="ListParagraph"/>
        <w:tabs>
          <w:tab w:val="left" w:pos="5010"/>
        </w:tabs>
        <w:spacing w:line="360" w:lineRule="auto"/>
        <w:ind w:left="0"/>
        <w:rPr>
          <w:lang w:val="id-ID"/>
        </w:rPr>
      </w:pPr>
    </w:p>
    <w:p w14:paraId="5086CA72" w14:textId="77777777" w:rsidR="000E3776" w:rsidRDefault="000E3776" w:rsidP="000E3776">
      <w:pPr>
        <w:pStyle w:val="ListParagraph"/>
        <w:tabs>
          <w:tab w:val="left" w:pos="5010"/>
        </w:tabs>
        <w:spacing w:line="360" w:lineRule="auto"/>
        <w:ind w:left="0"/>
        <w:rPr>
          <w:lang w:val="id-ID"/>
        </w:rPr>
      </w:pPr>
    </w:p>
    <w:p w14:paraId="5E114AA8" w14:textId="77777777" w:rsidR="000E3776" w:rsidRDefault="000E3776" w:rsidP="000E3776">
      <w:pPr>
        <w:pStyle w:val="ListParagraph"/>
        <w:tabs>
          <w:tab w:val="left" w:pos="5010"/>
        </w:tabs>
        <w:spacing w:line="360" w:lineRule="auto"/>
        <w:ind w:left="0"/>
        <w:rPr>
          <w:lang w:val="id-ID"/>
        </w:rPr>
      </w:pPr>
    </w:p>
    <w:p w14:paraId="586A07AA" w14:textId="63F1D467" w:rsidR="000E3776" w:rsidRDefault="000E3776" w:rsidP="000E3776">
      <w:pPr>
        <w:pStyle w:val="ListParagraph"/>
        <w:tabs>
          <w:tab w:val="left" w:pos="5010"/>
        </w:tabs>
        <w:spacing w:line="360" w:lineRule="auto"/>
        <w:ind w:left="0"/>
        <w:rPr>
          <w:lang w:val="id-ID"/>
        </w:rPr>
      </w:pPr>
    </w:p>
    <w:p w14:paraId="4F6E5413" w14:textId="569C42E1" w:rsidR="001A4418" w:rsidRDefault="001A4418" w:rsidP="000E3776">
      <w:pPr>
        <w:pStyle w:val="ListParagraph"/>
        <w:tabs>
          <w:tab w:val="left" w:pos="5010"/>
        </w:tabs>
        <w:spacing w:line="360" w:lineRule="auto"/>
        <w:ind w:left="0"/>
        <w:rPr>
          <w:lang w:val="id-ID"/>
        </w:rPr>
      </w:pPr>
    </w:p>
    <w:p w14:paraId="43BE93BF" w14:textId="77777777" w:rsidR="001A4418" w:rsidRDefault="001A4418" w:rsidP="000E3776">
      <w:pPr>
        <w:pStyle w:val="ListParagraph"/>
        <w:tabs>
          <w:tab w:val="left" w:pos="5010"/>
        </w:tabs>
        <w:spacing w:line="360" w:lineRule="auto"/>
        <w:ind w:left="0"/>
        <w:rPr>
          <w:lang w:val="id-ID"/>
        </w:rPr>
      </w:pPr>
    </w:p>
    <w:p w14:paraId="76B4EF87" w14:textId="77777777" w:rsidR="000E3776" w:rsidRDefault="000E3776" w:rsidP="000E3776">
      <w:pPr>
        <w:pStyle w:val="ListParagraph"/>
        <w:tabs>
          <w:tab w:val="left" w:pos="5010"/>
        </w:tabs>
        <w:spacing w:line="360" w:lineRule="auto"/>
        <w:ind w:left="0"/>
        <w:rPr>
          <w:lang w:val="id-ID"/>
        </w:rPr>
      </w:pPr>
    </w:p>
    <w:p w14:paraId="16560807" w14:textId="77777777" w:rsidR="000E3776" w:rsidRDefault="000E3776" w:rsidP="000E3776">
      <w:pPr>
        <w:pStyle w:val="ListParagraph"/>
        <w:tabs>
          <w:tab w:val="left" w:pos="993"/>
          <w:tab w:val="left" w:pos="2203"/>
        </w:tabs>
        <w:spacing w:line="360" w:lineRule="auto"/>
        <w:jc w:val="center"/>
        <w:rPr>
          <w:rFonts w:ascii="Calibri" w:hAnsi="Calibri" w:cs="Calibri"/>
          <w:b/>
          <w:bCs/>
          <w:sz w:val="22"/>
          <w:szCs w:val="22"/>
          <w:lang w:val="sv-SE"/>
        </w:rPr>
      </w:pPr>
    </w:p>
    <w:p w14:paraId="7D7EC34A" w14:textId="77777777" w:rsidR="000E3776" w:rsidRPr="00D7262B" w:rsidRDefault="000E3776" w:rsidP="000E3776">
      <w:pPr>
        <w:pStyle w:val="ListParagraph"/>
        <w:tabs>
          <w:tab w:val="left" w:pos="993"/>
          <w:tab w:val="left" w:pos="2203"/>
        </w:tabs>
        <w:spacing w:line="360" w:lineRule="auto"/>
        <w:jc w:val="center"/>
        <w:rPr>
          <w:rFonts w:ascii="Calibri" w:hAnsi="Calibri" w:cs="Calibri"/>
          <w:b/>
          <w:bCs/>
          <w:sz w:val="22"/>
          <w:szCs w:val="22"/>
          <w:lang w:val="sv-SE"/>
        </w:rPr>
      </w:pPr>
      <w:r w:rsidRPr="00D7262B">
        <w:rPr>
          <w:rFonts w:ascii="Calibri" w:hAnsi="Calibri" w:cs="Calibri"/>
          <w:b/>
          <w:bCs/>
          <w:sz w:val="22"/>
          <w:szCs w:val="22"/>
          <w:lang w:val="sv-SE"/>
        </w:rPr>
        <w:lastRenderedPageBreak/>
        <w:t xml:space="preserve">4. </w:t>
      </w:r>
      <w:r w:rsidRPr="00D7262B">
        <w:rPr>
          <w:rFonts w:ascii="Calibri" w:hAnsi="Calibri" w:cs="Calibri"/>
          <w:b/>
          <w:bCs/>
          <w:sz w:val="22"/>
          <w:szCs w:val="22"/>
          <w:lang w:val="id-ID"/>
        </w:rPr>
        <w:t>ANALISA</w:t>
      </w:r>
      <w:r w:rsidRPr="00D7262B">
        <w:rPr>
          <w:rFonts w:ascii="Calibri" w:hAnsi="Calibri" w:cs="Calibri"/>
          <w:b/>
          <w:bCs/>
          <w:sz w:val="22"/>
          <w:szCs w:val="22"/>
          <w:lang w:val="sv-SE"/>
        </w:rPr>
        <w:t xml:space="preserve"> DAN PEMBAHASAN</w:t>
      </w:r>
    </w:p>
    <w:p w14:paraId="0316EA6B" w14:textId="77777777" w:rsidR="000E3776" w:rsidRPr="00D7262B" w:rsidRDefault="000E3776" w:rsidP="000E3776">
      <w:pPr>
        <w:pStyle w:val="ListParagraph"/>
        <w:tabs>
          <w:tab w:val="left" w:pos="993"/>
          <w:tab w:val="left" w:pos="2203"/>
        </w:tabs>
        <w:spacing w:line="360" w:lineRule="auto"/>
        <w:jc w:val="center"/>
        <w:rPr>
          <w:rFonts w:ascii="Calibri" w:hAnsi="Calibri" w:cs="Calibri"/>
          <w:b/>
          <w:bCs/>
          <w:sz w:val="22"/>
          <w:szCs w:val="22"/>
          <w:lang w:val="sv-SE"/>
        </w:rPr>
      </w:pPr>
    </w:p>
    <w:p w14:paraId="212BBA27" w14:textId="77777777" w:rsidR="000E3776" w:rsidRPr="00D7262B" w:rsidRDefault="000E3776" w:rsidP="000E3776">
      <w:pPr>
        <w:pStyle w:val="ListParagraph"/>
        <w:tabs>
          <w:tab w:val="left" w:pos="993"/>
          <w:tab w:val="left" w:pos="2203"/>
        </w:tabs>
        <w:spacing w:line="360" w:lineRule="auto"/>
        <w:jc w:val="center"/>
        <w:rPr>
          <w:rFonts w:ascii="Calibri" w:hAnsi="Calibri" w:cs="Calibri"/>
          <w:color w:val="000000"/>
          <w:sz w:val="22"/>
          <w:szCs w:val="22"/>
          <w:lang w:val="id-ID"/>
        </w:rPr>
      </w:pPr>
    </w:p>
    <w:p w14:paraId="25913540" w14:textId="77777777" w:rsidR="000E3776" w:rsidRPr="00D7262B" w:rsidRDefault="000E3776" w:rsidP="000E3776">
      <w:pPr>
        <w:tabs>
          <w:tab w:val="left" w:pos="851"/>
        </w:tabs>
        <w:spacing w:line="360" w:lineRule="auto"/>
        <w:rPr>
          <w:rFonts w:ascii="Calibri" w:hAnsi="Calibri" w:cs="Calibri"/>
          <w:b/>
          <w:bCs/>
          <w:sz w:val="22"/>
          <w:szCs w:val="22"/>
          <w:lang w:val="id-ID"/>
        </w:rPr>
      </w:pPr>
      <w:r>
        <w:rPr>
          <w:rFonts w:ascii="Calibri" w:hAnsi="Calibri" w:cs="Calibri"/>
          <w:b/>
          <w:bCs/>
          <w:sz w:val="22"/>
          <w:szCs w:val="22"/>
          <w:lang w:val="sv-SE"/>
        </w:rPr>
        <w:t>4.1</w:t>
      </w:r>
      <w:r w:rsidRPr="00D7262B">
        <w:rPr>
          <w:rFonts w:ascii="Calibri" w:hAnsi="Calibri" w:cs="Calibri"/>
          <w:b/>
          <w:bCs/>
          <w:sz w:val="22"/>
          <w:szCs w:val="22"/>
          <w:lang w:val="sv-SE"/>
        </w:rPr>
        <w:t xml:space="preserve"> </w:t>
      </w:r>
      <w:r w:rsidRPr="00D7262B">
        <w:rPr>
          <w:rFonts w:ascii="Calibri" w:hAnsi="Calibri" w:cs="Calibri"/>
          <w:b/>
          <w:bCs/>
          <w:sz w:val="22"/>
          <w:szCs w:val="22"/>
          <w:lang w:val="id-ID"/>
        </w:rPr>
        <w:tab/>
      </w:r>
      <w:r w:rsidRPr="00D7262B">
        <w:rPr>
          <w:rFonts w:ascii="Calibri" w:hAnsi="Calibri" w:cs="Calibri"/>
          <w:b/>
          <w:bCs/>
          <w:sz w:val="22"/>
          <w:szCs w:val="22"/>
          <w:lang w:val="sv-SE"/>
        </w:rPr>
        <w:t>Gambaran Umum Obyek Penelitian</w:t>
      </w:r>
    </w:p>
    <w:p w14:paraId="4EB4A2E1" w14:textId="77777777" w:rsidR="000E3776" w:rsidRPr="00D7262B" w:rsidRDefault="000E3776" w:rsidP="000E3776">
      <w:pPr>
        <w:tabs>
          <w:tab w:val="left" w:pos="851"/>
        </w:tabs>
        <w:spacing w:line="360" w:lineRule="auto"/>
        <w:rPr>
          <w:rFonts w:ascii="Calibri" w:hAnsi="Calibri" w:cs="Calibri"/>
          <w:b/>
          <w:bCs/>
          <w:sz w:val="22"/>
          <w:szCs w:val="22"/>
          <w:lang w:val="sv-SE"/>
        </w:rPr>
      </w:pPr>
      <w:r>
        <w:rPr>
          <w:rFonts w:ascii="Calibri" w:hAnsi="Calibri" w:cs="Calibri"/>
          <w:b/>
          <w:bCs/>
          <w:sz w:val="22"/>
          <w:szCs w:val="22"/>
          <w:lang w:val="sv-SE"/>
        </w:rPr>
        <w:t>4.1.1</w:t>
      </w:r>
      <w:r w:rsidRPr="00D7262B">
        <w:rPr>
          <w:rFonts w:ascii="Calibri" w:hAnsi="Calibri" w:cs="Calibri"/>
          <w:b/>
          <w:bCs/>
          <w:sz w:val="22"/>
          <w:szCs w:val="22"/>
          <w:lang w:val="sv-SE"/>
        </w:rPr>
        <w:t xml:space="preserve">  </w:t>
      </w:r>
      <w:r w:rsidRPr="00D7262B">
        <w:rPr>
          <w:rFonts w:ascii="Calibri" w:hAnsi="Calibri" w:cs="Calibri"/>
          <w:b/>
          <w:bCs/>
          <w:sz w:val="22"/>
          <w:szCs w:val="22"/>
          <w:lang w:val="id-ID"/>
        </w:rPr>
        <w:tab/>
      </w:r>
      <w:r w:rsidRPr="00D7262B">
        <w:rPr>
          <w:rFonts w:ascii="Calibri" w:hAnsi="Calibri" w:cs="Calibri"/>
          <w:b/>
          <w:bCs/>
          <w:sz w:val="22"/>
          <w:szCs w:val="22"/>
          <w:lang w:val="sv-SE"/>
        </w:rPr>
        <w:t>Sejarah Singkat Igor’s Pastry</w:t>
      </w:r>
    </w:p>
    <w:p w14:paraId="02D96849" w14:textId="77777777" w:rsidR="000E3776" w:rsidRPr="00D7262B" w:rsidRDefault="000E3776" w:rsidP="000E3776">
      <w:pPr>
        <w:spacing w:line="360" w:lineRule="auto"/>
        <w:ind w:firstLine="851"/>
        <w:jc w:val="both"/>
        <w:rPr>
          <w:rFonts w:ascii="Calibri" w:hAnsi="Calibri" w:cs="Calibri"/>
          <w:sz w:val="22"/>
          <w:szCs w:val="22"/>
          <w:lang w:val="id-ID"/>
        </w:rPr>
      </w:pPr>
      <w:proofErr w:type="spellStart"/>
      <w:r>
        <w:rPr>
          <w:rFonts w:ascii="Calibri" w:hAnsi="Calibri" w:cs="Calibri"/>
          <w:iCs/>
          <w:color w:val="000000"/>
          <w:sz w:val="22"/>
          <w:szCs w:val="22"/>
        </w:rPr>
        <w:t>Menurut</w:t>
      </w:r>
      <w:proofErr w:type="spellEnd"/>
      <w:r>
        <w:rPr>
          <w:rFonts w:ascii="Calibri" w:hAnsi="Calibri" w:cs="Calibri"/>
          <w:iCs/>
          <w:color w:val="000000"/>
          <w:sz w:val="22"/>
          <w:szCs w:val="22"/>
        </w:rPr>
        <w:t xml:space="preserve"> </w:t>
      </w:r>
      <w:proofErr w:type="spellStart"/>
      <w:r>
        <w:rPr>
          <w:rFonts w:ascii="Calibri" w:hAnsi="Calibri" w:cs="Calibri"/>
          <w:iCs/>
          <w:color w:val="000000"/>
          <w:sz w:val="22"/>
          <w:szCs w:val="22"/>
        </w:rPr>
        <w:t>Igo</w:t>
      </w:r>
      <w:proofErr w:type="spellEnd"/>
      <w:r>
        <w:rPr>
          <w:rFonts w:ascii="Calibri" w:hAnsi="Calibri" w:cs="Calibri"/>
          <w:iCs/>
          <w:color w:val="000000"/>
          <w:sz w:val="22"/>
          <w:szCs w:val="22"/>
        </w:rPr>
        <w:t xml:space="preserve"> (2010)</w:t>
      </w:r>
      <w:r>
        <w:rPr>
          <w:rFonts w:ascii="Calibri" w:hAnsi="Calibri" w:cs="Calibri"/>
          <w:iCs/>
          <w:noProof/>
          <w:color w:val="000000"/>
          <w:sz w:val="22"/>
          <w:szCs w:val="22"/>
        </w:rPr>
        <w:t xml:space="preserve"> yang diwawancari oleh </w:t>
      </w:r>
      <w:r w:rsidRPr="002217CD">
        <w:rPr>
          <w:rFonts w:ascii="Calibri" w:hAnsi="Calibri"/>
          <w:sz w:val="22"/>
          <w:szCs w:val="22"/>
        </w:rPr>
        <w:t xml:space="preserve">Cindy </w:t>
      </w:r>
      <w:proofErr w:type="spellStart"/>
      <w:r w:rsidRPr="002217CD">
        <w:rPr>
          <w:rFonts w:ascii="Calibri" w:hAnsi="Calibri"/>
          <w:sz w:val="22"/>
          <w:szCs w:val="22"/>
        </w:rPr>
        <w:t>Setya</w:t>
      </w:r>
      <w:proofErr w:type="spellEnd"/>
      <w:r w:rsidRPr="002217CD">
        <w:rPr>
          <w:rFonts w:ascii="Calibri" w:hAnsi="Calibri"/>
          <w:sz w:val="22"/>
          <w:szCs w:val="22"/>
        </w:rPr>
        <w:t xml:space="preserve"> </w:t>
      </w:r>
      <w:proofErr w:type="spellStart"/>
      <w:r w:rsidRPr="002217CD">
        <w:rPr>
          <w:rFonts w:ascii="Calibri" w:hAnsi="Calibri"/>
          <w:sz w:val="22"/>
          <w:szCs w:val="22"/>
        </w:rPr>
        <w:t>Wibisana</w:t>
      </w:r>
      <w:proofErr w:type="spellEnd"/>
      <w:r>
        <w:rPr>
          <w:rFonts w:ascii="Calibri" w:hAnsi="Calibri"/>
          <w:sz w:val="22"/>
          <w:szCs w:val="22"/>
        </w:rPr>
        <w:t>,</w:t>
      </w:r>
      <w:r w:rsidRPr="00D7262B">
        <w:rPr>
          <w:rFonts w:ascii="Calibri" w:hAnsi="Calibri" w:cs="Calibri"/>
          <w:sz w:val="22"/>
          <w:szCs w:val="22"/>
          <w:lang w:val="id-ID"/>
        </w:rPr>
        <w:t xml:space="preserve"> Pada tahun 1989, Bapak Igo dan Ibu Ratna selesai menempuh kuliah di Sekolah Tinggi Perhotelan Bandung, mendapat tawaran kerja di Hotel Hilton- London untuk terjun sebagai </w:t>
      </w:r>
      <w:r w:rsidRPr="00D7262B">
        <w:rPr>
          <w:rFonts w:ascii="Calibri" w:hAnsi="Calibri" w:cs="Calibri"/>
          <w:i/>
          <w:iCs/>
          <w:sz w:val="22"/>
          <w:szCs w:val="22"/>
          <w:lang w:val="id-ID"/>
        </w:rPr>
        <w:t>cook professional</w:t>
      </w:r>
      <w:r w:rsidRPr="00D7262B">
        <w:rPr>
          <w:rFonts w:ascii="Calibri" w:hAnsi="Calibri" w:cs="Calibri"/>
          <w:sz w:val="22"/>
          <w:szCs w:val="22"/>
          <w:lang w:val="id-ID"/>
        </w:rPr>
        <w:t xml:space="preserve">. Di tahun 1991 pindah ke Switzerland, Igo bekerja di </w:t>
      </w:r>
      <w:r w:rsidRPr="00D7262B">
        <w:rPr>
          <w:rFonts w:ascii="Calibri" w:hAnsi="Calibri" w:cs="Calibri"/>
          <w:i/>
          <w:iCs/>
          <w:sz w:val="22"/>
          <w:szCs w:val="22"/>
          <w:lang w:val="id-ID"/>
        </w:rPr>
        <w:t>Brasserie Lipp - top 10 Michelin restaurant</w:t>
      </w:r>
      <w:r w:rsidRPr="00D7262B">
        <w:rPr>
          <w:rFonts w:ascii="Calibri" w:hAnsi="Calibri" w:cs="Calibri"/>
          <w:sz w:val="22"/>
          <w:szCs w:val="22"/>
          <w:lang w:val="id-ID"/>
        </w:rPr>
        <w:t xml:space="preserve"> di Geneva kemudian pindah ke Hyatt Hotel Montreux sementara Ibu Ratna bekerja di Movenpick Hotel Zurich. Setelah itu Bapak Igo dan Ibu Ratna memperdalam ilmu perhotelan di Hotel Institute Montreux.</w:t>
      </w:r>
    </w:p>
    <w:p w14:paraId="69826420" w14:textId="77777777" w:rsidR="000E3776" w:rsidRPr="00D7262B" w:rsidRDefault="000E3776" w:rsidP="000E3776">
      <w:pPr>
        <w:spacing w:line="360" w:lineRule="auto"/>
        <w:ind w:firstLine="851"/>
        <w:jc w:val="both"/>
        <w:rPr>
          <w:rFonts w:ascii="Calibri" w:hAnsi="Calibri" w:cs="Calibri"/>
          <w:i/>
          <w:iCs/>
          <w:color w:val="000000"/>
          <w:sz w:val="22"/>
          <w:szCs w:val="22"/>
          <w:lang w:val="id-ID"/>
        </w:rPr>
      </w:pPr>
      <w:r w:rsidRPr="00D7262B">
        <w:rPr>
          <w:rFonts w:ascii="Calibri" w:hAnsi="Calibri" w:cs="Calibri"/>
          <w:sz w:val="22"/>
          <w:szCs w:val="22"/>
          <w:lang w:val="id-ID"/>
        </w:rPr>
        <w:t>Pada tahun 1996 Bapak Igo dan Ibu Ratna memutuskan pulang ke Indonesia dan bekerja di Bali, Bapak Igo bekerja di Grand Hyatt Hotel dan Ibu Ratna di Oberoi Hotel. Namun setelah 2 tahun Bapak Igo dan Ibu Ratna lebih memilih di Surabaya, di mana Bapak Igo bekerja di Mandarin Oriental Hotel (sekarang Hotel Majapahit) dan Ibu Ratna di Westin Hotel (sekarang Marriott Hotel). Selama hampir 7 tahun di di Mandarin Oriental Hotel Surabaya, Bapak Igo berkesempatan membantu Mandarin Oriental Hong Kong, Mandarin Oriental Macau dan mengikuti Food and Beverage Professional Development Program dari Cornell University, New York sedangkan Ibu Ratna membantu The Westin Osaka.</w:t>
      </w:r>
    </w:p>
    <w:p w14:paraId="4A4814E4" w14:textId="77777777" w:rsidR="000E3776" w:rsidRPr="00D7262B" w:rsidRDefault="000E3776" w:rsidP="000E3776">
      <w:pPr>
        <w:spacing w:line="360" w:lineRule="auto"/>
        <w:ind w:firstLine="851"/>
        <w:jc w:val="both"/>
        <w:rPr>
          <w:rFonts w:ascii="Calibri" w:hAnsi="Calibri" w:cs="Calibri"/>
          <w:sz w:val="22"/>
          <w:szCs w:val="22"/>
        </w:rPr>
      </w:pPr>
      <w:r w:rsidRPr="00D7262B">
        <w:rPr>
          <w:rFonts w:ascii="Calibri" w:hAnsi="Calibri" w:cs="Calibri"/>
          <w:sz w:val="22"/>
          <w:szCs w:val="22"/>
          <w:lang w:val="id-ID"/>
        </w:rPr>
        <w:t xml:space="preserve">Pengalaman yang panjang setelah lebih dari 14 tahun di Inggris, Switzerland, Jepang dan Indonesia sebagai profesional di dunia perhotelan dan pastry bakery didukung pendidikan yang menunjang membuat Bapak Igo dan Ibu Ratna percaya diri memulai dengan membawa pengalaman dan pelajaran internasionalnya, ke tingkatan usaha bisnis </w:t>
      </w:r>
      <w:r w:rsidRPr="00D7262B">
        <w:rPr>
          <w:rFonts w:ascii="Calibri" w:hAnsi="Calibri" w:cs="Calibri"/>
          <w:i/>
          <w:iCs/>
          <w:sz w:val="22"/>
          <w:szCs w:val="22"/>
          <w:lang w:val="id-ID"/>
        </w:rPr>
        <w:t>Igor's Pastry</w:t>
      </w:r>
      <w:r w:rsidRPr="00D7262B">
        <w:rPr>
          <w:rFonts w:ascii="Calibri" w:hAnsi="Calibri" w:cs="Calibri"/>
          <w:sz w:val="22"/>
          <w:szCs w:val="22"/>
          <w:lang w:val="id-ID"/>
        </w:rPr>
        <w:t xml:space="preserve">. </w:t>
      </w:r>
      <w:r w:rsidRPr="00D7262B">
        <w:rPr>
          <w:rFonts w:ascii="Calibri" w:hAnsi="Calibri" w:cs="Calibri"/>
          <w:i/>
          <w:iCs/>
          <w:sz w:val="22"/>
          <w:szCs w:val="22"/>
          <w:lang w:val="id-ID"/>
        </w:rPr>
        <w:t>Igor's Pastry</w:t>
      </w:r>
      <w:r w:rsidRPr="00D7262B">
        <w:rPr>
          <w:rFonts w:ascii="Calibri" w:hAnsi="Calibri" w:cs="Calibri"/>
          <w:sz w:val="22"/>
          <w:szCs w:val="22"/>
          <w:lang w:val="id-ID"/>
        </w:rPr>
        <w:t xml:space="preserve"> diambil dari nama Bapak Igo sebagai pemimpin yang mengelola seluruh aspek manajemen dan marketing sedangkan </w:t>
      </w:r>
      <w:r w:rsidRPr="00D7262B">
        <w:rPr>
          <w:rFonts w:ascii="Calibri" w:hAnsi="Calibri" w:cs="Calibri"/>
          <w:i/>
          <w:iCs/>
          <w:sz w:val="22"/>
          <w:szCs w:val="22"/>
        </w:rPr>
        <w:t>………</w:t>
      </w:r>
    </w:p>
    <w:p w14:paraId="4A564392" w14:textId="77777777" w:rsidR="000E3776" w:rsidRPr="00D7262B" w:rsidRDefault="000E3776" w:rsidP="000E3776">
      <w:pPr>
        <w:spacing w:line="360" w:lineRule="auto"/>
        <w:ind w:firstLine="851"/>
        <w:jc w:val="both"/>
        <w:rPr>
          <w:rFonts w:ascii="Calibri" w:hAnsi="Calibri" w:cs="Calibri"/>
          <w:sz w:val="22"/>
          <w:szCs w:val="22"/>
          <w:lang w:val="sv-SE"/>
        </w:rPr>
      </w:pPr>
      <w:r w:rsidRPr="00D7262B">
        <w:rPr>
          <w:rFonts w:ascii="Calibri" w:hAnsi="Calibri" w:cs="Calibri"/>
          <w:sz w:val="22"/>
          <w:szCs w:val="22"/>
          <w:lang w:val="id-ID"/>
        </w:rPr>
        <w:t xml:space="preserve">Dengan menonjolkan berbagai macam keunggulan, konsumen dapat menemukan bermacam </w:t>
      </w:r>
      <w:r w:rsidRPr="00D7262B">
        <w:rPr>
          <w:rFonts w:ascii="Calibri" w:hAnsi="Calibri" w:cs="Calibri"/>
          <w:i/>
          <w:iCs/>
          <w:sz w:val="22"/>
          <w:szCs w:val="22"/>
          <w:lang w:val="id-ID"/>
        </w:rPr>
        <w:t>all homemade bread, chocolate, cookies, ice cream, pastries and cakes</w:t>
      </w:r>
      <w:r w:rsidRPr="00D7262B">
        <w:rPr>
          <w:rFonts w:ascii="Calibri" w:hAnsi="Calibri" w:cs="Calibri"/>
          <w:sz w:val="22"/>
          <w:szCs w:val="22"/>
          <w:lang w:val="id-ID"/>
        </w:rPr>
        <w:t xml:space="preserve"> - semuanya dibuat di dapur produksi Igor's Pastry dengan </w:t>
      </w:r>
      <w:r w:rsidRPr="00D7262B">
        <w:rPr>
          <w:rFonts w:ascii="Calibri" w:hAnsi="Calibri" w:cs="Calibri"/>
          <w:i/>
          <w:iCs/>
          <w:sz w:val="22"/>
          <w:szCs w:val="22"/>
          <w:lang w:val="id-ID"/>
        </w:rPr>
        <w:t>philosophy</w:t>
      </w:r>
      <w:r w:rsidRPr="00D7262B">
        <w:rPr>
          <w:rFonts w:ascii="Calibri" w:hAnsi="Calibri" w:cs="Calibri"/>
          <w:sz w:val="22"/>
          <w:szCs w:val="22"/>
          <w:lang w:val="id-ID"/>
        </w:rPr>
        <w:t xml:space="preserve"> </w:t>
      </w:r>
      <w:r w:rsidRPr="00D7262B">
        <w:rPr>
          <w:rFonts w:ascii="Calibri" w:hAnsi="Calibri" w:cs="Calibri"/>
          <w:i/>
          <w:iCs/>
          <w:sz w:val="22"/>
          <w:szCs w:val="22"/>
          <w:lang w:val="id-ID"/>
        </w:rPr>
        <w:t>health conscious</w:t>
      </w:r>
      <w:r w:rsidRPr="00D7262B">
        <w:rPr>
          <w:rFonts w:ascii="Calibri" w:hAnsi="Calibri" w:cs="Calibri"/>
          <w:sz w:val="22"/>
          <w:szCs w:val="22"/>
          <w:lang w:val="id-ID"/>
        </w:rPr>
        <w:t>. Dalam menentukan standar kualitas, kami menerapkan standar internasional yang tinggi, sudah mendapatkan sertifikat HACCP (</w:t>
      </w:r>
      <w:r w:rsidRPr="00D7262B">
        <w:rPr>
          <w:rFonts w:ascii="Calibri" w:hAnsi="Calibri" w:cs="Calibri"/>
          <w:i/>
          <w:iCs/>
          <w:sz w:val="22"/>
          <w:szCs w:val="22"/>
          <w:lang w:val="id-ID"/>
        </w:rPr>
        <w:t>Hazard Analyzis Critical Control Point</w:t>
      </w:r>
      <w:r w:rsidRPr="00D7262B">
        <w:rPr>
          <w:rFonts w:ascii="Calibri" w:hAnsi="Calibri" w:cs="Calibri"/>
          <w:sz w:val="22"/>
          <w:szCs w:val="22"/>
          <w:lang w:val="id-ID"/>
        </w:rPr>
        <w:t xml:space="preserve">), yaitu penerapan standar pengawasan mutu proses produksi, yang dikeluarkan oleh The </w:t>
      </w:r>
      <w:r w:rsidRPr="00D7262B">
        <w:rPr>
          <w:rFonts w:ascii="Calibri" w:hAnsi="Calibri" w:cs="Calibri"/>
          <w:i/>
          <w:iCs/>
          <w:sz w:val="22"/>
          <w:szCs w:val="22"/>
          <w:lang w:val="id-ID"/>
        </w:rPr>
        <w:t xml:space="preserve">Royal Institute London dan Food Quality </w:t>
      </w:r>
      <w:r w:rsidRPr="00D7262B">
        <w:rPr>
          <w:rFonts w:ascii="Calibri" w:hAnsi="Calibri" w:cs="Calibri"/>
          <w:i/>
          <w:iCs/>
          <w:sz w:val="22"/>
          <w:szCs w:val="22"/>
          <w:lang w:val="id-ID"/>
        </w:rPr>
        <w:lastRenderedPageBreak/>
        <w:t>Checked Mark</w:t>
      </w:r>
      <w:r w:rsidRPr="00D7262B">
        <w:rPr>
          <w:rFonts w:ascii="Calibri" w:hAnsi="Calibri" w:cs="Calibri"/>
          <w:sz w:val="22"/>
          <w:szCs w:val="22"/>
          <w:lang w:val="id-ID"/>
        </w:rPr>
        <w:t xml:space="preserve"> dari </w:t>
      </w:r>
      <w:r w:rsidRPr="00D7262B">
        <w:rPr>
          <w:rFonts w:ascii="Calibri" w:hAnsi="Calibri" w:cs="Calibri"/>
          <w:i/>
          <w:iCs/>
          <w:sz w:val="22"/>
          <w:szCs w:val="22"/>
          <w:lang w:val="id-ID"/>
        </w:rPr>
        <w:t>TUV Nord German</w:t>
      </w:r>
      <w:r w:rsidRPr="00D7262B">
        <w:rPr>
          <w:rFonts w:ascii="Calibri" w:hAnsi="Calibri" w:cs="Calibri"/>
          <w:sz w:val="22"/>
          <w:szCs w:val="22"/>
          <w:lang w:val="id-ID"/>
        </w:rPr>
        <w:t xml:space="preserve">. </w:t>
      </w:r>
      <w:r w:rsidRPr="00D7262B">
        <w:rPr>
          <w:rFonts w:ascii="Calibri" w:hAnsi="Calibri" w:cs="Calibri"/>
          <w:sz w:val="22"/>
          <w:szCs w:val="22"/>
          <w:lang w:val="sv-SE"/>
        </w:rPr>
        <w:t>Sertifikasi ini untuk menjamin sistem keamanan sebelum - selama - setelah proses produksi..</w:t>
      </w:r>
    </w:p>
    <w:p w14:paraId="6A6B2296" w14:textId="77777777" w:rsidR="000E3776" w:rsidRPr="00D7262B" w:rsidRDefault="000E3776" w:rsidP="000E3776">
      <w:pPr>
        <w:spacing w:line="360" w:lineRule="auto"/>
        <w:ind w:firstLine="851"/>
        <w:jc w:val="both"/>
        <w:rPr>
          <w:rFonts w:ascii="Calibri" w:hAnsi="Calibri" w:cs="Calibri"/>
          <w:sz w:val="22"/>
          <w:szCs w:val="22"/>
          <w:lang w:val="sv-SE"/>
        </w:rPr>
      </w:pPr>
      <w:r w:rsidRPr="00D7262B">
        <w:rPr>
          <w:rFonts w:ascii="Calibri" w:hAnsi="Calibri" w:cs="Calibri"/>
          <w:sz w:val="22"/>
          <w:szCs w:val="22"/>
          <w:lang w:val="sv-SE"/>
        </w:rPr>
        <w:t xml:space="preserve">Menu-menu klasik dan baru selalu ditawarkan dan untuk melayani tingginya kesadaran masyarakat akan kesehatan, </w:t>
      </w:r>
      <w:r w:rsidRPr="00D7262B">
        <w:rPr>
          <w:rFonts w:ascii="Calibri" w:hAnsi="Calibri" w:cs="Calibri"/>
          <w:i/>
          <w:iCs/>
          <w:sz w:val="22"/>
          <w:szCs w:val="22"/>
          <w:lang w:val="sv-SE"/>
        </w:rPr>
        <w:t>Igor's Pastry</w:t>
      </w:r>
      <w:r w:rsidRPr="00D7262B">
        <w:rPr>
          <w:rFonts w:ascii="Calibri" w:hAnsi="Calibri" w:cs="Calibri"/>
          <w:sz w:val="22"/>
          <w:szCs w:val="22"/>
          <w:lang w:val="sv-SE"/>
        </w:rPr>
        <w:t xml:space="preserve"> menawarkan produk yang </w:t>
      </w:r>
      <w:r w:rsidRPr="00D7262B">
        <w:rPr>
          <w:rFonts w:ascii="Calibri" w:hAnsi="Calibri" w:cs="Calibri"/>
          <w:i/>
          <w:iCs/>
          <w:sz w:val="22"/>
          <w:szCs w:val="22"/>
          <w:lang w:val="sv-SE"/>
        </w:rPr>
        <w:t>sugar free, egg free, gluten free, kasein free, flour free, low carbohidrat dan hi-fibre</w:t>
      </w:r>
      <w:r w:rsidRPr="00D7262B">
        <w:rPr>
          <w:rFonts w:ascii="Calibri" w:hAnsi="Calibri" w:cs="Calibri"/>
          <w:sz w:val="22"/>
          <w:szCs w:val="22"/>
          <w:lang w:val="sv-SE"/>
        </w:rPr>
        <w:t xml:space="preserve"> dalam aneka produk </w:t>
      </w:r>
      <w:r w:rsidRPr="00D7262B">
        <w:rPr>
          <w:rFonts w:ascii="Calibri" w:hAnsi="Calibri" w:cs="Calibri"/>
          <w:i/>
          <w:iCs/>
          <w:sz w:val="22"/>
          <w:szCs w:val="22"/>
          <w:lang w:val="sv-SE"/>
        </w:rPr>
        <w:t>pastry, bakery, cookies, ice cream,</w:t>
      </w:r>
      <w:r w:rsidRPr="00D7262B">
        <w:rPr>
          <w:rFonts w:ascii="Calibri" w:hAnsi="Calibri" w:cs="Calibri"/>
          <w:sz w:val="22"/>
          <w:szCs w:val="22"/>
          <w:lang w:val="sv-SE"/>
        </w:rPr>
        <w:t xml:space="preserve"> </w:t>
      </w:r>
      <w:r w:rsidRPr="00D7262B">
        <w:rPr>
          <w:rFonts w:ascii="Calibri" w:hAnsi="Calibri" w:cs="Calibri"/>
          <w:i/>
          <w:iCs/>
          <w:sz w:val="22"/>
          <w:szCs w:val="22"/>
          <w:lang w:val="sv-SE"/>
        </w:rPr>
        <w:t>snack</w:t>
      </w:r>
      <w:r w:rsidRPr="00D7262B">
        <w:rPr>
          <w:rFonts w:ascii="Calibri" w:hAnsi="Calibri" w:cs="Calibri"/>
          <w:sz w:val="22"/>
          <w:szCs w:val="22"/>
          <w:lang w:val="sv-SE"/>
        </w:rPr>
        <w:t xml:space="preserve"> dan </w:t>
      </w:r>
      <w:r w:rsidRPr="00D7262B">
        <w:rPr>
          <w:rFonts w:ascii="Calibri" w:hAnsi="Calibri" w:cs="Calibri"/>
          <w:i/>
          <w:iCs/>
          <w:sz w:val="22"/>
          <w:szCs w:val="22"/>
          <w:lang w:val="sv-SE"/>
        </w:rPr>
        <w:t>pudding</w:t>
      </w:r>
      <w:r w:rsidRPr="00D7262B">
        <w:rPr>
          <w:rFonts w:ascii="Calibri" w:hAnsi="Calibri" w:cs="Calibri"/>
          <w:sz w:val="22"/>
          <w:szCs w:val="22"/>
          <w:lang w:val="sv-SE"/>
        </w:rPr>
        <w:t xml:space="preserve">. </w:t>
      </w:r>
      <w:r w:rsidRPr="00D7262B">
        <w:rPr>
          <w:rFonts w:ascii="Calibri" w:hAnsi="Calibri" w:cs="Calibri"/>
          <w:i/>
          <w:iCs/>
          <w:sz w:val="22"/>
          <w:szCs w:val="22"/>
          <w:lang w:val="sv-SE"/>
        </w:rPr>
        <w:t>Igor's Pastry</w:t>
      </w:r>
      <w:r w:rsidRPr="00D7262B">
        <w:rPr>
          <w:rFonts w:ascii="Calibri" w:hAnsi="Calibri" w:cs="Calibri"/>
          <w:sz w:val="22"/>
          <w:szCs w:val="22"/>
          <w:lang w:val="sv-SE"/>
        </w:rPr>
        <w:t xml:space="preserve"> juga melayani </w:t>
      </w:r>
      <w:r w:rsidRPr="00D7262B">
        <w:rPr>
          <w:rFonts w:ascii="Calibri" w:hAnsi="Calibri" w:cs="Calibri"/>
          <w:i/>
          <w:iCs/>
          <w:sz w:val="22"/>
          <w:szCs w:val="22"/>
          <w:lang w:val="sv-SE"/>
        </w:rPr>
        <w:t>delivery order</w:t>
      </w:r>
      <w:r w:rsidRPr="00D7262B">
        <w:rPr>
          <w:rFonts w:ascii="Calibri" w:hAnsi="Calibri" w:cs="Calibri"/>
          <w:sz w:val="22"/>
          <w:szCs w:val="22"/>
          <w:lang w:val="sv-SE"/>
        </w:rPr>
        <w:t xml:space="preserve">. </w:t>
      </w:r>
      <w:r w:rsidRPr="00D7262B">
        <w:rPr>
          <w:rFonts w:ascii="Calibri" w:hAnsi="Calibri" w:cs="Calibri"/>
          <w:i/>
          <w:iCs/>
          <w:sz w:val="22"/>
          <w:szCs w:val="22"/>
          <w:lang w:val="sv-SE"/>
        </w:rPr>
        <w:t>Igor's Pastry</w:t>
      </w:r>
      <w:r w:rsidRPr="00D7262B">
        <w:rPr>
          <w:rFonts w:ascii="Calibri" w:hAnsi="Calibri" w:cs="Calibri"/>
          <w:sz w:val="22"/>
          <w:szCs w:val="22"/>
          <w:lang w:val="sv-SE"/>
        </w:rPr>
        <w:t xml:space="preserve"> yakin ramuan sukses dari bahan baku terbaik dan menjunjung etika bisnis yang tinggi sehingga pelanggan mendapatkan nilai yang sesuai bahkan pelanggan loyal tidak jarang minta menu baru sebagai inspirasi tambahan. ..................................</w:t>
      </w:r>
    </w:p>
    <w:p w14:paraId="2B1AB992" w14:textId="77777777" w:rsidR="000E3776" w:rsidRPr="00D7262B" w:rsidRDefault="000E3776" w:rsidP="000E3776">
      <w:pPr>
        <w:spacing w:line="360" w:lineRule="auto"/>
        <w:ind w:firstLine="851"/>
        <w:jc w:val="both"/>
        <w:rPr>
          <w:rFonts w:ascii="Calibri" w:hAnsi="Calibri" w:cs="Calibri"/>
          <w:sz w:val="22"/>
          <w:szCs w:val="22"/>
          <w:lang w:val="sv-SE"/>
        </w:rPr>
      </w:pPr>
    </w:p>
    <w:p w14:paraId="3B4DF127" w14:textId="77777777" w:rsidR="000E3776" w:rsidRPr="00D7262B" w:rsidRDefault="000E3776" w:rsidP="000E3776">
      <w:pPr>
        <w:tabs>
          <w:tab w:val="left" w:pos="851"/>
        </w:tabs>
        <w:spacing w:line="360" w:lineRule="auto"/>
        <w:jc w:val="both"/>
        <w:outlineLvl w:val="0"/>
        <w:rPr>
          <w:rFonts w:ascii="Calibri" w:hAnsi="Calibri" w:cs="Calibri"/>
          <w:b/>
          <w:bCs/>
          <w:sz w:val="22"/>
          <w:szCs w:val="22"/>
          <w:lang w:val="es-ES"/>
        </w:rPr>
      </w:pPr>
      <w:r w:rsidRPr="00D7262B">
        <w:rPr>
          <w:rFonts w:ascii="Calibri" w:hAnsi="Calibri" w:cs="Calibri"/>
          <w:b/>
          <w:bCs/>
          <w:color w:val="000000"/>
          <w:sz w:val="22"/>
          <w:szCs w:val="22"/>
          <w:lang w:val="es-ES"/>
        </w:rPr>
        <w:t xml:space="preserve">4.2. </w:t>
      </w:r>
      <w:r w:rsidRPr="00D7262B">
        <w:rPr>
          <w:rFonts w:ascii="Calibri" w:hAnsi="Calibri" w:cs="Calibri"/>
          <w:b/>
          <w:bCs/>
          <w:color w:val="000000"/>
          <w:sz w:val="22"/>
          <w:szCs w:val="22"/>
          <w:lang w:val="id-ID"/>
        </w:rPr>
        <w:tab/>
      </w:r>
      <w:proofErr w:type="spellStart"/>
      <w:r w:rsidRPr="00D7262B">
        <w:rPr>
          <w:rFonts w:ascii="Calibri" w:hAnsi="Calibri" w:cs="Calibri"/>
          <w:b/>
          <w:bCs/>
          <w:sz w:val="22"/>
          <w:szCs w:val="22"/>
          <w:lang w:val="es-ES"/>
        </w:rPr>
        <w:t>Hasil</w:t>
      </w:r>
      <w:proofErr w:type="spellEnd"/>
      <w:r w:rsidRPr="00D7262B">
        <w:rPr>
          <w:rFonts w:ascii="Calibri" w:hAnsi="Calibri" w:cs="Calibri"/>
          <w:b/>
          <w:bCs/>
          <w:sz w:val="22"/>
          <w:szCs w:val="22"/>
          <w:lang w:val="es-ES"/>
        </w:rPr>
        <w:t xml:space="preserve"> </w:t>
      </w:r>
      <w:proofErr w:type="spellStart"/>
      <w:r w:rsidRPr="00D7262B">
        <w:rPr>
          <w:rFonts w:ascii="Calibri" w:hAnsi="Calibri" w:cs="Calibri"/>
          <w:b/>
          <w:bCs/>
          <w:sz w:val="22"/>
          <w:szCs w:val="22"/>
          <w:lang w:val="es-ES"/>
        </w:rPr>
        <w:t>Penelitian</w:t>
      </w:r>
      <w:proofErr w:type="spellEnd"/>
      <w:r w:rsidRPr="00D7262B">
        <w:rPr>
          <w:rFonts w:ascii="Calibri" w:hAnsi="Calibri" w:cs="Calibri"/>
          <w:b/>
          <w:bCs/>
          <w:sz w:val="22"/>
          <w:szCs w:val="22"/>
          <w:lang w:val="es-ES"/>
        </w:rPr>
        <w:t xml:space="preserve"> </w:t>
      </w:r>
    </w:p>
    <w:p w14:paraId="38293A36" w14:textId="77777777" w:rsidR="000E3776" w:rsidRPr="00D7262B" w:rsidRDefault="000E3776" w:rsidP="000E3776">
      <w:pPr>
        <w:tabs>
          <w:tab w:val="left" w:pos="851"/>
        </w:tabs>
        <w:spacing w:line="360" w:lineRule="auto"/>
        <w:rPr>
          <w:rFonts w:ascii="Calibri" w:hAnsi="Calibri" w:cs="Calibri"/>
          <w:b/>
          <w:bCs/>
          <w:sz w:val="22"/>
          <w:szCs w:val="22"/>
          <w:lang w:val="es-ES"/>
        </w:rPr>
      </w:pPr>
      <w:r w:rsidRPr="00D7262B">
        <w:rPr>
          <w:rFonts w:ascii="Calibri" w:hAnsi="Calibri" w:cs="Calibri"/>
          <w:b/>
          <w:bCs/>
          <w:sz w:val="22"/>
          <w:szCs w:val="22"/>
          <w:lang w:val="es-ES"/>
        </w:rPr>
        <w:t>4.2.1.</w:t>
      </w:r>
      <w:r w:rsidRPr="00D7262B">
        <w:rPr>
          <w:rFonts w:ascii="Calibri" w:hAnsi="Calibri" w:cs="Calibri"/>
          <w:b/>
          <w:bCs/>
          <w:sz w:val="22"/>
          <w:szCs w:val="22"/>
          <w:lang w:val="id-ID"/>
        </w:rPr>
        <w:tab/>
      </w:r>
      <w:proofErr w:type="spellStart"/>
      <w:r w:rsidRPr="00D7262B">
        <w:rPr>
          <w:rFonts w:ascii="Calibri" w:hAnsi="Calibri" w:cs="Calibri"/>
          <w:b/>
          <w:bCs/>
          <w:sz w:val="22"/>
          <w:szCs w:val="22"/>
          <w:lang w:val="es-ES"/>
        </w:rPr>
        <w:t>Uji</w:t>
      </w:r>
      <w:proofErr w:type="spellEnd"/>
      <w:r w:rsidRPr="00D7262B">
        <w:rPr>
          <w:rFonts w:ascii="Calibri" w:hAnsi="Calibri" w:cs="Calibri"/>
          <w:b/>
          <w:bCs/>
          <w:sz w:val="22"/>
          <w:szCs w:val="22"/>
          <w:lang w:val="es-ES"/>
        </w:rPr>
        <w:t xml:space="preserve"> Validitas dan </w:t>
      </w:r>
      <w:proofErr w:type="spellStart"/>
      <w:r w:rsidRPr="00D7262B">
        <w:rPr>
          <w:rFonts w:ascii="Calibri" w:hAnsi="Calibri" w:cs="Calibri"/>
          <w:b/>
          <w:bCs/>
          <w:sz w:val="22"/>
          <w:szCs w:val="22"/>
          <w:lang w:val="es-ES"/>
        </w:rPr>
        <w:t>Reliabilitas</w:t>
      </w:r>
      <w:proofErr w:type="spellEnd"/>
    </w:p>
    <w:p w14:paraId="20AB09AD" w14:textId="77777777" w:rsidR="000E3776" w:rsidRPr="00D7262B" w:rsidRDefault="000E3776" w:rsidP="000E3776">
      <w:pPr>
        <w:tabs>
          <w:tab w:val="left" w:pos="851"/>
        </w:tabs>
        <w:spacing w:line="360" w:lineRule="auto"/>
        <w:jc w:val="both"/>
        <w:rPr>
          <w:rFonts w:ascii="Calibri" w:hAnsi="Calibri" w:cs="Calibri"/>
          <w:sz w:val="22"/>
          <w:szCs w:val="22"/>
          <w:lang w:val="id-ID"/>
        </w:rPr>
      </w:pPr>
      <w:r w:rsidRPr="00D7262B">
        <w:rPr>
          <w:rFonts w:ascii="Calibri" w:hAnsi="Calibri" w:cs="Calibri"/>
          <w:sz w:val="22"/>
          <w:szCs w:val="22"/>
          <w:lang w:val="es-ES"/>
        </w:rPr>
        <w:tab/>
      </w:r>
      <w:proofErr w:type="spellStart"/>
      <w:r w:rsidRPr="00D7262B">
        <w:rPr>
          <w:rFonts w:ascii="Calibri" w:hAnsi="Calibri" w:cs="Calibri"/>
          <w:sz w:val="22"/>
          <w:szCs w:val="22"/>
          <w:lang w:val="es-ES"/>
        </w:rPr>
        <w:t>Sebelum</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pengumpulan</w:t>
      </w:r>
      <w:proofErr w:type="spellEnd"/>
      <w:r w:rsidRPr="00D7262B">
        <w:rPr>
          <w:rFonts w:ascii="Calibri" w:hAnsi="Calibri" w:cs="Calibri"/>
          <w:sz w:val="22"/>
          <w:szCs w:val="22"/>
          <w:lang w:val="es-ES"/>
        </w:rPr>
        <w:t xml:space="preserve"> data </w:t>
      </w:r>
      <w:proofErr w:type="spellStart"/>
      <w:r w:rsidRPr="00D7262B">
        <w:rPr>
          <w:rFonts w:ascii="Calibri" w:hAnsi="Calibri" w:cs="Calibri"/>
          <w:sz w:val="22"/>
          <w:szCs w:val="22"/>
          <w:lang w:val="es-ES"/>
        </w:rPr>
        <w:t>dilakukan</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terlebih</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dahulu</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uji</w:t>
      </w:r>
      <w:proofErr w:type="spellEnd"/>
      <w:r w:rsidRPr="00D7262B">
        <w:rPr>
          <w:rFonts w:ascii="Calibri" w:hAnsi="Calibri" w:cs="Calibri"/>
          <w:sz w:val="22"/>
          <w:szCs w:val="22"/>
          <w:lang w:val="es-ES"/>
        </w:rPr>
        <w:t xml:space="preserve"> validitas yang </w:t>
      </w:r>
      <w:proofErr w:type="spellStart"/>
      <w:r w:rsidRPr="00D7262B">
        <w:rPr>
          <w:rFonts w:ascii="Calibri" w:hAnsi="Calibri" w:cs="Calibri"/>
          <w:sz w:val="22"/>
          <w:szCs w:val="22"/>
          <w:lang w:val="es-ES"/>
        </w:rPr>
        <w:t>merupakan</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penilaian</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subyektif</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terhadap</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kesesuaian</w:t>
      </w:r>
      <w:proofErr w:type="spellEnd"/>
      <w:r w:rsidRPr="00D7262B">
        <w:rPr>
          <w:rFonts w:ascii="Calibri" w:hAnsi="Calibri" w:cs="Calibri"/>
          <w:sz w:val="22"/>
          <w:szCs w:val="22"/>
          <w:lang w:val="es-ES"/>
        </w:rPr>
        <w:t xml:space="preserve"> antara </w:t>
      </w:r>
      <w:proofErr w:type="spellStart"/>
      <w:r w:rsidRPr="00D7262B">
        <w:rPr>
          <w:rFonts w:ascii="Calibri" w:hAnsi="Calibri" w:cs="Calibri"/>
          <w:sz w:val="22"/>
          <w:szCs w:val="22"/>
          <w:lang w:val="es-ES"/>
        </w:rPr>
        <w:t>item</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dengan</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konsep</w:t>
      </w:r>
      <w:proofErr w:type="spellEnd"/>
      <w:r w:rsidRPr="00D7262B">
        <w:rPr>
          <w:rFonts w:ascii="Calibri" w:hAnsi="Calibri" w:cs="Calibri"/>
          <w:sz w:val="22"/>
          <w:szCs w:val="22"/>
          <w:lang w:val="es-ES"/>
        </w:rPr>
        <w:t xml:space="preserve"> secara </w:t>
      </w:r>
      <w:proofErr w:type="spellStart"/>
      <w:r w:rsidRPr="00D7262B">
        <w:rPr>
          <w:rFonts w:ascii="Calibri" w:hAnsi="Calibri" w:cs="Calibri"/>
          <w:sz w:val="22"/>
          <w:szCs w:val="22"/>
          <w:lang w:val="es-ES"/>
        </w:rPr>
        <w:t>individu</w:t>
      </w:r>
      <w:proofErr w:type="spellEnd"/>
      <w:r w:rsidRPr="00D7262B">
        <w:rPr>
          <w:rFonts w:ascii="Calibri" w:hAnsi="Calibri" w:cs="Calibri"/>
          <w:sz w:val="22"/>
          <w:szCs w:val="22"/>
          <w:lang w:val="es-ES"/>
        </w:rPr>
        <w:t xml:space="preserve"> </w:t>
      </w:r>
      <w:commentRangeStart w:id="46"/>
      <w:r w:rsidRPr="00D7262B">
        <w:rPr>
          <w:rFonts w:ascii="Calibri" w:hAnsi="Calibri" w:cs="Calibri"/>
          <w:sz w:val="22"/>
          <w:szCs w:val="22"/>
          <w:lang w:val="es-ES"/>
        </w:rPr>
        <w:t>(</w:t>
      </w:r>
      <w:proofErr w:type="spellStart"/>
      <w:r w:rsidRPr="00D7262B">
        <w:rPr>
          <w:rFonts w:ascii="Calibri" w:hAnsi="Calibri" w:cs="Calibri"/>
          <w:sz w:val="22"/>
          <w:szCs w:val="22"/>
          <w:lang w:val="es-ES"/>
        </w:rPr>
        <w:t>Hair</w:t>
      </w:r>
      <w:proofErr w:type="spellEnd"/>
      <w:r w:rsidRPr="00D7262B">
        <w:rPr>
          <w:rFonts w:ascii="Calibri" w:hAnsi="Calibri" w:cs="Calibri"/>
          <w:sz w:val="22"/>
          <w:szCs w:val="22"/>
          <w:lang w:val="es-ES"/>
        </w:rPr>
        <w:t xml:space="preserve"> et al., 1998). </w:t>
      </w:r>
      <w:commentRangeEnd w:id="46"/>
      <w:r w:rsidRPr="00D7262B">
        <w:rPr>
          <w:rStyle w:val="CommentReference"/>
          <w:rFonts w:ascii="Calibri" w:hAnsi="Calibri" w:cs="Calibri"/>
          <w:szCs w:val="22"/>
        </w:rPr>
        <w:commentReference w:id="46"/>
      </w:r>
      <w:r w:rsidRPr="00D7262B">
        <w:rPr>
          <w:rFonts w:ascii="Calibri" w:hAnsi="Calibri" w:cs="Calibri"/>
          <w:sz w:val="22"/>
          <w:szCs w:val="22"/>
          <w:lang w:val="es-ES"/>
        </w:rPr>
        <w:t xml:space="preserve">Pre Test </w:t>
      </w:r>
      <w:proofErr w:type="spellStart"/>
      <w:r w:rsidRPr="00D7262B">
        <w:rPr>
          <w:rFonts w:ascii="Calibri" w:hAnsi="Calibri" w:cs="Calibri"/>
          <w:sz w:val="22"/>
          <w:szCs w:val="22"/>
          <w:lang w:val="es-ES"/>
        </w:rPr>
        <w:t>dilakukan</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kepada</w:t>
      </w:r>
      <w:proofErr w:type="spellEnd"/>
      <w:r w:rsidRPr="00D7262B">
        <w:rPr>
          <w:rFonts w:ascii="Calibri" w:hAnsi="Calibri" w:cs="Calibri"/>
          <w:sz w:val="22"/>
          <w:szCs w:val="22"/>
          <w:lang w:val="es-ES"/>
        </w:rPr>
        <w:t xml:space="preserve"> 30 responden </w:t>
      </w:r>
      <w:proofErr w:type="spellStart"/>
      <w:r w:rsidRPr="00D7262B">
        <w:rPr>
          <w:rFonts w:ascii="Calibri" w:hAnsi="Calibri" w:cs="Calibri"/>
          <w:sz w:val="22"/>
          <w:szCs w:val="22"/>
          <w:lang w:val="es-ES"/>
        </w:rPr>
        <w:t>konsumen</w:t>
      </w:r>
      <w:proofErr w:type="spellEnd"/>
      <w:r w:rsidRPr="00D7262B">
        <w:rPr>
          <w:rFonts w:ascii="Calibri" w:hAnsi="Calibri" w:cs="Calibri"/>
          <w:sz w:val="22"/>
          <w:szCs w:val="22"/>
          <w:lang w:val="es-ES"/>
        </w:rPr>
        <w:t xml:space="preserve"> di Surabaya. </w:t>
      </w:r>
      <w:proofErr w:type="spellStart"/>
      <w:r w:rsidRPr="00D7262B">
        <w:rPr>
          <w:rFonts w:ascii="Calibri" w:hAnsi="Calibri" w:cs="Calibri"/>
          <w:sz w:val="22"/>
          <w:szCs w:val="22"/>
          <w:lang w:val="es-ES"/>
        </w:rPr>
        <w:t>Untuk</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menguji</w:t>
      </w:r>
      <w:proofErr w:type="spellEnd"/>
      <w:r w:rsidRPr="00D7262B">
        <w:rPr>
          <w:rFonts w:ascii="Calibri" w:hAnsi="Calibri" w:cs="Calibri"/>
          <w:sz w:val="22"/>
          <w:szCs w:val="22"/>
          <w:lang w:val="es-ES"/>
        </w:rPr>
        <w:t xml:space="preserve"> validitas </w:t>
      </w:r>
      <w:proofErr w:type="spellStart"/>
      <w:r w:rsidRPr="00D7262B">
        <w:rPr>
          <w:rFonts w:ascii="Calibri" w:hAnsi="Calibri" w:cs="Calibri"/>
          <w:sz w:val="22"/>
          <w:szCs w:val="22"/>
          <w:lang w:val="es-ES"/>
        </w:rPr>
        <w:t>tiap</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item</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apakah</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item-item</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tersebut</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dapat</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mengukur</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konsep</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dari</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tiap</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variabel</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dilakukan</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dengan</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menggunakan</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correted</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item</w:t>
      </w:r>
      <w:proofErr w:type="spellEnd"/>
      <w:r w:rsidRPr="00D7262B">
        <w:rPr>
          <w:rFonts w:ascii="Calibri" w:hAnsi="Calibri" w:cs="Calibri"/>
          <w:sz w:val="22"/>
          <w:szCs w:val="22"/>
          <w:lang w:val="es-ES"/>
        </w:rPr>
        <w:t xml:space="preserve">-total </w:t>
      </w:r>
      <w:proofErr w:type="spellStart"/>
      <w:r w:rsidRPr="00D7262B">
        <w:rPr>
          <w:rFonts w:ascii="Calibri" w:hAnsi="Calibri" w:cs="Calibri"/>
          <w:sz w:val="22"/>
          <w:szCs w:val="22"/>
          <w:lang w:val="es-ES"/>
        </w:rPr>
        <w:t>correlation</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Sedangkan</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untuk</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menguji</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reliabilitas</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digunakan</w:t>
      </w:r>
      <w:proofErr w:type="spellEnd"/>
      <w:r w:rsidRPr="00D7262B">
        <w:rPr>
          <w:rFonts w:ascii="Calibri" w:hAnsi="Calibri" w:cs="Calibri"/>
          <w:sz w:val="22"/>
          <w:szCs w:val="22"/>
          <w:lang w:val="es-ES"/>
        </w:rPr>
        <w:t xml:space="preserve"> </w:t>
      </w:r>
      <w:proofErr w:type="spellStart"/>
      <w:r w:rsidRPr="00D7262B">
        <w:rPr>
          <w:rFonts w:ascii="Calibri" w:hAnsi="Calibri" w:cs="Calibri"/>
          <w:i/>
          <w:iCs/>
          <w:sz w:val="22"/>
          <w:szCs w:val="22"/>
          <w:lang w:val="es-ES"/>
        </w:rPr>
        <w:t>cronbach</w:t>
      </w:r>
      <w:proofErr w:type="spellEnd"/>
      <w:r w:rsidRPr="00D7262B">
        <w:rPr>
          <w:rFonts w:ascii="Calibri" w:hAnsi="Calibri" w:cs="Calibri"/>
          <w:i/>
          <w:iCs/>
          <w:sz w:val="22"/>
          <w:szCs w:val="22"/>
          <w:lang w:val="es-ES"/>
        </w:rPr>
        <w:t xml:space="preserve"> </w:t>
      </w:r>
      <w:proofErr w:type="spellStart"/>
      <w:r w:rsidRPr="00D7262B">
        <w:rPr>
          <w:rFonts w:ascii="Calibri" w:hAnsi="Calibri" w:cs="Calibri"/>
          <w:i/>
          <w:iCs/>
          <w:sz w:val="22"/>
          <w:szCs w:val="22"/>
          <w:lang w:val="es-ES"/>
        </w:rPr>
        <w:t>alpha</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Hasil</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perhitungan</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uji</w:t>
      </w:r>
      <w:proofErr w:type="spellEnd"/>
      <w:r w:rsidRPr="00D7262B">
        <w:rPr>
          <w:rFonts w:ascii="Calibri" w:hAnsi="Calibri" w:cs="Calibri"/>
          <w:sz w:val="22"/>
          <w:szCs w:val="22"/>
          <w:lang w:val="es-ES"/>
        </w:rPr>
        <w:t xml:space="preserve"> validitas dan </w:t>
      </w:r>
      <w:proofErr w:type="spellStart"/>
      <w:r w:rsidRPr="00D7262B">
        <w:rPr>
          <w:rFonts w:ascii="Calibri" w:hAnsi="Calibri" w:cs="Calibri"/>
          <w:sz w:val="22"/>
          <w:szCs w:val="22"/>
          <w:lang w:val="es-ES"/>
        </w:rPr>
        <w:t>reliabilitas</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dapat</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disajikan</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sebagai</w:t>
      </w:r>
      <w:proofErr w:type="spellEnd"/>
      <w:r w:rsidRPr="00D7262B">
        <w:rPr>
          <w:rFonts w:ascii="Calibri" w:hAnsi="Calibri" w:cs="Calibri"/>
          <w:sz w:val="22"/>
          <w:szCs w:val="22"/>
          <w:lang w:val="es-ES"/>
        </w:rPr>
        <w:t xml:space="preserve"> </w:t>
      </w:r>
      <w:proofErr w:type="spellStart"/>
      <w:r w:rsidRPr="00D7262B">
        <w:rPr>
          <w:rFonts w:ascii="Calibri" w:hAnsi="Calibri" w:cs="Calibri"/>
          <w:sz w:val="22"/>
          <w:szCs w:val="22"/>
          <w:lang w:val="es-ES"/>
        </w:rPr>
        <w:t>berikut</w:t>
      </w:r>
      <w:proofErr w:type="spellEnd"/>
      <w:r w:rsidRPr="00D7262B">
        <w:rPr>
          <w:rFonts w:ascii="Calibri" w:hAnsi="Calibri" w:cs="Calibri"/>
          <w:sz w:val="22"/>
          <w:szCs w:val="22"/>
          <w:lang w:val="es-ES"/>
        </w:rPr>
        <w:t>:</w:t>
      </w:r>
    </w:p>
    <w:p w14:paraId="5C9F0671" w14:textId="77777777" w:rsidR="000E3776" w:rsidRPr="00D7262B" w:rsidRDefault="000E3776" w:rsidP="000E3776">
      <w:pPr>
        <w:tabs>
          <w:tab w:val="left" w:pos="374"/>
        </w:tabs>
        <w:spacing w:line="360" w:lineRule="auto"/>
        <w:jc w:val="both"/>
        <w:rPr>
          <w:rFonts w:ascii="Calibri" w:hAnsi="Calibri" w:cs="Calibri"/>
          <w:sz w:val="22"/>
          <w:szCs w:val="22"/>
          <w:lang w:val="id-ID"/>
        </w:rPr>
      </w:pPr>
    </w:p>
    <w:p w14:paraId="5BC6F9A9" w14:textId="77777777" w:rsidR="000E3776" w:rsidRPr="00466D65" w:rsidRDefault="000E3776" w:rsidP="000E3776">
      <w:pPr>
        <w:spacing w:line="360" w:lineRule="auto"/>
        <w:rPr>
          <w:rFonts w:ascii="Calibri" w:hAnsi="Calibri" w:cs="Calibri"/>
          <w:sz w:val="22"/>
          <w:szCs w:val="22"/>
          <w:lang w:val="sv-SE"/>
        </w:rPr>
      </w:pPr>
      <w:commentRangeStart w:id="47"/>
      <w:r w:rsidRPr="00466D65">
        <w:rPr>
          <w:rFonts w:ascii="Calibri" w:hAnsi="Calibri" w:cs="Calibri"/>
          <w:sz w:val="22"/>
          <w:szCs w:val="22"/>
          <w:lang w:val="sv-SE"/>
        </w:rPr>
        <w:t>T</w:t>
      </w:r>
      <w:r>
        <w:rPr>
          <w:rFonts w:ascii="Calibri" w:hAnsi="Calibri" w:cs="Calibri"/>
          <w:sz w:val="22"/>
          <w:szCs w:val="22"/>
          <w:lang w:val="sv-SE"/>
        </w:rPr>
        <w:t>abel 4.1</w:t>
      </w:r>
    </w:p>
    <w:p w14:paraId="7B64B5B6" w14:textId="77777777" w:rsidR="000E3776" w:rsidRPr="00D7262B" w:rsidRDefault="000E3776" w:rsidP="000E3776">
      <w:pPr>
        <w:spacing w:line="360" w:lineRule="auto"/>
        <w:rPr>
          <w:rFonts w:ascii="Calibri" w:hAnsi="Calibri" w:cs="Calibri"/>
          <w:sz w:val="22"/>
          <w:szCs w:val="22"/>
          <w:lang w:val="sv-SE"/>
        </w:rPr>
      </w:pPr>
      <w:r w:rsidRPr="00466D65">
        <w:rPr>
          <w:rFonts w:ascii="Calibri" w:hAnsi="Calibri" w:cs="Calibri"/>
          <w:sz w:val="22"/>
          <w:szCs w:val="22"/>
          <w:lang w:val="sv-SE"/>
        </w:rPr>
        <w:t xml:space="preserve">Hasil Uji Validitas </w:t>
      </w:r>
      <w:r w:rsidRPr="00466D65">
        <w:rPr>
          <w:rFonts w:ascii="Calibri" w:hAnsi="Calibri" w:cs="Calibri"/>
          <w:i/>
          <w:iCs/>
          <w:sz w:val="22"/>
          <w:szCs w:val="22"/>
          <w:lang w:val="sv-SE"/>
        </w:rPr>
        <w:t>Brand</w:t>
      </w:r>
      <w:commentRangeEnd w:id="47"/>
      <w:r w:rsidRPr="00466D65">
        <w:rPr>
          <w:rStyle w:val="CommentReference"/>
          <w:rFonts w:ascii="Calibri" w:hAnsi="Calibri" w:cs="Calibri"/>
          <w:szCs w:val="22"/>
        </w:rPr>
        <w:commentReference w:id="47"/>
      </w:r>
    </w:p>
    <w:tbl>
      <w:tblPr>
        <w:tblW w:w="49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4"/>
        <w:gridCol w:w="3649"/>
        <w:gridCol w:w="1088"/>
        <w:gridCol w:w="1394"/>
      </w:tblGrid>
      <w:tr w:rsidR="000E3776" w:rsidRPr="00D7262B" w14:paraId="782A7566" w14:textId="77777777" w:rsidTr="003C3CFD">
        <w:trPr>
          <w:trHeight w:val="394"/>
        </w:trPr>
        <w:tc>
          <w:tcPr>
            <w:tcW w:w="1344" w:type="pct"/>
            <w:vMerge w:val="restart"/>
          </w:tcPr>
          <w:p w14:paraId="619C07D8" w14:textId="77777777" w:rsidR="000E3776" w:rsidRPr="00D7262B" w:rsidRDefault="000E3776" w:rsidP="003C3CFD">
            <w:pPr>
              <w:spacing w:line="360" w:lineRule="auto"/>
              <w:jc w:val="center"/>
              <w:rPr>
                <w:rFonts w:ascii="Calibri" w:hAnsi="Calibri" w:cs="Calibri"/>
                <w:sz w:val="22"/>
                <w:szCs w:val="22"/>
                <w:lang w:val="es-ES"/>
              </w:rPr>
            </w:pPr>
            <w:r w:rsidRPr="00D7262B">
              <w:rPr>
                <w:rFonts w:ascii="Calibri" w:hAnsi="Calibri" w:cs="Calibri"/>
                <w:sz w:val="22"/>
                <w:szCs w:val="22"/>
                <w:lang w:val="es-ES"/>
              </w:rPr>
              <w:t xml:space="preserve">No. </w:t>
            </w:r>
            <w:proofErr w:type="spellStart"/>
            <w:r w:rsidRPr="00D7262B">
              <w:rPr>
                <w:rFonts w:ascii="Calibri" w:hAnsi="Calibri" w:cs="Calibri"/>
                <w:sz w:val="22"/>
                <w:szCs w:val="22"/>
                <w:lang w:val="es-ES"/>
              </w:rPr>
              <w:t>Item</w:t>
            </w:r>
            <w:proofErr w:type="spellEnd"/>
          </w:p>
        </w:tc>
        <w:tc>
          <w:tcPr>
            <w:tcW w:w="2824" w:type="pct"/>
            <w:gridSpan w:val="2"/>
          </w:tcPr>
          <w:p w14:paraId="39E5C5B5" w14:textId="77777777" w:rsidR="000E3776" w:rsidRPr="00D7262B" w:rsidRDefault="000E3776" w:rsidP="003C3CFD">
            <w:pPr>
              <w:spacing w:line="360" w:lineRule="auto"/>
              <w:jc w:val="center"/>
              <w:rPr>
                <w:rFonts w:ascii="Calibri" w:hAnsi="Calibri" w:cs="Calibri"/>
                <w:sz w:val="22"/>
                <w:szCs w:val="22"/>
                <w:lang w:val="es-ES"/>
              </w:rPr>
            </w:pPr>
            <w:r w:rsidRPr="00D7262B">
              <w:rPr>
                <w:rFonts w:ascii="Calibri" w:hAnsi="Calibri" w:cs="Calibri"/>
                <w:sz w:val="22"/>
                <w:szCs w:val="22"/>
                <w:lang w:val="es-ES"/>
              </w:rPr>
              <w:t>Validitas</w:t>
            </w:r>
          </w:p>
        </w:tc>
        <w:tc>
          <w:tcPr>
            <w:tcW w:w="831" w:type="pct"/>
            <w:vMerge w:val="restart"/>
          </w:tcPr>
          <w:p w14:paraId="3EDE7B3C" w14:textId="77777777" w:rsidR="000E3776" w:rsidRPr="00D7262B" w:rsidRDefault="000E3776" w:rsidP="003C3CFD">
            <w:pPr>
              <w:spacing w:line="360" w:lineRule="auto"/>
              <w:jc w:val="center"/>
              <w:rPr>
                <w:rFonts w:ascii="Calibri" w:hAnsi="Calibri" w:cs="Calibri"/>
                <w:sz w:val="22"/>
                <w:szCs w:val="22"/>
                <w:lang w:val="es-ES"/>
              </w:rPr>
            </w:pPr>
            <w:proofErr w:type="spellStart"/>
            <w:r w:rsidRPr="00D7262B">
              <w:rPr>
                <w:rFonts w:ascii="Calibri" w:hAnsi="Calibri" w:cs="Calibri"/>
                <w:sz w:val="22"/>
                <w:szCs w:val="22"/>
                <w:lang w:val="es-ES"/>
              </w:rPr>
              <w:t>Keterangan</w:t>
            </w:r>
            <w:proofErr w:type="spellEnd"/>
          </w:p>
        </w:tc>
      </w:tr>
      <w:tr w:rsidR="000E3776" w:rsidRPr="00D7262B" w14:paraId="3184316D" w14:textId="77777777" w:rsidTr="003C3CFD">
        <w:trPr>
          <w:trHeight w:val="149"/>
        </w:trPr>
        <w:tc>
          <w:tcPr>
            <w:tcW w:w="1344" w:type="pct"/>
            <w:vMerge/>
          </w:tcPr>
          <w:p w14:paraId="0FE6CAA3" w14:textId="77777777" w:rsidR="000E3776" w:rsidRPr="00D7262B" w:rsidRDefault="000E3776" w:rsidP="003C3CFD">
            <w:pPr>
              <w:spacing w:line="360" w:lineRule="auto"/>
              <w:jc w:val="center"/>
              <w:rPr>
                <w:rFonts w:ascii="Calibri" w:hAnsi="Calibri" w:cs="Calibri"/>
                <w:sz w:val="22"/>
                <w:szCs w:val="22"/>
                <w:lang w:val="es-ES"/>
              </w:rPr>
            </w:pPr>
          </w:p>
        </w:tc>
        <w:tc>
          <w:tcPr>
            <w:tcW w:w="2176" w:type="pct"/>
          </w:tcPr>
          <w:p w14:paraId="23F87701" w14:textId="77777777" w:rsidR="000E3776" w:rsidRPr="00D7262B" w:rsidRDefault="000E3776" w:rsidP="003C3CFD">
            <w:pPr>
              <w:spacing w:line="360" w:lineRule="auto"/>
              <w:jc w:val="center"/>
              <w:rPr>
                <w:rFonts w:ascii="Calibri" w:hAnsi="Calibri" w:cs="Calibri"/>
                <w:i/>
                <w:iCs/>
                <w:sz w:val="22"/>
                <w:szCs w:val="22"/>
                <w:lang w:val="en-GB"/>
              </w:rPr>
            </w:pPr>
            <w:proofErr w:type="spellStart"/>
            <w:r w:rsidRPr="00D7262B">
              <w:rPr>
                <w:rFonts w:ascii="Calibri" w:hAnsi="Calibri" w:cs="Calibri"/>
                <w:i/>
                <w:iCs/>
                <w:sz w:val="22"/>
                <w:szCs w:val="22"/>
                <w:lang w:val="es-ES"/>
              </w:rPr>
              <w:t>Correted</w:t>
            </w:r>
            <w:proofErr w:type="spellEnd"/>
            <w:r w:rsidRPr="00D7262B">
              <w:rPr>
                <w:rFonts w:ascii="Calibri" w:hAnsi="Calibri" w:cs="Calibri"/>
                <w:i/>
                <w:iCs/>
                <w:sz w:val="22"/>
                <w:szCs w:val="22"/>
                <w:lang w:val="es-ES"/>
              </w:rPr>
              <w:t xml:space="preserve"> </w:t>
            </w:r>
            <w:proofErr w:type="spellStart"/>
            <w:r w:rsidRPr="00D7262B">
              <w:rPr>
                <w:rFonts w:ascii="Calibri" w:hAnsi="Calibri" w:cs="Calibri"/>
                <w:i/>
                <w:iCs/>
                <w:sz w:val="22"/>
                <w:szCs w:val="22"/>
                <w:lang w:val="es-ES"/>
              </w:rPr>
              <w:t>Item</w:t>
            </w:r>
            <w:proofErr w:type="spellEnd"/>
            <w:r w:rsidRPr="00D7262B">
              <w:rPr>
                <w:rFonts w:ascii="Calibri" w:hAnsi="Calibri" w:cs="Calibri"/>
                <w:i/>
                <w:iCs/>
                <w:sz w:val="22"/>
                <w:szCs w:val="22"/>
                <w:lang w:val="es-ES"/>
              </w:rPr>
              <w:t xml:space="preserve">-Total </w:t>
            </w:r>
            <w:proofErr w:type="spellStart"/>
            <w:r w:rsidRPr="00D7262B">
              <w:rPr>
                <w:rFonts w:ascii="Calibri" w:hAnsi="Calibri" w:cs="Calibri"/>
                <w:i/>
                <w:iCs/>
                <w:sz w:val="22"/>
                <w:szCs w:val="22"/>
                <w:lang w:val="es-ES"/>
              </w:rPr>
              <w:t>Correlation</w:t>
            </w:r>
            <w:proofErr w:type="spellEnd"/>
          </w:p>
        </w:tc>
        <w:tc>
          <w:tcPr>
            <w:tcW w:w="649" w:type="pct"/>
          </w:tcPr>
          <w:p w14:paraId="0DFA2627"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 xml:space="preserve">R </w:t>
            </w:r>
            <w:proofErr w:type="spellStart"/>
            <w:r w:rsidRPr="00D7262B">
              <w:rPr>
                <w:rFonts w:ascii="Calibri" w:hAnsi="Calibri" w:cs="Calibri"/>
                <w:sz w:val="22"/>
                <w:szCs w:val="22"/>
                <w:lang w:val="en-GB"/>
              </w:rPr>
              <w:t>tabel</w:t>
            </w:r>
            <w:proofErr w:type="spellEnd"/>
            <w:r w:rsidRPr="00D7262B">
              <w:rPr>
                <w:rFonts w:ascii="Calibri" w:hAnsi="Calibri" w:cs="Calibri"/>
                <w:sz w:val="22"/>
                <w:szCs w:val="22"/>
                <w:lang w:val="en-GB"/>
              </w:rPr>
              <w:t xml:space="preserve"> </w:t>
            </w:r>
          </w:p>
        </w:tc>
        <w:tc>
          <w:tcPr>
            <w:tcW w:w="831" w:type="pct"/>
            <w:vMerge/>
          </w:tcPr>
          <w:p w14:paraId="50964FE7" w14:textId="77777777" w:rsidR="000E3776" w:rsidRPr="00D7262B" w:rsidRDefault="000E3776" w:rsidP="003C3CFD">
            <w:pPr>
              <w:spacing w:line="360" w:lineRule="auto"/>
              <w:jc w:val="center"/>
              <w:rPr>
                <w:rFonts w:ascii="Calibri" w:hAnsi="Calibri" w:cs="Calibri"/>
                <w:sz w:val="22"/>
                <w:szCs w:val="22"/>
                <w:lang w:val="en-GB"/>
              </w:rPr>
            </w:pPr>
          </w:p>
        </w:tc>
      </w:tr>
      <w:tr w:rsidR="000E3776" w:rsidRPr="00D7262B" w14:paraId="41874548" w14:textId="77777777" w:rsidTr="003C3CFD">
        <w:trPr>
          <w:trHeight w:val="372"/>
        </w:trPr>
        <w:tc>
          <w:tcPr>
            <w:tcW w:w="1344" w:type="pct"/>
          </w:tcPr>
          <w:p w14:paraId="3768FAA4"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1</w:t>
            </w:r>
          </w:p>
        </w:tc>
        <w:tc>
          <w:tcPr>
            <w:tcW w:w="2176" w:type="pct"/>
          </w:tcPr>
          <w:p w14:paraId="51642976" w14:textId="77777777" w:rsidR="000E3776" w:rsidRPr="00D7262B" w:rsidRDefault="000E3776" w:rsidP="003C3CFD">
            <w:pPr>
              <w:spacing w:line="360" w:lineRule="auto"/>
              <w:jc w:val="center"/>
              <w:rPr>
                <w:rFonts w:ascii="Calibri" w:hAnsi="Calibri" w:cs="Calibri"/>
                <w:sz w:val="22"/>
                <w:szCs w:val="22"/>
              </w:rPr>
            </w:pPr>
            <w:r w:rsidRPr="00D7262B">
              <w:rPr>
                <w:rFonts w:ascii="Calibri" w:hAnsi="Calibri" w:cs="Calibri"/>
                <w:sz w:val="22"/>
                <w:szCs w:val="22"/>
              </w:rPr>
              <w:t>.541</w:t>
            </w:r>
          </w:p>
        </w:tc>
        <w:tc>
          <w:tcPr>
            <w:tcW w:w="649" w:type="pct"/>
          </w:tcPr>
          <w:p w14:paraId="0A978370"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.361</w:t>
            </w:r>
          </w:p>
        </w:tc>
        <w:tc>
          <w:tcPr>
            <w:tcW w:w="831" w:type="pct"/>
          </w:tcPr>
          <w:p w14:paraId="719A24EB"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Valid</w:t>
            </w:r>
          </w:p>
        </w:tc>
      </w:tr>
      <w:tr w:rsidR="000E3776" w:rsidRPr="00D7262B" w14:paraId="35A6971B" w14:textId="77777777" w:rsidTr="003C3CFD">
        <w:trPr>
          <w:trHeight w:val="372"/>
        </w:trPr>
        <w:tc>
          <w:tcPr>
            <w:tcW w:w="1344" w:type="pct"/>
          </w:tcPr>
          <w:p w14:paraId="7D79A302"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2</w:t>
            </w:r>
          </w:p>
        </w:tc>
        <w:tc>
          <w:tcPr>
            <w:tcW w:w="2176" w:type="pct"/>
          </w:tcPr>
          <w:p w14:paraId="3E6F8B59" w14:textId="77777777" w:rsidR="000E3776" w:rsidRPr="00D7262B" w:rsidRDefault="000E3776" w:rsidP="003C3CFD">
            <w:pPr>
              <w:spacing w:line="360" w:lineRule="auto"/>
              <w:jc w:val="center"/>
              <w:rPr>
                <w:rFonts w:ascii="Calibri" w:hAnsi="Calibri" w:cs="Calibri"/>
                <w:sz w:val="22"/>
                <w:szCs w:val="22"/>
              </w:rPr>
            </w:pPr>
            <w:r w:rsidRPr="00D7262B">
              <w:rPr>
                <w:rFonts w:ascii="Calibri" w:hAnsi="Calibri" w:cs="Calibri"/>
                <w:sz w:val="22"/>
                <w:szCs w:val="22"/>
              </w:rPr>
              <w:t>.613</w:t>
            </w:r>
          </w:p>
        </w:tc>
        <w:tc>
          <w:tcPr>
            <w:tcW w:w="649" w:type="pct"/>
          </w:tcPr>
          <w:p w14:paraId="5841A67A"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.361</w:t>
            </w:r>
          </w:p>
        </w:tc>
        <w:tc>
          <w:tcPr>
            <w:tcW w:w="831" w:type="pct"/>
          </w:tcPr>
          <w:p w14:paraId="699C8BA8"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Valid</w:t>
            </w:r>
          </w:p>
        </w:tc>
      </w:tr>
      <w:tr w:rsidR="000E3776" w:rsidRPr="00D7262B" w14:paraId="7B47C4EF" w14:textId="77777777" w:rsidTr="003C3CFD">
        <w:trPr>
          <w:trHeight w:val="394"/>
        </w:trPr>
        <w:tc>
          <w:tcPr>
            <w:tcW w:w="1344" w:type="pct"/>
          </w:tcPr>
          <w:p w14:paraId="52FFAFF0"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3</w:t>
            </w:r>
          </w:p>
        </w:tc>
        <w:tc>
          <w:tcPr>
            <w:tcW w:w="2176" w:type="pct"/>
          </w:tcPr>
          <w:p w14:paraId="360D6ED1" w14:textId="77777777" w:rsidR="000E3776" w:rsidRPr="00D7262B" w:rsidRDefault="000E3776" w:rsidP="003C3CFD">
            <w:pPr>
              <w:spacing w:line="360" w:lineRule="auto"/>
              <w:jc w:val="center"/>
              <w:rPr>
                <w:rFonts w:ascii="Calibri" w:hAnsi="Calibri" w:cs="Calibri"/>
                <w:sz w:val="22"/>
                <w:szCs w:val="22"/>
              </w:rPr>
            </w:pPr>
            <w:r w:rsidRPr="00D7262B">
              <w:rPr>
                <w:rFonts w:ascii="Calibri" w:hAnsi="Calibri" w:cs="Calibri"/>
                <w:sz w:val="22"/>
                <w:szCs w:val="22"/>
              </w:rPr>
              <w:t>.458</w:t>
            </w:r>
          </w:p>
        </w:tc>
        <w:tc>
          <w:tcPr>
            <w:tcW w:w="649" w:type="pct"/>
          </w:tcPr>
          <w:p w14:paraId="3C611F98"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.361</w:t>
            </w:r>
          </w:p>
        </w:tc>
        <w:tc>
          <w:tcPr>
            <w:tcW w:w="831" w:type="pct"/>
          </w:tcPr>
          <w:p w14:paraId="7505D19F"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Valid</w:t>
            </w:r>
          </w:p>
        </w:tc>
      </w:tr>
      <w:tr w:rsidR="000E3776" w:rsidRPr="00D7262B" w14:paraId="0FD927EC" w14:textId="77777777" w:rsidTr="003C3CFD">
        <w:trPr>
          <w:trHeight w:val="394"/>
        </w:trPr>
        <w:tc>
          <w:tcPr>
            <w:tcW w:w="1344" w:type="pct"/>
            <w:tcBorders>
              <w:top w:val="single" w:sz="4" w:space="0" w:color="auto"/>
              <w:left w:val="single" w:sz="4" w:space="0" w:color="auto"/>
              <w:bottom w:val="single" w:sz="4" w:space="0" w:color="auto"/>
              <w:right w:val="single" w:sz="4" w:space="0" w:color="auto"/>
            </w:tcBorders>
          </w:tcPr>
          <w:p w14:paraId="0B5AEE8D" w14:textId="77777777" w:rsidR="000E3776" w:rsidRPr="002217CD" w:rsidRDefault="000E3776" w:rsidP="003C3CFD">
            <w:pPr>
              <w:spacing w:line="360" w:lineRule="auto"/>
              <w:jc w:val="center"/>
              <w:rPr>
                <w:rFonts w:ascii="Calibri" w:hAnsi="Calibri" w:cs="Calibri"/>
                <w:sz w:val="22"/>
                <w:szCs w:val="22"/>
                <w:lang w:val="en-GB"/>
              </w:rPr>
            </w:pPr>
            <w:r w:rsidRPr="002217CD">
              <w:rPr>
                <w:rFonts w:ascii="Calibri" w:hAnsi="Calibri" w:cs="Calibri"/>
                <w:sz w:val="22"/>
                <w:szCs w:val="22"/>
                <w:lang w:val="en-GB"/>
              </w:rPr>
              <w:t>4</w:t>
            </w:r>
          </w:p>
        </w:tc>
        <w:tc>
          <w:tcPr>
            <w:tcW w:w="2176" w:type="pct"/>
            <w:tcBorders>
              <w:top w:val="single" w:sz="4" w:space="0" w:color="auto"/>
              <w:left w:val="single" w:sz="4" w:space="0" w:color="auto"/>
              <w:bottom w:val="single" w:sz="4" w:space="0" w:color="auto"/>
              <w:right w:val="single" w:sz="4" w:space="0" w:color="auto"/>
            </w:tcBorders>
          </w:tcPr>
          <w:p w14:paraId="3A7E5617" w14:textId="77777777" w:rsidR="000E3776" w:rsidRPr="002217CD" w:rsidRDefault="000E3776" w:rsidP="003C3CFD">
            <w:pPr>
              <w:spacing w:line="360" w:lineRule="auto"/>
              <w:jc w:val="center"/>
              <w:rPr>
                <w:rFonts w:ascii="Calibri" w:hAnsi="Calibri" w:cs="Calibri"/>
                <w:sz w:val="22"/>
                <w:szCs w:val="22"/>
              </w:rPr>
            </w:pPr>
            <w:r w:rsidRPr="002217CD">
              <w:rPr>
                <w:rFonts w:ascii="Calibri" w:hAnsi="Calibri" w:cs="Calibri"/>
                <w:sz w:val="22"/>
                <w:szCs w:val="22"/>
              </w:rPr>
              <w:t>.641</w:t>
            </w:r>
          </w:p>
        </w:tc>
        <w:tc>
          <w:tcPr>
            <w:tcW w:w="649" w:type="pct"/>
            <w:tcBorders>
              <w:top w:val="single" w:sz="4" w:space="0" w:color="auto"/>
              <w:left w:val="single" w:sz="4" w:space="0" w:color="auto"/>
              <w:bottom w:val="single" w:sz="4" w:space="0" w:color="auto"/>
              <w:right w:val="single" w:sz="4" w:space="0" w:color="auto"/>
            </w:tcBorders>
          </w:tcPr>
          <w:p w14:paraId="1BB9730B" w14:textId="77777777" w:rsidR="000E3776" w:rsidRPr="002217CD" w:rsidRDefault="000E3776" w:rsidP="003C3CFD">
            <w:pPr>
              <w:spacing w:line="360" w:lineRule="auto"/>
              <w:jc w:val="center"/>
              <w:rPr>
                <w:rFonts w:ascii="Calibri" w:hAnsi="Calibri" w:cs="Calibri"/>
                <w:sz w:val="22"/>
                <w:szCs w:val="22"/>
                <w:lang w:val="en-GB"/>
              </w:rPr>
            </w:pPr>
          </w:p>
        </w:tc>
        <w:tc>
          <w:tcPr>
            <w:tcW w:w="831" w:type="pct"/>
            <w:tcBorders>
              <w:top w:val="single" w:sz="4" w:space="0" w:color="auto"/>
              <w:left w:val="single" w:sz="4" w:space="0" w:color="auto"/>
              <w:bottom w:val="single" w:sz="4" w:space="0" w:color="auto"/>
              <w:right w:val="single" w:sz="4" w:space="0" w:color="auto"/>
            </w:tcBorders>
          </w:tcPr>
          <w:p w14:paraId="347F39CC" w14:textId="77777777" w:rsidR="000E3776" w:rsidRPr="002217CD" w:rsidRDefault="000E3776" w:rsidP="003C3CFD">
            <w:pPr>
              <w:spacing w:line="360" w:lineRule="auto"/>
              <w:jc w:val="center"/>
              <w:rPr>
                <w:rFonts w:ascii="Calibri" w:hAnsi="Calibri" w:cs="Calibri"/>
                <w:sz w:val="22"/>
                <w:szCs w:val="22"/>
                <w:lang w:val="en-GB"/>
              </w:rPr>
            </w:pPr>
          </w:p>
        </w:tc>
      </w:tr>
      <w:tr w:rsidR="000E3776" w:rsidRPr="00D7262B" w14:paraId="62E51823" w14:textId="77777777" w:rsidTr="003C3CFD">
        <w:trPr>
          <w:trHeight w:val="394"/>
        </w:trPr>
        <w:tc>
          <w:tcPr>
            <w:tcW w:w="1344" w:type="pct"/>
            <w:tcBorders>
              <w:top w:val="single" w:sz="4" w:space="0" w:color="auto"/>
              <w:left w:val="single" w:sz="4" w:space="0" w:color="auto"/>
              <w:bottom w:val="single" w:sz="4" w:space="0" w:color="auto"/>
              <w:right w:val="single" w:sz="4" w:space="0" w:color="auto"/>
            </w:tcBorders>
          </w:tcPr>
          <w:p w14:paraId="18DD2FED"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5</w:t>
            </w:r>
          </w:p>
        </w:tc>
        <w:tc>
          <w:tcPr>
            <w:tcW w:w="2176" w:type="pct"/>
            <w:tcBorders>
              <w:top w:val="single" w:sz="4" w:space="0" w:color="auto"/>
              <w:left w:val="single" w:sz="4" w:space="0" w:color="auto"/>
              <w:bottom w:val="single" w:sz="4" w:space="0" w:color="auto"/>
              <w:right w:val="single" w:sz="4" w:space="0" w:color="auto"/>
            </w:tcBorders>
          </w:tcPr>
          <w:p w14:paraId="78844A7F" w14:textId="77777777" w:rsidR="000E3776" w:rsidRPr="00D7262B" w:rsidRDefault="000E3776" w:rsidP="003C3CFD">
            <w:pPr>
              <w:spacing w:line="360" w:lineRule="auto"/>
              <w:jc w:val="center"/>
              <w:rPr>
                <w:rFonts w:ascii="Calibri" w:hAnsi="Calibri" w:cs="Calibri"/>
                <w:sz w:val="22"/>
                <w:szCs w:val="22"/>
              </w:rPr>
            </w:pPr>
            <w:r w:rsidRPr="00D7262B">
              <w:rPr>
                <w:rFonts w:ascii="Calibri" w:hAnsi="Calibri" w:cs="Calibri"/>
                <w:sz w:val="22"/>
                <w:szCs w:val="22"/>
              </w:rPr>
              <w:t>.356</w:t>
            </w:r>
          </w:p>
        </w:tc>
        <w:tc>
          <w:tcPr>
            <w:tcW w:w="649" w:type="pct"/>
            <w:tcBorders>
              <w:top w:val="single" w:sz="4" w:space="0" w:color="auto"/>
              <w:left w:val="single" w:sz="4" w:space="0" w:color="auto"/>
              <w:bottom w:val="single" w:sz="4" w:space="0" w:color="auto"/>
              <w:right w:val="single" w:sz="4" w:space="0" w:color="auto"/>
            </w:tcBorders>
          </w:tcPr>
          <w:p w14:paraId="062ADB35"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.361</w:t>
            </w:r>
          </w:p>
        </w:tc>
        <w:tc>
          <w:tcPr>
            <w:tcW w:w="831" w:type="pct"/>
            <w:tcBorders>
              <w:top w:val="single" w:sz="4" w:space="0" w:color="auto"/>
              <w:left w:val="single" w:sz="4" w:space="0" w:color="auto"/>
              <w:bottom w:val="single" w:sz="4" w:space="0" w:color="auto"/>
              <w:right w:val="single" w:sz="4" w:space="0" w:color="auto"/>
            </w:tcBorders>
          </w:tcPr>
          <w:p w14:paraId="3528377A"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Valid</w:t>
            </w:r>
          </w:p>
        </w:tc>
      </w:tr>
      <w:tr w:rsidR="000E3776" w:rsidRPr="00D7262B" w14:paraId="74FC8D3A" w14:textId="77777777" w:rsidTr="003C3CFD">
        <w:trPr>
          <w:trHeight w:val="394"/>
        </w:trPr>
        <w:tc>
          <w:tcPr>
            <w:tcW w:w="1344" w:type="pct"/>
            <w:tcBorders>
              <w:top w:val="single" w:sz="4" w:space="0" w:color="auto"/>
              <w:left w:val="single" w:sz="4" w:space="0" w:color="auto"/>
              <w:bottom w:val="single" w:sz="4" w:space="0" w:color="auto"/>
              <w:right w:val="single" w:sz="4" w:space="0" w:color="auto"/>
            </w:tcBorders>
          </w:tcPr>
          <w:p w14:paraId="09DBE83C"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6</w:t>
            </w:r>
          </w:p>
        </w:tc>
        <w:tc>
          <w:tcPr>
            <w:tcW w:w="2176" w:type="pct"/>
            <w:tcBorders>
              <w:top w:val="single" w:sz="4" w:space="0" w:color="auto"/>
              <w:left w:val="single" w:sz="4" w:space="0" w:color="auto"/>
              <w:bottom w:val="single" w:sz="4" w:space="0" w:color="auto"/>
              <w:right w:val="single" w:sz="4" w:space="0" w:color="auto"/>
            </w:tcBorders>
          </w:tcPr>
          <w:p w14:paraId="54690064" w14:textId="77777777" w:rsidR="000E3776" w:rsidRPr="00D7262B" w:rsidRDefault="000E3776" w:rsidP="003C3CFD">
            <w:pPr>
              <w:spacing w:line="360" w:lineRule="auto"/>
              <w:jc w:val="center"/>
              <w:rPr>
                <w:rFonts w:ascii="Calibri" w:hAnsi="Calibri" w:cs="Calibri"/>
                <w:sz w:val="22"/>
                <w:szCs w:val="22"/>
              </w:rPr>
            </w:pPr>
            <w:r w:rsidRPr="00D7262B">
              <w:rPr>
                <w:rFonts w:ascii="Calibri" w:hAnsi="Calibri" w:cs="Calibri"/>
                <w:sz w:val="22"/>
                <w:szCs w:val="22"/>
              </w:rPr>
              <w:t>.521</w:t>
            </w:r>
          </w:p>
        </w:tc>
        <w:tc>
          <w:tcPr>
            <w:tcW w:w="649" w:type="pct"/>
            <w:tcBorders>
              <w:top w:val="single" w:sz="4" w:space="0" w:color="auto"/>
              <w:left w:val="single" w:sz="4" w:space="0" w:color="auto"/>
              <w:bottom w:val="single" w:sz="4" w:space="0" w:color="auto"/>
              <w:right w:val="single" w:sz="4" w:space="0" w:color="auto"/>
            </w:tcBorders>
          </w:tcPr>
          <w:p w14:paraId="5B40D7D0"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.361</w:t>
            </w:r>
          </w:p>
        </w:tc>
        <w:tc>
          <w:tcPr>
            <w:tcW w:w="831" w:type="pct"/>
            <w:tcBorders>
              <w:top w:val="single" w:sz="4" w:space="0" w:color="auto"/>
              <w:left w:val="single" w:sz="4" w:space="0" w:color="auto"/>
              <w:bottom w:val="single" w:sz="4" w:space="0" w:color="auto"/>
              <w:right w:val="single" w:sz="4" w:space="0" w:color="auto"/>
            </w:tcBorders>
          </w:tcPr>
          <w:p w14:paraId="61A43E72"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Valid</w:t>
            </w:r>
          </w:p>
        </w:tc>
      </w:tr>
      <w:tr w:rsidR="000E3776" w:rsidRPr="00D7262B" w14:paraId="4ACA80A6" w14:textId="77777777" w:rsidTr="003C3CFD">
        <w:trPr>
          <w:trHeight w:val="394"/>
        </w:trPr>
        <w:tc>
          <w:tcPr>
            <w:tcW w:w="1344" w:type="pct"/>
            <w:tcBorders>
              <w:top w:val="single" w:sz="4" w:space="0" w:color="auto"/>
              <w:left w:val="single" w:sz="4" w:space="0" w:color="auto"/>
              <w:bottom w:val="single" w:sz="4" w:space="0" w:color="auto"/>
              <w:right w:val="single" w:sz="4" w:space="0" w:color="auto"/>
            </w:tcBorders>
          </w:tcPr>
          <w:p w14:paraId="17C2E6E7"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7</w:t>
            </w:r>
          </w:p>
        </w:tc>
        <w:tc>
          <w:tcPr>
            <w:tcW w:w="2176" w:type="pct"/>
            <w:tcBorders>
              <w:top w:val="single" w:sz="4" w:space="0" w:color="auto"/>
              <w:left w:val="single" w:sz="4" w:space="0" w:color="auto"/>
              <w:bottom w:val="single" w:sz="4" w:space="0" w:color="auto"/>
              <w:right w:val="single" w:sz="4" w:space="0" w:color="auto"/>
            </w:tcBorders>
          </w:tcPr>
          <w:p w14:paraId="2B20F713" w14:textId="77777777" w:rsidR="000E3776" w:rsidRPr="00D7262B" w:rsidRDefault="000E3776" w:rsidP="003C3CFD">
            <w:pPr>
              <w:spacing w:line="360" w:lineRule="auto"/>
              <w:jc w:val="center"/>
              <w:rPr>
                <w:rFonts w:ascii="Calibri" w:hAnsi="Calibri" w:cs="Calibri"/>
                <w:sz w:val="22"/>
                <w:szCs w:val="22"/>
              </w:rPr>
            </w:pPr>
            <w:r w:rsidRPr="00D7262B">
              <w:rPr>
                <w:rFonts w:ascii="Calibri" w:hAnsi="Calibri" w:cs="Calibri"/>
                <w:sz w:val="22"/>
                <w:szCs w:val="22"/>
              </w:rPr>
              <w:t>.449</w:t>
            </w:r>
          </w:p>
        </w:tc>
        <w:tc>
          <w:tcPr>
            <w:tcW w:w="649" w:type="pct"/>
            <w:tcBorders>
              <w:top w:val="single" w:sz="4" w:space="0" w:color="auto"/>
              <w:left w:val="single" w:sz="4" w:space="0" w:color="auto"/>
              <w:bottom w:val="single" w:sz="4" w:space="0" w:color="auto"/>
              <w:right w:val="single" w:sz="4" w:space="0" w:color="auto"/>
            </w:tcBorders>
          </w:tcPr>
          <w:p w14:paraId="2AB34E7F"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.361</w:t>
            </w:r>
          </w:p>
        </w:tc>
        <w:tc>
          <w:tcPr>
            <w:tcW w:w="831" w:type="pct"/>
            <w:tcBorders>
              <w:top w:val="single" w:sz="4" w:space="0" w:color="auto"/>
              <w:left w:val="single" w:sz="4" w:space="0" w:color="auto"/>
              <w:bottom w:val="single" w:sz="4" w:space="0" w:color="auto"/>
              <w:right w:val="single" w:sz="4" w:space="0" w:color="auto"/>
            </w:tcBorders>
          </w:tcPr>
          <w:p w14:paraId="3BD739A0"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Valid</w:t>
            </w:r>
          </w:p>
        </w:tc>
      </w:tr>
    </w:tbl>
    <w:p w14:paraId="55B62BC2" w14:textId="77777777" w:rsidR="000E3776" w:rsidRPr="00D7262B" w:rsidRDefault="000E3776" w:rsidP="000E3776">
      <w:pPr>
        <w:spacing w:line="360" w:lineRule="auto"/>
        <w:rPr>
          <w:rFonts w:ascii="Calibri" w:hAnsi="Calibri" w:cs="Calibri"/>
          <w:b/>
          <w:sz w:val="22"/>
          <w:szCs w:val="22"/>
          <w:lang w:val="sv-SE"/>
        </w:rPr>
      </w:pPr>
    </w:p>
    <w:p w14:paraId="48B987F2" w14:textId="77777777" w:rsidR="000E3776" w:rsidRPr="00D7262B" w:rsidRDefault="000E3776" w:rsidP="000E3776">
      <w:pPr>
        <w:spacing w:line="360" w:lineRule="auto"/>
        <w:jc w:val="center"/>
        <w:rPr>
          <w:rFonts w:ascii="Calibri" w:hAnsi="Calibri" w:cs="Calibri"/>
          <w:sz w:val="22"/>
          <w:szCs w:val="22"/>
          <w:lang w:val="id-ID"/>
        </w:rPr>
      </w:pPr>
    </w:p>
    <w:p w14:paraId="10A119EC" w14:textId="77777777" w:rsidR="000E3776" w:rsidRPr="00D7262B" w:rsidRDefault="000E3776" w:rsidP="000E3776">
      <w:pPr>
        <w:spacing w:line="360" w:lineRule="auto"/>
        <w:jc w:val="both"/>
        <w:rPr>
          <w:rFonts w:ascii="Calibri" w:hAnsi="Calibri" w:cs="Calibri"/>
          <w:sz w:val="22"/>
          <w:szCs w:val="22"/>
          <w:lang w:val="id-ID"/>
        </w:rPr>
      </w:pPr>
      <w:r w:rsidRPr="00D7262B">
        <w:rPr>
          <w:rFonts w:ascii="Calibri" w:hAnsi="Calibri" w:cs="Calibri"/>
          <w:sz w:val="22"/>
          <w:szCs w:val="22"/>
          <w:lang w:val="en-GB"/>
        </w:rPr>
        <w:lastRenderedPageBreak/>
        <w:tab/>
        <w:t xml:space="preserve">Dari masing-masing </w:t>
      </w:r>
      <w:proofErr w:type="spellStart"/>
      <w:r w:rsidRPr="00D7262B">
        <w:rPr>
          <w:rFonts w:ascii="Calibri" w:hAnsi="Calibri" w:cs="Calibri"/>
          <w:sz w:val="22"/>
          <w:szCs w:val="22"/>
          <w:lang w:val="en-GB"/>
        </w:rPr>
        <w:t>pernyataan</w:t>
      </w:r>
      <w:proofErr w:type="spellEnd"/>
      <w:r w:rsidRPr="00D7262B">
        <w:rPr>
          <w:rFonts w:ascii="Calibri" w:hAnsi="Calibri" w:cs="Calibri"/>
          <w:sz w:val="22"/>
          <w:szCs w:val="22"/>
          <w:lang w:val="en-GB"/>
        </w:rPr>
        <w:t xml:space="preserve"> yang </w:t>
      </w:r>
      <w:proofErr w:type="spellStart"/>
      <w:r w:rsidRPr="00D7262B">
        <w:rPr>
          <w:rFonts w:ascii="Calibri" w:hAnsi="Calibri" w:cs="Calibri"/>
          <w:sz w:val="22"/>
          <w:szCs w:val="22"/>
          <w:lang w:val="en-GB"/>
        </w:rPr>
        <w:t>terdapat</w:t>
      </w:r>
      <w:proofErr w:type="spellEnd"/>
      <w:r w:rsidRPr="00D7262B">
        <w:rPr>
          <w:rFonts w:ascii="Calibri" w:hAnsi="Calibri" w:cs="Calibri"/>
          <w:sz w:val="22"/>
          <w:szCs w:val="22"/>
          <w:lang w:val="en-GB"/>
        </w:rPr>
        <w:t xml:space="preserve"> pada </w:t>
      </w:r>
      <w:proofErr w:type="spellStart"/>
      <w:r w:rsidRPr="00D7262B">
        <w:rPr>
          <w:rFonts w:ascii="Calibri" w:hAnsi="Calibri" w:cs="Calibri"/>
          <w:sz w:val="22"/>
          <w:szCs w:val="22"/>
          <w:lang w:val="en-GB"/>
        </w:rPr>
        <w:t>kuesioner</w:t>
      </w:r>
      <w:proofErr w:type="spellEnd"/>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hasil</w:t>
      </w:r>
      <w:proofErr w:type="spellEnd"/>
      <w:r w:rsidRPr="00D7262B">
        <w:rPr>
          <w:rFonts w:ascii="Calibri" w:hAnsi="Calibri" w:cs="Calibri"/>
          <w:sz w:val="22"/>
          <w:szCs w:val="22"/>
          <w:lang w:val="en-GB"/>
        </w:rPr>
        <w:t xml:space="preserve"> </w:t>
      </w:r>
      <w:proofErr w:type="spellStart"/>
      <w:r w:rsidRPr="00D7262B">
        <w:rPr>
          <w:rFonts w:ascii="Calibri" w:hAnsi="Calibri" w:cs="Calibri"/>
          <w:i/>
          <w:iCs/>
          <w:sz w:val="22"/>
          <w:szCs w:val="22"/>
          <w:lang w:val="en-GB"/>
        </w:rPr>
        <w:t>correted</w:t>
      </w:r>
      <w:proofErr w:type="spellEnd"/>
      <w:r w:rsidRPr="00D7262B">
        <w:rPr>
          <w:rFonts w:ascii="Calibri" w:hAnsi="Calibri" w:cs="Calibri"/>
          <w:i/>
          <w:iCs/>
          <w:sz w:val="22"/>
          <w:szCs w:val="22"/>
          <w:lang w:val="en-GB"/>
        </w:rPr>
        <w:t xml:space="preserve"> item total correlation</w:t>
      </w:r>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untuk</w:t>
      </w:r>
      <w:proofErr w:type="spellEnd"/>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setiap</w:t>
      </w:r>
      <w:proofErr w:type="spellEnd"/>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pernyataan</w:t>
      </w:r>
      <w:proofErr w:type="spellEnd"/>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lebih</w:t>
      </w:r>
      <w:proofErr w:type="spellEnd"/>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besar</w:t>
      </w:r>
      <w:proofErr w:type="spellEnd"/>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dari</w:t>
      </w:r>
      <w:proofErr w:type="spellEnd"/>
      <w:r w:rsidRPr="00D7262B">
        <w:rPr>
          <w:rFonts w:ascii="Calibri" w:hAnsi="Calibri" w:cs="Calibri"/>
          <w:sz w:val="22"/>
          <w:szCs w:val="22"/>
          <w:lang w:val="en-GB"/>
        </w:rPr>
        <w:t xml:space="preserve"> r </w:t>
      </w:r>
      <w:proofErr w:type="spellStart"/>
      <w:r w:rsidRPr="00D7262B">
        <w:rPr>
          <w:rFonts w:ascii="Calibri" w:hAnsi="Calibri" w:cs="Calibri"/>
          <w:sz w:val="22"/>
          <w:szCs w:val="22"/>
          <w:lang w:val="en-GB"/>
        </w:rPr>
        <w:t>tabel</w:t>
      </w:r>
      <w:proofErr w:type="spellEnd"/>
      <w:r w:rsidRPr="00D7262B">
        <w:rPr>
          <w:rFonts w:ascii="Calibri" w:hAnsi="Calibri" w:cs="Calibri"/>
          <w:sz w:val="22"/>
          <w:szCs w:val="22"/>
          <w:lang w:val="en-GB"/>
        </w:rPr>
        <w:t xml:space="preserve"> (0,361). Hasil </w:t>
      </w:r>
      <w:proofErr w:type="spellStart"/>
      <w:r w:rsidRPr="00D7262B">
        <w:rPr>
          <w:rFonts w:ascii="Calibri" w:hAnsi="Calibri" w:cs="Calibri"/>
          <w:sz w:val="22"/>
          <w:szCs w:val="22"/>
          <w:lang w:val="en-GB"/>
        </w:rPr>
        <w:t>pengujian</w:t>
      </w:r>
      <w:proofErr w:type="spellEnd"/>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validitas</w:t>
      </w:r>
      <w:proofErr w:type="spellEnd"/>
      <w:r w:rsidRPr="00D7262B">
        <w:rPr>
          <w:rFonts w:ascii="Calibri" w:hAnsi="Calibri" w:cs="Calibri"/>
          <w:sz w:val="22"/>
          <w:szCs w:val="22"/>
          <w:lang w:val="en-GB"/>
        </w:rPr>
        <w:t xml:space="preserve"> yang </w:t>
      </w:r>
      <w:proofErr w:type="spellStart"/>
      <w:r w:rsidRPr="00D7262B">
        <w:rPr>
          <w:rFonts w:ascii="Calibri" w:hAnsi="Calibri" w:cs="Calibri"/>
          <w:sz w:val="22"/>
          <w:szCs w:val="22"/>
          <w:lang w:val="en-GB"/>
        </w:rPr>
        <w:t>telah</w:t>
      </w:r>
      <w:proofErr w:type="spellEnd"/>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dilakukan</w:t>
      </w:r>
      <w:proofErr w:type="spellEnd"/>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tersebut</w:t>
      </w:r>
      <w:proofErr w:type="spellEnd"/>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menunjukkan</w:t>
      </w:r>
      <w:proofErr w:type="spellEnd"/>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hasil</w:t>
      </w:r>
      <w:proofErr w:type="spellEnd"/>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korelasi</w:t>
      </w:r>
      <w:proofErr w:type="spellEnd"/>
      <w:r w:rsidRPr="00D7262B">
        <w:rPr>
          <w:rFonts w:ascii="Calibri" w:hAnsi="Calibri" w:cs="Calibri"/>
          <w:sz w:val="22"/>
          <w:szCs w:val="22"/>
          <w:lang w:val="en-GB"/>
        </w:rPr>
        <w:t xml:space="preserve"> yang </w:t>
      </w:r>
      <w:proofErr w:type="spellStart"/>
      <w:r w:rsidRPr="00D7262B">
        <w:rPr>
          <w:rFonts w:ascii="Calibri" w:hAnsi="Calibri" w:cs="Calibri"/>
          <w:sz w:val="22"/>
          <w:szCs w:val="22"/>
          <w:lang w:val="en-GB"/>
        </w:rPr>
        <w:t>signifikan</w:t>
      </w:r>
      <w:proofErr w:type="spellEnd"/>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menggunakan</w:t>
      </w:r>
      <w:proofErr w:type="spellEnd"/>
      <w:r w:rsidRPr="00D7262B">
        <w:rPr>
          <w:rFonts w:ascii="Calibri" w:hAnsi="Calibri" w:cs="Calibri"/>
          <w:sz w:val="22"/>
          <w:szCs w:val="22"/>
          <w:lang w:val="en-GB"/>
        </w:rPr>
        <w:t xml:space="preserve"> α = 5%) </w:t>
      </w:r>
      <w:proofErr w:type="spellStart"/>
      <w:r w:rsidRPr="00D7262B">
        <w:rPr>
          <w:rFonts w:ascii="Calibri" w:hAnsi="Calibri" w:cs="Calibri"/>
          <w:sz w:val="22"/>
          <w:szCs w:val="22"/>
          <w:lang w:val="en-GB"/>
        </w:rPr>
        <w:t>antara</w:t>
      </w:r>
      <w:proofErr w:type="spellEnd"/>
      <w:r w:rsidRPr="00D7262B">
        <w:rPr>
          <w:rFonts w:ascii="Calibri" w:hAnsi="Calibri" w:cs="Calibri"/>
          <w:sz w:val="22"/>
          <w:szCs w:val="22"/>
          <w:lang w:val="en-GB"/>
        </w:rPr>
        <w:t xml:space="preserve"> masing-masing </w:t>
      </w:r>
      <w:proofErr w:type="spellStart"/>
      <w:r w:rsidRPr="00D7262B">
        <w:rPr>
          <w:rFonts w:ascii="Calibri" w:hAnsi="Calibri" w:cs="Calibri"/>
          <w:sz w:val="22"/>
          <w:szCs w:val="22"/>
          <w:lang w:val="en-GB"/>
        </w:rPr>
        <w:t>skor</w:t>
      </w:r>
      <w:proofErr w:type="spellEnd"/>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pernyataan</w:t>
      </w:r>
      <w:proofErr w:type="spellEnd"/>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terhadap</w:t>
      </w:r>
      <w:proofErr w:type="spellEnd"/>
      <w:r w:rsidRPr="00D7262B">
        <w:rPr>
          <w:rFonts w:ascii="Calibri" w:hAnsi="Calibri" w:cs="Calibri"/>
          <w:sz w:val="22"/>
          <w:szCs w:val="22"/>
          <w:lang w:val="en-GB"/>
        </w:rPr>
        <w:t xml:space="preserve"> total </w:t>
      </w:r>
      <w:proofErr w:type="spellStart"/>
      <w:r w:rsidRPr="00D7262B">
        <w:rPr>
          <w:rFonts w:ascii="Calibri" w:hAnsi="Calibri" w:cs="Calibri"/>
          <w:sz w:val="22"/>
          <w:szCs w:val="22"/>
          <w:lang w:val="en-GB"/>
        </w:rPr>
        <w:t>skor</w:t>
      </w:r>
      <w:proofErr w:type="spellEnd"/>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sehingga</w:t>
      </w:r>
      <w:proofErr w:type="spellEnd"/>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dapat</w:t>
      </w:r>
      <w:proofErr w:type="spellEnd"/>
      <w:r w:rsidRPr="00D7262B">
        <w:rPr>
          <w:rFonts w:ascii="Calibri" w:hAnsi="Calibri" w:cs="Calibri"/>
          <w:sz w:val="22"/>
          <w:szCs w:val="22"/>
          <w:lang w:val="en-GB"/>
        </w:rPr>
        <w:t xml:space="preserve"> </w:t>
      </w:r>
      <w:proofErr w:type="spellStart"/>
      <w:r w:rsidRPr="00D7262B">
        <w:rPr>
          <w:rFonts w:ascii="Calibri" w:hAnsi="Calibri" w:cs="Calibri"/>
          <w:sz w:val="22"/>
          <w:szCs w:val="22"/>
          <w:lang w:val="en-GB"/>
        </w:rPr>
        <w:t>dikatakan</w:t>
      </w:r>
      <w:proofErr w:type="spellEnd"/>
      <w:r w:rsidRPr="00D7262B">
        <w:rPr>
          <w:rFonts w:ascii="Calibri" w:hAnsi="Calibri" w:cs="Calibri"/>
          <w:sz w:val="22"/>
          <w:szCs w:val="22"/>
          <w:lang w:val="en-GB"/>
        </w:rPr>
        <w:t xml:space="preserve"> valid.</w:t>
      </w:r>
    </w:p>
    <w:p w14:paraId="0F6C1F65" w14:textId="77777777" w:rsidR="000E3776" w:rsidRPr="00D7262B" w:rsidRDefault="000E3776" w:rsidP="000E3776">
      <w:pPr>
        <w:spacing w:line="360" w:lineRule="auto"/>
        <w:jc w:val="center"/>
        <w:rPr>
          <w:rFonts w:ascii="Calibri" w:hAnsi="Calibri" w:cs="Calibri"/>
          <w:sz w:val="22"/>
          <w:szCs w:val="22"/>
        </w:rPr>
      </w:pPr>
    </w:p>
    <w:p w14:paraId="41FD230F" w14:textId="77777777" w:rsidR="000E3776" w:rsidRPr="00466D65" w:rsidRDefault="000E3776" w:rsidP="000E3776">
      <w:pPr>
        <w:spacing w:line="360" w:lineRule="auto"/>
        <w:rPr>
          <w:rFonts w:ascii="Calibri" w:hAnsi="Calibri" w:cs="Calibri"/>
          <w:sz w:val="22"/>
          <w:szCs w:val="22"/>
          <w:lang w:val="es-ES"/>
        </w:rPr>
      </w:pPr>
      <w:proofErr w:type="spellStart"/>
      <w:r>
        <w:rPr>
          <w:rFonts w:ascii="Calibri" w:hAnsi="Calibri" w:cs="Calibri"/>
          <w:sz w:val="22"/>
          <w:szCs w:val="22"/>
          <w:lang w:val="es-ES"/>
        </w:rPr>
        <w:t>Tabel</w:t>
      </w:r>
      <w:proofErr w:type="spellEnd"/>
      <w:r>
        <w:rPr>
          <w:rFonts w:ascii="Calibri" w:hAnsi="Calibri" w:cs="Calibri"/>
          <w:sz w:val="22"/>
          <w:szCs w:val="22"/>
          <w:lang w:val="es-ES"/>
        </w:rPr>
        <w:t xml:space="preserve"> 4.2</w:t>
      </w:r>
    </w:p>
    <w:p w14:paraId="2736C739" w14:textId="77777777" w:rsidR="000E3776" w:rsidRPr="00D7262B" w:rsidRDefault="000E3776" w:rsidP="000E3776">
      <w:pPr>
        <w:spacing w:line="360" w:lineRule="auto"/>
        <w:rPr>
          <w:rFonts w:ascii="Calibri" w:hAnsi="Calibri" w:cs="Calibri"/>
          <w:sz w:val="22"/>
          <w:szCs w:val="22"/>
          <w:lang w:val="es-ES"/>
        </w:rPr>
      </w:pPr>
      <w:proofErr w:type="spellStart"/>
      <w:r w:rsidRPr="00466D65">
        <w:rPr>
          <w:rFonts w:ascii="Calibri" w:hAnsi="Calibri" w:cs="Calibri"/>
          <w:sz w:val="22"/>
          <w:szCs w:val="22"/>
          <w:lang w:val="es-ES"/>
        </w:rPr>
        <w:t>Hasil</w:t>
      </w:r>
      <w:proofErr w:type="spellEnd"/>
      <w:r w:rsidRPr="00466D65">
        <w:rPr>
          <w:rFonts w:ascii="Calibri" w:hAnsi="Calibri" w:cs="Calibri"/>
          <w:sz w:val="22"/>
          <w:szCs w:val="22"/>
          <w:lang w:val="es-ES"/>
        </w:rPr>
        <w:t xml:space="preserve"> </w:t>
      </w:r>
      <w:proofErr w:type="spellStart"/>
      <w:r w:rsidRPr="00466D65">
        <w:rPr>
          <w:rFonts w:ascii="Calibri" w:hAnsi="Calibri" w:cs="Calibri"/>
          <w:sz w:val="22"/>
          <w:szCs w:val="22"/>
          <w:lang w:val="es-ES"/>
        </w:rPr>
        <w:t>Uji</w:t>
      </w:r>
      <w:proofErr w:type="spellEnd"/>
      <w:r w:rsidRPr="00466D65">
        <w:rPr>
          <w:rFonts w:ascii="Calibri" w:hAnsi="Calibri" w:cs="Calibri"/>
          <w:sz w:val="22"/>
          <w:szCs w:val="22"/>
          <w:lang w:val="es-ES"/>
        </w:rPr>
        <w:t xml:space="preserve"> Validitas </w:t>
      </w:r>
      <w:proofErr w:type="spellStart"/>
      <w:r w:rsidRPr="00466D65">
        <w:rPr>
          <w:rFonts w:ascii="Calibri" w:hAnsi="Calibri" w:cs="Calibri"/>
          <w:i/>
          <w:iCs/>
          <w:sz w:val="22"/>
          <w:szCs w:val="22"/>
          <w:lang w:val="es-ES"/>
        </w:rPr>
        <w:t>Packaging</w:t>
      </w:r>
      <w:proofErr w:type="spellEnd"/>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3"/>
        <w:gridCol w:w="3695"/>
        <w:gridCol w:w="1103"/>
        <w:gridCol w:w="1414"/>
      </w:tblGrid>
      <w:tr w:rsidR="000E3776" w:rsidRPr="00D7262B" w14:paraId="2E1C5577" w14:textId="77777777" w:rsidTr="003C3CFD">
        <w:tc>
          <w:tcPr>
            <w:tcW w:w="1344" w:type="pct"/>
            <w:vMerge w:val="restart"/>
          </w:tcPr>
          <w:p w14:paraId="7B85A833" w14:textId="77777777" w:rsidR="000E3776" w:rsidRPr="00D7262B" w:rsidRDefault="000E3776" w:rsidP="003C3CFD">
            <w:pPr>
              <w:spacing w:line="360" w:lineRule="auto"/>
              <w:jc w:val="center"/>
              <w:rPr>
                <w:rFonts w:ascii="Calibri" w:hAnsi="Calibri" w:cs="Calibri"/>
                <w:sz w:val="22"/>
                <w:szCs w:val="22"/>
                <w:lang w:val="es-ES"/>
              </w:rPr>
            </w:pPr>
            <w:r w:rsidRPr="00D7262B">
              <w:rPr>
                <w:rFonts w:ascii="Calibri" w:hAnsi="Calibri" w:cs="Calibri"/>
                <w:sz w:val="22"/>
                <w:szCs w:val="22"/>
                <w:lang w:val="es-ES"/>
              </w:rPr>
              <w:t xml:space="preserve">No. </w:t>
            </w:r>
            <w:proofErr w:type="spellStart"/>
            <w:r w:rsidRPr="00D7262B">
              <w:rPr>
                <w:rFonts w:ascii="Calibri" w:hAnsi="Calibri" w:cs="Calibri"/>
                <w:sz w:val="22"/>
                <w:szCs w:val="22"/>
                <w:lang w:val="es-ES"/>
              </w:rPr>
              <w:t>Item</w:t>
            </w:r>
            <w:proofErr w:type="spellEnd"/>
          </w:p>
        </w:tc>
        <w:tc>
          <w:tcPr>
            <w:tcW w:w="2824" w:type="pct"/>
            <w:gridSpan w:val="2"/>
          </w:tcPr>
          <w:p w14:paraId="5192AC34" w14:textId="77777777" w:rsidR="000E3776" w:rsidRPr="00D7262B" w:rsidRDefault="000E3776" w:rsidP="003C3CFD">
            <w:pPr>
              <w:spacing w:line="360" w:lineRule="auto"/>
              <w:jc w:val="center"/>
              <w:rPr>
                <w:rFonts w:ascii="Calibri" w:hAnsi="Calibri" w:cs="Calibri"/>
                <w:sz w:val="22"/>
                <w:szCs w:val="22"/>
                <w:lang w:val="es-ES"/>
              </w:rPr>
            </w:pPr>
            <w:r w:rsidRPr="00D7262B">
              <w:rPr>
                <w:rFonts w:ascii="Calibri" w:hAnsi="Calibri" w:cs="Calibri"/>
                <w:sz w:val="22"/>
                <w:szCs w:val="22"/>
                <w:lang w:val="es-ES"/>
              </w:rPr>
              <w:t>Validitas</w:t>
            </w:r>
          </w:p>
        </w:tc>
        <w:tc>
          <w:tcPr>
            <w:tcW w:w="832" w:type="pct"/>
            <w:vMerge w:val="restart"/>
          </w:tcPr>
          <w:p w14:paraId="02E53484" w14:textId="77777777" w:rsidR="000E3776" w:rsidRPr="00D7262B" w:rsidRDefault="000E3776" w:rsidP="003C3CFD">
            <w:pPr>
              <w:spacing w:line="360" w:lineRule="auto"/>
              <w:jc w:val="center"/>
              <w:rPr>
                <w:rFonts w:ascii="Calibri" w:hAnsi="Calibri" w:cs="Calibri"/>
                <w:sz w:val="22"/>
                <w:szCs w:val="22"/>
                <w:lang w:val="es-ES"/>
              </w:rPr>
            </w:pPr>
            <w:proofErr w:type="spellStart"/>
            <w:r w:rsidRPr="00D7262B">
              <w:rPr>
                <w:rFonts w:ascii="Calibri" w:hAnsi="Calibri" w:cs="Calibri"/>
                <w:sz w:val="22"/>
                <w:szCs w:val="22"/>
                <w:lang w:val="es-ES"/>
              </w:rPr>
              <w:t>Keterangan</w:t>
            </w:r>
            <w:proofErr w:type="spellEnd"/>
          </w:p>
        </w:tc>
      </w:tr>
      <w:tr w:rsidR="000E3776" w:rsidRPr="00D7262B" w14:paraId="05DC818A" w14:textId="77777777" w:rsidTr="003C3CFD">
        <w:tc>
          <w:tcPr>
            <w:tcW w:w="1344" w:type="pct"/>
            <w:vMerge/>
          </w:tcPr>
          <w:p w14:paraId="100781D7" w14:textId="77777777" w:rsidR="000E3776" w:rsidRPr="00D7262B" w:rsidRDefault="000E3776" w:rsidP="003C3CFD">
            <w:pPr>
              <w:spacing w:line="360" w:lineRule="auto"/>
              <w:jc w:val="center"/>
              <w:rPr>
                <w:rFonts w:ascii="Calibri" w:hAnsi="Calibri" w:cs="Calibri"/>
                <w:sz w:val="22"/>
                <w:szCs w:val="22"/>
                <w:lang w:val="es-ES"/>
              </w:rPr>
            </w:pPr>
          </w:p>
        </w:tc>
        <w:tc>
          <w:tcPr>
            <w:tcW w:w="2175" w:type="pct"/>
          </w:tcPr>
          <w:p w14:paraId="0B0CC3CA" w14:textId="77777777" w:rsidR="000E3776" w:rsidRPr="00D7262B" w:rsidRDefault="000E3776" w:rsidP="003C3CFD">
            <w:pPr>
              <w:spacing w:line="360" w:lineRule="auto"/>
              <w:jc w:val="center"/>
              <w:rPr>
                <w:rFonts w:ascii="Calibri" w:hAnsi="Calibri" w:cs="Calibri"/>
                <w:i/>
                <w:iCs/>
                <w:sz w:val="22"/>
                <w:szCs w:val="22"/>
                <w:lang w:val="en-GB"/>
              </w:rPr>
            </w:pPr>
            <w:proofErr w:type="spellStart"/>
            <w:r w:rsidRPr="00D7262B">
              <w:rPr>
                <w:rFonts w:ascii="Calibri" w:hAnsi="Calibri" w:cs="Calibri"/>
                <w:i/>
                <w:iCs/>
                <w:sz w:val="22"/>
                <w:szCs w:val="22"/>
                <w:lang w:val="es-ES"/>
              </w:rPr>
              <w:t>Correted</w:t>
            </w:r>
            <w:proofErr w:type="spellEnd"/>
            <w:r w:rsidRPr="00D7262B">
              <w:rPr>
                <w:rFonts w:ascii="Calibri" w:hAnsi="Calibri" w:cs="Calibri"/>
                <w:i/>
                <w:iCs/>
                <w:sz w:val="22"/>
                <w:szCs w:val="22"/>
                <w:lang w:val="es-ES"/>
              </w:rPr>
              <w:t xml:space="preserve"> </w:t>
            </w:r>
            <w:proofErr w:type="spellStart"/>
            <w:r w:rsidRPr="00D7262B">
              <w:rPr>
                <w:rFonts w:ascii="Calibri" w:hAnsi="Calibri" w:cs="Calibri"/>
                <w:i/>
                <w:iCs/>
                <w:sz w:val="22"/>
                <w:szCs w:val="22"/>
                <w:lang w:val="es-ES"/>
              </w:rPr>
              <w:t>Item</w:t>
            </w:r>
            <w:proofErr w:type="spellEnd"/>
            <w:r w:rsidRPr="00D7262B">
              <w:rPr>
                <w:rFonts w:ascii="Calibri" w:hAnsi="Calibri" w:cs="Calibri"/>
                <w:i/>
                <w:iCs/>
                <w:sz w:val="22"/>
                <w:szCs w:val="22"/>
                <w:lang w:val="es-ES"/>
              </w:rPr>
              <w:t xml:space="preserve">-Total </w:t>
            </w:r>
            <w:proofErr w:type="spellStart"/>
            <w:r w:rsidRPr="00D7262B">
              <w:rPr>
                <w:rFonts w:ascii="Calibri" w:hAnsi="Calibri" w:cs="Calibri"/>
                <w:i/>
                <w:iCs/>
                <w:sz w:val="22"/>
                <w:szCs w:val="22"/>
                <w:lang w:val="es-ES"/>
              </w:rPr>
              <w:t>Correlation</w:t>
            </w:r>
            <w:proofErr w:type="spellEnd"/>
          </w:p>
        </w:tc>
        <w:tc>
          <w:tcPr>
            <w:tcW w:w="649" w:type="pct"/>
          </w:tcPr>
          <w:p w14:paraId="03BFD615"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 xml:space="preserve">R </w:t>
            </w:r>
            <w:proofErr w:type="spellStart"/>
            <w:r w:rsidRPr="00D7262B">
              <w:rPr>
                <w:rFonts w:ascii="Calibri" w:hAnsi="Calibri" w:cs="Calibri"/>
                <w:sz w:val="22"/>
                <w:szCs w:val="22"/>
                <w:lang w:val="en-GB"/>
              </w:rPr>
              <w:t>tabel</w:t>
            </w:r>
            <w:proofErr w:type="spellEnd"/>
            <w:r w:rsidRPr="00D7262B">
              <w:rPr>
                <w:rFonts w:ascii="Calibri" w:hAnsi="Calibri" w:cs="Calibri"/>
                <w:sz w:val="22"/>
                <w:szCs w:val="22"/>
                <w:lang w:val="en-GB"/>
              </w:rPr>
              <w:t xml:space="preserve"> </w:t>
            </w:r>
          </w:p>
        </w:tc>
        <w:tc>
          <w:tcPr>
            <w:tcW w:w="832" w:type="pct"/>
            <w:vMerge/>
          </w:tcPr>
          <w:p w14:paraId="718491DB" w14:textId="77777777" w:rsidR="000E3776" w:rsidRPr="00D7262B" w:rsidRDefault="000E3776" w:rsidP="003C3CFD">
            <w:pPr>
              <w:spacing w:line="360" w:lineRule="auto"/>
              <w:jc w:val="center"/>
              <w:rPr>
                <w:rFonts w:ascii="Calibri" w:hAnsi="Calibri" w:cs="Calibri"/>
                <w:sz w:val="22"/>
                <w:szCs w:val="22"/>
                <w:lang w:val="en-GB"/>
              </w:rPr>
            </w:pPr>
          </w:p>
        </w:tc>
      </w:tr>
      <w:tr w:rsidR="000E3776" w:rsidRPr="00D7262B" w14:paraId="367302DA" w14:textId="77777777" w:rsidTr="003C3CFD">
        <w:tc>
          <w:tcPr>
            <w:tcW w:w="1344" w:type="pct"/>
          </w:tcPr>
          <w:p w14:paraId="77622BB9"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1</w:t>
            </w:r>
          </w:p>
        </w:tc>
        <w:tc>
          <w:tcPr>
            <w:tcW w:w="2175" w:type="pct"/>
          </w:tcPr>
          <w:p w14:paraId="0C3458F0" w14:textId="77777777" w:rsidR="000E3776" w:rsidRPr="00D7262B" w:rsidRDefault="000E3776" w:rsidP="003C3CFD">
            <w:pPr>
              <w:spacing w:line="360" w:lineRule="auto"/>
              <w:jc w:val="center"/>
              <w:rPr>
                <w:rFonts w:ascii="Calibri" w:hAnsi="Calibri" w:cs="Calibri"/>
                <w:sz w:val="22"/>
                <w:szCs w:val="22"/>
              </w:rPr>
            </w:pPr>
            <w:r w:rsidRPr="00D7262B">
              <w:rPr>
                <w:rFonts w:ascii="Calibri" w:hAnsi="Calibri" w:cs="Calibri"/>
                <w:sz w:val="22"/>
                <w:szCs w:val="22"/>
              </w:rPr>
              <w:t>.702</w:t>
            </w:r>
          </w:p>
        </w:tc>
        <w:tc>
          <w:tcPr>
            <w:tcW w:w="649" w:type="pct"/>
          </w:tcPr>
          <w:p w14:paraId="4F44A50F"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.361</w:t>
            </w:r>
          </w:p>
        </w:tc>
        <w:tc>
          <w:tcPr>
            <w:tcW w:w="832" w:type="pct"/>
          </w:tcPr>
          <w:p w14:paraId="177D214B"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Valid</w:t>
            </w:r>
          </w:p>
        </w:tc>
      </w:tr>
      <w:tr w:rsidR="000E3776" w:rsidRPr="00D7262B" w14:paraId="680002EE" w14:textId="77777777" w:rsidTr="003C3CFD">
        <w:tc>
          <w:tcPr>
            <w:tcW w:w="1344" w:type="pct"/>
          </w:tcPr>
          <w:p w14:paraId="75413F68"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2</w:t>
            </w:r>
          </w:p>
        </w:tc>
        <w:tc>
          <w:tcPr>
            <w:tcW w:w="2175" w:type="pct"/>
          </w:tcPr>
          <w:p w14:paraId="632A6D4B" w14:textId="77777777" w:rsidR="000E3776" w:rsidRPr="00D7262B" w:rsidRDefault="000E3776" w:rsidP="003C3CFD">
            <w:pPr>
              <w:spacing w:line="360" w:lineRule="auto"/>
              <w:jc w:val="center"/>
              <w:rPr>
                <w:rFonts w:ascii="Calibri" w:hAnsi="Calibri" w:cs="Calibri"/>
                <w:sz w:val="22"/>
                <w:szCs w:val="22"/>
              </w:rPr>
            </w:pPr>
            <w:r w:rsidRPr="00D7262B">
              <w:rPr>
                <w:rFonts w:ascii="Calibri" w:hAnsi="Calibri" w:cs="Calibri"/>
                <w:sz w:val="22"/>
                <w:szCs w:val="22"/>
              </w:rPr>
              <w:t>.792</w:t>
            </w:r>
          </w:p>
        </w:tc>
        <w:tc>
          <w:tcPr>
            <w:tcW w:w="649" w:type="pct"/>
          </w:tcPr>
          <w:p w14:paraId="6DAFC177"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.361</w:t>
            </w:r>
          </w:p>
        </w:tc>
        <w:tc>
          <w:tcPr>
            <w:tcW w:w="832" w:type="pct"/>
          </w:tcPr>
          <w:p w14:paraId="0A9DEFAA"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Valid</w:t>
            </w:r>
          </w:p>
        </w:tc>
      </w:tr>
      <w:tr w:rsidR="000E3776" w:rsidRPr="00D7262B" w14:paraId="38B1A52F" w14:textId="77777777" w:rsidTr="003C3CFD">
        <w:tc>
          <w:tcPr>
            <w:tcW w:w="1344" w:type="pct"/>
          </w:tcPr>
          <w:p w14:paraId="637D4AD0"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3</w:t>
            </w:r>
          </w:p>
        </w:tc>
        <w:tc>
          <w:tcPr>
            <w:tcW w:w="2175" w:type="pct"/>
          </w:tcPr>
          <w:p w14:paraId="58ABEC0C" w14:textId="77777777" w:rsidR="000E3776" w:rsidRPr="00D7262B" w:rsidRDefault="000E3776" w:rsidP="003C3CFD">
            <w:pPr>
              <w:spacing w:line="360" w:lineRule="auto"/>
              <w:jc w:val="center"/>
              <w:rPr>
                <w:rFonts w:ascii="Calibri" w:hAnsi="Calibri" w:cs="Calibri"/>
                <w:sz w:val="22"/>
                <w:szCs w:val="22"/>
              </w:rPr>
            </w:pPr>
            <w:r w:rsidRPr="00D7262B">
              <w:rPr>
                <w:rFonts w:ascii="Calibri" w:hAnsi="Calibri" w:cs="Calibri"/>
                <w:sz w:val="22"/>
                <w:szCs w:val="22"/>
              </w:rPr>
              <w:t>.579</w:t>
            </w:r>
          </w:p>
        </w:tc>
        <w:tc>
          <w:tcPr>
            <w:tcW w:w="649" w:type="pct"/>
          </w:tcPr>
          <w:p w14:paraId="568B6412"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.361</w:t>
            </w:r>
          </w:p>
        </w:tc>
        <w:tc>
          <w:tcPr>
            <w:tcW w:w="832" w:type="pct"/>
          </w:tcPr>
          <w:p w14:paraId="3C8AECF7" w14:textId="77777777" w:rsidR="000E3776" w:rsidRPr="00D7262B" w:rsidRDefault="000E3776" w:rsidP="003C3CFD">
            <w:pPr>
              <w:spacing w:line="360" w:lineRule="auto"/>
              <w:jc w:val="center"/>
              <w:rPr>
                <w:rFonts w:ascii="Calibri" w:hAnsi="Calibri" w:cs="Calibri"/>
                <w:sz w:val="22"/>
                <w:szCs w:val="22"/>
                <w:lang w:val="en-GB"/>
              </w:rPr>
            </w:pPr>
            <w:r w:rsidRPr="00D7262B">
              <w:rPr>
                <w:rFonts w:ascii="Calibri" w:hAnsi="Calibri" w:cs="Calibri"/>
                <w:sz w:val="22"/>
                <w:szCs w:val="22"/>
                <w:lang w:val="en-GB"/>
              </w:rPr>
              <w:t>Valid</w:t>
            </w:r>
          </w:p>
        </w:tc>
      </w:tr>
    </w:tbl>
    <w:p w14:paraId="121AD3AB" w14:textId="77777777" w:rsidR="000E3776" w:rsidRPr="00D7262B" w:rsidRDefault="000E3776" w:rsidP="000E3776">
      <w:pPr>
        <w:spacing w:line="360" w:lineRule="auto"/>
        <w:jc w:val="both"/>
        <w:rPr>
          <w:rFonts w:ascii="Calibri" w:hAnsi="Calibri" w:cs="Calibri"/>
          <w:sz w:val="22"/>
          <w:szCs w:val="22"/>
        </w:rPr>
      </w:pPr>
    </w:p>
    <w:p w14:paraId="2A370790" w14:textId="77777777" w:rsidR="000E3776" w:rsidRPr="00D7262B" w:rsidRDefault="000E3776" w:rsidP="000E3776">
      <w:pPr>
        <w:spacing w:line="360" w:lineRule="auto"/>
        <w:jc w:val="both"/>
        <w:rPr>
          <w:rFonts w:ascii="Calibri" w:hAnsi="Calibri" w:cs="Calibri"/>
          <w:sz w:val="22"/>
          <w:szCs w:val="22"/>
        </w:rPr>
      </w:pPr>
    </w:p>
    <w:p w14:paraId="1C29DAE2" w14:textId="77777777" w:rsidR="000E3776" w:rsidRPr="00D7262B" w:rsidRDefault="000E3776" w:rsidP="00553269">
      <w:pPr>
        <w:pStyle w:val="ListParagraph"/>
        <w:numPr>
          <w:ilvl w:val="2"/>
          <w:numId w:val="34"/>
        </w:numPr>
        <w:tabs>
          <w:tab w:val="left" w:pos="851"/>
        </w:tabs>
        <w:suppressAutoHyphens w:val="0"/>
        <w:spacing w:line="360" w:lineRule="auto"/>
        <w:ind w:left="851" w:hanging="851"/>
        <w:rPr>
          <w:rFonts w:ascii="Calibri" w:hAnsi="Calibri" w:cs="Calibri"/>
          <w:b/>
          <w:bCs/>
          <w:sz w:val="22"/>
          <w:szCs w:val="22"/>
        </w:rPr>
      </w:pPr>
      <w:proofErr w:type="spellStart"/>
      <w:r w:rsidRPr="00D7262B">
        <w:rPr>
          <w:rFonts w:ascii="Calibri" w:hAnsi="Calibri" w:cs="Calibri"/>
          <w:b/>
          <w:bCs/>
          <w:sz w:val="22"/>
          <w:szCs w:val="22"/>
        </w:rPr>
        <w:t>Deskripsi</w:t>
      </w:r>
      <w:proofErr w:type="spellEnd"/>
      <w:r w:rsidRPr="00D7262B">
        <w:rPr>
          <w:rFonts w:ascii="Calibri" w:hAnsi="Calibri" w:cs="Calibri"/>
          <w:b/>
          <w:bCs/>
          <w:sz w:val="22"/>
          <w:szCs w:val="22"/>
        </w:rPr>
        <w:t xml:space="preserve"> </w:t>
      </w:r>
      <w:proofErr w:type="spellStart"/>
      <w:r w:rsidRPr="00D7262B">
        <w:rPr>
          <w:rFonts w:ascii="Calibri" w:hAnsi="Calibri" w:cs="Calibri"/>
          <w:b/>
          <w:bCs/>
          <w:sz w:val="22"/>
          <w:szCs w:val="22"/>
        </w:rPr>
        <w:t>Responden</w:t>
      </w:r>
      <w:proofErr w:type="spellEnd"/>
    </w:p>
    <w:p w14:paraId="0CBED317" w14:textId="77777777" w:rsidR="000E3776" w:rsidRPr="00D7262B" w:rsidRDefault="000E3776" w:rsidP="000E3776">
      <w:pPr>
        <w:spacing w:line="360" w:lineRule="auto"/>
        <w:ind w:firstLine="851"/>
        <w:jc w:val="both"/>
        <w:rPr>
          <w:rFonts w:ascii="Calibri" w:hAnsi="Calibri" w:cs="Calibri"/>
          <w:sz w:val="22"/>
          <w:szCs w:val="22"/>
          <w:lang w:val="id-ID"/>
        </w:rPr>
      </w:pPr>
      <w:r w:rsidRPr="00D7262B">
        <w:rPr>
          <w:rFonts w:ascii="Calibri" w:hAnsi="Calibri" w:cs="Calibri"/>
          <w:sz w:val="22"/>
          <w:szCs w:val="22"/>
        </w:rPr>
        <w:t xml:space="preserve">Analisa </w:t>
      </w:r>
      <w:proofErr w:type="spellStart"/>
      <w:r w:rsidRPr="00D7262B">
        <w:rPr>
          <w:rFonts w:ascii="Calibri" w:hAnsi="Calibri" w:cs="Calibri"/>
          <w:sz w:val="22"/>
          <w:szCs w:val="22"/>
        </w:rPr>
        <w:t>deskriptif</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responden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bertujuan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untuk</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menggambarkan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keadaan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dari</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responden</w:t>
      </w:r>
      <w:proofErr w:type="spellEnd"/>
      <w:r w:rsidRPr="00D7262B">
        <w:rPr>
          <w:rFonts w:ascii="Calibri" w:hAnsi="Calibri" w:cs="Calibri"/>
          <w:sz w:val="22"/>
          <w:szCs w:val="22"/>
        </w:rPr>
        <w:t xml:space="preserve"> yang </w:t>
      </w:r>
      <w:proofErr w:type="spellStart"/>
      <w:r w:rsidRPr="00D7262B">
        <w:rPr>
          <w:rFonts w:ascii="Calibri" w:hAnsi="Calibri" w:cs="Calibri"/>
          <w:sz w:val="22"/>
          <w:szCs w:val="22"/>
        </w:rPr>
        <w:t>diteliti</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secara</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keseluruhan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analisa</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deskriptif</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dalam</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penelitian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ini</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ditujukan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kepada</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konsumen</w:t>
      </w:r>
      <w:proofErr w:type="spellEnd"/>
      <w:r w:rsidRPr="00D7262B">
        <w:rPr>
          <w:rFonts w:ascii="Calibri" w:hAnsi="Calibri" w:cs="Calibri"/>
          <w:sz w:val="22"/>
          <w:szCs w:val="22"/>
        </w:rPr>
        <w:t xml:space="preserve"> </w:t>
      </w:r>
      <w:r w:rsidRPr="00D7262B">
        <w:rPr>
          <w:rFonts w:ascii="Calibri" w:hAnsi="Calibri" w:cs="Calibri"/>
          <w:i/>
          <w:iCs/>
          <w:sz w:val="22"/>
          <w:szCs w:val="22"/>
        </w:rPr>
        <w:t>Igor’s Pastry</w:t>
      </w:r>
      <w:r w:rsidRPr="00D7262B">
        <w:rPr>
          <w:rFonts w:ascii="Calibri" w:hAnsi="Calibri" w:cs="Calibri"/>
          <w:sz w:val="22"/>
          <w:szCs w:val="22"/>
        </w:rPr>
        <w:t xml:space="preserve">. Dimana data </w:t>
      </w:r>
      <w:proofErr w:type="spellStart"/>
      <w:r w:rsidRPr="00D7262B">
        <w:rPr>
          <w:rFonts w:ascii="Calibri" w:hAnsi="Calibri" w:cs="Calibri"/>
          <w:sz w:val="22"/>
          <w:szCs w:val="22"/>
        </w:rPr>
        <w:t>deskriptif</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diperoleh</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dari</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hasil</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jawaban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kuisioner</w:t>
      </w:r>
      <w:proofErr w:type="spellEnd"/>
      <w:r w:rsidRPr="00D7262B">
        <w:rPr>
          <w:rFonts w:ascii="Calibri" w:hAnsi="Calibri" w:cs="Calibri"/>
          <w:sz w:val="22"/>
          <w:szCs w:val="22"/>
        </w:rPr>
        <w:t xml:space="preserve"> yang </w:t>
      </w:r>
      <w:proofErr w:type="spellStart"/>
      <w:r w:rsidRPr="00D7262B">
        <w:rPr>
          <w:rFonts w:ascii="Calibri" w:hAnsi="Calibri" w:cs="Calibri"/>
          <w:sz w:val="22"/>
          <w:szCs w:val="22"/>
        </w:rPr>
        <w:t>telah</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disebarkan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kepada</w:t>
      </w:r>
      <w:proofErr w:type="spellEnd"/>
      <w:r w:rsidRPr="00D7262B">
        <w:rPr>
          <w:rFonts w:ascii="Calibri" w:hAnsi="Calibri" w:cs="Calibri"/>
          <w:sz w:val="22"/>
          <w:szCs w:val="22"/>
        </w:rPr>
        <w:t xml:space="preserve"> 110 </w:t>
      </w:r>
      <w:proofErr w:type="spellStart"/>
      <w:r w:rsidRPr="00D7262B">
        <w:rPr>
          <w:rFonts w:ascii="Calibri" w:hAnsi="Calibri" w:cs="Calibri"/>
          <w:sz w:val="22"/>
          <w:szCs w:val="22"/>
        </w:rPr>
        <w:t>responden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Pengambilan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sampel</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dilakukan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dengan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menggunakan</w:t>
      </w:r>
      <w:proofErr w:type="spellEnd"/>
      <w:r w:rsidRPr="00D7262B">
        <w:rPr>
          <w:rFonts w:ascii="Calibri" w:hAnsi="Calibri" w:cs="Calibri"/>
          <w:sz w:val="22"/>
          <w:szCs w:val="22"/>
        </w:rPr>
        <w:t xml:space="preserve"> </w:t>
      </w:r>
      <w:r w:rsidRPr="00D7262B">
        <w:rPr>
          <w:rFonts w:ascii="Calibri" w:hAnsi="Calibri" w:cs="Calibri"/>
          <w:i/>
          <w:iCs/>
          <w:sz w:val="22"/>
          <w:szCs w:val="22"/>
        </w:rPr>
        <w:t>convenience sampling</w:t>
      </w:r>
      <w:r w:rsidRPr="00D7262B">
        <w:rPr>
          <w:rFonts w:ascii="Calibri" w:hAnsi="Calibri" w:cs="Calibri"/>
          <w:sz w:val="22"/>
          <w:szCs w:val="22"/>
        </w:rPr>
        <w:t xml:space="preserve">. Dari 100 </w:t>
      </w:r>
      <w:proofErr w:type="spellStart"/>
      <w:r w:rsidRPr="00D7262B">
        <w:rPr>
          <w:rFonts w:ascii="Calibri" w:hAnsi="Calibri" w:cs="Calibri"/>
          <w:sz w:val="22"/>
          <w:szCs w:val="22"/>
        </w:rPr>
        <w:t>responden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ada</w:t>
      </w:r>
      <w:proofErr w:type="spellEnd"/>
      <w:r w:rsidRPr="00D7262B">
        <w:rPr>
          <w:rFonts w:ascii="Calibri" w:hAnsi="Calibri" w:cs="Calibri"/>
          <w:sz w:val="22"/>
          <w:szCs w:val="22"/>
        </w:rPr>
        <w:t xml:space="preserve"> 10 </w:t>
      </w:r>
      <w:proofErr w:type="spellStart"/>
      <w:r w:rsidRPr="00D7262B">
        <w:rPr>
          <w:rFonts w:ascii="Calibri" w:hAnsi="Calibri" w:cs="Calibri"/>
          <w:sz w:val="22"/>
          <w:szCs w:val="22"/>
        </w:rPr>
        <w:t>responden</w:t>
      </w:r>
      <w:proofErr w:type="spellEnd"/>
      <w:r w:rsidRPr="00D7262B">
        <w:rPr>
          <w:rFonts w:ascii="Calibri" w:hAnsi="Calibri" w:cs="Calibri"/>
          <w:sz w:val="22"/>
          <w:szCs w:val="22"/>
        </w:rPr>
        <w:t xml:space="preserve"> yang </w:t>
      </w:r>
      <w:proofErr w:type="spellStart"/>
      <w:r w:rsidRPr="00D7262B">
        <w:rPr>
          <w:rFonts w:ascii="Calibri" w:hAnsi="Calibri" w:cs="Calibri"/>
          <w:sz w:val="22"/>
          <w:szCs w:val="22"/>
        </w:rPr>
        <w:t>dinyatakan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tidak</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sah</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sehingga</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semuanya</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sah</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untuk</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diuji</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kelayakannya</w:t>
      </w:r>
      <w:proofErr w:type="spellEnd"/>
      <w:r w:rsidRPr="00D7262B">
        <w:rPr>
          <w:rFonts w:ascii="Calibri" w:hAnsi="Calibri" w:cs="Calibri"/>
          <w:sz w:val="22"/>
          <w:szCs w:val="22"/>
        </w:rPr>
        <w:t xml:space="preserve">. </w:t>
      </w:r>
      <w:r w:rsidRPr="00D7262B">
        <w:rPr>
          <w:rFonts w:ascii="Calibri" w:hAnsi="Calibri" w:cs="Calibri"/>
          <w:sz w:val="22"/>
          <w:szCs w:val="22"/>
          <w:lang w:val="sv-SE"/>
        </w:rPr>
        <w:t>Berdasarkan hasil isian kuesioner dari 100 responden, maka diketahui karakteristik responden yang menjadi sampel sebagai berikut:</w:t>
      </w:r>
    </w:p>
    <w:p w14:paraId="0FB4DBAC" w14:textId="77777777" w:rsidR="000E3776" w:rsidRPr="00D7262B" w:rsidRDefault="000E3776" w:rsidP="000E3776">
      <w:pPr>
        <w:spacing w:line="360" w:lineRule="auto"/>
        <w:jc w:val="both"/>
        <w:rPr>
          <w:rFonts w:ascii="Calibri" w:hAnsi="Calibri" w:cs="Calibri"/>
          <w:sz w:val="22"/>
          <w:szCs w:val="22"/>
          <w:lang w:val="id-ID"/>
        </w:rPr>
      </w:pPr>
    </w:p>
    <w:p w14:paraId="285BFF72" w14:textId="77777777" w:rsidR="000E3776" w:rsidRPr="00D7262B" w:rsidRDefault="000E3776" w:rsidP="00553269">
      <w:pPr>
        <w:numPr>
          <w:ilvl w:val="0"/>
          <w:numId w:val="33"/>
        </w:numPr>
        <w:tabs>
          <w:tab w:val="clear" w:pos="720"/>
          <w:tab w:val="left" w:pos="567"/>
        </w:tabs>
        <w:spacing w:line="360" w:lineRule="auto"/>
        <w:ind w:left="567" w:hanging="567"/>
        <w:jc w:val="both"/>
        <w:rPr>
          <w:rFonts w:ascii="Calibri" w:hAnsi="Calibri" w:cs="Calibri"/>
          <w:sz w:val="22"/>
          <w:szCs w:val="22"/>
        </w:rPr>
      </w:pPr>
      <w:proofErr w:type="spellStart"/>
      <w:r w:rsidRPr="00D7262B">
        <w:rPr>
          <w:rFonts w:ascii="Calibri" w:hAnsi="Calibri" w:cs="Calibri"/>
          <w:sz w:val="22"/>
          <w:szCs w:val="22"/>
        </w:rPr>
        <w:t>Deskripsi</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Responden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berdasarkan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Jenis</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Kelamin</w:t>
      </w:r>
      <w:proofErr w:type="spellEnd"/>
    </w:p>
    <w:p w14:paraId="6C638776" w14:textId="77777777" w:rsidR="000E3776" w:rsidRPr="00D7262B" w:rsidRDefault="000E3776" w:rsidP="000E3776">
      <w:pPr>
        <w:tabs>
          <w:tab w:val="left" w:pos="360"/>
        </w:tabs>
        <w:spacing w:line="360" w:lineRule="auto"/>
        <w:ind w:left="360"/>
        <w:jc w:val="both"/>
        <w:rPr>
          <w:rFonts w:ascii="Calibri" w:hAnsi="Calibri" w:cs="Calibri"/>
          <w:sz w:val="22"/>
          <w:szCs w:val="22"/>
        </w:rPr>
      </w:pPr>
    </w:p>
    <w:p w14:paraId="4150ABE9" w14:textId="473FB286" w:rsidR="000E3776" w:rsidRPr="00D7262B" w:rsidRDefault="00DB04DB" w:rsidP="000E3776">
      <w:pPr>
        <w:tabs>
          <w:tab w:val="left" w:pos="360"/>
        </w:tabs>
        <w:spacing w:line="360" w:lineRule="auto"/>
        <w:rPr>
          <w:rFonts w:ascii="Calibri" w:hAnsi="Calibri" w:cs="Calibri"/>
          <w:sz w:val="22"/>
          <w:szCs w:val="22"/>
        </w:rPr>
      </w:pPr>
      <w:r w:rsidRPr="00D7262B">
        <w:rPr>
          <w:rFonts w:ascii="Calibri" w:hAnsi="Calibri" w:cs="Calibri"/>
          <w:noProof/>
          <w:sz w:val="22"/>
          <w:szCs w:val="22"/>
          <w:lang w:eastAsia="en-US"/>
        </w:rPr>
        <w:lastRenderedPageBreak/>
        <w:drawing>
          <wp:inline distT="0" distB="0" distL="0" distR="0" wp14:anchorId="69B12527" wp14:editId="53B0F8A5">
            <wp:extent cx="3720465" cy="2412365"/>
            <wp:effectExtent l="0" t="0" r="0" b="698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0465" cy="2412365"/>
                    </a:xfrm>
                    <a:prstGeom prst="rect">
                      <a:avLst/>
                    </a:prstGeom>
                    <a:noFill/>
                    <a:ln>
                      <a:noFill/>
                    </a:ln>
                  </pic:spPr>
                </pic:pic>
              </a:graphicData>
            </a:graphic>
          </wp:inline>
        </w:drawing>
      </w:r>
    </w:p>
    <w:p w14:paraId="4EDFCECE" w14:textId="77777777" w:rsidR="000E3776" w:rsidRPr="00D7262B" w:rsidRDefault="000E3776" w:rsidP="000E3776">
      <w:pPr>
        <w:spacing w:line="360" w:lineRule="auto"/>
        <w:rPr>
          <w:rFonts w:ascii="Calibri" w:hAnsi="Calibri" w:cs="Calibri"/>
          <w:sz w:val="22"/>
          <w:szCs w:val="22"/>
        </w:rPr>
      </w:pPr>
      <w:r>
        <w:rPr>
          <w:rFonts w:ascii="Calibri" w:hAnsi="Calibri" w:cs="Calibri"/>
          <w:sz w:val="22"/>
          <w:szCs w:val="22"/>
        </w:rPr>
        <w:t xml:space="preserve">Gambar 4.1 </w:t>
      </w:r>
      <w:proofErr w:type="spellStart"/>
      <w:r>
        <w:rPr>
          <w:rFonts w:ascii="Calibri" w:hAnsi="Calibri" w:cs="Calibri"/>
          <w:sz w:val="22"/>
          <w:szCs w:val="22"/>
        </w:rPr>
        <w:t>Frekuensi</w:t>
      </w:r>
      <w:proofErr w:type="spellEnd"/>
      <w:r>
        <w:rPr>
          <w:rFonts w:ascii="Calibri" w:hAnsi="Calibri" w:cs="Calibri"/>
          <w:sz w:val="22"/>
          <w:szCs w:val="22"/>
        </w:rPr>
        <w:t xml:space="preserve"> </w:t>
      </w:r>
      <w:proofErr w:type="spellStart"/>
      <w:r>
        <w:rPr>
          <w:rFonts w:ascii="Calibri" w:hAnsi="Calibri" w:cs="Calibri"/>
          <w:sz w:val="22"/>
          <w:szCs w:val="22"/>
        </w:rPr>
        <w:t>Jenis</w:t>
      </w:r>
      <w:proofErr w:type="spellEnd"/>
      <w:r>
        <w:rPr>
          <w:rFonts w:ascii="Calibri" w:hAnsi="Calibri" w:cs="Calibri"/>
          <w:sz w:val="22"/>
          <w:szCs w:val="22"/>
        </w:rPr>
        <w:t xml:space="preserve"> </w:t>
      </w:r>
      <w:proofErr w:type="spellStart"/>
      <w:r>
        <w:rPr>
          <w:rFonts w:ascii="Calibri" w:hAnsi="Calibri" w:cs="Calibri"/>
          <w:sz w:val="22"/>
          <w:szCs w:val="22"/>
        </w:rPr>
        <w:t>Kelamin</w:t>
      </w:r>
      <w:proofErr w:type="spellEnd"/>
      <w:r>
        <w:rPr>
          <w:rFonts w:ascii="Calibri" w:hAnsi="Calibri" w:cs="Calibri"/>
          <w:sz w:val="22"/>
          <w:szCs w:val="22"/>
        </w:rPr>
        <w:t xml:space="preserve"> </w:t>
      </w:r>
      <w:proofErr w:type="spellStart"/>
      <w:r>
        <w:rPr>
          <w:rFonts w:ascii="Calibri" w:hAnsi="Calibri" w:cs="Calibri"/>
          <w:sz w:val="22"/>
          <w:szCs w:val="22"/>
        </w:rPr>
        <w:t>R</w:t>
      </w:r>
      <w:r w:rsidRPr="00D7262B">
        <w:rPr>
          <w:rFonts w:ascii="Calibri" w:hAnsi="Calibri" w:cs="Calibri"/>
          <w:sz w:val="22"/>
          <w:szCs w:val="22"/>
        </w:rPr>
        <w:t>esponden</w:t>
      </w:r>
      <w:proofErr w:type="spellEnd"/>
    </w:p>
    <w:p w14:paraId="7B0D8169" w14:textId="77777777" w:rsidR="000E3776" w:rsidRPr="00D7262B" w:rsidRDefault="000E3776" w:rsidP="000E3776">
      <w:pPr>
        <w:spacing w:line="360" w:lineRule="auto"/>
        <w:rPr>
          <w:rFonts w:ascii="Calibri" w:hAnsi="Calibri" w:cs="Calibri"/>
          <w:sz w:val="22"/>
          <w:szCs w:val="22"/>
          <w:lang w:val="id-ID"/>
        </w:rPr>
      </w:pPr>
    </w:p>
    <w:p w14:paraId="502A8B69" w14:textId="77777777" w:rsidR="000E3776" w:rsidRPr="00D7262B" w:rsidRDefault="000E3776" w:rsidP="000E3776">
      <w:pPr>
        <w:spacing w:line="360" w:lineRule="auto"/>
        <w:ind w:firstLine="851"/>
        <w:jc w:val="both"/>
        <w:rPr>
          <w:rFonts w:ascii="Calibri" w:hAnsi="Calibri" w:cs="Calibri"/>
          <w:sz w:val="22"/>
          <w:szCs w:val="22"/>
          <w:lang w:val="id-ID"/>
        </w:rPr>
      </w:pPr>
      <w:r w:rsidRPr="00D7262B">
        <w:rPr>
          <w:rFonts w:ascii="Calibri" w:hAnsi="Calibri" w:cs="Calibri"/>
          <w:sz w:val="22"/>
          <w:szCs w:val="22"/>
          <w:lang w:val="id-ID"/>
        </w:rPr>
        <w:t>Dari Gambar di atas dapat diketahui bahwa sebagian besar responden yang berjumlah 51 responden (51%) adalah berjenis kelamin perempuan dan 49 responden (49%) berjenis kelamin laki-laki.</w:t>
      </w:r>
    </w:p>
    <w:p w14:paraId="0B331523" w14:textId="77777777" w:rsidR="000E3776" w:rsidRPr="00D7262B" w:rsidRDefault="000E3776" w:rsidP="00553269">
      <w:pPr>
        <w:numPr>
          <w:ilvl w:val="0"/>
          <w:numId w:val="33"/>
        </w:numPr>
        <w:tabs>
          <w:tab w:val="clear" w:pos="720"/>
          <w:tab w:val="left" w:pos="567"/>
        </w:tabs>
        <w:spacing w:line="360" w:lineRule="auto"/>
        <w:ind w:left="567" w:hanging="567"/>
        <w:jc w:val="both"/>
        <w:rPr>
          <w:rFonts w:ascii="Calibri" w:hAnsi="Calibri" w:cs="Calibri"/>
          <w:sz w:val="22"/>
          <w:szCs w:val="22"/>
        </w:rPr>
      </w:pPr>
      <w:proofErr w:type="spellStart"/>
      <w:r w:rsidRPr="00D7262B">
        <w:rPr>
          <w:rFonts w:ascii="Calibri" w:hAnsi="Calibri" w:cs="Calibri"/>
          <w:sz w:val="22"/>
          <w:szCs w:val="22"/>
        </w:rPr>
        <w:t>Deskripsi</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Responden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berdasarkan</w:t>
      </w:r>
      <w:proofErr w:type="spellEnd"/>
      <w:r w:rsidRPr="00D7262B">
        <w:rPr>
          <w:rFonts w:ascii="Calibri" w:hAnsi="Calibri" w:cs="Calibri"/>
          <w:sz w:val="22"/>
          <w:szCs w:val="22"/>
        </w:rPr>
        <w:t xml:space="preserve"> </w:t>
      </w:r>
      <w:proofErr w:type="spellStart"/>
      <w:r w:rsidRPr="00D7262B">
        <w:rPr>
          <w:rFonts w:ascii="Calibri" w:hAnsi="Calibri" w:cs="Calibri"/>
          <w:sz w:val="22"/>
          <w:szCs w:val="22"/>
        </w:rPr>
        <w:t>Usia</w:t>
      </w:r>
      <w:proofErr w:type="spellEnd"/>
    </w:p>
    <w:p w14:paraId="41BE98F6" w14:textId="77777777" w:rsidR="000E3776" w:rsidRPr="00D7262B" w:rsidRDefault="000E3776" w:rsidP="000E3776">
      <w:pPr>
        <w:tabs>
          <w:tab w:val="left" w:pos="851"/>
        </w:tabs>
        <w:spacing w:line="360" w:lineRule="auto"/>
        <w:ind w:left="851"/>
        <w:jc w:val="both"/>
        <w:rPr>
          <w:rFonts w:ascii="Calibri" w:hAnsi="Calibri" w:cs="Calibri"/>
          <w:sz w:val="22"/>
          <w:szCs w:val="22"/>
        </w:rPr>
      </w:pPr>
    </w:p>
    <w:p w14:paraId="47FEE684" w14:textId="718EFDE6" w:rsidR="000E3776" w:rsidRPr="00D7262B" w:rsidRDefault="00DB04DB" w:rsidP="000E3776">
      <w:pPr>
        <w:tabs>
          <w:tab w:val="left" w:pos="360"/>
        </w:tabs>
        <w:spacing w:line="360" w:lineRule="auto"/>
        <w:rPr>
          <w:rFonts w:ascii="Calibri" w:hAnsi="Calibri" w:cs="Calibri"/>
          <w:sz w:val="22"/>
          <w:szCs w:val="22"/>
        </w:rPr>
      </w:pPr>
      <w:r w:rsidRPr="00D7262B">
        <w:rPr>
          <w:rFonts w:ascii="Calibri" w:hAnsi="Calibri" w:cs="Calibri"/>
          <w:noProof/>
          <w:sz w:val="22"/>
          <w:szCs w:val="22"/>
          <w:lang w:eastAsia="en-US"/>
        </w:rPr>
        <w:drawing>
          <wp:inline distT="0" distB="0" distL="0" distR="0" wp14:anchorId="4BEB45A0" wp14:editId="34065245">
            <wp:extent cx="4161790" cy="271145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1790" cy="2711450"/>
                    </a:xfrm>
                    <a:prstGeom prst="rect">
                      <a:avLst/>
                    </a:prstGeom>
                    <a:noFill/>
                    <a:ln>
                      <a:noFill/>
                    </a:ln>
                  </pic:spPr>
                </pic:pic>
              </a:graphicData>
            </a:graphic>
          </wp:inline>
        </w:drawing>
      </w:r>
    </w:p>
    <w:p w14:paraId="18DE24EE" w14:textId="77777777" w:rsidR="000E3776" w:rsidRDefault="000E3776" w:rsidP="000E3776">
      <w:pPr>
        <w:tabs>
          <w:tab w:val="left" w:pos="360"/>
        </w:tabs>
        <w:spacing w:line="360" w:lineRule="auto"/>
        <w:rPr>
          <w:rFonts w:ascii="Calibri" w:hAnsi="Calibri" w:cs="Calibri"/>
          <w:sz w:val="22"/>
          <w:szCs w:val="22"/>
        </w:rPr>
      </w:pPr>
      <w:r w:rsidRPr="00466D65">
        <w:rPr>
          <w:rFonts w:ascii="Calibri" w:hAnsi="Calibri" w:cs="Calibri"/>
          <w:sz w:val="22"/>
          <w:szCs w:val="22"/>
        </w:rPr>
        <w:t xml:space="preserve">Gambar 4.2 </w:t>
      </w:r>
      <w:proofErr w:type="spellStart"/>
      <w:r w:rsidRPr="00466D65">
        <w:rPr>
          <w:rFonts w:ascii="Calibri" w:hAnsi="Calibri" w:cs="Calibri"/>
          <w:sz w:val="22"/>
          <w:szCs w:val="22"/>
        </w:rPr>
        <w:t>Frekuensi</w:t>
      </w:r>
      <w:proofErr w:type="spellEnd"/>
      <w:r w:rsidRPr="00466D65">
        <w:rPr>
          <w:rFonts w:ascii="Calibri" w:hAnsi="Calibri" w:cs="Calibri"/>
          <w:sz w:val="22"/>
          <w:szCs w:val="22"/>
        </w:rPr>
        <w:t xml:space="preserve"> </w:t>
      </w:r>
      <w:proofErr w:type="spellStart"/>
      <w:r w:rsidRPr="00466D65">
        <w:rPr>
          <w:rFonts w:ascii="Calibri" w:hAnsi="Calibri" w:cs="Calibri"/>
          <w:sz w:val="22"/>
          <w:szCs w:val="22"/>
        </w:rPr>
        <w:t>Usia</w:t>
      </w:r>
      <w:proofErr w:type="spellEnd"/>
      <w:r w:rsidRPr="00466D65">
        <w:rPr>
          <w:rFonts w:ascii="Calibri" w:hAnsi="Calibri" w:cs="Calibri"/>
          <w:sz w:val="22"/>
          <w:szCs w:val="22"/>
        </w:rPr>
        <w:t xml:space="preserve"> </w:t>
      </w:r>
      <w:proofErr w:type="spellStart"/>
      <w:r w:rsidRPr="00466D65">
        <w:rPr>
          <w:rFonts w:ascii="Calibri" w:hAnsi="Calibri" w:cs="Calibri"/>
          <w:sz w:val="22"/>
          <w:szCs w:val="22"/>
        </w:rPr>
        <w:t>Responden</w:t>
      </w:r>
      <w:proofErr w:type="spellEnd"/>
    </w:p>
    <w:p w14:paraId="1D3B832C" w14:textId="77777777" w:rsidR="000E3776" w:rsidRDefault="000E3776" w:rsidP="000E3776">
      <w:pPr>
        <w:tabs>
          <w:tab w:val="left" w:pos="360"/>
        </w:tabs>
        <w:spacing w:line="360" w:lineRule="auto"/>
        <w:rPr>
          <w:rFonts w:ascii="Calibri" w:hAnsi="Calibri" w:cs="Calibri"/>
          <w:sz w:val="22"/>
          <w:szCs w:val="22"/>
        </w:rPr>
      </w:pPr>
    </w:p>
    <w:p w14:paraId="0F23F81E" w14:textId="77777777" w:rsidR="000E3776" w:rsidRDefault="000E3776" w:rsidP="000E3776">
      <w:pPr>
        <w:tabs>
          <w:tab w:val="left" w:pos="360"/>
        </w:tabs>
        <w:spacing w:line="360" w:lineRule="auto"/>
        <w:rPr>
          <w:rFonts w:ascii="Calibri" w:hAnsi="Calibri" w:cs="Calibri"/>
          <w:sz w:val="22"/>
          <w:szCs w:val="22"/>
        </w:rPr>
      </w:pPr>
    </w:p>
    <w:p w14:paraId="66C31DDF" w14:textId="77777777" w:rsidR="000E3776" w:rsidRDefault="000E3776" w:rsidP="000E3776">
      <w:pPr>
        <w:tabs>
          <w:tab w:val="left" w:pos="360"/>
        </w:tabs>
        <w:spacing w:line="360" w:lineRule="auto"/>
        <w:rPr>
          <w:rFonts w:ascii="Calibri" w:hAnsi="Calibri" w:cs="Calibri"/>
          <w:sz w:val="22"/>
          <w:szCs w:val="22"/>
        </w:rPr>
      </w:pPr>
    </w:p>
    <w:p w14:paraId="71F25529" w14:textId="77777777" w:rsidR="000E3776" w:rsidRDefault="000E3776" w:rsidP="000E3776">
      <w:pPr>
        <w:tabs>
          <w:tab w:val="left" w:pos="360"/>
        </w:tabs>
        <w:spacing w:line="360" w:lineRule="auto"/>
        <w:rPr>
          <w:rFonts w:ascii="Calibri" w:hAnsi="Calibri" w:cs="Calibri"/>
          <w:sz w:val="22"/>
          <w:szCs w:val="22"/>
        </w:rPr>
      </w:pPr>
    </w:p>
    <w:p w14:paraId="133562A8" w14:textId="77777777" w:rsidR="000E3776" w:rsidRPr="00D7262B" w:rsidRDefault="000E3776" w:rsidP="000E3776">
      <w:pPr>
        <w:pStyle w:val="ListParagraph"/>
        <w:tabs>
          <w:tab w:val="left" w:pos="993"/>
          <w:tab w:val="left" w:pos="2203"/>
        </w:tabs>
        <w:spacing w:line="360" w:lineRule="auto"/>
        <w:jc w:val="center"/>
        <w:rPr>
          <w:rFonts w:ascii="Calibri" w:hAnsi="Calibri" w:cs="Calibri"/>
          <w:b/>
          <w:bCs/>
          <w:sz w:val="22"/>
          <w:szCs w:val="22"/>
          <w:lang w:val="sv-SE"/>
        </w:rPr>
      </w:pPr>
      <w:r>
        <w:rPr>
          <w:rFonts w:ascii="Calibri" w:hAnsi="Calibri" w:cs="Calibri"/>
          <w:b/>
          <w:bCs/>
          <w:sz w:val="22"/>
          <w:szCs w:val="22"/>
          <w:lang w:val="sv-SE"/>
        </w:rPr>
        <w:lastRenderedPageBreak/>
        <w:t>5</w:t>
      </w:r>
      <w:r w:rsidRPr="00D7262B">
        <w:rPr>
          <w:rFonts w:ascii="Calibri" w:hAnsi="Calibri" w:cs="Calibri"/>
          <w:b/>
          <w:bCs/>
          <w:sz w:val="22"/>
          <w:szCs w:val="22"/>
          <w:lang w:val="sv-SE"/>
        </w:rPr>
        <w:t xml:space="preserve">. </w:t>
      </w:r>
      <w:r>
        <w:rPr>
          <w:rFonts w:ascii="Calibri" w:hAnsi="Calibri" w:cs="Calibri"/>
          <w:b/>
          <w:bCs/>
          <w:sz w:val="22"/>
          <w:szCs w:val="22"/>
          <w:lang w:val="sv-SE"/>
        </w:rPr>
        <w:t>KESIMPULAN DAN SARAN</w:t>
      </w:r>
    </w:p>
    <w:p w14:paraId="02168C7E" w14:textId="77777777" w:rsidR="000E3776" w:rsidRPr="00D7262B" w:rsidRDefault="000E3776" w:rsidP="000E3776">
      <w:pPr>
        <w:pStyle w:val="ListParagraph"/>
        <w:tabs>
          <w:tab w:val="left" w:pos="993"/>
          <w:tab w:val="left" w:pos="2203"/>
        </w:tabs>
        <w:spacing w:line="360" w:lineRule="auto"/>
        <w:jc w:val="center"/>
        <w:rPr>
          <w:rFonts w:ascii="Calibri" w:hAnsi="Calibri" w:cs="Calibri"/>
          <w:b/>
          <w:bCs/>
          <w:sz w:val="22"/>
          <w:szCs w:val="22"/>
          <w:lang w:val="sv-SE"/>
        </w:rPr>
      </w:pPr>
    </w:p>
    <w:p w14:paraId="36187FDC" w14:textId="77777777" w:rsidR="000E3776" w:rsidRPr="00D7262B" w:rsidRDefault="000E3776" w:rsidP="000E3776">
      <w:pPr>
        <w:pStyle w:val="ListParagraph"/>
        <w:tabs>
          <w:tab w:val="left" w:pos="993"/>
          <w:tab w:val="left" w:pos="2203"/>
        </w:tabs>
        <w:spacing w:line="360" w:lineRule="auto"/>
        <w:jc w:val="center"/>
        <w:rPr>
          <w:rFonts w:ascii="Calibri" w:hAnsi="Calibri" w:cs="Calibri"/>
          <w:color w:val="000000"/>
          <w:sz w:val="22"/>
          <w:szCs w:val="22"/>
          <w:lang w:val="id-ID"/>
        </w:rPr>
      </w:pPr>
    </w:p>
    <w:p w14:paraId="64EDFCB4" w14:textId="77777777" w:rsidR="000E3776" w:rsidRPr="003D3DBF" w:rsidRDefault="000E3776" w:rsidP="00553269">
      <w:pPr>
        <w:numPr>
          <w:ilvl w:val="1"/>
          <w:numId w:val="51"/>
        </w:numPr>
        <w:tabs>
          <w:tab w:val="clear" w:pos="480"/>
          <w:tab w:val="left" w:pos="851"/>
        </w:tabs>
        <w:spacing w:line="360" w:lineRule="auto"/>
        <w:ind w:left="851" w:hanging="851"/>
        <w:jc w:val="both"/>
        <w:rPr>
          <w:rFonts w:ascii="Calibri" w:hAnsi="Calibri" w:cs="Calibri"/>
          <w:b/>
          <w:bCs/>
          <w:color w:val="000000"/>
          <w:sz w:val="22"/>
          <w:szCs w:val="22"/>
        </w:rPr>
      </w:pPr>
      <w:r w:rsidRPr="003D3DBF">
        <w:rPr>
          <w:rFonts w:ascii="Calibri" w:hAnsi="Calibri" w:cs="Calibri"/>
          <w:b/>
          <w:bCs/>
          <w:color w:val="000000"/>
          <w:sz w:val="22"/>
          <w:szCs w:val="22"/>
        </w:rPr>
        <w:t>Kesimpulan</w:t>
      </w:r>
    </w:p>
    <w:p w14:paraId="190477CF" w14:textId="77777777" w:rsidR="000E3776" w:rsidRPr="003D3DBF" w:rsidRDefault="000E3776" w:rsidP="000E3776">
      <w:pPr>
        <w:tabs>
          <w:tab w:val="left" w:pos="851"/>
        </w:tabs>
        <w:autoSpaceDE w:val="0"/>
        <w:autoSpaceDN w:val="0"/>
        <w:adjustRightInd w:val="0"/>
        <w:spacing w:line="360" w:lineRule="auto"/>
        <w:jc w:val="both"/>
        <w:rPr>
          <w:rFonts w:ascii="Calibri" w:hAnsi="Calibri" w:cs="Calibri"/>
          <w:sz w:val="22"/>
          <w:szCs w:val="22"/>
        </w:rPr>
      </w:pPr>
      <w:r w:rsidRPr="003D3DBF">
        <w:rPr>
          <w:rFonts w:ascii="Calibri" w:hAnsi="Calibri" w:cs="Calibri"/>
          <w:sz w:val="22"/>
          <w:szCs w:val="22"/>
        </w:rPr>
        <w:tab/>
      </w:r>
      <w:proofErr w:type="spellStart"/>
      <w:r w:rsidRPr="003D3DBF">
        <w:rPr>
          <w:rFonts w:ascii="Calibri" w:hAnsi="Calibri" w:cs="Calibri"/>
          <w:sz w:val="22"/>
          <w:szCs w:val="22"/>
        </w:rPr>
        <w:t>Berdasarkan</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dari</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hasil</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penelitian</w:t>
      </w:r>
      <w:proofErr w:type="spellEnd"/>
      <w:r w:rsidRPr="003D3DBF">
        <w:rPr>
          <w:rFonts w:ascii="Calibri" w:hAnsi="Calibri" w:cs="Calibri"/>
          <w:sz w:val="22"/>
          <w:szCs w:val="22"/>
        </w:rPr>
        <w:t xml:space="preserve"> dan </w:t>
      </w:r>
      <w:proofErr w:type="spellStart"/>
      <w:r w:rsidRPr="003D3DBF">
        <w:rPr>
          <w:rFonts w:ascii="Calibri" w:hAnsi="Calibri" w:cs="Calibri"/>
          <w:sz w:val="22"/>
          <w:szCs w:val="22"/>
        </w:rPr>
        <w:t>pembahasan</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maka</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kesimpulan</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dalam</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penelitian</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ini</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adalah</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sebagai</w:t>
      </w:r>
      <w:proofErr w:type="spellEnd"/>
      <w:r w:rsidRPr="003D3DBF">
        <w:rPr>
          <w:rFonts w:ascii="Calibri" w:hAnsi="Calibri" w:cs="Calibri"/>
          <w:sz w:val="22"/>
          <w:szCs w:val="22"/>
        </w:rPr>
        <w:t xml:space="preserve"> </w:t>
      </w:r>
      <w:proofErr w:type="spellStart"/>
      <w:proofErr w:type="gramStart"/>
      <w:r w:rsidRPr="003D3DBF">
        <w:rPr>
          <w:rFonts w:ascii="Calibri" w:hAnsi="Calibri" w:cs="Calibri"/>
          <w:sz w:val="22"/>
          <w:szCs w:val="22"/>
        </w:rPr>
        <w:t>berikut</w:t>
      </w:r>
      <w:proofErr w:type="spellEnd"/>
      <w:r w:rsidRPr="003D3DBF">
        <w:rPr>
          <w:rFonts w:ascii="Calibri" w:hAnsi="Calibri" w:cs="Calibri"/>
          <w:sz w:val="22"/>
          <w:szCs w:val="22"/>
        </w:rPr>
        <w:t xml:space="preserve"> :</w:t>
      </w:r>
      <w:proofErr w:type="gramEnd"/>
    </w:p>
    <w:p w14:paraId="5B7501AF" w14:textId="77777777" w:rsidR="000E3776" w:rsidRPr="003D3DBF" w:rsidRDefault="000E3776" w:rsidP="00553269">
      <w:pPr>
        <w:numPr>
          <w:ilvl w:val="1"/>
          <w:numId w:val="52"/>
        </w:numPr>
        <w:tabs>
          <w:tab w:val="clear" w:pos="2160"/>
        </w:tabs>
        <w:spacing w:line="360" w:lineRule="auto"/>
        <w:ind w:left="426" w:hanging="426"/>
        <w:jc w:val="both"/>
        <w:rPr>
          <w:rFonts w:ascii="Calibri" w:hAnsi="Calibri" w:cs="Calibri"/>
          <w:sz w:val="22"/>
          <w:szCs w:val="22"/>
        </w:rPr>
      </w:pPr>
      <w:proofErr w:type="spellStart"/>
      <w:r w:rsidRPr="003D3DBF">
        <w:rPr>
          <w:rFonts w:ascii="Calibri" w:hAnsi="Calibri" w:cs="Calibri"/>
          <w:color w:val="000000"/>
          <w:sz w:val="22"/>
          <w:szCs w:val="22"/>
        </w:rPr>
        <w:t>Variabel-variabel</w:t>
      </w:r>
      <w:proofErr w:type="spellEnd"/>
      <w:r w:rsidRPr="003D3DBF">
        <w:rPr>
          <w:rFonts w:ascii="Calibri" w:hAnsi="Calibri" w:cs="Calibri"/>
          <w:color w:val="000000"/>
          <w:sz w:val="22"/>
          <w:szCs w:val="22"/>
        </w:rPr>
        <w:t xml:space="preserve"> </w:t>
      </w:r>
      <w:r w:rsidRPr="003D3DBF">
        <w:rPr>
          <w:rFonts w:ascii="Calibri" w:hAnsi="Calibri" w:cs="Calibri"/>
          <w:i/>
          <w:iCs/>
          <w:color w:val="000000"/>
          <w:sz w:val="22"/>
          <w:szCs w:val="22"/>
        </w:rPr>
        <w:t>brand, packaging</w:t>
      </w:r>
      <w:r w:rsidRPr="003D3DBF">
        <w:rPr>
          <w:rFonts w:ascii="Calibri" w:hAnsi="Calibri" w:cs="Calibri"/>
          <w:color w:val="000000"/>
          <w:sz w:val="22"/>
          <w:szCs w:val="22"/>
        </w:rPr>
        <w:t xml:space="preserve"> dan </w:t>
      </w:r>
      <w:r w:rsidRPr="003D3DBF">
        <w:rPr>
          <w:rFonts w:ascii="Calibri" w:hAnsi="Calibri" w:cs="Calibri"/>
          <w:i/>
          <w:iCs/>
          <w:color w:val="000000"/>
          <w:sz w:val="22"/>
          <w:szCs w:val="22"/>
        </w:rPr>
        <w:t>labeling</w:t>
      </w:r>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berpengaruh</w:t>
      </w:r>
      <w:proofErr w:type="spellEnd"/>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secara</w:t>
      </w:r>
      <w:proofErr w:type="spellEnd"/>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serentak</w:t>
      </w:r>
      <w:proofErr w:type="spellEnd"/>
      <w:r w:rsidRPr="003D3DBF">
        <w:rPr>
          <w:rFonts w:ascii="Calibri" w:hAnsi="Calibri" w:cs="Calibri"/>
          <w:color w:val="000000"/>
          <w:sz w:val="22"/>
          <w:szCs w:val="22"/>
        </w:rPr>
        <w:t xml:space="preserve"> dan </w:t>
      </w:r>
      <w:proofErr w:type="spellStart"/>
      <w:r w:rsidRPr="003D3DBF">
        <w:rPr>
          <w:rFonts w:ascii="Calibri" w:hAnsi="Calibri" w:cs="Calibri"/>
          <w:color w:val="000000"/>
          <w:sz w:val="22"/>
          <w:szCs w:val="22"/>
        </w:rPr>
        <w:t>signifikan</w:t>
      </w:r>
      <w:proofErr w:type="spellEnd"/>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terhadap</w:t>
      </w:r>
      <w:proofErr w:type="spellEnd"/>
      <w:r w:rsidRPr="003D3DBF">
        <w:rPr>
          <w:rFonts w:ascii="Calibri" w:hAnsi="Calibri" w:cs="Calibri"/>
          <w:color w:val="000000"/>
          <w:sz w:val="22"/>
          <w:szCs w:val="22"/>
        </w:rPr>
        <w:t xml:space="preserve"> </w:t>
      </w:r>
      <w:proofErr w:type="spellStart"/>
      <w:proofErr w:type="gramStart"/>
      <w:r w:rsidRPr="003D3DBF">
        <w:rPr>
          <w:rFonts w:ascii="Calibri" w:hAnsi="Calibri" w:cs="Calibri"/>
          <w:color w:val="000000"/>
          <w:sz w:val="22"/>
          <w:szCs w:val="22"/>
        </w:rPr>
        <w:t>keputusan</w:t>
      </w:r>
      <w:proofErr w:type="spellEnd"/>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pembelian</w:t>
      </w:r>
      <w:proofErr w:type="spellEnd"/>
      <w:proofErr w:type="gramEnd"/>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produk</w:t>
      </w:r>
      <w:proofErr w:type="spellEnd"/>
      <w:r w:rsidRPr="003D3DBF">
        <w:rPr>
          <w:rFonts w:ascii="Calibri" w:hAnsi="Calibri" w:cs="Calibri"/>
          <w:color w:val="000000"/>
          <w:sz w:val="22"/>
          <w:szCs w:val="22"/>
        </w:rPr>
        <w:t xml:space="preserve"> “</w:t>
      </w:r>
      <w:r w:rsidRPr="003D3DBF">
        <w:rPr>
          <w:rFonts w:ascii="Calibri" w:hAnsi="Calibri" w:cs="Calibri"/>
          <w:i/>
          <w:iCs/>
          <w:color w:val="000000"/>
          <w:sz w:val="22"/>
          <w:szCs w:val="22"/>
        </w:rPr>
        <w:t>Igor’s Pastry</w:t>
      </w:r>
      <w:r w:rsidRPr="003D3DBF">
        <w:rPr>
          <w:rFonts w:ascii="Calibri" w:hAnsi="Calibri" w:cs="Calibri"/>
          <w:color w:val="000000"/>
          <w:sz w:val="22"/>
          <w:szCs w:val="22"/>
        </w:rPr>
        <w:t>”</w:t>
      </w:r>
      <w:r w:rsidRPr="003D3DBF">
        <w:rPr>
          <w:rFonts w:ascii="Calibri" w:hAnsi="Calibri" w:cs="Calibri"/>
          <w:sz w:val="22"/>
          <w:szCs w:val="22"/>
        </w:rPr>
        <w:t xml:space="preserve">. Hasil </w:t>
      </w:r>
      <w:proofErr w:type="spellStart"/>
      <w:r w:rsidRPr="003D3DBF">
        <w:rPr>
          <w:rFonts w:ascii="Calibri" w:hAnsi="Calibri" w:cs="Calibri"/>
          <w:sz w:val="22"/>
          <w:szCs w:val="22"/>
        </w:rPr>
        <w:t>ini</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menunjukkan</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bahwa</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semakin</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baik</w:t>
      </w:r>
      <w:proofErr w:type="spellEnd"/>
      <w:r w:rsidRPr="003D3DBF">
        <w:rPr>
          <w:rFonts w:ascii="Calibri" w:hAnsi="Calibri" w:cs="Calibri"/>
          <w:sz w:val="22"/>
          <w:szCs w:val="22"/>
        </w:rPr>
        <w:t xml:space="preserve"> </w:t>
      </w:r>
      <w:r w:rsidRPr="003D3DBF">
        <w:rPr>
          <w:rFonts w:ascii="Calibri" w:hAnsi="Calibri" w:cs="Calibri"/>
          <w:i/>
          <w:iCs/>
          <w:color w:val="000000"/>
          <w:sz w:val="22"/>
          <w:szCs w:val="22"/>
        </w:rPr>
        <w:t>brand, packaging</w:t>
      </w:r>
      <w:r w:rsidRPr="003D3DBF">
        <w:rPr>
          <w:rFonts w:ascii="Calibri" w:hAnsi="Calibri" w:cs="Calibri"/>
          <w:color w:val="000000"/>
          <w:sz w:val="22"/>
          <w:szCs w:val="22"/>
        </w:rPr>
        <w:t xml:space="preserve"> dan </w:t>
      </w:r>
      <w:r w:rsidRPr="003D3DBF">
        <w:rPr>
          <w:rFonts w:ascii="Calibri" w:hAnsi="Calibri" w:cs="Calibri"/>
          <w:i/>
          <w:iCs/>
          <w:color w:val="000000"/>
          <w:sz w:val="22"/>
          <w:szCs w:val="22"/>
        </w:rPr>
        <w:t>labeling</w:t>
      </w:r>
      <w:r w:rsidRPr="003D3DBF">
        <w:rPr>
          <w:rFonts w:ascii="Calibri" w:hAnsi="Calibri" w:cs="Calibri"/>
          <w:sz w:val="22"/>
          <w:szCs w:val="22"/>
        </w:rPr>
        <w:t>,</w:t>
      </w:r>
      <w:r w:rsidRPr="003D3DBF">
        <w:rPr>
          <w:rFonts w:ascii="Calibri" w:hAnsi="Calibri" w:cs="Calibri"/>
          <w:sz w:val="22"/>
          <w:szCs w:val="22"/>
          <w:lang w:val="id-ID"/>
        </w:rPr>
        <w:t xml:space="preserve"> maka dapat meningkatkan </w:t>
      </w:r>
      <w:proofErr w:type="spellStart"/>
      <w:proofErr w:type="gramStart"/>
      <w:r w:rsidRPr="003D3DBF">
        <w:rPr>
          <w:rFonts w:ascii="Calibri" w:hAnsi="Calibri" w:cs="Calibri"/>
          <w:color w:val="000000"/>
          <w:sz w:val="22"/>
          <w:szCs w:val="22"/>
        </w:rPr>
        <w:t>keputusan</w:t>
      </w:r>
      <w:proofErr w:type="spellEnd"/>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pembelian</w:t>
      </w:r>
      <w:proofErr w:type="spellEnd"/>
      <w:proofErr w:type="gramEnd"/>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produk</w:t>
      </w:r>
      <w:proofErr w:type="spellEnd"/>
      <w:r w:rsidRPr="003D3DBF">
        <w:rPr>
          <w:rFonts w:ascii="Calibri" w:hAnsi="Calibri" w:cs="Calibri"/>
          <w:color w:val="000000"/>
          <w:sz w:val="22"/>
          <w:szCs w:val="22"/>
        </w:rPr>
        <w:t xml:space="preserve"> “</w:t>
      </w:r>
      <w:r w:rsidRPr="003D3DBF">
        <w:rPr>
          <w:rFonts w:ascii="Calibri" w:hAnsi="Calibri" w:cs="Calibri"/>
          <w:i/>
          <w:iCs/>
          <w:color w:val="000000"/>
          <w:sz w:val="22"/>
          <w:szCs w:val="22"/>
        </w:rPr>
        <w:t>Igor’s Pastry</w:t>
      </w:r>
      <w:r w:rsidRPr="003D3DBF">
        <w:rPr>
          <w:rFonts w:ascii="Calibri" w:hAnsi="Calibri" w:cs="Calibri"/>
          <w:color w:val="000000"/>
          <w:sz w:val="22"/>
          <w:szCs w:val="22"/>
        </w:rPr>
        <w:t>”</w:t>
      </w:r>
      <w:r w:rsidRPr="003D3DBF">
        <w:rPr>
          <w:rFonts w:ascii="Calibri" w:hAnsi="Calibri" w:cs="Calibri"/>
          <w:sz w:val="22"/>
          <w:szCs w:val="22"/>
        </w:rPr>
        <w:t>.</w:t>
      </w:r>
    </w:p>
    <w:p w14:paraId="32CE8D56" w14:textId="77777777" w:rsidR="000E3776" w:rsidRPr="003D3DBF" w:rsidRDefault="000E3776" w:rsidP="00553269">
      <w:pPr>
        <w:numPr>
          <w:ilvl w:val="1"/>
          <w:numId w:val="52"/>
        </w:numPr>
        <w:tabs>
          <w:tab w:val="clear" w:pos="2160"/>
          <w:tab w:val="num" w:pos="426"/>
        </w:tabs>
        <w:spacing w:line="360" w:lineRule="auto"/>
        <w:ind w:left="426" w:hanging="426"/>
        <w:jc w:val="both"/>
        <w:rPr>
          <w:rFonts w:ascii="Calibri" w:hAnsi="Calibri" w:cs="Calibri"/>
          <w:sz w:val="22"/>
          <w:szCs w:val="22"/>
        </w:rPr>
      </w:pPr>
      <w:proofErr w:type="spellStart"/>
      <w:r w:rsidRPr="003D3DBF">
        <w:rPr>
          <w:rFonts w:ascii="Calibri" w:hAnsi="Calibri" w:cs="Calibri"/>
          <w:color w:val="000000"/>
          <w:sz w:val="22"/>
          <w:szCs w:val="22"/>
        </w:rPr>
        <w:t>Variabel-variabel</w:t>
      </w:r>
      <w:proofErr w:type="spellEnd"/>
      <w:r w:rsidRPr="003D3DBF">
        <w:rPr>
          <w:rFonts w:ascii="Calibri" w:hAnsi="Calibri" w:cs="Calibri"/>
          <w:color w:val="000000"/>
          <w:sz w:val="22"/>
          <w:szCs w:val="22"/>
        </w:rPr>
        <w:t xml:space="preserve"> </w:t>
      </w:r>
      <w:r w:rsidRPr="003D3DBF">
        <w:rPr>
          <w:rFonts w:ascii="Calibri" w:hAnsi="Calibri" w:cs="Calibri"/>
          <w:i/>
          <w:iCs/>
          <w:color w:val="000000"/>
          <w:sz w:val="22"/>
          <w:szCs w:val="22"/>
        </w:rPr>
        <w:t>brand, packaging</w:t>
      </w:r>
      <w:r w:rsidRPr="003D3DBF">
        <w:rPr>
          <w:rFonts w:ascii="Calibri" w:hAnsi="Calibri" w:cs="Calibri"/>
          <w:color w:val="000000"/>
          <w:sz w:val="22"/>
          <w:szCs w:val="22"/>
        </w:rPr>
        <w:t xml:space="preserve"> dan </w:t>
      </w:r>
      <w:r w:rsidRPr="003D3DBF">
        <w:rPr>
          <w:rFonts w:ascii="Calibri" w:hAnsi="Calibri" w:cs="Calibri"/>
          <w:i/>
          <w:iCs/>
          <w:color w:val="000000"/>
          <w:sz w:val="22"/>
          <w:szCs w:val="22"/>
        </w:rPr>
        <w:t>labeling</w:t>
      </w:r>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berpengaruh</w:t>
      </w:r>
      <w:proofErr w:type="spellEnd"/>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secara</w:t>
      </w:r>
      <w:proofErr w:type="spellEnd"/>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parsial</w:t>
      </w:r>
      <w:proofErr w:type="spellEnd"/>
      <w:r w:rsidRPr="003D3DBF">
        <w:rPr>
          <w:rFonts w:ascii="Calibri" w:hAnsi="Calibri" w:cs="Calibri"/>
          <w:color w:val="000000"/>
          <w:sz w:val="22"/>
          <w:szCs w:val="22"/>
        </w:rPr>
        <w:t xml:space="preserve"> dan </w:t>
      </w:r>
      <w:proofErr w:type="spellStart"/>
      <w:r w:rsidRPr="003D3DBF">
        <w:rPr>
          <w:rFonts w:ascii="Calibri" w:hAnsi="Calibri" w:cs="Calibri"/>
          <w:color w:val="000000"/>
          <w:sz w:val="22"/>
          <w:szCs w:val="22"/>
        </w:rPr>
        <w:t>signifikan</w:t>
      </w:r>
      <w:proofErr w:type="spellEnd"/>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terhadap</w:t>
      </w:r>
      <w:proofErr w:type="spellEnd"/>
      <w:r w:rsidRPr="003D3DBF">
        <w:rPr>
          <w:rFonts w:ascii="Calibri" w:hAnsi="Calibri" w:cs="Calibri"/>
          <w:color w:val="000000"/>
          <w:sz w:val="22"/>
          <w:szCs w:val="22"/>
        </w:rPr>
        <w:t xml:space="preserve"> </w:t>
      </w:r>
      <w:proofErr w:type="spellStart"/>
      <w:proofErr w:type="gramStart"/>
      <w:r w:rsidRPr="003D3DBF">
        <w:rPr>
          <w:rFonts w:ascii="Calibri" w:hAnsi="Calibri" w:cs="Calibri"/>
          <w:color w:val="000000"/>
          <w:sz w:val="22"/>
          <w:szCs w:val="22"/>
        </w:rPr>
        <w:t>keputusan</w:t>
      </w:r>
      <w:proofErr w:type="spellEnd"/>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pembelian</w:t>
      </w:r>
      <w:proofErr w:type="spellEnd"/>
      <w:proofErr w:type="gramEnd"/>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produk</w:t>
      </w:r>
      <w:proofErr w:type="spellEnd"/>
      <w:r w:rsidRPr="003D3DBF">
        <w:rPr>
          <w:rFonts w:ascii="Calibri" w:hAnsi="Calibri" w:cs="Calibri"/>
          <w:color w:val="000000"/>
          <w:sz w:val="22"/>
          <w:szCs w:val="22"/>
        </w:rPr>
        <w:t xml:space="preserve"> “</w:t>
      </w:r>
      <w:r w:rsidRPr="003D3DBF">
        <w:rPr>
          <w:rFonts w:ascii="Calibri" w:hAnsi="Calibri" w:cs="Calibri"/>
          <w:i/>
          <w:iCs/>
          <w:color w:val="000000"/>
          <w:sz w:val="22"/>
          <w:szCs w:val="22"/>
        </w:rPr>
        <w:t>Igor’s Pastry</w:t>
      </w:r>
      <w:r w:rsidRPr="003D3DBF">
        <w:rPr>
          <w:rFonts w:ascii="Calibri" w:hAnsi="Calibri" w:cs="Calibri"/>
          <w:color w:val="000000"/>
          <w:sz w:val="22"/>
          <w:szCs w:val="22"/>
        </w:rPr>
        <w:t>”</w:t>
      </w:r>
      <w:r w:rsidRPr="003D3DBF">
        <w:rPr>
          <w:rFonts w:ascii="Calibri" w:hAnsi="Calibri" w:cs="Calibri"/>
          <w:sz w:val="22"/>
          <w:szCs w:val="22"/>
        </w:rPr>
        <w:t xml:space="preserve">. Hasil </w:t>
      </w:r>
      <w:proofErr w:type="spellStart"/>
      <w:r w:rsidRPr="003D3DBF">
        <w:rPr>
          <w:rFonts w:ascii="Calibri" w:hAnsi="Calibri" w:cs="Calibri"/>
          <w:sz w:val="22"/>
          <w:szCs w:val="22"/>
        </w:rPr>
        <w:t>ini</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menunjukkan</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bahwa</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variabel</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bebas</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yaitu</w:t>
      </w:r>
      <w:proofErr w:type="spellEnd"/>
      <w:r w:rsidRPr="003D3DBF">
        <w:rPr>
          <w:rFonts w:ascii="Calibri" w:hAnsi="Calibri" w:cs="Calibri"/>
          <w:sz w:val="22"/>
          <w:szCs w:val="22"/>
        </w:rPr>
        <w:t xml:space="preserve"> </w:t>
      </w:r>
      <w:r w:rsidRPr="003D3DBF">
        <w:rPr>
          <w:rFonts w:ascii="Calibri" w:hAnsi="Calibri" w:cs="Calibri"/>
          <w:i/>
          <w:iCs/>
          <w:color w:val="000000"/>
          <w:sz w:val="22"/>
          <w:szCs w:val="22"/>
        </w:rPr>
        <w:t>brand, packaging</w:t>
      </w:r>
      <w:r w:rsidRPr="003D3DBF">
        <w:rPr>
          <w:rFonts w:ascii="Calibri" w:hAnsi="Calibri" w:cs="Calibri"/>
          <w:color w:val="000000"/>
          <w:sz w:val="22"/>
          <w:szCs w:val="22"/>
        </w:rPr>
        <w:t xml:space="preserve"> dan </w:t>
      </w:r>
      <w:r w:rsidRPr="003D3DBF">
        <w:rPr>
          <w:rFonts w:ascii="Calibri" w:hAnsi="Calibri" w:cs="Calibri"/>
          <w:i/>
          <w:iCs/>
          <w:color w:val="000000"/>
          <w:sz w:val="22"/>
          <w:szCs w:val="22"/>
        </w:rPr>
        <w:t>labeling</w:t>
      </w:r>
      <w:r w:rsidRPr="003D3DBF">
        <w:rPr>
          <w:rFonts w:ascii="Calibri" w:hAnsi="Calibri" w:cs="Calibri"/>
          <w:sz w:val="22"/>
          <w:szCs w:val="22"/>
        </w:rPr>
        <w:t xml:space="preserve"> masing-masing </w:t>
      </w:r>
      <w:proofErr w:type="spellStart"/>
      <w:r w:rsidRPr="003D3DBF">
        <w:rPr>
          <w:rFonts w:ascii="Calibri" w:hAnsi="Calibri" w:cs="Calibri"/>
          <w:sz w:val="22"/>
          <w:szCs w:val="22"/>
        </w:rPr>
        <w:t>mempunyai</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peran</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penting</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dalam</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mempengaruhi</w:t>
      </w:r>
      <w:proofErr w:type="spellEnd"/>
      <w:r w:rsidRPr="003D3DBF">
        <w:rPr>
          <w:rFonts w:ascii="Calibri" w:hAnsi="Calibri" w:cs="Calibri"/>
          <w:sz w:val="22"/>
          <w:szCs w:val="22"/>
        </w:rPr>
        <w:t xml:space="preserve"> </w:t>
      </w:r>
      <w:proofErr w:type="spellStart"/>
      <w:proofErr w:type="gramStart"/>
      <w:r w:rsidRPr="003D3DBF">
        <w:rPr>
          <w:rFonts w:ascii="Calibri" w:hAnsi="Calibri" w:cs="Calibri"/>
          <w:color w:val="000000"/>
          <w:sz w:val="22"/>
          <w:szCs w:val="22"/>
        </w:rPr>
        <w:t>keputusan</w:t>
      </w:r>
      <w:proofErr w:type="spellEnd"/>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pembelian</w:t>
      </w:r>
      <w:proofErr w:type="spellEnd"/>
      <w:proofErr w:type="gramEnd"/>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produk</w:t>
      </w:r>
      <w:proofErr w:type="spellEnd"/>
      <w:r w:rsidRPr="003D3DBF">
        <w:rPr>
          <w:rFonts w:ascii="Calibri" w:hAnsi="Calibri" w:cs="Calibri"/>
          <w:color w:val="000000"/>
          <w:sz w:val="22"/>
          <w:szCs w:val="22"/>
        </w:rPr>
        <w:t xml:space="preserve"> “</w:t>
      </w:r>
      <w:r w:rsidRPr="003D3DBF">
        <w:rPr>
          <w:rFonts w:ascii="Calibri" w:hAnsi="Calibri" w:cs="Calibri"/>
          <w:i/>
          <w:iCs/>
          <w:color w:val="000000"/>
          <w:sz w:val="22"/>
          <w:szCs w:val="22"/>
        </w:rPr>
        <w:t>Igor’s Pastry</w:t>
      </w:r>
      <w:r w:rsidRPr="003D3DBF">
        <w:rPr>
          <w:rFonts w:ascii="Calibri" w:hAnsi="Calibri" w:cs="Calibri"/>
          <w:color w:val="000000"/>
          <w:sz w:val="22"/>
          <w:szCs w:val="22"/>
        </w:rPr>
        <w:t>”</w:t>
      </w:r>
      <w:r w:rsidRPr="003D3DBF">
        <w:rPr>
          <w:rFonts w:ascii="Calibri" w:hAnsi="Calibri" w:cs="Calibri"/>
          <w:sz w:val="22"/>
          <w:szCs w:val="22"/>
        </w:rPr>
        <w:t>.</w:t>
      </w:r>
    </w:p>
    <w:p w14:paraId="3910F243" w14:textId="77777777" w:rsidR="000E3776" w:rsidRPr="003D3DBF" w:rsidRDefault="000E3776" w:rsidP="00553269">
      <w:pPr>
        <w:numPr>
          <w:ilvl w:val="1"/>
          <w:numId w:val="52"/>
        </w:numPr>
        <w:tabs>
          <w:tab w:val="clear" w:pos="2160"/>
          <w:tab w:val="num" w:pos="426"/>
        </w:tabs>
        <w:spacing w:line="360" w:lineRule="auto"/>
        <w:ind w:left="426" w:hanging="426"/>
        <w:jc w:val="both"/>
        <w:rPr>
          <w:rFonts w:ascii="Calibri" w:hAnsi="Calibri" w:cs="Calibri"/>
          <w:sz w:val="22"/>
          <w:szCs w:val="22"/>
        </w:rPr>
      </w:pPr>
      <w:r w:rsidRPr="003D3DBF">
        <w:rPr>
          <w:rFonts w:ascii="Calibri" w:hAnsi="Calibri" w:cs="Calibri"/>
          <w:i/>
          <w:iCs/>
          <w:sz w:val="22"/>
          <w:szCs w:val="22"/>
        </w:rPr>
        <w:t>Labeling</w:t>
      </w:r>
      <w:r w:rsidRPr="003D3DBF">
        <w:rPr>
          <w:rFonts w:ascii="Calibri" w:hAnsi="Calibri" w:cs="Calibri"/>
          <w:sz w:val="22"/>
          <w:szCs w:val="22"/>
        </w:rPr>
        <w:t xml:space="preserve"> </w:t>
      </w:r>
      <w:proofErr w:type="spellStart"/>
      <w:r w:rsidRPr="003D3DBF">
        <w:rPr>
          <w:rFonts w:ascii="Calibri" w:hAnsi="Calibri" w:cs="Calibri"/>
          <w:sz w:val="22"/>
          <w:szCs w:val="22"/>
        </w:rPr>
        <w:t>berpengaruh</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dominan</w:t>
      </w:r>
      <w:proofErr w:type="spellEnd"/>
      <w:r w:rsidRPr="003D3DBF">
        <w:rPr>
          <w:rFonts w:ascii="Calibri" w:hAnsi="Calibri" w:cs="Calibri"/>
          <w:sz w:val="22"/>
          <w:szCs w:val="22"/>
        </w:rPr>
        <w:t xml:space="preserve"> </w:t>
      </w:r>
      <w:proofErr w:type="spellStart"/>
      <w:r w:rsidRPr="003D3DBF">
        <w:rPr>
          <w:rFonts w:ascii="Calibri" w:hAnsi="Calibri" w:cs="Calibri"/>
          <w:spacing w:val="-3"/>
          <w:w w:val="102"/>
          <w:sz w:val="22"/>
          <w:szCs w:val="22"/>
        </w:rPr>
        <w:t>terhadap</w:t>
      </w:r>
      <w:proofErr w:type="spellEnd"/>
      <w:r w:rsidRPr="003D3DBF">
        <w:rPr>
          <w:rFonts w:ascii="Calibri" w:hAnsi="Calibri" w:cs="Calibri"/>
          <w:spacing w:val="-3"/>
          <w:w w:val="102"/>
          <w:sz w:val="22"/>
          <w:szCs w:val="22"/>
        </w:rPr>
        <w:t xml:space="preserve"> </w:t>
      </w:r>
      <w:proofErr w:type="spellStart"/>
      <w:proofErr w:type="gramStart"/>
      <w:r w:rsidRPr="003D3DBF">
        <w:rPr>
          <w:rFonts w:ascii="Calibri" w:hAnsi="Calibri" w:cs="Calibri"/>
          <w:color w:val="000000"/>
          <w:sz w:val="22"/>
          <w:szCs w:val="22"/>
        </w:rPr>
        <w:t>keputusan</w:t>
      </w:r>
      <w:proofErr w:type="spellEnd"/>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pembelian</w:t>
      </w:r>
      <w:proofErr w:type="spellEnd"/>
      <w:proofErr w:type="gramEnd"/>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produk</w:t>
      </w:r>
      <w:proofErr w:type="spellEnd"/>
      <w:r w:rsidRPr="003D3DBF">
        <w:rPr>
          <w:rFonts w:ascii="Calibri" w:hAnsi="Calibri" w:cs="Calibri"/>
          <w:color w:val="000000"/>
          <w:sz w:val="22"/>
          <w:szCs w:val="22"/>
        </w:rPr>
        <w:t xml:space="preserve"> “</w:t>
      </w:r>
      <w:r w:rsidRPr="003D3DBF">
        <w:rPr>
          <w:rFonts w:ascii="Calibri" w:hAnsi="Calibri" w:cs="Calibri"/>
          <w:i/>
          <w:iCs/>
          <w:color w:val="000000"/>
          <w:sz w:val="22"/>
          <w:szCs w:val="22"/>
        </w:rPr>
        <w:t>Igor’s Pastry</w:t>
      </w:r>
      <w:r w:rsidRPr="003D3DBF">
        <w:rPr>
          <w:rFonts w:ascii="Calibri" w:hAnsi="Calibri" w:cs="Calibri"/>
          <w:color w:val="000000"/>
          <w:sz w:val="22"/>
          <w:szCs w:val="22"/>
        </w:rPr>
        <w:t>”</w:t>
      </w:r>
      <w:r w:rsidRPr="003D3DBF">
        <w:rPr>
          <w:rFonts w:ascii="Calibri" w:hAnsi="Calibri" w:cs="Calibri"/>
          <w:sz w:val="22"/>
          <w:szCs w:val="22"/>
        </w:rPr>
        <w:t xml:space="preserve">. Hasil </w:t>
      </w:r>
      <w:proofErr w:type="spellStart"/>
      <w:r w:rsidRPr="003D3DBF">
        <w:rPr>
          <w:rFonts w:ascii="Calibri" w:hAnsi="Calibri" w:cs="Calibri"/>
          <w:sz w:val="22"/>
          <w:szCs w:val="22"/>
        </w:rPr>
        <w:t>ini</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menunjukkan</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bahwa</w:t>
      </w:r>
      <w:proofErr w:type="spellEnd"/>
      <w:r w:rsidRPr="003D3DBF">
        <w:rPr>
          <w:rFonts w:ascii="Calibri" w:hAnsi="Calibri" w:cs="Calibri"/>
          <w:sz w:val="22"/>
          <w:szCs w:val="22"/>
        </w:rPr>
        <w:t xml:space="preserve"> </w:t>
      </w:r>
      <w:r w:rsidRPr="003D3DBF">
        <w:rPr>
          <w:rFonts w:ascii="Calibri" w:hAnsi="Calibri" w:cs="Calibri"/>
          <w:i/>
          <w:iCs/>
          <w:sz w:val="22"/>
          <w:szCs w:val="22"/>
        </w:rPr>
        <w:t>labeling</w:t>
      </w:r>
      <w:r w:rsidRPr="003D3DBF">
        <w:rPr>
          <w:rFonts w:ascii="Calibri" w:hAnsi="Calibri" w:cs="Calibri"/>
          <w:sz w:val="22"/>
          <w:szCs w:val="22"/>
        </w:rPr>
        <w:t xml:space="preserve"> </w:t>
      </w:r>
      <w:proofErr w:type="spellStart"/>
      <w:r w:rsidRPr="003D3DBF">
        <w:rPr>
          <w:rFonts w:ascii="Calibri" w:hAnsi="Calibri" w:cs="Calibri"/>
          <w:sz w:val="22"/>
          <w:szCs w:val="22"/>
        </w:rPr>
        <w:t>mempunyai</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pengaruh</w:t>
      </w:r>
      <w:proofErr w:type="spellEnd"/>
      <w:r w:rsidRPr="003D3DBF">
        <w:rPr>
          <w:rFonts w:ascii="Calibri" w:hAnsi="Calibri" w:cs="Calibri"/>
          <w:sz w:val="22"/>
          <w:szCs w:val="22"/>
        </w:rPr>
        <w:t xml:space="preserve"> sangat </w:t>
      </w:r>
      <w:proofErr w:type="spellStart"/>
      <w:r w:rsidRPr="003D3DBF">
        <w:rPr>
          <w:rFonts w:ascii="Calibri" w:hAnsi="Calibri" w:cs="Calibri"/>
          <w:sz w:val="22"/>
          <w:szCs w:val="22"/>
        </w:rPr>
        <w:t>penting</w:t>
      </w:r>
      <w:proofErr w:type="spellEnd"/>
      <w:r w:rsidRPr="003D3DBF">
        <w:rPr>
          <w:rFonts w:ascii="Calibri" w:hAnsi="Calibri" w:cs="Calibri"/>
          <w:sz w:val="22"/>
          <w:szCs w:val="22"/>
        </w:rPr>
        <w:t xml:space="preserve"> </w:t>
      </w:r>
      <w:proofErr w:type="spellStart"/>
      <w:r w:rsidRPr="003D3DBF">
        <w:rPr>
          <w:rFonts w:ascii="Calibri" w:hAnsi="Calibri" w:cs="Calibri"/>
          <w:sz w:val="22"/>
          <w:szCs w:val="22"/>
        </w:rPr>
        <w:t>terhadap</w:t>
      </w:r>
      <w:proofErr w:type="spellEnd"/>
      <w:r w:rsidRPr="003D3DBF">
        <w:rPr>
          <w:rFonts w:ascii="Calibri" w:hAnsi="Calibri" w:cs="Calibri"/>
          <w:sz w:val="22"/>
          <w:szCs w:val="22"/>
        </w:rPr>
        <w:t xml:space="preserve"> </w:t>
      </w:r>
      <w:proofErr w:type="spellStart"/>
      <w:proofErr w:type="gramStart"/>
      <w:r w:rsidRPr="003D3DBF">
        <w:rPr>
          <w:rFonts w:ascii="Calibri" w:hAnsi="Calibri" w:cs="Calibri"/>
          <w:color w:val="000000"/>
          <w:sz w:val="22"/>
          <w:szCs w:val="22"/>
        </w:rPr>
        <w:t>keputusan</w:t>
      </w:r>
      <w:proofErr w:type="spellEnd"/>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pembelian</w:t>
      </w:r>
      <w:proofErr w:type="spellEnd"/>
      <w:proofErr w:type="gramEnd"/>
      <w:r w:rsidRPr="003D3DBF">
        <w:rPr>
          <w:rFonts w:ascii="Calibri" w:hAnsi="Calibri" w:cs="Calibri"/>
          <w:color w:val="000000"/>
          <w:sz w:val="22"/>
          <w:szCs w:val="22"/>
        </w:rPr>
        <w:t xml:space="preserve"> </w:t>
      </w:r>
      <w:proofErr w:type="spellStart"/>
      <w:r w:rsidRPr="003D3DBF">
        <w:rPr>
          <w:rFonts w:ascii="Calibri" w:hAnsi="Calibri" w:cs="Calibri"/>
          <w:color w:val="000000"/>
          <w:sz w:val="22"/>
          <w:szCs w:val="22"/>
        </w:rPr>
        <w:t>produk</w:t>
      </w:r>
      <w:proofErr w:type="spellEnd"/>
      <w:r w:rsidRPr="003D3DBF">
        <w:rPr>
          <w:rFonts w:ascii="Calibri" w:hAnsi="Calibri" w:cs="Calibri"/>
          <w:color w:val="000000"/>
          <w:sz w:val="22"/>
          <w:szCs w:val="22"/>
        </w:rPr>
        <w:t xml:space="preserve"> “</w:t>
      </w:r>
      <w:r w:rsidRPr="003D3DBF">
        <w:rPr>
          <w:rFonts w:ascii="Calibri" w:hAnsi="Calibri" w:cs="Calibri"/>
          <w:i/>
          <w:iCs/>
          <w:color w:val="000000"/>
          <w:sz w:val="22"/>
          <w:szCs w:val="22"/>
        </w:rPr>
        <w:t>Igor’s Pastry</w:t>
      </w:r>
      <w:r w:rsidRPr="003D3DBF">
        <w:rPr>
          <w:rFonts w:ascii="Calibri" w:hAnsi="Calibri" w:cs="Calibri"/>
          <w:color w:val="000000"/>
          <w:sz w:val="22"/>
          <w:szCs w:val="22"/>
        </w:rPr>
        <w:t>”</w:t>
      </w:r>
      <w:r w:rsidRPr="003D3DBF">
        <w:rPr>
          <w:rFonts w:ascii="Calibri" w:hAnsi="Calibri" w:cs="Calibri"/>
          <w:sz w:val="22"/>
          <w:szCs w:val="22"/>
        </w:rPr>
        <w:t>.</w:t>
      </w:r>
    </w:p>
    <w:p w14:paraId="5A2ABBE5" w14:textId="77777777" w:rsidR="000E3776" w:rsidRPr="003D3DBF" w:rsidRDefault="000E3776" w:rsidP="000E3776">
      <w:pPr>
        <w:spacing w:line="360" w:lineRule="auto"/>
        <w:jc w:val="both"/>
        <w:rPr>
          <w:rFonts w:ascii="Calibri" w:hAnsi="Calibri" w:cs="Calibri"/>
          <w:sz w:val="22"/>
          <w:szCs w:val="22"/>
        </w:rPr>
      </w:pPr>
    </w:p>
    <w:p w14:paraId="34772BF0" w14:textId="77777777" w:rsidR="000E3776" w:rsidRPr="003D3DBF" w:rsidRDefault="000E3776" w:rsidP="00553269">
      <w:pPr>
        <w:numPr>
          <w:ilvl w:val="1"/>
          <w:numId w:val="51"/>
        </w:numPr>
        <w:tabs>
          <w:tab w:val="clear" w:pos="480"/>
          <w:tab w:val="left" w:pos="851"/>
        </w:tabs>
        <w:spacing w:line="360" w:lineRule="auto"/>
        <w:ind w:left="851" w:hanging="851"/>
        <w:jc w:val="both"/>
        <w:rPr>
          <w:rFonts w:ascii="Calibri" w:hAnsi="Calibri" w:cs="Calibri"/>
          <w:b/>
          <w:bCs/>
          <w:sz w:val="22"/>
          <w:szCs w:val="22"/>
        </w:rPr>
      </w:pPr>
      <w:r w:rsidRPr="003D3DBF">
        <w:rPr>
          <w:rFonts w:ascii="Calibri" w:hAnsi="Calibri" w:cs="Calibri"/>
          <w:b/>
          <w:bCs/>
          <w:sz w:val="22"/>
          <w:szCs w:val="22"/>
        </w:rPr>
        <w:t>Saran</w:t>
      </w:r>
    </w:p>
    <w:p w14:paraId="5ADD77AB" w14:textId="77777777" w:rsidR="000E3776" w:rsidRPr="003D3DBF" w:rsidRDefault="000E3776" w:rsidP="000E3776">
      <w:pPr>
        <w:spacing w:line="360" w:lineRule="auto"/>
        <w:ind w:firstLine="851"/>
        <w:jc w:val="both"/>
        <w:rPr>
          <w:rFonts w:ascii="Calibri" w:hAnsi="Calibri" w:cs="Calibri"/>
          <w:sz w:val="22"/>
          <w:szCs w:val="22"/>
          <w:lang w:val="fi-FI"/>
        </w:rPr>
      </w:pPr>
      <w:r w:rsidRPr="003D3DBF">
        <w:rPr>
          <w:rFonts w:ascii="Calibri" w:hAnsi="Calibri" w:cs="Calibri"/>
          <w:sz w:val="22"/>
          <w:szCs w:val="22"/>
          <w:lang w:val="fi-FI"/>
        </w:rPr>
        <w:t xml:space="preserve">Berdasarkan kesimpulan yang ada, dikemukakan saran sebagai berikut: </w:t>
      </w:r>
    </w:p>
    <w:p w14:paraId="7D44C105" w14:textId="77777777" w:rsidR="000E3776" w:rsidRPr="003D3DBF" w:rsidRDefault="000E3776" w:rsidP="00553269">
      <w:pPr>
        <w:numPr>
          <w:ilvl w:val="0"/>
          <w:numId w:val="53"/>
        </w:numPr>
        <w:tabs>
          <w:tab w:val="left" w:pos="426"/>
        </w:tabs>
        <w:spacing w:line="360" w:lineRule="auto"/>
        <w:ind w:left="426" w:hanging="426"/>
        <w:jc w:val="both"/>
        <w:rPr>
          <w:rFonts w:ascii="Calibri" w:hAnsi="Calibri" w:cs="Calibri"/>
          <w:sz w:val="22"/>
          <w:szCs w:val="22"/>
          <w:lang w:val="fi-FI"/>
        </w:rPr>
      </w:pPr>
      <w:r w:rsidRPr="003D3DBF">
        <w:rPr>
          <w:rFonts w:ascii="Calibri" w:hAnsi="Calibri" w:cs="Calibri"/>
          <w:i/>
          <w:iCs/>
          <w:sz w:val="22"/>
          <w:szCs w:val="22"/>
          <w:lang w:val="fi-FI"/>
        </w:rPr>
        <w:t>Brand</w:t>
      </w:r>
      <w:r w:rsidRPr="003D3DBF">
        <w:rPr>
          <w:rFonts w:ascii="Calibri" w:hAnsi="Calibri" w:cs="Calibri"/>
          <w:sz w:val="22"/>
          <w:szCs w:val="22"/>
          <w:lang w:val="fi-FI"/>
        </w:rPr>
        <w:t xml:space="preserve"> merupakan variabel yang mempengaruhi keputusan konsumen, maka untuk lebih meningkatkan keputusan konsumen dalam membeli, </w:t>
      </w:r>
      <w:r w:rsidRPr="003D3DBF">
        <w:rPr>
          <w:rFonts w:ascii="Calibri" w:hAnsi="Calibri" w:cs="Calibri"/>
          <w:i/>
          <w:iCs/>
          <w:sz w:val="22"/>
          <w:szCs w:val="22"/>
          <w:lang w:val="fi-FI"/>
        </w:rPr>
        <w:t>Igor’s Pastry</w:t>
      </w:r>
      <w:r w:rsidRPr="003D3DBF">
        <w:rPr>
          <w:rFonts w:ascii="Calibri" w:hAnsi="Calibri" w:cs="Calibri"/>
          <w:sz w:val="22"/>
          <w:szCs w:val="22"/>
          <w:lang w:val="fi-FI"/>
        </w:rPr>
        <w:t xml:space="preserve"> sebaiknya meningkatkan kualitas merek (kualitas produk) dari </w:t>
      </w:r>
      <w:r w:rsidRPr="003D3DBF">
        <w:rPr>
          <w:rFonts w:ascii="Calibri" w:hAnsi="Calibri" w:cs="Calibri"/>
          <w:i/>
          <w:iCs/>
          <w:sz w:val="22"/>
          <w:szCs w:val="22"/>
          <w:lang w:val="fi-FI"/>
        </w:rPr>
        <w:t>Igor’s Pastry</w:t>
      </w:r>
      <w:r w:rsidRPr="003D3DBF">
        <w:rPr>
          <w:rFonts w:ascii="Calibri" w:hAnsi="Calibri" w:cs="Calibri"/>
          <w:sz w:val="22"/>
          <w:szCs w:val="22"/>
          <w:lang w:val="fi-FI"/>
        </w:rPr>
        <w:t>, serta memberikan jaminan kualitas produk.</w:t>
      </w:r>
      <w:r w:rsidRPr="003D3DBF">
        <w:rPr>
          <w:rFonts w:ascii="Calibri" w:hAnsi="Calibri" w:cs="Calibri"/>
          <w:sz w:val="22"/>
          <w:szCs w:val="22"/>
          <w:lang w:val="id-ID"/>
        </w:rPr>
        <w:t xml:space="preserve"> Untuk dapat memberikan jaminan kualitas produk, </w:t>
      </w:r>
      <w:r w:rsidRPr="003D3DBF">
        <w:rPr>
          <w:rFonts w:ascii="Calibri" w:hAnsi="Calibri" w:cs="Calibri"/>
          <w:i/>
          <w:iCs/>
          <w:sz w:val="22"/>
          <w:szCs w:val="22"/>
          <w:lang w:val="id-ID"/>
        </w:rPr>
        <w:t xml:space="preserve">Igor’s Pastry </w:t>
      </w:r>
      <w:r w:rsidRPr="003D3DBF">
        <w:rPr>
          <w:rFonts w:ascii="Calibri" w:hAnsi="Calibri" w:cs="Calibri"/>
          <w:sz w:val="22"/>
          <w:szCs w:val="22"/>
          <w:lang w:val="id-ID"/>
        </w:rPr>
        <w:t>dapat terus mengembangkan produknya, baik dari segi rasa, penampilan maupun variasi.</w:t>
      </w:r>
    </w:p>
    <w:p w14:paraId="51ADDE38" w14:textId="77777777" w:rsidR="000E3776" w:rsidRPr="003D3DBF" w:rsidRDefault="000E3776" w:rsidP="00553269">
      <w:pPr>
        <w:numPr>
          <w:ilvl w:val="0"/>
          <w:numId w:val="53"/>
        </w:numPr>
        <w:tabs>
          <w:tab w:val="clear" w:pos="720"/>
          <w:tab w:val="num" w:pos="426"/>
        </w:tabs>
        <w:spacing w:line="360" w:lineRule="auto"/>
        <w:ind w:left="426" w:hanging="426"/>
        <w:jc w:val="both"/>
        <w:rPr>
          <w:rFonts w:ascii="Calibri" w:hAnsi="Calibri" w:cs="Calibri"/>
          <w:sz w:val="22"/>
          <w:szCs w:val="22"/>
          <w:lang w:val="fi-FI"/>
        </w:rPr>
      </w:pPr>
      <w:r w:rsidRPr="003D3DBF">
        <w:rPr>
          <w:rFonts w:ascii="Calibri" w:hAnsi="Calibri" w:cs="Calibri"/>
          <w:i/>
          <w:iCs/>
          <w:sz w:val="22"/>
          <w:szCs w:val="22"/>
          <w:lang w:val="fi-FI"/>
        </w:rPr>
        <w:t>Packaging</w:t>
      </w:r>
      <w:r w:rsidRPr="003D3DBF">
        <w:rPr>
          <w:rFonts w:ascii="Calibri" w:hAnsi="Calibri" w:cs="Calibri"/>
          <w:sz w:val="22"/>
          <w:szCs w:val="22"/>
          <w:lang w:val="fi-FI"/>
        </w:rPr>
        <w:t xml:space="preserve"> merupakan variabel yang berpengaruh terhadap keputusan konsumen. Hal yang perlu dilakukan </w:t>
      </w:r>
      <w:r w:rsidRPr="003D3DBF">
        <w:rPr>
          <w:rFonts w:ascii="Calibri" w:hAnsi="Calibri" w:cs="Calibri"/>
          <w:i/>
          <w:iCs/>
          <w:sz w:val="22"/>
          <w:szCs w:val="22"/>
          <w:lang w:val="fi-FI"/>
        </w:rPr>
        <w:t>Igor’s Pastry</w:t>
      </w:r>
      <w:r w:rsidRPr="003D3DBF">
        <w:rPr>
          <w:rFonts w:ascii="Calibri" w:hAnsi="Calibri" w:cs="Calibri"/>
          <w:sz w:val="22"/>
          <w:szCs w:val="22"/>
          <w:lang w:val="fi-FI"/>
        </w:rPr>
        <w:t xml:space="preserve"> dengan menciptakan kemasan menarik dan meningkatkan ketahanan kemasan agar nilai perlindungan produk, penyimpanan jadi baik dan nilai tambah produk tetap baik.</w:t>
      </w:r>
    </w:p>
    <w:p w14:paraId="37A844EC" w14:textId="23008A37" w:rsidR="000E3776" w:rsidRPr="00DB04DB" w:rsidRDefault="000E3776" w:rsidP="00553269">
      <w:pPr>
        <w:numPr>
          <w:ilvl w:val="0"/>
          <w:numId w:val="53"/>
        </w:numPr>
        <w:tabs>
          <w:tab w:val="left" w:pos="426"/>
          <w:tab w:val="left" w:pos="5010"/>
        </w:tabs>
        <w:spacing w:line="360" w:lineRule="auto"/>
        <w:ind w:left="0" w:hanging="426"/>
        <w:jc w:val="both"/>
        <w:rPr>
          <w:rFonts w:ascii="Calibri" w:hAnsi="Calibri" w:cs="Calibri"/>
          <w:lang w:val="id-ID"/>
        </w:rPr>
      </w:pPr>
      <w:r w:rsidRPr="000E3776">
        <w:rPr>
          <w:rFonts w:ascii="Calibri" w:hAnsi="Calibri" w:cs="Calibri"/>
          <w:i/>
          <w:iCs/>
          <w:sz w:val="22"/>
          <w:szCs w:val="22"/>
          <w:lang w:val="fi-FI"/>
        </w:rPr>
        <w:t>Labeling</w:t>
      </w:r>
      <w:r w:rsidRPr="000E3776">
        <w:rPr>
          <w:rFonts w:ascii="Calibri" w:hAnsi="Calibri" w:cs="Calibri"/>
          <w:sz w:val="22"/>
          <w:szCs w:val="22"/>
          <w:lang w:val="fi-FI"/>
        </w:rPr>
        <w:t xml:space="preserve"> merupakan variabel yang berpengaruh terhadap keputusan konsumen. Hal yang perlu dilakukan </w:t>
      </w:r>
      <w:r w:rsidRPr="000E3776">
        <w:rPr>
          <w:rFonts w:ascii="Calibri" w:hAnsi="Calibri" w:cs="Calibri"/>
          <w:i/>
          <w:iCs/>
          <w:sz w:val="22"/>
          <w:szCs w:val="22"/>
          <w:lang w:val="fi-FI"/>
        </w:rPr>
        <w:t>Igor</w:t>
      </w:r>
      <w:r w:rsidRPr="000E3776">
        <w:rPr>
          <w:rFonts w:ascii="Calibri" w:hAnsi="Calibri" w:cs="Calibri"/>
          <w:i/>
          <w:iCs/>
          <w:sz w:val="22"/>
          <w:szCs w:val="22"/>
          <w:lang w:val="id-ID"/>
        </w:rPr>
        <w:t>’s</w:t>
      </w:r>
      <w:r w:rsidRPr="000E3776">
        <w:rPr>
          <w:rFonts w:ascii="Calibri" w:hAnsi="Calibri" w:cs="Calibri"/>
          <w:i/>
          <w:iCs/>
          <w:sz w:val="22"/>
          <w:szCs w:val="22"/>
          <w:lang w:val="fi-FI"/>
        </w:rPr>
        <w:t xml:space="preserve"> Pastry</w:t>
      </w:r>
      <w:r w:rsidRPr="000E3776">
        <w:rPr>
          <w:rFonts w:ascii="Calibri" w:hAnsi="Calibri" w:cs="Calibri"/>
          <w:sz w:val="22"/>
          <w:szCs w:val="22"/>
          <w:lang w:val="fi-FI"/>
        </w:rPr>
        <w:t xml:space="preserve"> dengan lebih merinci label yang ada seperti </w:t>
      </w:r>
      <w:r w:rsidRPr="000E3776">
        <w:rPr>
          <w:rFonts w:ascii="Calibri" w:hAnsi="Calibri" w:cs="Calibri"/>
          <w:color w:val="000000"/>
          <w:sz w:val="22"/>
          <w:szCs w:val="22"/>
          <w:lang w:val="fi-FI"/>
        </w:rPr>
        <w:t>menjabarkan urutan komposisi (dicantumkan dalam satuan berat), takaran penyajian (daftar komposisi dibandingkan dengan jumlah sebenarnya), kandungan kalori dan jumlah serta tipe dari lemak.</w:t>
      </w:r>
    </w:p>
    <w:p w14:paraId="0B36FF52" w14:textId="77777777" w:rsidR="00DB04DB" w:rsidRPr="00DB04DB" w:rsidRDefault="00DB04DB" w:rsidP="00DB04DB">
      <w:pPr>
        <w:tabs>
          <w:tab w:val="center" w:pos="3969"/>
          <w:tab w:val="left" w:pos="6385"/>
        </w:tabs>
        <w:spacing w:line="360" w:lineRule="auto"/>
        <w:jc w:val="center"/>
        <w:rPr>
          <w:rFonts w:asciiTheme="minorHAnsi" w:hAnsiTheme="minorHAnsi" w:cs="Calibri"/>
          <w:b/>
          <w:sz w:val="22"/>
          <w:szCs w:val="22"/>
          <w:lang w:val="id-ID"/>
        </w:rPr>
      </w:pPr>
      <w:r w:rsidRPr="00DB04DB">
        <w:rPr>
          <w:rFonts w:asciiTheme="minorHAnsi" w:hAnsiTheme="minorHAnsi" w:cs="Calibri"/>
          <w:b/>
          <w:sz w:val="22"/>
          <w:szCs w:val="22"/>
        </w:rPr>
        <w:lastRenderedPageBreak/>
        <w:t>DAFTAR REFERENSI</w:t>
      </w:r>
    </w:p>
    <w:p w14:paraId="57ED95A0" w14:textId="77777777" w:rsidR="00DB04DB" w:rsidRPr="00DB04DB" w:rsidRDefault="00DB04DB" w:rsidP="00DB04DB">
      <w:pPr>
        <w:spacing w:line="360" w:lineRule="auto"/>
        <w:rPr>
          <w:rFonts w:asciiTheme="minorHAnsi" w:hAnsiTheme="minorHAnsi" w:cs="Calibri"/>
          <w:sz w:val="22"/>
          <w:szCs w:val="22"/>
          <w:lang w:val="fi-FI"/>
        </w:rPr>
      </w:pPr>
    </w:p>
    <w:p w14:paraId="5091F4BD" w14:textId="77777777" w:rsidR="00DB04DB" w:rsidRPr="00DB04DB" w:rsidRDefault="00DB04DB" w:rsidP="00DB04DB">
      <w:pPr>
        <w:spacing w:line="360" w:lineRule="auto"/>
        <w:rPr>
          <w:rFonts w:asciiTheme="minorHAnsi" w:hAnsiTheme="minorHAnsi" w:cs="Calibri"/>
          <w:sz w:val="22"/>
          <w:szCs w:val="22"/>
          <w:lang w:val="fi-FI"/>
        </w:rPr>
      </w:pPr>
    </w:p>
    <w:p w14:paraId="0A66D9CB" w14:textId="77777777" w:rsidR="00DB04DB" w:rsidRPr="00DB04DB" w:rsidRDefault="00DB04DB" w:rsidP="00DB04DB">
      <w:pPr>
        <w:tabs>
          <w:tab w:val="center" w:pos="3969"/>
          <w:tab w:val="left" w:pos="6385"/>
        </w:tabs>
        <w:spacing w:line="360" w:lineRule="auto"/>
        <w:ind w:left="540" w:hanging="540"/>
        <w:jc w:val="both"/>
        <w:rPr>
          <w:rFonts w:asciiTheme="minorHAnsi" w:hAnsiTheme="minorHAnsi" w:cs="Calibri"/>
          <w:b/>
          <w:sz w:val="22"/>
          <w:szCs w:val="22"/>
          <w:lang w:val="id-ID"/>
        </w:rPr>
      </w:pPr>
      <w:commentRangeStart w:id="48"/>
      <w:r w:rsidRPr="00DB04DB">
        <w:rPr>
          <w:rFonts w:asciiTheme="minorHAnsi" w:hAnsiTheme="minorHAnsi" w:cs="Calibri"/>
          <w:sz w:val="22"/>
          <w:szCs w:val="22"/>
          <w:lang w:val="id-ID"/>
        </w:rPr>
        <w:t xml:space="preserve">Alma, B. (2000). </w:t>
      </w:r>
      <w:r w:rsidRPr="00DB04DB">
        <w:rPr>
          <w:rFonts w:asciiTheme="minorHAnsi" w:hAnsiTheme="minorHAnsi" w:cs="Calibri"/>
          <w:i/>
          <w:sz w:val="22"/>
          <w:szCs w:val="22"/>
          <w:lang w:val="id-ID"/>
        </w:rPr>
        <w:t>Manajemen pemasaran dan pemasaran jasa</w:t>
      </w:r>
      <w:r w:rsidRPr="00DB04DB">
        <w:rPr>
          <w:rFonts w:asciiTheme="minorHAnsi" w:hAnsiTheme="minorHAnsi" w:cs="Calibri"/>
          <w:i/>
          <w:sz w:val="22"/>
          <w:szCs w:val="22"/>
        </w:rPr>
        <w:t>.</w:t>
      </w:r>
      <w:r w:rsidRPr="00DB04DB">
        <w:rPr>
          <w:rFonts w:asciiTheme="minorHAnsi" w:hAnsiTheme="minorHAnsi" w:cs="Calibri"/>
          <w:i/>
          <w:sz w:val="22"/>
          <w:szCs w:val="22"/>
          <w:lang w:val="id-ID"/>
        </w:rPr>
        <w:t xml:space="preserve"> </w:t>
      </w:r>
      <w:r w:rsidRPr="00DB04DB">
        <w:rPr>
          <w:rFonts w:asciiTheme="minorHAnsi" w:hAnsiTheme="minorHAnsi" w:cs="Calibri"/>
          <w:sz w:val="22"/>
          <w:szCs w:val="22"/>
          <w:lang w:val="id-ID"/>
        </w:rPr>
        <w:t>Alfabeta.</w:t>
      </w:r>
      <w:commentRangeEnd w:id="48"/>
      <w:r w:rsidRPr="00DB04DB">
        <w:rPr>
          <w:rStyle w:val="CommentReference"/>
          <w:rFonts w:asciiTheme="minorHAnsi" w:hAnsiTheme="minorHAnsi"/>
          <w:sz w:val="22"/>
          <w:szCs w:val="22"/>
        </w:rPr>
        <w:commentReference w:id="48"/>
      </w:r>
    </w:p>
    <w:p w14:paraId="26BE0023" w14:textId="77777777" w:rsidR="00DB04DB" w:rsidRPr="00DB04DB" w:rsidRDefault="00DB04DB" w:rsidP="00DB04DB">
      <w:pPr>
        <w:tabs>
          <w:tab w:val="center" w:pos="3969"/>
          <w:tab w:val="left" w:pos="6385"/>
        </w:tabs>
        <w:spacing w:line="360" w:lineRule="auto"/>
        <w:ind w:left="540" w:hanging="540"/>
        <w:jc w:val="both"/>
        <w:rPr>
          <w:rFonts w:asciiTheme="minorHAnsi" w:hAnsiTheme="minorHAnsi" w:cs="Calibri"/>
          <w:sz w:val="22"/>
          <w:szCs w:val="22"/>
          <w:lang w:val="id-ID"/>
        </w:rPr>
      </w:pPr>
      <w:commentRangeStart w:id="49"/>
      <w:r w:rsidRPr="00DB04DB">
        <w:rPr>
          <w:rFonts w:asciiTheme="minorHAnsi" w:hAnsiTheme="minorHAnsi" w:cs="Calibri"/>
          <w:sz w:val="22"/>
          <w:szCs w:val="22"/>
          <w:lang w:val="id-ID"/>
        </w:rPr>
        <w:t>Cooper, D. R. &amp; Emory W.</w:t>
      </w:r>
      <w:r w:rsidRPr="00DB04DB">
        <w:rPr>
          <w:rFonts w:asciiTheme="minorHAnsi" w:hAnsiTheme="minorHAnsi" w:cs="Calibri"/>
          <w:sz w:val="22"/>
          <w:szCs w:val="22"/>
        </w:rPr>
        <w:t xml:space="preserve"> </w:t>
      </w:r>
      <w:r w:rsidRPr="00DB04DB">
        <w:rPr>
          <w:rFonts w:asciiTheme="minorHAnsi" w:hAnsiTheme="minorHAnsi" w:cs="Calibri"/>
          <w:sz w:val="22"/>
          <w:szCs w:val="22"/>
          <w:lang w:val="id-ID"/>
        </w:rPr>
        <w:t xml:space="preserve">C. (1995). </w:t>
      </w:r>
      <w:r w:rsidRPr="00DB04DB">
        <w:rPr>
          <w:rFonts w:asciiTheme="minorHAnsi" w:hAnsiTheme="minorHAnsi" w:cs="Calibri"/>
          <w:i/>
          <w:sz w:val="22"/>
          <w:szCs w:val="22"/>
          <w:lang w:val="id-ID"/>
        </w:rPr>
        <w:t xml:space="preserve">Business research methods </w:t>
      </w:r>
      <w:r w:rsidRPr="00DB04DB">
        <w:rPr>
          <w:rFonts w:asciiTheme="minorHAnsi" w:hAnsiTheme="minorHAnsi" w:cs="Calibri"/>
          <w:sz w:val="22"/>
          <w:szCs w:val="22"/>
          <w:lang w:val="id-ID"/>
        </w:rPr>
        <w:t>(5</w:t>
      </w:r>
      <w:r w:rsidRPr="00DB04DB">
        <w:rPr>
          <w:rFonts w:asciiTheme="minorHAnsi" w:hAnsiTheme="minorHAnsi" w:cs="Calibri"/>
          <w:sz w:val="22"/>
          <w:szCs w:val="22"/>
          <w:vertAlign w:val="superscript"/>
          <w:lang w:val="id-ID"/>
        </w:rPr>
        <w:t>th</w:t>
      </w:r>
      <w:r w:rsidRPr="00DB04DB">
        <w:rPr>
          <w:rFonts w:asciiTheme="minorHAnsi" w:hAnsiTheme="minorHAnsi" w:cs="Calibri"/>
          <w:sz w:val="22"/>
          <w:szCs w:val="22"/>
          <w:lang w:val="id-ID"/>
        </w:rPr>
        <w:t xml:space="preserve"> ed). Richard D. Irwin.</w:t>
      </w:r>
      <w:commentRangeEnd w:id="49"/>
      <w:r w:rsidRPr="00DB04DB">
        <w:rPr>
          <w:rStyle w:val="CommentReference"/>
          <w:rFonts w:asciiTheme="minorHAnsi" w:hAnsiTheme="minorHAnsi"/>
          <w:sz w:val="22"/>
          <w:szCs w:val="22"/>
        </w:rPr>
        <w:commentReference w:id="49"/>
      </w:r>
    </w:p>
    <w:p w14:paraId="62180BD0" w14:textId="77777777" w:rsidR="00DB04DB" w:rsidRPr="00DB04DB" w:rsidRDefault="00DB04DB" w:rsidP="00DB04DB">
      <w:pPr>
        <w:spacing w:line="360" w:lineRule="auto"/>
        <w:ind w:left="539" w:hanging="539"/>
        <w:jc w:val="both"/>
        <w:rPr>
          <w:rFonts w:asciiTheme="minorHAnsi" w:hAnsiTheme="minorHAnsi" w:cs="Calibri"/>
          <w:sz w:val="22"/>
          <w:szCs w:val="22"/>
        </w:rPr>
      </w:pPr>
      <w:r w:rsidRPr="00DB04DB">
        <w:rPr>
          <w:rFonts w:asciiTheme="minorHAnsi" w:hAnsiTheme="minorHAnsi" w:cs="Calibri"/>
          <w:sz w:val="22"/>
          <w:szCs w:val="22"/>
          <w:lang w:val="id-ID"/>
        </w:rPr>
        <w:t>Ferrell, O.</w:t>
      </w:r>
      <w:r w:rsidRPr="00DB04DB">
        <w:rPr>
          <w:rFonts w:asciiTheme="minorHAnsi" w:hAnsiTheme="minorHAnsi" w:cs="Calibri"/>
          <w:sz w:val="22"/>
          <w:szCs w:val="22"/>
        </w:rPr>
        <w:t xml:space="preserve"> </w:t>
      </w:r>
      <w:r w:rsidRPr="00DB04DB">
        <w:rPr>
          <w:rFonts w:asciiTheme="minorHAnsi" w:hAnsiTheme="minorHAnsi" w:cs="Calibri"/>
          <w:sz w:val="22"/>
          <w:szCs w:val="22"/>
          <w:lang w:val="id-ID"/>
        </w:rPr>
        <w:t xml:space="preserve">C., </w:t>
      </w:r>
      <w:r w:rsidRPr="00DB04DB">
        <w:rPr>
          <w:rFonts w:asciiTheme="minorHAnsi" w:hAnsiTheme="minorHAnsi" w:cs="Calibri"/>
          <w:sz w:val="22"/>
          <w:szCs w:val="22"/>
        </w:rPr>
        <w:t xml:space="preserve">&amp; </w:t>
      </w:r>
      <w:r w:rsidRPr="00DB04DB">
        <w:rPr>
          <w:rFonts w:asciiTheme="minorHAnsi" w:hAnsiTheme="minorHAnsi" w:cs="Calibri"/>
          <w:sz w:val="22"/>
          <w:szCs w:val="22"/>
          <w:lang w:val="id-ID"/>
        </w:rPr>
        <w:t>Hartline,</w:t>
      </w:r>
      <w:r w:rsidRPr="00DB04DB">
        <w:rPr>
          <w:rFonts w:asciiTheme="minorHAnsi" w:hAnsiTheme="minorHAnsi" w:cs="Calibri"/>
          <w:sz w:val="22"/>
          <w:szCs w:val="22"/>
        </w:rPr>
        <w:t xml:space="preserve"> M. </w:t>
      </w:r>
      <w:r w:rsidRPr="00DB04DB">
        <w:rPr>
          <w:rFonts w:asciiTheme="minorHAnsi" w:hAnsiTheme="minorHAnsi" w:cs="Calibri"/>
          <w:sz w:val="22"/>
          <w:szCs w:val="22"/>
          <w:lang w:val="id-ID"/>
        </w:rPr>
        <w:t xml:space="preserve">D. (2008). </w:t>
      </w:r>
      <w:r w:rsidRPr="00DB04DB">
        <w:rPr>
          <w:rFonts w:asciiTheme="minorHAnsi" w:hAnsiTheme="minorHAnsi" w:cs="Calibri"/>
          <w:i/>
          <w:sz w:val="22"/>
          <w:szCs w:val="22"/>
          <w:lang w:val="id-ID"/>
        </w:rPr>
        <w:t xml:space="preserve">Marketing strategy </w:t>
      </w:r>
      <w:r w:rsidRPr="00DB04DB">
        <w:rPr>
          <w:rFonts w:asciiTheme="minorHAnsi" w:hAnsiTheme="minorHAnsi" w:cs="Calibri"/>
          <w:sz w:val="22"/>
          <w:szCs w:val="22"/>
          <w:lang w:val="id-ID"/>
        </w:rPr>
        <w:t>(4</w:t>
      </w:r>
      <w:r w:rsidRPr="00DB04DB">
        <w:rPr>
          <w:rFonts w:asciiTheme="minorHAnsi" w:hAnsiTheme="minorHAnsi" w:cs="Calibri"/>
          <w:sz w:val="22"/>
          <w:szCs w:val="22"/>
          <w:vertAlign w:val="superscript"/>
          <w:lang w:val="id-ID"/>
        </w:rPr>
        <w:t>th</w:t>
      </w:r>
      <w:r w:rsidRPr="00DB04DB">
        <w:rPr>
          <w:rFonts w:asciiTheme="minorHAnsi" w:hAnsiTheme="minorHAnsi" w:cs="Calibri"/>
          <w:sz w:val="22"/>
          <w:szCs w:val="22"/>
          <w:lang w:val="id-ID"/>
        </w:rPr>
        <w:t xml:space="preserve"> ed). Thomson South-Western</w:t>
      </w:r>
      <w:r w:rsidRPr="00DB04DB">
        <w:rPr>
          <w:rFonts w:asciiTheme="minorHAnsi" w:hAnsiTheme="minorHAnsi" w:cs="Calibri"/>
          <w:sz w:val="22"/>
          <w:szCs w:val="22"/>
        </w:rPr>
        <w:t>.</w:t>
      </w:r>
    </w:p>
    <w:p w14:paraId="4F8A273E" w14:textId="77777777" w:rsidR="00DB04DB" w:rsidRPr="00DB04DB" w:rsidRDefault="00DB04DB" w:rsidP="00DB04DB">
      <w:pPr>
        <w:spacing w:line="360" w:lineRule="auto"/>
        <w:jc w:val="both"/>
        <w:rPr>
          <w:rFonts w:asciiTheme="minorHAnsi" w:hAnsiTheme="minorHAnsi" w:cs="Calibri"/>
          <w:sz w:val="22"/>
          <w:szCs w:val="22"/>
          <w:lang w:val="id-ID"/>
        </w:rPr>
      </w:pPr>
      <w:r w:rsidRPr="00DB04DB">
        <w:rPr>
          <w:rFonts w:asciiTheme="minorHAnsi" w:hAnsiTheme="minorHAnsi" w:cs="Calibri"/>
          <w:sz w:val="22"/>
          <w:szCs w:val="22"/>
          <w:lang w:val="id-ID"/>
        </w:rPr>
        <w:t xml:space="preserve">Gilbert, D. (2003). </w:t>
      </w:r>
      <w:r w:rsidRPr="00DB04DB">
        <w:rPr>
          <w:rFonts w:asciiTheme="minorHAnsi" w:hAnsiTheme="minorHAnsi" w:cs="Calibri"/>
          <w:i/>
          <w:sz w:val="22"/>
          <w:szCs w:val="22"/>
          <w:lang w:val="id-ID"/>
        </w:rPr>
        <w:t>Retail marketing management</w:t>
      </w:r>
      <w:r w:rsidRPr="00DB04DB">
        <w:rPr>
          <w:rFonts w:asciiTheme="minorHAnsi" w:hAnsiTheme="minorHAnsi" w:cs="Calibri"/>
          <w:i/>
          <w:sz w:val="22"/>
          <w:szCs w:val="22"/>
        </w:rPr>
        <w:t>.</w:t>
      </w:r>
      <w:r w:rsidRPr="00DB04DB">
        <w:rPr>
          <w:rFonts w:asciiTheme="minorHAnsi" w:hAnsiTheme="minorHAnsi" w:cs="Calibri"/>
          <w:sz w:val="22"/>
          <w:szCs w:val="22"/>
          <w:lang w:val="id-ID"/>
        </w:rPr>
        <w:t xml:space="preserve"> (2</w:t>
      </w:r>
      <w:r w:rsidRPr="00DB04DB">
        <w:rPr>
          <w:rFonts w:asciiTheme="minorHAnsi" w:hAnsiTheme="minorHAnsi" w:cs="Calibri"/>
          <w:sz w:val="22"/>
          <w:szCs w:val="22"/>
          <w:vertAlign w:val="superscript"/>
          <w:lang w:val="id-ID"/>
        </w:rPr>
        <w:t>nd</w:t>
      </w:r>
      <w:r w:rsidRPr="00DB04DB">
        <w:rPr>
          <w:rFonts w:asciiTheme="minorHAnsi" w:hAnsiTheme="minorHAnsi" w:cs="Calibri"/>
          <w:sz w:val="22"/>
          <w:szCs w:val="22"/>
          <w:lang w:val="id-ID"/>
        </w:rPr>
        <w:t xml:space="preserve"> ed). Essex.</w:t>
      </w:r>
    </w:p>
    <w:p w14:paraId="021058F5" w14:textId="77777777" w:rsidR="00DB04DB" w:rsidRPr="00DB04DB" w:rsidRDefault="00DB04DB" w:rsidP="00DB04DB">
      <w:pPr>
        <w:spacing w:line="360" w:lineRule="auto"/>
        <w:ind w:left="539" w:hanging="539"/>
        <w:jc w:val="both"/>
        <w:rPr>
          <w:rFonts w:asciiTheme="minorHAnsi" w:hAnsiTheme="minorHAnsi" w:cs="Calibri"/>
          <w:sz w:val="22"/>
          <w:szCs w:val="22"/>
          <w:lang w:val="id-ID"/>
        </w:rPr>
      </w:pPr>
      <w:proofErr w:type="spellStart"/>
      <w:r w:rsidRPr="00DB04DB">
        <w:rPr>
          <w:rFonts w:asciiTheme="minorHAnsi" w:hAnsiTheme="minorHAnsi"/>
          <w:sz w:val="22"/>
          <w:szCs w:val="22"/>
        </w:rPr>
        <w:t>Ghozali</w:t>
      </w:r>
      <w:proofErr w:type="spellEnd"/>
      <w:r w:rsidRPr="00DB04DB">
        <w:rPr>
          <w:rFonts w:asciiTheme="minorHAnsi" w:hAnsiTheme="minorHAnsi"/>
          <w:sz w:val="22"/>
          <w:szCs w:val="22"/>
        </w:rPr>
        <w:t xml:space="preserve">, I. (2001). </w:t>
      </w:r>
      <w:proofErr w:type="spellStart"/>
      <w:r w:rsidRPr="00DB04DB">
        <w:rPr>
          <w:rFonts w:asciiTheme="minorHAnsi" w:hAnsiTheme="minorHAnsi"/>
          <w:i/>
          <w:iCs/>
          <w:sz w:val="22"/>
          <w:szCs w:val="22"/>
        </w:rPr>
        <w:t>Aplikasi</w:t>
      </w:r>
      <w:proofErr w:type="spellEnd"/>
      <w:r w:rsidRPr="00DB04DB">
        <w:rPr>
          <w:rFonts w:asciiTheme="minorHAnsi" w:hAnsiTheme="minorHAnsi"/>
          <w:i/>
          <w:iCs/>
          <w:sz w:val="22"/>
          <w:szCs w:val="22"/>
        </w:rPr>
        <w:t xml:space="preserve"> </w:t>
      </w:r>
      <w:proofErr w:type="spellStart"/>
      <w:r w:rsidRPr="00DB04DB">
        <w:rPr>
          <w:rFonts w:asciiTheme="minorHAnsi" w:hAnsiTheme="minorHAnsi"/>
          <w:i/>
          <w:iCs/>
          <w:sz w:val="22"/>
          <w:szCs w:val="22"/>
        </w:rPr>
        <w:t>analisis</w:t>
      </w:r>
      <w:proofErr w:type="spellEnd"/>
      <w:r w:rsidRPr="00DB04DB">
        <w:rPr>
          <w:rFonts w:asciiTheme="minorHAnsi" w:hAnsiTheme="minorHAnsi"/>
          <w:i/>
          <w:iCs/>
          <w:sz w:val="22"/>
          <w:szCs w:val="22"/>
        </w:rPr>
        <w:t xml:space="preserve"> multivariate </w:t>
      </w:r>
      <w:proofErr w:type="spellStart"/>
      <w:r w:rsidRPr="00DB04DB">
        <w:rPr>
          <w:rFonts w:asciiTheme="minorHAnsi" w:hAnsiTheme="minorHAnsi"/>
          <w:i/>
          <w:iCs/>
          <w:sz w:val="22"/>
          <w:szCs w:val="22"/>
        </w:rPr>
        <w:t>dengan</w:t>
      </w:r>
      <w:proofErr w:type="spellEnd"/>
      <w:r w:rsidRPr="00DB04DB">
        <w:rPr>
          <w:rFonts w:asciiTheme="minorHAnsi" w:hAnsiTheme="minorHAnsi"/>
          <w:i/>
          <w:iCs/>
          <w:sz w:val="22"/>
          <w:szCs w:val="22"/>
        </w:rPr>
        <w:t xml:space="preserve"> program SPSS</w:t>
      </w:r>
      <w:r w:rsidRPr="00DB04DB">
        <w:rPr>
          <w:rFonts w:asciiTheme="minorHAnsi" w:hAnsiTheme="minorHAnsi"/>
          <w:sz w:val="22"/>
          <w:szCs w:val="22"/>
        </w:rPr>
        <w:t xml:space="preserve">. Badan </w:t>
      </w:r>
      <w:proofErr w:type="spellStart"/>
      <w:r w:rsidRPr="00DB04DB">
        <w:rPr>
          <w:rFonts w:asciiTheme="minorHAnsi" w:hAnsiTheme="minorHAnsi"/>
          <w:sz w:val="22"/>
          <w:szCs w:val="22"/>
        </w:rPr>
        <w:t>Peneliti</w:t>
      </w:r>
      <w:proofErr w:type="spellEnd"/>
      <w:r w:rsidRPr="00DB04DB">
        <w:rPr>
          <w:rFonts w:asciiTheme="minorHAnsi" w:hAnsiTheme="minorHAnsi"/>
          <w:sz w:val="22"/>
          <w:szCs w:val="22"/>
        </w:rPr>
        <w:t xml:space="preserve"> Universitas </w:t>
      </w:r>
      <w:proofErr w:type="spellStart"/>
      <w:r w:rsidRPr="00DB04DB">
        <w:rPr>
          <w:rFonts w:asciiTheme="minorHAnsi" w:hAnsiTheme="minorHAnsi"/>
          <w:sz w:val="22"/>
          <w:szCs w:val="22"/>
        </w:rPr>
        <w:t>Diponegoro</w:t>
      </w:r>
      <w:proofErr w:type="spellEnd"/>
      <w:r w:rsidRPr="00DB04DB">
        <w:rPr>
          <w:rFonts w:asciiTheme="minorHAnsi" w:hAnsiTheme="minorHAnsi"/>
          <w:sz w:val="22"/>
          <w:szCs w:val="22"/>
        </w:rPr>
        <w:t>.</w:t>
      </w:r>
    </w:p>
    <w:p w14:paraId="483163E7" w14:textId="77777777" w:rsidR="00DB04DB" w:rsidRPr="00DB04DB" w:rsidRDefault="00DB04DB" w:rsidP="00DB04DB">
      <w:pPr>
        <w:spacing w:line="360" w:lineRule="auto"/>
        <w:ind w:left="539" w:hanging="539"/>
        <w:jc w:val="both"/>
        <w:rPr>
          <w:rFonts w:asciiTheme="minorHAnsi" w:hAnsiTheme="minorHAnsi" w:cs="Calibri"/>
          <w:sz w:val="22"/>
          <w:szCs w:val="22"/>
          <w:lang w:val="id-ID"/>
        </w:rPr>
      </w:pPr>
      <w:commentRangeStart w:id="50"/>
      <w:r w:rsidRPr="00DB04DB">
        <w:rPr>
          <w:rFonts w:asciiTheme="minorHAnsi" w:hAnsiTheme="minorHAnsi" w:cs="Calibri"/>
          <w:sz w:val="22"/>
          <w:szCs w:val="22"/>
          <w:lang w:val="id-ID"/>
        </w:rPr>
        <w:t>Hamel, G. &amp; Prahalad</w:t>
      </w:r>
      <w:r w:rsidRPr="00DB04DB">
        <w:rPr>
          <w:rFonts w:asciiTheme="minorHAnsi" w:hAnsiTheme="minorHAnsi" w:cs="Calibri"/>
          <w:sz w:val="22"/>
          <w:szCs w:val="22"/>
        </w:rPr>
        <w:t>, C. K</w:t>
      </w:r>
      <w:r w:rsidRPr="00DB04DB">
        <w:rPr>
          <w:rFonts w:asciiTheme="minorHAnsi" w:hAnsiTheme="minorHAnsi" w:cs="Calibri"/>
          <w:sz w:val="22"/>
          <w:szCs w:val="22"/>
          <w:lang w:val="id-ID"/>
        </w:rPr>
        <w:t xml:space="preserve">. (1994). </w:t>
      </w:r>
      <w:r w:rsidRPr="00DB04DB">
        <w:rPr>
          <w:rFonts w:asciiTheme="minorHAnsi" w:hAnsiTheme="minorHAnsi" w:cs="Calibri"/>
          <w:i/>
          <w:sz w:val="22"/>
          <w:szCs w:val="22"/>
          <w:lang w:val="id-ID"/>
        </w:rPr>
        <w:t>Kompetisi masa depan</w:t>
      </w:r>
      <w:r w:rsidRPr="00DB04DB">
        <w:rPr>
          <w:rFonts w:asciiTheme="minorHAnsi" w:hAnsiTheme="minorHAnsi" w:cs="Calibri"/>
          <w:sz w:val="22"/>
          <w:szCs w:val="22"/>
          <w:lang w:val="id-ID"/>
        </w:rPr>
        <w:t xml:space="preserve">. </w:t>
      </w:r>
      <w:r w:rsidRPr="00DB04DB">
        <w:rPr>
          <w:rFonts w:asciiTheme="minorHAnsi" w:hAnsiTheme="minorHAnsi" w:cs="Calibri"/>
          <w:sz w:val="22"/>
          <w:szCs w:val="22"/>
        </w:rPr>
        <w:t>(</w:t>
      </w:r>
      <w:r w:rsidRPr="00DB04DB">
        <w:rPr>
          <w:rFonts w:asciiTheme="minorHAnsi" w:hAnsiTheme="minorHAnsi" w:cs="Calibri"/>
          <w:sz w:val="22"/>
          <w:szCs w:val="22"/>
          <w:lang w:val="id-ID"/>
        </w:rPr>
        <w:t>Agus Maulana</w:t>
      </w:r>
      <w:r w:rsidRPr="00DB04DB">
        <w:rPr>
          <w:rFonts w:asciiTheme="minorHAnsi" w:hAnsiTheme="minorHAnsi" w:cs="Calibri"/>
          <w:sz w:val="22"/>
          <w:szCs w:val="22"/>
        </w:rPr>
        <w:t xml:space="preserve">, Trans.). </w:t>
      </w:r>
      <w:r w:rsidRPr="00DB04DB">
        <w:rPr>
          <w:rFonts w:asciiTheme="minorHAnsi" w:hAnsiTheme="minorHAnsi" w:cs="Calibri"/>
          <w:sz w:val="22"/>
          <w:szCs w:val="22"/>
          <w:lang w:val="id-ID"/>
        </w:rPr>
        <w:t>Binar</w:t>
      </w:r>
      <w:r w:rsidRPr="00DB04DB">
        <w:rPr>
          <w:rFonts w:asciiTheme="minorHAnsi" w:hAnsiTheme="minorHAnsi" w:cs="Calibri"/>
          <w:sz w:val="22"/>
          <w:szCs w:val="22"/>
        </w:rPr>
        <w:t>u</w:t>
      </w:r>
      <w:r w:rsidRPr="00DB04DB">
        <w:rPr>
          <w:rFonts w:asciiTheme="minorHAnsi" w:hAnsiTheme="minorHAnsi" w:cs="Calibri"/>
          <w:sz w:val="22"/>
          <w:szCs w:val="22"/>
          <w:lang w:val="id-ID"/>
        </w:rPr>
        <w:t>pa Aksara.</w:t>
      </w:r>
      <w:commentRangeEnd w:id="50"/>
      <w:r w:rsidRPr="00DB04DB">
        <w:rPr>
          <w:rStyle w:val="CommentReference"/>
          <w:rFonts w:asciiTheme="minorHAnsi" w:hAnsiTheme="minorHAnsi"/>
          <w:sz w:val="22"/>
          <w:szCs w:val="22"/>
        </w:rPr>
        <w:commentReference w:id="50"/>
      </w:r>
    </w:p>
    <w:p w14:paraId="29D277E7" w14:textId="77777777" w:rsidR="00DB04DB" w:rsidRPr="00DB04DB" w:rsidRDefault="00DB04DB" w:rsidP="00DB04DB">
      <w:pPr>
        <w:spacing w:line="360" w:lineRule="auto"/>
        <w:ind w:left="539" w:hanging="539"/>
        <w:jc w:val="both"/>
        <w:rPr>
          <w:rFonts w:asciiTheme="minorHAnsi" w:hAnsiTheme="minorHAnsi" w:cs="Calibri"/>
          <w:sz w:val="22"/>
          <w:szCs w:val="22"/>
          <w:lang w:val="id-ID"/>
        </w:rPr>
      </w:pPr>
      <w:commentRangeStart w:id="51"/>
      <w:r w:rsidRPr="00DB04DB">
        <w:rPr>
          <w:rFonts w:asciiTheme="minorHAnsi" w:hAnsiTheme="minorHAnsi" w:cs="Calibri"/>
          <w:sz w:val="22"/>
          <w:szCs w:val="22"/>
          <w:lang w:val="id-ID"/>
        </w:rPr>
        <w:t xml:space="preserve">Igor’s Pastry. (2009). </w:t>
      </w:r>
      <w:r w:rsidRPr="00DB04DB">
        <w:rPr>
          <w:rFonts w:asciiTheme="minorHAnsi" w:hAnsiTheme="minorHAnsi" w:cs="Calibri"/>
          <w:i/>
          <w:sz w:val="22"/>
          <w:szCs w:val="22"/>
        </w:rPr>
        <w:t>About Igor's Pastry &amp; Cafe Surabaya: Bakery, pastry, &amp; oleh-oleh premium Surabaya</w:t>
      </w:r>
      <w:r w:rsidRPr="00DB04DB">
        <w:rPr>
          <w:rFonts w:asciiTheme="minorHAnsi" w:hAnsiTheme="minorHAnsi" w:cs="Calibri"/>
          <w:sz w:val="22"/>
          <w:szCs w:val="22"/>
          <w:lang w:val="id-ID"/>
        </w:rPr>
        <w:t>. https://www.igors-pastry.com/sby/about/</w:t>
      </w:r>
      <w:commentRangeEnd w:id="51"/>
      <w:r w:rsidRPr="00DB04DB">
        <w:rPr>
          <w:rStyle w:val="CommentReference"/>
          <w:rFonts w:asciiTheme="minorHAnsi" w:hAnsiTheme="minorHAnsi"/>
          <w:sz w:val="22"/>
          <w:szCs w:val="22"/>
        </w:rPr>
        <w:commentReference w:id="51"/>
      </w:r>
    </w:p>
    <w:p w14:paraId="0A4EA161" w14:textId="77777777" w:rsidR="00DB04DB" w:rsidRPr="00DB04DB" w:rsidRDefault="00DB04DB" w:rsidP="00DB04DB">
      <w:pPr>
        <w:spacing w:line="360" w:lineRule="auto"/>
        <w:ind w:left="539" w:hanging="539"/>
        <w:jc w:val="both"/>
        <w:rPr>
          <w:rFonts w:asciiTheme="minorHAnsi" w:hAnsiTheme="minorHAnsi" w:cs="Calibri"/>
          <w:sz w:val="22"/>
          <w:szCs w:val="22"/>
          <w:lang w:val="id-ID"/>
        </w:rPr>
      </w:pPr>
      <w:r w:rsidRPr="00DB04DB">
        <w:rPr>
          <w:rFonts w:asciiTheme="minorHAnsi" w:hAnsiTheme="minorHAnsi" w:cs="Calibri"/>
          <w:sz w:val="22"/>
          <w:szCs w:val="22"/>
          <w:lang w:val="id-ID"/>
        </w:rPr>
        <w:t>Keller,</w:t>
      </w:r>
      <w:r w:rsidRPr="00DB04DB">
        <w:rPr>
          <w:rFonts w:asciiTheme="minorHAnsi" w:hAnsiTheme="minorHAnsi" w:cs="Calibri"/>
          <w:sz w:val="22"/>
          <w:szCs w:val="22"/>
        </w:rPr>
        <w:t xml:space="preserve"> K. L</w:t>
      </w:r>
      <w:r w:rsidRPr="00DB04DB">
        <w:rPr>
          <w:rFonts w:asciiTheme="minorHAnsi" w:hAnsiTheme="minorHAnsi" w:cs="Calibri"/>
          <w:sz w:val="22"/>
          <w:szCs w:val="22"/>
          <w:lang w:val="id-ID"/>
        </w:rPr>
        <w:t xml:space="preserve">. (2003). </w:t>
      </w:r>
      <w:r w:rsidRPr="00DB04DB">
        <w:rPr>
          <w:rFonts w:asciiTheme="minorHAnsi" w:hAnsiTheme="minorHAnsi" w:cs="Calibri"/>
          <w:i/>
          <w:sz w:val="22"/>
          <w:szCs w:val="22"/>
          <w:lang w:val="id-ID"/>
        </w:rPr>
        <w:t xml:space="preserve">Strategic brand management </w:t>
      </w:r>
      <w:r w:rsidRPr="00DB04DB">
        <w:rPr>
          <w:rFonts w:asciiTheme="minorHAnsi" w:hAnsiTheme="minorHAnsi" w:cs="Calibri"/>
          <w:sz w:val="22"/>
          <w:szCs w:val="22"/>
          <w:lang w:val="id-ID"/>
        </w:rPr>
        <w:t>(2</w:t>
      </w:r>
      <w:r w:rsidRPr="00DB04DB">
        <w:rPr>
          <w:rFonts w:asciiTheme="minorHAnsi" w:hAnsiTheme="minorHAnsi" w:cs="Calibri"/>
          <w:sz w:val="22"/>
          <w:szCs w:val="22"/>
          <w:vertAlign w:val="superscript"/>
          <w:lang w:val="id-ID"/>
        </w:rPr>
        <w:t>nd</w:t>
      </w:r>
      <w:r w:rsidRPr="00DB04DB">
        <w:rPr>
          <w:rFonts w:asciiTheme="minorHAnsi" w:hAnsiTheme="minorHAnsi" w:cs="Calibri"/>
          <w:sz w:val="22"/>
          <w:szCs w:val="22"/>
          <w:lang w:val="id-ID"/>
        </w:rPr>
        <w:t xml:space="preserve"> ed). Saddle River.</w:t>
      </w:r>
    </w:p>
    <w:p w14:paraId="0591AC28" w14:textId="77777777" w:rsidR="00DB04DB" w:rsidRPr="00DB04DB" w:rsidRDefault="00DB04DB" w:rsidP="00DB04DB">
      <w:pPr>
        <w:spacing w:line="360" w:lineRule="auto"/>
        <w:ind w:left="539" w:hanging="539"/>
        <w:jc w:val="both"/>
        <w:rPr>
          <w:rFonts w:asciiTheme="minorHAnsi" w:hAnsiTheme="minorHAnsi" w:cs="Calibri"/>
          <w:sz w:val="22"/>
          <w:szCs w:val="22"/>
          <w:lang w:val="id-ID"/>
        </w:rPr>
      </w:pPr>
      <w:r w:rsidRPr="00DB04DB">
        <w:rPr>
          <w:rFonts w:asciiTheme="minorHAnsi" w:hAnsiTheme="minorHAnsi" w:cs="Calibri"/>
          <w:sz w:val="22"/>
          <w:szCs w:val="22"/>
          <w:lang w:val="id-ID"/>
        </w:rPr>
        <w:t>Kotler,</w:t>
      </w:r>
      <w:r w:rsidRPr="00DB04DB">
        <w:rPr>
          <w:rFonts w:asciiTheme="minorHAnsi" w:hAnsiTheme="minorHAnsi" w:cs="Calibri"/>
          <w:sz w:val="22"/>
          <w:szCs w:val="22"/>
        </w:rPr>
        <w:t xml:space="preserve"> P</w:t>
      </w:r>
      <w:r w:rsidRPr="00DB04DB">
        <w:rPr>
          <w:rFonts w:asciiTheme="minorHAnsi" w:hAnsiTheme="minorHAnsi" w:cs="Calibri"/>
          <w:sz w:val="22"/>
          <w:szCs w:val="22"/>
          <w:lang w:val="id-ID"/>
        </w:rPr>
        <w:t>.</w:t>
      </w:r>
      <w:r w:rsidRPr="00DB04DB">
        <w:rPr>
          <w:rFonts w:asciiTheme="minorHAnsi" w:hAnsiTheme="minorHAnsi" w:cs="Calibri"/>
          <w:sz w:val="22"/>
          <w:szCs w:val="22"/>
        </w:rPr>
        <w:t xml:space="preserve"> &amp;</w:t>
      </w:r>
      <w:r w:rsidRPr="00DB04DB">
        <w:rPr>
          <w:rFonts w:asciiTheme="minorHAnsi" w:hAnsiTheme="minorHAnsi" w:cs="Calibri"/>
          <w:sz w:val="22"/>
          <w:szCs w:val="22"/>
          <w:lang w:val="id-ID"/>
        </w:rPr>
        <w:t xml:space="preserve"> Armstrong, G. (1996). </w:t>
      </w:r>
      <w:r w:rsidRPr="00DB04DB">
        <w:rPr>
          <w:rFonts w:asciiTheme="minorHAnsi" w:hAnsiTheme="minorHAnsi" w:cs="Calibri"/>
          <w:i/>
          <w:sz w:val="22"/>
          <w:szCs w:val="22"/>
          <w:lang w:val="id-ID"/>
        </w:rPr>
        <w:t xml:space="preserve">Principles of marketing </w:t>
      </w:r>
      <w:r w:rsidRPr="00DB04DB">
        <w:rPr>
          <w:rFonts w:asciiTheme="minorHAnsi" w:hAnsiTheme="minorHAnsi" w:cs="Calibri"/>
          <w:sz w:val="22"/>
          <w:szCs w:val="22"/>
          <w:lang w:val="id-ID"/>
        </w:rPr>
        <w:t>(7</w:t>
      </w:r>
      <w:r w:rsidRPr="00DB04DB">
        <w:rPr>
          <w:rFonts w:asciiTheme="minorHAnsi" w:hAnsiTheme="minorHAnsi" w:cs="Calibri"/>
          <w:sz w:val="22"/>
          <w:szCs w:val="22"/>
          <w:vertAlign w:val="superscript"/>
          <w:lang w:val="id-ID"/>
        </w:rPr>
        <w:t>th</w:t>
      </w:r>
      <w:r w:rsidRPr="00DB04DB">
        <w:rPr>
          <w:rFonts w:asciiTheme="minorHAnsi" w:hAnsiTheme="minorHAnsi" w:cs="Calibri"/>
          <w:sz w:val="22"/>
          <w:szCs w:val="22"/>
          <w:lang w:val="id-ID"/>
        </w:rPr>
        <w:t xml:space="preserve"> ed). Upper Saddle River.</w:t>
      </w:r>
    </w:p>
    <w:p w14:paraId="40862A90" w14:textId="77777777" w:rsidR="00DB04DB" w:rsidRPr="00DB04DB" w:rsidRDefault="00DB04DB" w:rsidP="00DB04DB">
      <w:pPr>
        <w:spacing w:line="360" w:lineRule="auto"/>
        <w:ind w:left="539" w:hanging="539"/>
        <w:jc w:val="both"/>
        <w:rPr>
          <w:rFonts w:asciiTheme="minorHAnsi" w:hAnsiTheme="minorHAnsi" w:cs="Calibri"/>
          <w:sz w:val="22"/>
          <w:szCs w:val="22"/>
          <w:lang w:val="id-ID"/>
        </w:rPr>
      </w:pPr>
      <w:r w:rsidRPr="00DB04DB">
        <w:rPr>
          <w:rFonts w:asciiTheme="minorHAnsi" w:hAnsiTheme="minorHAnsi" w:cs="Calibri"/>
          <w:sz w:val="22"/>
          <w:szCs w:val="22"/>
        </w:rPr>
        <w:t>Kotler,</w:t>
      </w:r>
      <w:r w:rsidRPr="00DB04DB">
        <w:rPr>
          <w:rFonts w:asciiTheme="minorHAnsi" w:hAnsiTheme="minorHAnsi" w:cs="Calibri"/>
          <w:sz w:val="22"/>
          <w:szCs w:val="22"/>
          <w:lang w:val="id-ID"/>
        </w:rPr>
        <w:t xml:space="preserve"> </w:t>
      </w:r>
      <w:r w:rsidRPr="00DB04DB">
        <w:rPr>
          <w:rFonts w:asciiTheme="minorHAnsi" w:hAnsiTheme="minorHAnsi" w:cs="Calibri"/>
          <w:sz w:val="22"/>
          <w:szCs w:val="22"/>
        </w:rPr>
        <w:t xml:space="preserve">P. (2000). </w:t>
      </w:r>
      <w:r w:rsidRPr="00DB04DB">
        <w:rPr>
          <w:rFonts w:asciiTheme="minorHAnsi" w:hAnsiTheme="minorHAnsi" w:cs="Calibri"/>
          <w:i/>
          <w:sz w:val="22"/>
          <w:szCs w:val="22"/>
        </w:rPr>
        <w:t>Marketing m</w:t>
      </w:r>
      <w:r w:rsidRPr="00DB04DB">
        <w:rPr>
          <w:rFonts w:asciiTheme="minorHAnsi" w:hAnsiTheme="minorHAnsi" w:cs="Calibri"/>
          <w:i/>
          <w:sz w:val="22"/>
          <w:szCs w:val="22"/>
          <w:lang w:val="id-ID"/>
        </w:rPr>
        <w:t>anagement</w:t>
      </w:r>
      <w:r w:rsidRPr="00DB04DB">
        <w:rPr>
          <w:rFonts w:asciiTheme="minorHAnsi" w:hAnsiTheme="minorHAnsi" w:cs="Calibri"/>
          <w:sz w:val="22"/>
          <w:szCs w:val="22"/>
        </w:rPr>
        <w:t xml:space="preserve"> (The </w:t>
      </w:r>
      <w:proofErr w:type="spellStart"/>
      <w:r w:rsidRPr="00DB04DB">
        <w:rPr>
          <w:rFonts w:asciiTheme="minorHAnsi" w:hAnsiTheme="minorHAnsi" w:cs="Calibri"/>
          <w:sz w:val="22"/>
          <w:szCs w:val="22"/>
        </w:rPr>
        <w:t>Millenium</w:t>
      </w:r>
      <w:proofErr w:type="spellEnd"/>
      <w:r w:rsidRPr="00DB04DB">
        <w:rPr>
          <w:rFonts w:asciiTheme="minorHAnsi" w:hAnsiTheme="minorHAnsi" w:cs="Calibri"/>
          <w:sz w:val="22"/>
          <w:szCs w:val="22"/>
        </w:rPr>
        <w:t xml:space="preserve"> ed.). (International ed.). Prentice Hall International, Inc.</w:t>
      </w:r>
    </w:p>
    <w:p w14:paraId="761B9A58" w14:textId="77777777" w:rsidR="00DB04DB" w:rsidRPr="00DB04DB" w:rsidRDefault="00DB04DB" w:rsidP="00DB04DB">
      <w:pPr>
        <w:spacing w:line="360" w:lineRule="auto"/>
        <w:ind w:left="539" w:hanging="539"/>
        <w:jc w:val="both"/>
        <w:rPr>
          <w:rFonts w:asciiTheme="minorHAnsi" w:hAnsiTheme="minorHAnsi" w:cs="Calibri"/>
          <w:sz w:val="22"/>
          <w:szCs w:val="22"/>
          <w:lang w:val="id-ID"/>
        </w:rPr>
      </w:pPr>
      <w:r w:rsidRPr="00DB04DB">
        <w:rPr>
          <w:rFonts w:asciiTheme="minorHAnsi" w:hAnsiTheme="minorHAnsi" w:cs="Calibri"/>
          <w:sz w:val="22"/>
          <w:szCs w:val="22"/>
          <w:lang w:val="id-ID"/>
        </w:rPr>
        <w:t>Kotler, P</w:t>
      </w:r>
      <w:r w:rsidRPr="00DB04DB">
        <w:rPr>
          <w:rFonts w:asciiTheme="minorHAnsi" w:hAnsiTheme="minorHAnsi" w:cs="Calibri"/>
          <w:sz w:val="22"/>
          <w:szCs w:val="22"/>
        </w:rPr>
        <w:t>.</w:t>
      </w:r>
      <w:r w:rsidRPr="00DB04DB">
        <w:rPr>
          <w:rFonts w:asciiTheme="minorHAnsi" w:hAnsiTheme="minorHAnsi" w:cs="Calibri"/>
          <w:sz w:val="22"/>
          <w:szCs w:val="22"/>
          <w:lang w:val="id-ID"/>
        </w:rPr>
        <w:t xml:space="preserve"> </w:t>
      </w:r>
      <w:r w:rsidRPr="00DB04DB">
        <w:rPr>
          <w:rFonts w:asciiTheme="minorHAnsi" w:hAnsiTheme="minorHAnsi" w:cs="Calibri"/>
          <w:sz w:val="22"/>
          <w:szCs w:val="22"/>
        </w:rPr>
        <w:t xml:space="preserve">&amp; </w:t>
      </w:r>
      <w:r w:rsidRPr="00DB04DB">
        <w:rPr>
          <w:rFonts w:asciiTheme="minorHAnsi" w:hAnsiTheme="minorHAnsi" w:cs="Calibri"/>
          <w:sz w:val="22"/>
          <w:szCs w:val="22"/>
          <w:lang w:val="id-ID"/>
        </w:rPr>
        <w:t xml:space="preserve">Armstrong, G. (2001). </w:t>
      </w:r>
      <w:r w:rsidRPr="00DB04DB">
        <w:rPr>
          <w:rFonts w:asciiTheme="minorHAnsi" w:hAnsiTheme="minorHAnsi" w:cs="Calibri"/>
          <w:i/>
          <w:sz w:val="22"/>
          <w:szCs w:val="22"/>
          <w:lang w:val="id-ID"/>
        </w:rPr>
        <w:t>Prinsip-prinsip pemasaran</w:t>
      </w:r>
      <w:r w:rsidRPr="00DB04DB">
        <w:rPr>
          <w:rFonts w:asciiTheme="minorHAnsi" w:hAnsiTheme="minorHAnsi" w:cs="Calibri"/>
          <w:sz w:val="22"/>
          <w:szCs w:val="22"/>
          <w:lang w:val="id-ID"/>
        </w:rPr>
        <w:t xml:space="preserve">. </w:t>
      </w:r>
      <w:r w:rsidRPr="00DB04DB">
        <w:rPr>
          <w:rFonts w:asciiTheme="minorHAnsi" w:hAnsiTheme="minorHAnsi" w:cs="Calibri"/>
          <w:sz w:val="22"/>
          <w:szCs w:val="22"/>
        </w:rPr>
        <w:t>(</w:t>
      </w:r>
      <w:r w:rsidRPr="00DB04DB">
        <w:rPr>
          <w:rFonts w:asciiTheme="minorHAnsi" w:hAnsiTheme="minorHAnsi" w:cs="Calibri"/>
          <w:sz w:val="22"/>
          <w:szCs w:val="22"/>
          <w:lang w:val="id-ID"/>
        </w:rPr>
        <w:t>Damos Sihombing</w:t>
      </w:r>
      <w:r w:rsidRPr="00DB04DB">
        <w:rPr>
          <w:rFonts w:asciiTheme="minorHAnsi" w:hAnsiTheme="minorHAnsi" w:cs="Calibri"/>
          <w:sz w:val="22"/>
          <w:szCs w:val="22"/>
        </w:rPr>
        <w:t>, Trans.).</w:t>
      </w:r>
      <w:r w:rsidRPr="00DB04DB">
        <w:rPr>
          <w:rFonts w:asciiTheme="minorHAnsi" w:hAnsiTheme="minorHAnsi" w:cs="Calibri"/>
          <w:sz w:val="22"/>
          <w:szCs w:val="22"/>
          <w:lang w:val="id-ID"/>
        </w:rPr>
        <w:t xml:space="preserve"> Erlangga.</w:t>
      </w:r>
    </w:p>
    <w:p w14:paraId="1BFD1F7A" w14:textId="77777777" w:rsidR="00DB04DB" w:rsidRPr="00DB04DB" w:rsidRDefault="00DB04DB" w:rsidP="00DB04DB">
      <w:pPr>
        <w:spacing w:line="360" w:lineRule="auto"/>
        <w:ind w:left="539" w:hanging="539"/>
        <w:jc w:val="both"/>
        <w:rPr>
          <w:rFonts w:asciiTheme="minorHAnsi" w:hAnsiTheme="minorHAnsi" w:cs="Calibri"/>
          <w:sz w:val="22"/>
          <w:szCs w:val="22"/>
          <w:lang w:val="id-ID"/>
        </w:rPr>
      </w:pPr>
      <w:r w:rsidRPr="00DB04DB">
        <w:rPr>
          <w:rFonts w:asciiTheme="minorHAnsi" w:hAnsiTheme="minorHAnsi" w:cs="Calibri"/>
          <w:sz w:val="22"/>
          <w:szCs w:val="22"/>
        </w:rPr>
        <w:t>Kotler, P</w:t>
      </w:r>
      <w:r w:rsidRPr="00DB04DB">
        <w:rPr>
          <w:rFonts w:asciiTheme="minorHAnsi" w:hAnsiTheme="minorHAnsi" w:cs="Calibri"/>
          <w:sz w:val="22"/>
          <w:szCs w:val="22"/>
          <w:lang w:val="id-ID"/>
        </w:rPr>
        <w:t>.</w:t>
      </w:r>
      <w:r w:rsidRPr="00DB04DB">
        <w:rPr>
          <w:rFonts w:asciiTheme="minorHAnsi" w:hAnsiTheme="minorHAnsi" w:cs="Calibri"/>
          <w:sz w:val="22"/>
          <w:szCs w:val="22"/>
        </w:rPr>
        <w:t xml:space="preserve"> (2002).</w:t>
      </w:r>
      <w:r w:rsidRPr="00DB04DB">
        <w:rPr>
          <w:rFonts w:asciiTheme="minorHAnsi" w:hAnsiTheme="minorHAnsi" w:cs="Calibri"/>
          <w:i/>
          <w:sz w:val="22"/>
          <w:szCs w:val="22"/>
        </w:rPr>
        <w:t xml:space="preserve"> Ma</w:t>
      </w:r>
      <w:r w:rsidRPr="00DB04DB">
        <w:rPr>
          <w:rFonts w:asciiTheme="minorHAnsi" w:hAnsiTheme="minorHAnsi" w:cs="Calibri"/>
          <w:i/>
          <w:sz w:val="22"/>
          <w:szCs w:val="22"/>
          <w:lang w:val="id-ID"/>
        </w:rPr>
        <w:t>na</w:t>
      </w:r>
      <w:proofErr w:type="spellStart"/>
      <w:r w:rsidRPr="00DB04DB">
        <w:rPr>
          <w:rFonts w:asciiTheme="minorHAnsi" w:hAnsiTheme="minorHAnsi" w:cs="Calibri"/>
          <w:i/>
          <w:sz w:val="22"/>
          <w:szCs w:val="22"/>
        </w:rPr>
        <w:t>jemen</w:t>
      </w:r>
      <w:proofErr w:type="spellEnd"/>
      <w:r w:rsidRPr="00DB04DB">
        <w:rPr>
          <w:rFonts w:asciiTheme="minorHAnsi" w:hAnsiTheme="minorHAnsi" w:cs="Calibri"/>
          <w:i/>
          <w:sz w:val="22"/>
          <w:szCs w:val="22"/>
        </w:rPr>
        <w:t xml:space="preserve"> </w:t>
      </w:r>
      <w:proofErr w:type="gramStart"/>
      <w:r w:rsidRPr="00DB04DB">
        <w:rPr>
          <w:rFonts w:asciiTheme="minorHAnsi" w:hAnsiTheme="minorHAnsi" w:cs="Calibri"/>
          <w:i/>
          <w:sz w:val="22"/>
          <w:szCs w:val="22"/>
          <w:lang w:val="id-ID"/>
        </w:rPr>
        <w:t>p</w:t>
      </w:r>
      <w:proofErr w:type="spellStart"/>
      <w:r w:rsidRPr="00DB04DB">
        <w:rPr>
          <w:rFonts w:asciiTheme="minorHAnsi" w:hAnsiTheme="minorHAnsi" w:cs="Calibri"/>
          <w:i/>
          <w:sz w:val="22"/>
          <w:szCs w:val="22"/>
        </w:rPr>
        <w:t>emasaran</w:t>
      </w:r>
      <w:proofErr w:type="spellEnd"/>
      <w:r w:rsidRPr="00DB04DB">
        <w:rPr>
          <w:rFonts w:asciiTheme="minorHAnsi" w:hAnsiTheme="minorHAnsi" w:cs="Calibri"/>
          <w:i/>
          <w:sz w:val="22"/>
          <w:szCs w:val="22"/>
        </w:rPr>
        <w:t xml:space="preserve">  </w:t>
      </w:r>
      <w:r w:rsidRPr="00DB04DB">
        <w:rPr>
          <w:rFonts w:asciiTheme="minorHAnsi" w:hAnsiTheme="minorHAnsi" w:cs="Calibri"/>
          <w:sz w:val="22"/>
          <w:szCs w:val="22"/>
          <w:lang w:val="sv-SE"/>
        </w:rPr>
        <w:t>(</w:t>
      </w:r>
      <w:proofErr w:type="gramEnd"/>
      <w:r w:rsidRPr="00DB04DB">
        <w:rPr>
          <w:rFonts w:asciiTheme="minorHAnsi" w:hAnsiTheme="minorHAnsi" w:cs="Calibri"/>
          <w:sz w:val="22"/>
          <w:szCs w:val="22"/>
          <w:lang w:val="sv-SE"/>
        </w:rPr>
        <w:t xml:space="preserve">vol.1., millenium ed.). </w:t>
      </w:r>
      <w:r w:rsidRPr="00DB04DB">
        <w:rPr>
          <w:rFonts w:asciiTheme="minorHAnsi" w:hAnsiTheme="minorHAnsi" w:cs="Calibri"/>
          <w:sz w:val="22"/>
          <w:szCs w:val="22"/>
          <w:lang w:val="id-ID"/>
        </w:rPr>
        <w:t>P</w:t>
      </w:r>
      <w:r w:rsidRPr="00DB04DB">
        <w:rPr>
          <w:rFonts w:asciiTheme="minorHAnsi" w:hAnsiTheme="minorHAnsi" w:cs="Calibri"/>
          <w:sz w:val="22"/>
          <w:szCs w:val="22"/>
          <w:lang w:val="sv-SE"/>
        </w:rPr>
        <w:t>renhallindo.</w:t>
      </w:r>
    </w:p>
    <w:p w14:paraId="58AD4863" w14:textId="77777777" w:rsidR="00DB04DB" w:rsidRPr="00DB04DB" w:rsidRDefault="00DB04DB" w:rsidP="00DB04DB">
      <w:pPr>
        <w:spacing w:line="360" w:lineRule="auto"/>
        <w:ind w:left="539" w:hanging="539"/>
        <w:jc w:val="both"/>
        <w:rPr>
          <w:rFonts w:asciiTheme="minorHAnsi" w:hAnsiTheme="minorHAnsi" w:cs="Calibri"/>
          <w:sz w:val="22"/>
          <w:szCs w:val="22"/>
          <w:lang w:val="id-ID"/>
        </w:rPr>
      </w:pPr>
      <w:r w:rsidRPr="00DB04DB">
        <w:rPr>
          <w:rFonts w:asciiTheme="minorHAnsi" w:hAnsiTheme="minorHAnsi" w:cs="Calibri"/>
          <w:sz w:val="22"/>
          <w:szCs w:val="22"/>
          <w:lang w:val="id-ID"/>
        </w:rPr>
        <w:t xml:space="preserve">Kotler, P. (2003). </w:t>
      </w:r>
      <w:r w:rsidRPr="00DB04DB">
        <w:rPr>
          <w:rFonts w:asciiTheme="minorHAnsi" w:hAnsiTheme="minorHAnsi" w:cs="Calibri"/>
          <w:i/>
          <w:sz w:val="22"/>
          <w:szCs w:val="22"/>
          <w:lang w:val="id-ID"/>
        </w:rPr>
        <w:t xml:space="preserve">Marketing management </w:t>
      </w:r>
      <w:r w:rsidRPr="00DB04DB">
        <w:rPr>
          <w:rFonts w:asciiTheme="minorHAnsi" w:hAnsiTheme="minorHAnsi" w:cs="Calibri"/>
          <w:sz w:val="22"/>
          <w:szCs w:val="22"/>
          <w:lang w:val="id-ID"/>
        </w:rPr>
        <w:t>(11</w:t>
      </w:r>
      <w:r w:rsidRPr="00DB04DB">
        <w:rPr>
          <w:rFonts w:asciiTheme="minorHAnsi" w:hAnsiTheme="minorHAnsi" w:cs="Calibri"/>
          <w:sz w:val="22"/>
          <w:szCs w:val="22"/>
          <w:vertAlign w:val="superscript"/>
          <w:lang w:val="id-ID"/>
        </w:rPr>
        <w:t>th</w:t>
      </w:r>
      <w:r w:rsidRPr="00DB04DB">
        <w:rPr>
          <w:rFonts w:asciiTheme="minorHAnsi" w:hAnsiTheme="minorHAnsi" w:cs="Calibri"/>
          <w:sz w:val="22"/>
          <w:szCs w:val="22"/>
          <w:lang w:val="id-ID"/>
        </w:rPr>
        <w:t xml:space="preserve"> ed). </w:t>
      </w:r>
      <w:r w:rsidRPr="00DB04DB">
        <w:rPr>
          <w:rFonts w:asciiTheme="minorHAnsi" w:hAnsiTheme="minorHAnsi" w:cs="Calibri"/>
          <w:sz w:val="22"/>
          <w:szCs w:val="22"/>
        </w:rPr>
        <w:t>Prentice Hall International, Inc.</w:t>
      </w:r>
    </w:p>
    <w:p w14:paraId="0ABED93B" w14:textId="77777777" w:rsidR="00DB04DB" w:rsidRPr="00DB04DB" w:rsidRDefault="00DB04DB" w:rsidP="00DB04DB">
      <w:pPr>
        <w:spacing w:line="360" w:lineRule="auto"/>
        <w:ind w:left="539" w:hanging="539"/>
        <w:jc w:val="both"/>
        <w:rPr>
          <w:rFonts w:asciiTheme="minorHAnsi" w:hAnsiTheme="minorHAnsi" w:cs="Calibri"/>
          <w:sz w:val="22"/>
          <w:szCs w:val="22"/>
          <w:lang w:val="id-ID"/>
        </w:rPr>
      </w:pPr>
      <w:r w:rsidRPr="00DB04DB">
        <w:rPr>
          <w:rFonts w:asciiTheme="minorHAnsi" w:hAnsiTheme="minorHAnsi" w:cs="Calibri"/>
          <w:sz w:val="22"/>
          <w:szCs w:val="22"/>
          <w:lang w:val="id-ID"/>
        </w:rPr>
        <w:t xml:space="preserve">Kotler, P. </w:t>
      </w:r>
      <w:r w:rsidRPr="00DB04DB">
        <w:rPr>
          <w:rFonts w:asciiTheme="minorHAnsi" w:hAnsiTheme="minorHAnsi" w:cs="Calibri"/>
          <w:sz w:val="22"/>
          <w:szCs w:val="22"/>
        </w:rPr>
        <w:t xml:space="preserve">&amp; </w:t>
      </w:r>
      <w:r w:rsidRPr="00DB04DB">
        <w:rPr>
          <w:rFonts w:asciiTheme="minorHAnsi" w:hAnsiTheme="minorHAnsi" w:cs="Calibri"/>
          <w:sz w:val="22"/>
          <w:szCs w:val="22"/>
          <w:lang w:val="id-ID"/>
        </w:rPr>
        <w:t xml:space="preserve">Armstrong, G. (2004). </w:t>
      </w:r>
      <w:r w:rsidRPr="00DB04DB">
        <w:rPr>
          <w:rFonts w:asciiTheme="minorHAnsi" w:hAnsiTheme="minorHAnsi" w:cs="Calibri"/>
          <w:i/>
          <w:sz w:val="22"/>
          <w:szCs w:val="22"/>
          <w:lang w:val="id-ID"/>
        </w:rPr>
        <w:t>Principle of marketing</w:t>
      </w:r>
      <w:r w:rsidRPr="00DB04DB">
        <w:rPr>
          <w:rFonts w:asciiTheme="minorHAnsi" w:hAnsiTheme="minorHAnsi" w:cs="Calibri"/>
          <w:sz w:val="22"/>
          <w:szCs w:val="22"/>
          <w:lang w:val="id-ID"/>
        </w:rPr>
        <w:t xml:space="preserve"> (10</w:t>
      </w:r>
      <w:r w:rsidRPr="00DB04DB">
        <w:rPr>
          <w:rFonts w:asciiTheme="minorHAnsi" w:hAnsiTheme="minorHAnsi" w:cs="Calibri"/>
          <w:sz w:val="22"/>
          <w:szCs w:val="22"/>
          <w:vertAlign w:val="superscript"/>
          <w:lang w:val="id-ID"/>
        </w:rPr>
        <w:t>th</w:t>
      </w:r>
      <w:r w:rsidRPr="00DB04DB">
        <w:rPr>
          <w:rFonts w:asciiTheme="minorHAnsi" w:hAnsiTheme="minorHAnsi" w:cs="Calibri"/>
          <w:sz w:val="22"/>
          <w:szCs w:val="22"/>
          <w:lang w:val="id-ID"/>
        </w:rPr>
        <w:t xml:space="preserve"> ed). </w:t>
      </w:r>
      <w:r w:rsidRPr="00DB04DB">
        <w:rPr>
          <w:rFonts w:asciiTheme="minorHAnsi" w:hAnsiTheme="minorHAnsi" w:cs="Calibri"/>
          <w:sz w:val="22"/>
          <w:szCs w:val="22"/>
        </w:rPr>
        <w:t>Prentice Hall International, Inc.</w:t>
      </w:r>
    </w:p>
    <w:p w14:paraId="56A0690D" w14:textId="77777777" w:rsidR="00DB04DB" w:rsidRPr="00DB04DB" w:rsidRDefault="00DB04DB" w:rsidP="00DB04DB">
      <w:pPr>
        <w:spacing w:line="360" w:lineRule="auto"/>
        <w:ind w:left="567" w:hanging="567"/>
        <w:jc w:val="both"/>
        <w:rPr>
          <w:rFonts w:asciiTheme="minorHAnsi" w:hAnsiTheme="minorHAnsi" w:cs="Calibri"/>
          <w:sz w:val="22"/>
          <w:szCs w:val="22"/>
          <w:lang w:val="id-ID"/>
        </w:rPr>
      </w:pPr>
      <w:r w:rsidRPr="00DB04DB">
        <w:rPr>
          <w:rFonts w:asciiTheme="minorHAnsi" w:hAnsiTheme="minorHAnsi" w:cs="Calibri"/>
          <w:sz w:val="22"/>
          <w:szCs w:val="22"/>
        </w:rPr>
        <w:t>Kotler, P</w:t>
      </w:r>
      <w:r w:rsidRPr="00DB04DB">
        <w:rPr>
          <w:rFonts w:asciiTheme="minorHAnsi" w:hAnsiTheme="minorHAnsi" w:cs="Calibri"/>
          <w:sz w:val="22"/>
          <w:szCs w:val="22"/>
          <w:lang w:val="id-ID"/>
        </w:rPr>
        <w:t>.</w:t>
      </w:r>
      <w:r w:rsidRPr="00DB04DB">
        <w:rPr>
          <w:rFonts w:asciiTheme="minorHAnsi" w:hAnsiTheme="minorHAnsi" w:cs="Calibri"/>
          <w:sz w:val="22"/>
          <w:szCs w:val="22"/>
        </w:rPr>
        <w:t xml:space="preserve"> &amp; A</w:t>
      </w:r>
      <w:r w:rsidRPr="00DB04DB">
        <w:rPr>
          <w:rFonts w:asciiTheme="minorHAnsi" w:hAnsiTheme="minorHAnsi" w:cs="Calibri"/>
          <w:sz w:val="22"/>
          <w:szCs w:val="22"/>
          <w:lang w:val="id-ID"/>
        </w:rPr>
        <w:t>r</w:t>
      </w:r>
      <w:proofErr w:type="spellStart"/>
      <w:r w:rsidRPr="00DB04DB">
        <w:rPr>
          <w:rFonts w:asciiTheme="minorHAnsi" w:hAnsiTheme="minorHAnsi" w:cs="Calibri"/>
          <w:sz w:val="22"/>
          <w:szCs w:val="22"/>
        </w:rPr>
        <w:t>mstrong</w:t>
      </w:r>
      <w:proofErr w:type="spellEnd"/>
      <w:r w:rsidRPr="00DB04DB">
        <w:rPr>
          <w:rFonts w:asciiTheme="minorHAnsi" w:hAnsiTheme="minorHAnsi" w:cs="Calibri"/>
          <w:sz w:val="22"/>
          <w:szCs w:val="22"/>
        </w:rPr>
        <w:t xml:space="preserve">, G. (2005). </w:t>
      </w:r>
      <w:r w:rsidRPr="00DB04DB">
        <w:rPr>
          <w:rFonts w:asciiTheme="minorHAnsi" w:hAnsiTheme="minorHAnsi" w:cs="Calibri"/>
          <w:i/>
          <w:sz w:val="22"/>
          <w:szCs w:val="22"/>
        </w:rPr>
        <w:t xml:space="preserve">Principles of </w:t>
      </w:r>
      <w:r w:rsidRPr="00DB04DB">
        <w:rPr>
          <w:rFonts w:asciiTheme="minorHAnsi" w:hAnsiTheme="minorHAnsi" w:cs="Calibri"/>
          <w:i/>
          <w:sz w:val="22"/>
          <w:szCs w:val="22"/>
          <w:lang w:val="id-ID"/>
        </w:rPr>
        <w:t>m</w:t>
      </w:r>
      <w:proofErr w:type="spellStart"/>
      <w:r w:rsidRPr="00DB04DB">
        <w:rPr>
          <w:rFonts w:asciiTheme="minorHAnsi" w:hAnsiTheme="minorHAnsi" w:cs="Calibri"/>
          <w:i/>
          <w:sz w:val="22"/>
          <w:szCs w:val="22"/>
        </w:rPr>
        <w:t>arketing</w:t>
      </w:r>
      <w:proofErr w:type="spellEnd"/>
      <w:r w:rsidRPr="00DB04DB">
        <w:rPr>
          <w:rFonts w:asciiTheme="minorHAnsi" w:hAnsiTheme="minorHAnsi" w:cs="Calibri"/>
          <w:sz w:val="22"/>
          <w:szCs w:val="22"/>
        </w:rPr>
        <w:t xml:space="preserve"> (7</w:t>
      </w:r>
      <w:r w:rsidRPr="00DB04DB">
        <w:rPr>
          <w:rFonts w:asciiTheme="minorHAnsi" w:hAnsiTheme="minorHAnsi" w:cs="Calibri"/>
          <w:sz w:val="22"/>
          <w:szCs w:val="22"/>
          <w:vertAlign w:val="superscript"/>
        </w:rPr>
        <w:t>th</w:t>
      </w:r>
      <w:r w:rsidRPr="00DB04DB">
        <w:rPr>
          <w:rFonts w:asciiTheme="minorHAnsi" w:hAnsiTheme="minorHAnsi" w:cs="Calibri"/>
          <w:sz w:val="22"/>
          <w:szCs w:val="22"/>
        </w:rPr>
        <w:t xml:space="preserve"> ed). Prentice Hall International, Inc.</w:t>
      </w:r>
    </w:p>
    <w:p w14:paraId="62EAEF89" w14:textId="77777777" w:rsidR="00DB04DB" w:rsidRPr="00DB04DB" w:rsidRDefault="00DB04DB" w:rsidP="00DB04DB">
      <w:pPr>
        <w:spacing w:line="360" w:lineRule="auto"/>
        <w:ind w:left="539" w:hanging="539"/>
        <w:jc w:val="both"/>
        <w:rPr>
          <w:rFonts w:asciiTheme="minorHAnsi" w:hAnsiTheme="minorHAnsi" w:cs="Calibri"/>
          <w:sz w:val="22"/>
          <w:szCs w:val="22"/>
          <w:lang w:val="id-ID"/>
        </w:rPr>
      </w:pPr>
      <w:r w:rsidRPr="00DB04DB">
        <w:rPr>
          <w:rFonts w:asciiTheme="minorHAnsi" w:hAnsiTheme="minorHAnsi" w:cs="Calibri"/>
          <w:sz w:val="22"/>
          <w:szCs w:val="22"/>
          <w:lang w:val="id-ID"/>
        </w:rPr>
        <w:t xml:space="preserve">Kotler, P. </w:t>
      </w:r>
      <w:r w:rsidRPr="00DB04DB">
        <w:rPr>
          <w:rFonts w:asciiTheme="minorHAnsi" w:hAnsiTheme="minorHAnsi" w:cs="Calibri"/>
          <w:sz w:val="22"/>
          <w:szCs w:val="22"/>
        </w:rPr>
        <w:t xml:space="preserve">&amp; </w:t>
      </w:r>
      <w:r w:rsidRPr="00DB04DB">
        <w:rPr>
          <w:rFonts w:asciiTheme="minorHAnsi" w:hAnsiTheme="minorHAnsi" w:cs="Calibri"/>
          <w:sz w:val="22"/>
          <w:szCs w:val="22"/>
          <w:lang w:val="id-ID"/>
        </w:rPr>
        <w:t>Keller,</w:t>
      </w:r>
      <w:r w:rsidRPr="00DB04DB">
        <w:rPr>
          <w:rFonts w:asciiTheme="minorHAnsi" w:hAnsiTheme="minorHAnsi" w:cs="Calibri"/>
          <w:sz w:val="22"/>
          <w:szCs w:val="22"/>
        </w:rPr>
        <w:t xml:space="preserve"> K. L</w:t>
      </w:r>
      <w:r w:rsidRPr="00DB04DB">
        <w:rPr>
          <w:rFonts w:asciiTheme="minorHAnsi" w:hAnsiTheme="minorHAnsi" w:cs="Calibri"/>
          <w:sz w:val="22"/>
          <w:szCs w:val="22"/>
          <w:lang w:val="id-ID"/>
        </w:rPr>
        <w:t xml:space="preserve">. (2009). </w:t>
      </w:r>
      <w:r w:rsidRPr="00DB04DB">
        <w:rPr>
          <w:rFonts w:asciiTheme="minorHAnsi" w:hAnsiTheme="minorHAnsi" w:cs="Calibri"/>
          <w:i/>
          <w:sz w:val="22"/>
          <w:szCs w:val="22"/>
          <w:lang w:val="id-ID"/>
        </w:rPr>
        <w:t xml:space="preserve">Marketing management </w:t>
      </w:r>
      <w:r w:rsidRPr="00DB04DB">
        <w:rPr>
          <w:rFonts w:asciiTheme="minorHAnsi" w:hAnsiTheme="minorHAnsi" w:cs="Calibri"/>
          <w:sz w:val="22"/>
          <w:szCs w:val="22"/>
          <w:lang w:val="id-ID"/>
        </w:rPr>
        <w:t>(13</w:t>
      </w:r>
      <w:r w:rsidRPr="00DB04DB">
        <w:rPr>
          <w:rFonts w:asciiTheme="minorHAnsi" w:hAnsiTheme="minorHAnsi" w:cs="Calibri"/>
          <w:sz w:val="22"/>
          <w:szCs w:val="22"/>
          <w:vertAlign w:val="superscript"/>
          <w:lang w:val="id-ID"/>
        </w:rPr>
        <w:t>th</w:t>
      </w:r>
      <w:r w:rsidRPr="00DB04DB">
        <w:rPr>
          <w:rFonts w:asciiTheme="minorHAnsi" w:hAnsiTheme="minorHAnsi" w:cs="Calibri"/>
          <w:sz w:val="22"/>
          <w:szCs w:val="22"/>
          <w:lang w:val="id-ID"/>
        </w:rPr>
        <w:t xml:space="preserve"> ed.). Upper Saddle River. </w:t>
      </w:r>
    </w:p>
    <w:p w14:paraId="69F45679" w14:textId="77777777" w:rsidR="00DB04DB" w:rsidRPr="00DB04DB" w:rsidRDefault="00DB04DB" w:rsidP="00DB04DB">
      <w:pPr>
        <w:spacing w:line="360" w:lineRule="auto"/>
        <w:ind w:left="539" w:hanging="539"/>
        <w:jc w:val="both"/>
        <w:rPr>
          <w:rFonts w:asciiTheme="minorHAnsi" w:hAnsiTheme="minorHAnsi" w:cs="Calibri"/>
          <w:sz w:val="22"/>
          <w:szCs w:val="22"/>
        </w:rPr>
      </w:pPr>
      <w:r w:rsidRPr="00DB04DB">
        <w:rPr>
          <w:rFonts w:asciiTheme="minorHAnsi" w:hAnsiTheme="minorHAnsi" w:cs="Calibri"/>
          <w:sz w:val="22"/>
          <w:szCs w:val="22"/>
          <w:lang w:val="id-ID"/>
        </w:rPr>
        <w:t xml:space="preserve">Kuncoro, M. (2003). </w:t>
      </w:r>
      <w:r w:rsidRPr="00DB04DB">
        <w:rPr>
          <w:rFonts w:asciiTheme="minorHAnsi" w:hAnsiTheme="minorHAnsi" w:cs="Calibri"/>
          <w:i/>
          <w:sz w:val="22"/>
          <w:szCs w:val="22"/>
          <w:lang w:val="id-ID"/>
        </w:rPr>
        <w:t>Metode riset untuk bisnis dan ekonomi</w:t>
      </w:r>
      <w:r w:rsidRPr="00DB04DB">
        <w:rPr>
          <w:rFonts w:asciiTheme="minorHAnsi" w:hAnsiTheme="minorHAnsi" w:cs="Calibri"/>
          <w:sz w:val="22"/>
          <w:szCs w:val="22"/>
          <w:lang w:val="id-ID"/>
        </w:rPr>
        <w:t xml:space="preserve">. </w:t>
      </w:r>
      <w:proofErr w:type="spellStart"/>
      <w:r w:rsidRPr="00DB04DB">
        <w:rPr>
          <w:rFonts w:asciiTheme="minorHAnsi" w:hAnsiTheme="minorHAnsi" w:cs="Calibri"/>
          <w:sz w:val="22"/>
          <w:szCs w:val="22"/>
        </w:rPr>
        <w:t>Erlangga</w:t>
      </w:r>
      <w:proofErr w:type="spellEnd"/>
      <w:r w:rsidRPr="00DB04DB">
        <w:rPr>
          <w:rFonts w:asciiTheme="minorHAnsi" w:hAnsiTheme="minorHAnsi" w:cs="Calibri"/>
          <w:sz w:val="22"/>
          <w:szCs w:val="22"/>
        </w:rPr>
        <w:t>.</w:t>
      </w:r>
    </w:p>
    <w:p w14:paraId="5DA65BE3" w14:textId="77777777" w:rsidR="00DB04DB" w:rsidRPr="00DB04DB" w:rsidRDefault="00DB04DB" w:rsidP="00DB04DB">
      <w:pPr>
        <w:spacing w:line="360" w:lineRule="auto"/>
        <w:ind w:left="567" w:hanging="567"/>
        <w:jc w:val="both"/>
        <w:rPr>
          <w:rFonts w:asciiTheme="minorHAnsi" w:hAnsiTheme="minorHAnsi" w:cs="Calibri"/>
          <w:sz w:val="22"/>
          <w:szCs w:val="22"/>
        </w:rPr>
      </w:pPr>
      <w:commentRangeStart w:id="52"/>
      <w:r w:rsidRPr="00DB04DB">
        <w:rPr>
          <w:rFonts w:asciiTheme="minorHAnsi" w:hAnsiTheme="minorHAnsi" w:cs="Calibri"/>
          <w:sz w:val="22"/>
          <w:szCs w:val="22"/>
          <w:lang w:val="id-ID"/>
        </w:rPr>
        <w:t xml:space="preserve">Kupiec, B. &amp; Revell, B. (2001). Measuring consumer quality judgements. </w:t>
      </w:r>
      <w:r w:rsidRPr="00DB04DB">
        <w:rPr>
          <w:rFonts w:asciiTheme="minorHAnsi" w:hAnsiTheme="minorHAnsi" w:cs="Calibri"/>
          <w:i/>
          <w:sz w:val="22"/>
          <w:szCs w:val="22"/>
          <w:lang w:val="id-ID"/>
        </w:rPr>
        <w:t>British Food Journal</w:t>
      </w:r>
      <w:r w:rsidRPr="00DB04DB">
        <w:rPr>
          <w:rFonts w:asciiTheme="minorHAnsi" w:hAnsiTheme="minorHAnsi" w:cs="Calibri"/>
          <w:sz w:val="22"/>
          <w:szCs w:val="22"/>
          <w:lang w:val="id-ID"/>
        </w:rPr>
        <w:t xml:space="preserve">, </w:t>
      </w:r>
      <w:r w:rsidRPr="00DB04DB">
        <w:rPr>
          <w:rFonts w:asciiTheme="minorHAnsi" w:hAnsiTheme="minorHAnsi" w:cs="Calibri"/>
          <w:i/>
          <w:iCs/>
          <w:sz w:val="22"/>
          <w:szCs w:val="22"/>
          <w:lang w:val="id-ID"/>
        </w:rPr>
        <w:t>103</w:t>
      </w:r>
      <w:r w:rsidRPr="00DB04DB">
        <w:rPr>
          <w:rFonts w:asciiTheme="minorHAnsi" w:hAnsiTheme="minorHAnsi" w:cs="Calibri"/>
          <w:sz w:val="22"/>
          <w:szCs w:val="22"/>
          <w:lang w:val="id-ID"/>
        </w:rPr>
        <w:t>(1), 7-22.</w:t>
      </w:r>
      <w:r w:rsidRPr="00DB04DB">
        <w:rPr>
          <w:rFonts w:asciiTheme="minorHAnsi" w:hAnsiTheme="minorHAnsi" w:cs="Calibri"/>
          <w:sz w:val="22"/>
          <w:szCs w:val="22"/>
        </w:rPr>
        <w:t xml:space="preserve"> https://doi.org/10.1108/00070700110382911</w:t>
      </w:r>
      <w:commentRangeEnd w:id="52"/>
      <w:r w:rsidRPr="00DB04DB">
        <w:rPr>
          <w:rStyle w:val="CommentReference"/>
          <w:rFonts w:asciiTheme="minorHAnsi" w:hAnsiTheme="minorHAnsi"/>
          <w:sz w:val="22"/>
          <w:szCs w:val="22"/>
        </w:rPr>
        <w:commentReference w:id="52"/>
      </w:r>
    </w:p>
    <w:p w14:paraId="521FFDF0" w14:textId="77777777" w:rsidR="00DB04DB" w:rsidRPr="00DB04DB" w:rsidRDefault="00DB04DB" w:rsidP="00DB04DB">
      <w:pPr>
        <w:spacing w:line="360" w:lineRule="auto"/>
        <w:ind w:left="567" w:hanging="567"/>
        <w:jc w:val="both"/>
        <w:rPr>
          <w:rFonts w:asciiTheme="minorHAnsi" w:hAnsiTheme="minorHAnsi" w:cs="Calibri"/>
          <w:iCs/>
          <w:sz w:val="22"/>
          <w:szCs w:val="22"/>
        </w:rPr>
      </w:pPr>
      <w:proofErr w:type="spellStart"/>
      <w:r w:rsidRPr="00DB04DB">
        <w:rPr>
          <w:rFonts w:asciiTheme="minorHAnsi" w:hAnsiTheme="minorHAnsi" w:cs="Calibri"/>
          <w:iCs/>
          <w:sz w:val="22"/>
          <w:szCs w:val="22"/>
        </w:rPr>
        <w:t>Lockshin</w:t>
      </w:r>
      <w:proofErr w:type="spellEnd"/>
      <w:r w:rsidRPr="00DB04DB">
        <w:rPr>
          <w:rFonts w:asciiTheme="minorHAnsi" w:hAnsiTheme="minorHAnsi" w:cs="Calibri"/>
          <w:iCs/>
          <w:sz w:val="22"/>
          <w:szCs w:val="22"/>
        </w:rPr>
        <w:t xml:space="preserve">, L. </w:t>
      </w:r>
      <w:r w:rsidRPr="00DB04DB">
        <w:rPr>
          <w:rFonts w:asciiTheme="minorHAnsi" w:hAnsiTheme="minorHAnsi" w:cs="Calibri"/>
          <w:iCs/>
          <w:sz w:val="22"/>
          <w:szCs w:val="22"/>
          <w:lang w:val="id-ID"/>
        </w:rPr>
        <w:t xml:space="preserve">S., Spawton, A. L. </w:t>
      </w:r>
      <w:r w:rsidRPr="00DB04DB">
        <w:rPr>
          <w:rFonts w:asciiTheme="minorHAnsi" w:hAnsiTheme="minorHAnsi" w:cs="Calibri"/>
          <w:iCs/>
          <w:sz w:val="22"/>
          <w:szCs w:val="22"/>
        </w:rPr>
        <w:t>&amp;</w:t>
      </w:r>
      <w:r w:rsidRPr="00DB04DB">
        <w:rPr>
          <w:rFonts w:asciiTheme="minorHAnsi" w:hAnsiTheme="minorHAnsi" w:cs="Calibri"/>
          <w:iCs/>
          <w:sz w:val="22"/>
          <w:szCs w:val="22"/>
          <w:lang w:val="id-ID"/>
        </w:rPr>
        <w:t xml:space="preserve"> Macintosh,</w:t>
      </w:r>
      <w:r w:rsidRPr="00DB04DB">
        <w:rPr>
          <w:rFonts w:asciiTheme="minorHAnsi" w:hAnsiTheme="minorHAnsi" w:cs="Calibri"/>
          <w:iCs/>
          <w:sz w:val="22"/>
          <w:szCs w:val="22"/>
        </w:rPr>
        <w:t xml:space="preserve"> G</w:t>
      </w:r>
      <w:r w:rsidRPr="00DB04DB">
        <w:rPr>
          <w:rFonts w:asciiTheme="minorHAnsi" w:hAnsiTheme="minorHAnsi" w:cs="Calibri"/>
          <w:iCs/>
          <w:sz w:val="22"/>
          <w:szCs w:val="22"/>
          <w:lang w:val="id-ID"/>
        </w:rPr>
        <w:t xml:space="preserve">. </w:t>
      </w:r>
      <w:r w:rsidRPr="00DB04DB">
        <w:rPr>
          <w:rFonts w:asciiTheme="minorHAnsi" w:hAnsiTheme="minorHAnsi" w:cs="Calibri"/>
          <w:iCs/>
          <w:sz w:val="22"/>
          <w:szCs w:val="22"/>
        </w:rPr>
        <w:t xml:space="preserve">(1997). </w:t>
      </w:r>
      <w:r w:rsidRPr="00DB04DB">
        <w:rPr>
          <w:rFonts w:asciiTheme="minorHAnsi" w:hAnsiTheme="minorHAnsi" w:cs="Calibri"/>
          <w:iCs/>
          <w:sz w:val="22"/>
          <w:szCs w:val="22"/>
          <w:lang w:val="id-ID"/>
        </w:rPr>
        <w:t>Using product, brand and purchasing involvement for retail segmentation.</w:t>
      </w:r>
      <w:r w:rsidRPr="00DB04DB">
        <w:rPr>
          <w:rFonts w:asciiTheme="minorHAnsi" w:hAnsiTheme="minorHAnsi" w:cs="Calibri"/>
          <w:i/>
          <w:iCs/>
          <w:sz w:val="22"/>
          <w:szCs w:val="22"/>
          <w:lang w:val="id-ID"/>
        </w:rPr>
        <w:t xml:space="preserve"> </w:t>
      </w:r>
      <w:r w:rsidRPr="00DB04DB">
        <w:rPr>
          <w:rFonts w:asciiTheme="minorHAnsi" w:hAnsiTheme="minorHAnsi" w:cs="Calibri"/>
          <w:i/>
          <w:iCs/>
          <w:sz w:val="22"/>
          <w:szCs w:val="22"/>
        </w:rPr>
        <w:t>Journal of Retailing and Consumer Services</w:t>
      </w:r>
      <w:r w:rsidRPr="00DB04DB">
        <w:rPr>
          <w:rFonts w:asciiTheme="minorHAnsi" w:hAnsiTheme="minorHAnsi" w:cs="Calibri"/>
          <w:i/>
          <w:iCs/>
          <w:sz w:val="22"/>
          <w:szCs w:val="22"/>
          <w:lang w:val="id-ID"/>
        </w:rPr>
        <w:t xml:space="preserve">, </w:t>
      </w:r>
      <w:r w:rsidRPr="00DB04DB">
        <w:rPr>
          <w:rFonts w:asciiTheme="minorHAnsi" w:hAnsiTheme="minorHAnsi" w:cs="Calibri"/>
          <w:i/>
          <w:sz w:val="22"/>
          <w:szCs w:val="22"/>
          <w:lang w:val="id-ID"/>
        </w:rPr>
        <w:t>4</w:t>
      </w:r>
      <w:r w:rsidRPr="00DB04DB">
        <w:rPr>
          <w:rFonts w:asciiTheme="minorHAnsi" w:hAnsiTheme="minorHAnsi" w:cs="Calibri"/>
          <w:iCs/>
          <w:sz w:val="22"/>
          <w:szCs w:val="22"/>
          <w:lang w:val="id-ID"/>
        </w:rPr>
        <w:t>(3), 171-183.</w:t>
      </w:r>
      <w:r w:rsidRPr="00DB04DB">
        <w:rPr>
          <w:rFonts w:asciiTheme="minorHAnsi" w:hAnsiTheme="minorHAnsi" w:cs="Calibri"/>
          <w:iCs/>
          <w:sz w:val="22"/>
          <w:szCs w:val="22"/>
        </w:rPr>
        <w:t xml:space="preserve"> </w:t>
      </w:r>
      <w:hyperlink r:id="rId28" w:history="1">
        <w:r w:rsidRPr="00DB04DB">
          <w:rPr>
            <w:rStyle w:val="Hyperlink"/>
            <w:rFonts w:asciiTheme="minorHAnsi" w:hAnsiTheme="minorHAnsi" w:cs="Calibri"/>
            <w:iCs/>
            <w:color w:val="auto"/>
            <w:sz w:val="22"/>
            <w:szCs w:val="22"/>
            <w:u w:val="none"/>
          </w:rPr>
          <w:t>https://doi.org/10.1016/S0969-6989(96)00048-3</w:t>
        </w:r>
      </w:hyperlink>
    </w:p>
    <w:p w14:paraId="305DBE4C" w14:textId="62B81C08" w:rsidR="00DB04DB" w:rsidRPr="00DB04DB" w:rsidRDefault="00DB04DB" w:rsidP="00DB04DB">
      <w:pPr>
        <w:spacing w:line="360" w:lineRule="auto"/>
        <w:ind w:left="539" w:hanging="539"/>
        <w:jc w:val="both"/>
        <w:rPr>
          <w:rFonts w:asciiTheme="minorHAnsi" w:hAnsiTheme="minorHAnsi" w:cs="Calibri"/>
          <w:sz w:val="22"/>
          <w:szCs w:val="22"/>
        </w:rPr>
      </w:pPr>
      <w:commentRangeStart w:id="53"/>
      <w:r w:rsidRPr="00DB04DB">
        <w:rPr>
          <w:rFonts w:asciiTheme="minorHAnsi" w:hAnsiTheme="minorHAnsi" w:cs="Calibri"/>
          <w:sz w:val="22"/>
          <w:szCs w:val="22"/>
          <w:lang w:val="id-ID"/>
        </w:rPr>
        <w:lastRenderedPageBreak/>
        <w:t xml:space="preserve">Novianti, W. (2008). </w:t>
      </w:r>
      <w:r w:rsidRPr="00DB04DB">
        <w:rPr>
          <w:rFonts w:asciiTheme="minorHAnsi" w:hAnsiTheme="minorHAnsi" w:cs="Calibri"/>
          <w:i/>
          <w:sz w:val="22"/>
          <w:szCs w:val="22"/>
          <w:lang w:val="id-ID"/>
        </w:rPr>
        <w:t xml:space="preserve">Pengaruh desain kemasan pouch terhadap keputusan pembelian pada produk teh botol sosro kemasan pouch (Studi kasus pada PT. </w:t>
      </w:r>
      <w:proofErr w:type="spellStart"/>
      <w:r w:rsidRPr="00DB04DB">
        <w:rPr>
          <w:rFonts w:asciiTheme="minorHAnsi" w:hAnsiTheme="minorHAnsi" w:cs="Calibri"/>
          <w:i/>
          <w:sz w:val="22"/>
          <w:szCs w:val="22"/>
        </w:rPr>
        <w:t>Sinar</w:t>
      </w:r>
      <w:proofErr w:type="spellEnd"/>
      <w:r w:rsidRPr="00DB04DB">
        <w:rPr>
          <w:rFonts w:asciiTheme="minorHAnsi" w:hAnsiTheme="minorHAnsi" w:cs="Calibri"/>
          <w:i/>
          <w:sz w:val="22"/>
          <w:szCs w:val="22"/>
        </w:rPr>
        <w:t xml:space="preserve"> </w:t>
      </w:r>
      <w:proofErr w:type="spellStart"/>
      <w:r w:rsidRPr="00DB04DB">
        <w:rPr>
          <w:rFonts w:asciiTheme="minorHAnsi" w:hAnsiTheme="minorHAnsi" w:cs="Calibri"/>
          <w:i/>
          <w:sz w:val="22"/>
          <w:szCs w:val="22"/>
        </w:rPr>
        <w:t>Sosro</w:t>
      </w:r>
      <w:proofErr w:type="spellEnd"/>
      <w:r w:rsidRPr="00DB04DB">
        <w:rPr>
          <w:rFonts w:asciiTheme="minorHAnsi" w:hAnsiTheme="minorHAnsi" w:cs="Calibri"/>
          <w:i/>
          <w:sz w:val="22"/>
          <w:szCs w:val="22"/>
        </w:rPr>
        <w:t xml:space="preserve"> KPP </w:t>
      </w:r>
      <w:proofErr w:type="spellStart"/>
      <w:r w:rsidRPr="00DB04DB">
        <w:rPr>
          <w:rFonts w:asciiTheme="minorHAnsi" w:hAnsiTheme="minorHAnsi" w:cs="Calibri"/>
          <w:i/>
          <w:sz w:val="22"/>
          <w:szCs w:val="22"/>
        </w:rPr>
        <w:t>Garut</w:t>
      </w:r>
      <w:proofErr w:type="spellEnd"/>
      <w:r w:rsidRPr="00DB04DB">
        <w:rPr>
          <w:rFonts w:asciiTheme="minorHAnsi" w:hAnsiTheme="minorHAnsi" w:cs="Calibri"/>
          <w:i/>
          <w:sz w:val="22"/>
          <w:szCs w:val="22"/>
        </w:rPr>
        <w:t>)</w:t>
      </w:r>
      <w:r w:rsidRPr="00DB04DB">
        <w:rPr>
          <w:rFonts w:asciiTheme="minorHAnsi" w:hAnsiTheme="minorHAnsi" w:cs="Calibri"/>
          <w:sz w:val="22"/>
          <w:szCs w:val="22"/>
        </w:rPr>
        <w:t xml:space="preserve">. </w:t>
      </w:r>
      <w:r w:rsidR="00827954">
        <w:rPr>
          <w:rFonts w:asciiTheme="minorHAnsi" w:hAnsiTheme="minorHAnsi" w:cs="Calibri"/>
          <w:sz w:val="22"/>
          <w:szCs w:val="22"/>
        </w:rPr>
        <w:t>[</w:t>
      </w:r>
      <w:r w:rsidRPr="00DB04DB">
        <w:rPr>
          <w:rFonts w:asciiTheme="minorHAnsi" w:hAnsiTheme="minorHAnsi" w:cs="Calibri"/>
          <w:sz w:val="22"/>
          <w:szCs w:val="22"/>
        </w:rPr>
        <w:t xml:space="preserve">Unpublished undergraduate </w:t>
      </w:r>
      <w:proofErr w:type="gramStart"/>
      <w:r w:rsidRPr="00DB04DB">
        <w:rPr>
          <w:rFonts w:asciiTheme="minorHAnsi" w:hAnsiTheme="minorHAnsi" w:cs="Calibri"/>
          <w:sz w:val="22"/>
          <w:szCs w:val="22"/>
        </w:rPr>
        <w:t xml:space="preserve">theses,  </w:t>
      </w:r>
      <w:r w:rsidRPr="00DB04DB">
        <w:rPr>
          <w:rFonts w:asciiTheme="minorHAnsi" w:hAnsiTheme="minorHAnsi"/>
          <w:sz w:val="22"/>
          <w:szCs w:val="22"/>
        </w:rPr>
        <w:t>Universitas</w:t>
      </w:r>
      <w:proofErr w:type="gramEnd"/>
      <w:r w:rsidRPr="00DB04DB">
        <w:rPr>
          <w:rFonts w:asciiTheme="minorHAnsi" w:hAnsiTheme="minorHAnsi"/>
          <w:sz w:val="22"/>
          <w:szCs w:val="22"/>
        </w:rPr>
        <w:t xml:space="preserve"> </w:t>
      </w:r>
      <w:proofErr w:type="spellStart"/>
      <w:r w:rsidRPr="00DB04DB">
        <w:rPr>
          <w:rFonts w:asciiTheme="minorHAnsi" w:hAnsiTheme="minorHAnsi"/>
          <w:sz w:val="22"/>
          <w:szCs w:val="22"/>
        </w:rPr>
        <w:t>Widyatama</w:t>
      </w:r>
      <w:proofErr w:type="spellEnd"/>
      <w:r w:rsidR="00827954">
        <w:rPr>
          <w:rFonts w:asciiTheme="minorHAnsi" w:hAnsiTheme="minorHAnsi"/>
          <w:sz w:val="22"/>
          <w:szCs w:val="22"/>
        </w:rPr>
        <w:t>]</w:t>
      </w:r>
      <w:r w:rsidRPr="00DB04DB">
        <w:rPr>
          <w:rFonts w:asciiTheme="minorHAnsi" w:hAnsiTheme="minorHAnsi"/>
          <w:sz w:val="22"/>
          <w:szCs w:val="22"/>
        </w:rPr>
        <w:t>.</w:t>
      </w:r>
      <w:r w:rsidRPr="00DB04DB">
        <w:rPr>
          <w:rFonts w:asciiTheme="minorHAnsi" w:hAnsiTheme="minorHAnsi" w:cs="Calibri"/>
          <w:sz w:val="22"/>
          <w:szCs w:val="22"/>
          <w:lang w:val="id-ID"/>
        </w:rPr>
        <w:t xml:space="preserve"> </w:t>
      </w:r>
      <w:hyperlink r:id="rId29" w:history="1">
        <w:r w:rsidRPr="00DB04DB">
          <w:rPr>
            <w:rStyle w:val="Hyperlink"/>
            <w:rFonts w:asciiTheme="minorHAnsi" w:hAnsiTheme="minorHAnsi" w:cs="Calibri"/>
            <w:color w:val="auto"/>
            <w:sz w:val="22"/>
            <w:szCs w:val="22"/>
            <w:u w:val="none"/>
          </w:rPr>
          <w:t>http://hdl.handle.net/10364/1042</w:t>
        </w:r>
      </w:hyperlink>
      <w:commentRangeEnd w:id="53"/>
      <w:r w:rsidRPr="00DB04DB">
        <w:rPr>
          <w:rStyle w:val="CommentReference"/>
          <w:rFonts w:asciiTheme="minorHAnsi" w:hAnsiTheme="minorHAnsi"/>
          <w:sz w:val="22"/>
          <w:szCs w:val="22"/>
        </w:rPr>
        <w:commentReference w:id="53"/>
      </w:r>
    </w:p>
    <w:p w14:paraId="175A48D9" w14:textId="77777777" w:rsidR="00DB04DB" w:rsidRPr="00DB04DB" w:rsidRDefault="00DB04DB" w:rsidP="00DB04DB">
      <w:pPr>
        <w:spacing w:line="360" w:lineRule="auto"/>
        <w:ind w:left="539" w:hanging="539"/>
        <w:jc w:val="both"/>
        <w:rPr>
          <w:rFonts w:asciiTheme="minorHAnsi" w:hAnsiTheme="minorHAnsi" w:cs="Calibri"/>
          <w:sz w:val="22"/>
          <w:szCs w:val="22"/>
          <w:lang w:val="id-ID"/>
        </w:rPr>
      </w:pPr>
      <w:r w:rsidRPr="00DB04DB">
        <w:rPr>
          <w:rFonts w:asciiTheme="minorHAnsi" w:hAnsiTheme="minorHAnsi"/>
          <w:sz w:val="22"/>
          <w:szCs w:val="22"/>
        </w:rPr>
        <w:t xml:space="preserve">Nugroho, A. (2005). </w:t>
      </w:r>
      <w:r w:rsidRPr="00DB04DB">
        <w:rPr>
          <w:rFonts w:asciiTheme="minorHAnsi" w:hAnsiTheme="minorHAnsi"/>
          <w:i/>
          <w:iCs/>
          <w:sz w:val="22"/>
          <w:szCs w:val="22"/>
        </w:rPr>
        <w:t xml:space="preserve">Strategi </w:t>
      </w:r>
      <w:proofErr w:type="spellStart"/>
      <w:r w:rsidRPr="00DB04DB">
        <w:rPr>
          <w:rFonts w:asciiTheme="minorHAnsi" w:hAnsiTheme="minorHAnsi"/>
          <w:i/>
          <w:iCs/>
          <w:sz w:val="22"/>
          <w:szCs w:val="22"/>
        </w:rPr>
        <w:t>jitu</w:t>
      </w:r>
      <w:proofErr w:type="spellEnd"/>
      <w:r w:rsidRPr="00DB04DB">
        <w:rPr>
          <w:rFonts w:asciiTheme="minorHAnsi" w:hAnsiTheme="minorHAnsi"/>
          <w:i/>
          <w:iCs/>
          <w:sz w:val="22"/>
          <w:szCs w:val="22"/>
        </w:rPr>
        <w:t xml:space="preserve"> </w:t>
      </w:r>
      <w:proofErr w:type="spellStart"/>
      <w:r w:rsidRPr="00DB04DB">
        <w:rPr>
          <w:rFonts w:asciiTheme="minorHAnsi" w:hAnsiTheme="minorHAnsi"/>
          <w:i/>
          <w:iCs/>
          <w:sz w:val="22"/>
          <w:szCs w:val="22"/>
        </w:rPr>
        <w:t>memilih</w:t>
      </w:r>
      <w:proofErr w:type="spellEnd"/>
      <w:r w:rsidRPr="00DB04DB">
        <w:rPr>
          <w:rFonts w:asciiTheme="minorHAnsi" w:hAnsiTheme="minorHAnsi"/>
          <w:i/>
          <w:iCs/>
          <w:sz w:val="22"/>
          <w:szCs w:val="22"/>
        </w:rPr>
        <w:t xml:space="preserve"> </w:t>
      </w:r>
      <w:proofErr w:type="spellStart"/>
      <w:r w:rsidRPr="00DB04DB">
        <w:rPr>
          <w:rFonts w:asciiTheme="minorHAnsi" w:hAnsiTheme="minorHAnsi"/>
          <w:i/>
          <w:iCs/>
          <w:sz w:val="22"/>
          <w:szCs w:val="22"/>
        </w:rPr>
        <w:t>metode</w:t>
      </w:r>
      <w:proofErr w:type="spellEnd"/>
      <w:r w:rsidRPr="00DB04DB">
        <w:rPr>
          <w:rFonts w:asciiTheme="minorHAnsi" w:hAnsiTheme="minorHAnsi"/>
          <w:i/>
          <w:iCs/>
          <w:sz w:val="22"/>
          <w:szCs w:val="22"/>
        </w:rPr>
        <w:t xml:space="preserve"> statistic </w:t>
      </w:r>
      <w:proofErr w:type="spellStart"/>
      <w:r w:rsidRPr="00DB04DB">
        <w:rPr>
          <w:rFonts w:asciiTheme="minorHAnsi" w:hAnsiTheme="minorHAnsi"/>
          <w:i/>
          <w:iCs/>
          <w:sz w:val="22"/>
          <w:szCs w:val="22"/>
        </w:rPr>
        <w:t>penelitian</w:t>
      </w:r>
      <w:proofErr w:type="spellEnd"/>
      <w:r w:rsidRPr="00DB04DB">
        <w:rPr>
          <w:rFonts w:asciiTheme="minorHAnsi" w:hAnsiTheme="minorHAnsi"/>
          <w:i/>
          <w:iCs/>
          <w:sz w:val="22"/>
          <w:szCs w:val="22"/>
        </w:rPr>
        <w:t xml:space="preserve"> </w:t>
      </w:r>
      <w:proofErr w:type="spellStart"/>
      <w:r w:rsidRPr="00DB04DB">
        <w:rPr>
          <w:rFonts w:asciiTheme="minorHAnsi" w:hAnsiTheme="minorHAnsi"/>
          <w:i/>
          <w:iCs/>
          <w:sz w:val="22"/>
          <w:szCs w:val="22"/>
        </w:rPr>
        <w:t>dengan</w:t>
      </w:r>
      <w:proofErr w:type="spellEnd"/>
      <w:r w:rsidRPr="00DB04DB">
        <w:rPr>
          <w:rFonts w:asciiTheme="minorHAnsi" w:hAnsiTheme="minorHAnsi"/>
          <w:i/>
          <w:iCs/>
          <w:sz w:val="22"/>
          <w:szCs w:val="22"/>
        </w:rPr>
        <w:t xml:space="preserve"> SPSS</w:t>
      </w:r>
      <w:r w:rsidRPr="00DB04DB">
        <w:rPr>
          <w:rFonts w:asciiTheme="minorHAnsi" w:hAnsiTheme="minorHAnsi"/>
          <w:sz w:val="22"/>
          <w:szCs w:val="22"/>
        </w:rPr>
        <w:t>. Andi.</w:t>
      </w:r>
    </w:p>
    <w:p w14:paraId="7DA95B22" w14:textId="77777777" w:rsidR="00DB04DB" w:rsidRPr="00DB04DB" w:rsidRDefault="00DB04DB" w:rsidP="00DB04DB">
      <w:pPr>
        <w:spacing w:line="360" w:lineRule="auto"/>
        <w:ind w:left="539" w:hanging="539"/>
        <w:jc w:val="both"/>
        <w:rPr>
          <w:rFonts w:asciiTheme="minorHAnsi" w:hAnsiTheme="minorHAnsi" w:cs="Calibri"/>
          <w:sz w:val="22"/>
          <w:szCs w:val="22"/>
          <w:lang w:val="id-ID"/>
        </w:rPr>
      </w:pPr>
      <w:r w:rsidRPr="00DB04DB">
        <w:rPr>
          <w:rFonts w:asciiTheme="minorHAnsi" w:hAnsiTheme="minorHAnsi" w:cs="Calibri"/>
          <w:sz w:val="22"/>
          <w:szCs w:val="22"/>
          <w:lang w:val="es-ES"/>
        </w:rPr>
        <w:t xml:space="preserve">Peter, J. P. &amp; Jerry C. O. </w:t>
      </w:r>
      <w:r w:rsidRPr="00DB04DB">
        <w:rPr>
          <w:rFonts w:asciiTheme="minorHAnsi" w:hAnsiTheme="minorHAnsi" w:cs="Calibri"/>
          <w:sz w:val="22"/>
          <w:szCs w:val="22"/>
        </w:rPr>
        <w:t xml:space="preserve">(2000). </w:t>
      </w:r>
      <w:r w:rsidRPr="00DB04DB">
        <w:rPr>
          <w:rFonts w:asciiTheme="minorHAnsi" w:hAnsiTheme="minorHAnsi" w:cs="Calibri"/>
          <w:i/>
          <w:sz w:val="22"/>
          <w:szCs w:val="22"/>
          <w:lang w:val="sv-SE"/>
        </w:rPr>
        <w:t xml:space="preserve">Perilaku </w:t>
      </w:r>
      <w:r w:rsidRPr="00DB04DB">
        <w:rPr>
          <w:rFonts w:asciiTheme="minorHAnsi" w:hAnsiTheme="minorHAnsi" w:cs="Calibri"/>
          <w:i/>
          <w:sz w:val="22"/>
          <w:szCs w:val="22"/>
          <w:lang w:val="id-ID"/>
        </w:rPr>
        <w:t>k</w:t>
      </w:r>
      <w:r w:rsidRPr="00DB04DB">
        <w:rPr>
          <w:rFonts w:asciiTheme="minorHAnsi" w:hAnsiTheme="minorHAnsi" w:cs="Calibri"/>
          <w:i/>
          <w:sz w:val="22"/>
          <w:szCs w:val="22"/>
          <w:lang w:val="sv-SE"/>
        </w:rPr>
        <w:t xml:space="preserve">onsumen dan </w:t>
      </w:r>
      <w:r w:rsidRPr="00DB04DB">
        <w:rPr>
          <w:rFonts w:asciiTheme="minorHAnsi" w:hAnsiTheme="minorHAnsi" w:cs="Calibri"/>
          <w:i/>
          <w:sz w:val="22"/>
          <w:szCs w:val="22"/>
          <w:lang w:val="id-ID"/>
        </w:rPr>
        <w:t>s</w:t>
      </w:r>
      <w:r w:rsidRPr="00DB04DB">
        <w:rPr>
          <w:rFonts w:asciiTheme="minorHAnsi" w:hAnsiTheme="minorHAnsi" w:cs="Calibri"/>
          <w:i/>
          <w:sz w:val="22"/>
          <w:szCs w:val="22"/>
          <w:lang w:val="sv-SE"/>
        </w:rPr>
        <w:t xml:space="preserve">trategi </w:t>
      </w:r>
      <w:r w:rsidRPr="00DB04DB">
        <w:rPr>
          <w:rFonts w:asciiTheme="minorHAnsi" w:hAnsiTheme="minorHAnsi" w:cs="Calibri"/>
          <w:i/>
          <w:sz w:val="22"/>
          <w:szCs w:val="22"/>
          <w:lang w:val="id-ID"/>
        </w:rPr>
        <w:t>p</w:t>
      </w:r>
      <w:r w:rsidRPr="00DB04DB">
        <w:rPr>
          <w:rFonts w:asciiTheme="minorHAnsi" w:hAnsiTheme="minorHAnsi" w:cs="Calibri"/>
          <w:i/>
          <w:sz w:val="22"/>
          <w:szCs w:val="22"/>
          <w:lang w:val="sv-SE"/>
        </w:rPr>
        <w:t>emasaran</w:t>
      </w:r>
      <w:r w:rsidRPr="00DB04DB">
        <w:rPr>
          <w:rFonts w:asciiTheme="minorHAnsi" w:hAnsiTheme="minorHAnsi" w:cs="Calibri"/>
          <w:sz w:val="22"/>
          <w:szCs w:val="22"/>
          <w:lang w:val="sv-SE"/>
        </w:rPr>
        <w:t>. (Damos Sihombing, Trans.). Erlangga.</w:t>
      </w:r>
    </w:p>
    <w:p w14:paraId="651A314B" w14:textId="77777777" w:rsidR="00DB04DB" w:rsidRPr="00DB04DB" w:rsidRDefault="00DB04DB" w:rsidP="00DB04DB">
      <w:pPr>
        <w:spacing w:line="360" w:lineRule="auto"/>
        <w:ind w:left="539" w:hanging="539"/>
        <w:jc w:val="both"/>
        <w:rPr>
          <w:rFonts w:asciiTheme="minorHAnsi" w:hAnsiTheme="minorHAnsi" w:cs="Calibri"/>
          <w:sz w:val="22"/>
          <w:szCs w:val="22"/>
          <w:lang w:val="id-ID"/>
        </w:rPr>
      </w:pPr>
      <w:r w:rsidRPr="00DB04DB">
        <w:rPr>
          <w:rFonts w:asciiTheme="minorHAnsi" w:hAnsiTheme="minorHAnsi" w:cs="Calibri"/>
          <w:sz w:val="22"/>
          <w:szCs w:val="22"/>
          <w:lang w:val="id-ID"/>
        </w:rPr>
        <w:t xml:space="preserve">Rangkuti, F. (2002). </w:t>
      </w:r>
      <w:r w:rsidRPr="00DB04DB">
        <w:rPr>
          <w:rFonts w:asciiTheme="minorHAnsi" w:hAnsiTheme="minorHAnsi" w:cs="Calibri"/>
          <w:i/>
          <w:iCs/>
          <w:sz w:val="22"/>
          <w:szCs w:val="22"/>
          <w:lang w:val="id-ID"/>
        </w:rPr>
        <w:t>The power of brands: Teknik mengelola brand equity &amp; strategi pengembangan merek</w:t>
      </w:r>
      <w:r w:rsidRPr="00DB04DB">
        <w:rPr>
          <w:rFonts w:asciiTheme="minorHAnsi" w:hAnsiTheme="minorHAnsi" w:cs="Calibri"/>
          <w:sz w:val="22"/>
          <w:szCs w:val="22"/>
          <w:lang w:val="id-ID"/>
        </w:rPr>
        <w:t>. Gramedia Pustaka Utama.</w:t>
      </w:r>
    </w:p>
    <w:p w14:paraId="38E1F385" w14:textId="77777777" w:rsidR="00DB04DB" w:rsidRPr="00DB04DB" w:rsidRDefault="00DB04DB" w:rsidP="00DB04DB">
      <w:pPr>
        <w:spacing w:line="360" w:lineRule="auto"/>
        <w:ind w:left="539" w:hanging="539"/>
        <w:jc w:val="both"/>
        <w:rPr>
          <w:rFonts w:asciiTheme="minorHAnsi" w:hAnsiTheme="minorHAnsi" w:cs="Calibri"/>
          <w:sz w:val="22"/>
          <w:szCs w:val="22"/>
        </w:rPr>
      </w:pPr>
      <w:r w:rsidRPr="00DB04DB">
        <w:rPr>
          <w:rFonts w:asciiTheme="minorHAnsi" w:hAnsiTheme="minorHAnsi" w:cs="Calibri"/>
          <w:sz w:val="22"/>
          <w:szCs w:val="22"/>
          <w:lang w:val="sv-SE"/>
        </w:rPr>
        <w:t>Silayoi, P.</w:t>
      </w:r>
      <w:r w:rsidRPr="00DB04DB">
        <w:rPr>
          <w:rFonts w:asciiTheme="minorHAnsi" w:hAnsiTheme="minorHAnsi" w:cs="Calibri"/>
          <w:sz w:val="22"/>
          <w:szCs w:val="22"/>
          <w:lang w:val="id-ID"/>
        </w:rPr>
        <w:t xml:space="preserve"> </w:t>
      </w:r>
      <w:r w:rsidRPr="00DB04DB">
        <w:rPr>
          <w:rFonts w:asciiTheme="minorHAnsi" w:hAnsiTheme="minorHAnsi" w:cs="Calibri"/>
          <w:sz w:val="22"/>
          <w:szCs w:val="22"/>
        </w:rPr>
        <w:t xml:space="preserve">&amp; </w:t>
      </w:r>
      <w:r w:rsidRPr="00DB04DB">
        <w:rPr>
          <w:rFonts w:asciiTheme="minorHAnsi" w:hAnsiTheme="minorHAnsi" w:cs="Calibri"/>
          <w:sz w:val="22"/>
          <w:szCs w:val="22"/>
          <w:lang w:val="id-ID"/>
        </w:rPr>
        <w:t xml:space="preserve">Speece, M. (2004). Packaging and purchase decisions: An exploratory study on the impact of involvement level and time pressure. </w:t>
      </w:r>
      <w:r w:rsidRPr="00DB04DB">
        <w:rPr>
          <w:rFonts w:asciiTheme="minorHAnsi" w:hAnsiTheme="minorHAnsi" w:cs="Calibri"/>
          <w:i/>
          <w:sz w:val="22"/>
          <w:szCs w:val="22"/>
        </w:rPr>
        <w:t xml:space="preserve">British Food Journal, </w:t>
      </w:r>
      <w:r w:rsidRPr="00DB04DB">
        <w:rPr>
          <w:rFonts w:asciiTheme="minorHAnsi" w:hAnsiTheme="minorHAnsi" w:cs="Calibri"/>
          <w:i/>
          <w:iCs/>
          <w:sz w:val="22"/>
          <w:szCs w:val="22"/>
          <w:lang w:val="id-ID"/>
        </w:rPr>
        <w:t>106</w:t>
      </w:r>
      <w:r w:rsidRPr="00DB04DB">
        <w:rPr>
          <w:rFonts w:asciiTheme="minorHAnsi" w:hAnsiTheme="minorHAnsi" w:cs="Calibri"/>
          <w:sz w:val="22"/>
          <w:szCs w:val="22"/>
          <w:lang w:val="id-ID"/>
        </w:rPr>
        <w:t>(8), 607-628.</w:t>
      </w:r>
      <w:r w:rsidRPr="00DB04DB">
        <w:rPr>
          <w:rFonts w:asciiTheme="minorHAnsi" w:hAnsiTheme="minorHAnsi" w:cs="Calibri"/>
          <w:sz w:val="22"/>
          <w:szCs w:val="22"/>
        </w:rPr>
        <w:t xml:space="preserve"> https://doi.org/10.1108/00070700410553602</w:t>
      </w:r>
    </w:p>
    <w:p w14:paraId="4F481706" w14:textId="77777777" w:rsidR="00DB04DB" w:rsidRPr="00DB04DB" w:rsidRDefault="00DB04DB" w:rsidP="00DB04DB">
      <w:pPr>
        <w:spacing w:line="360" w:lineRule="auto"/>
        <w:ind w:left="539" w:hanging="539"/>
        <w:jc w:val="both"/>
        <w:rPr>
          <w:rFonts w:asciiTheme="minorHAnsi" w:hAnsiTheme="minorHAnsi" w:cs="Calibri"/>
          <w:sz w:val="22"/>
          <w:szCs w:val="22"/>
        </w:rPr>
      </w:pPr>
      <w:r w:rsidRPr="00DB04DB">
        <w:rPr>
          <w:rFonts w:asciiTheme="minorHAnsi" w:hAnsiTheme="minorHAnsi" w:cs="Calibri"/>
          <w:sz w:val="22"/>
          <w:szCs w:val="22"/>
          <w:lang w:val="id-ID"/>
        </w:rPr>
        <w:t xml:space="preserve">Simamora, B. (2002). </w:t>
      </w:r>
      <w:r w:rsidRPr="00DB04DB">
        <w:rPr>
          <w:rFonts w:asciiTheme="minorHAnsi" w:hAnsiTheme="minorHAnsi" w:cs="Calibri"/>
          <w:i/>
          <w:sz w:val="22"/>
          <w:szCs w:val="22"/>
          <w:lang w:val="id-ID"/>
        </w:rPr>
        <w:t>Panduan riset perilaku konsumen.</w:t>
      </w:r>
      <w:r w:rsidRPr="00DB04DB">
        <w:rPr>
          <w:rFonts w:asciiTheme="minorHAnsi" w:hAnsiTheme="minorHAnsi" w:cs="Calibri"/>
          <w:sz w:val="22"/>
          <w:szCs w:val="22"/>
          <w:lang w:val="id-ID"/>
        </w:rPr>
        <w:t xml:space="preserve"> </w:t>
      </w:r>
      <w:r w:rsidRPr="00DB04DB">
        <w:rPr>
          <w:rFonts w:asciiTheme="minorHAnsi" w:hAnsiTheme="minorHAnsi" w:cs="Calibri"/>
          <w:sz w:val="22"/>
          <w:szCs w:val="22"/>
        </w:rPr>
        <w:t>Gramedia Pustaka Utama.</w:t>
      </w:r>
    </w:p>
    <w:p w14:paraId="1BA815A0" w14:textId="77777777" w:rsidR="00DB04DB" w:rsidRPr="00DB04DB" w:rsidRDefault="00DB04DB" w:rsidP="00DB04DB">
      <w:pPr>
        <w:spacing w:line="360" w:lineRule="auto"/>
        <w:ind w:left="539" w:hanging="539"/>
        <w:jc w:val="both"/>
        <w:rPr>
          <w:rFonts w:asciiTheme="minorHAnsi" w:hAnsiTheme="minorHAnsi" w:cs="Calibri"/>
          <w:sz w:val="22"/>
          <w:szCs w:val="22"/>
          <w:lang w:val="id-ID"/>
        </w:rPr>
      </w:pPr>
      <w:r w:rsidRPr="00DB04DB">
        <w:rPr>
          <w:rFonts w:asciiTheme="minorHAnsi" w:hAnsiTheme="minorHAnsi" w:cs="Calibri"/>
          <w:sz w:val="22"/>
          <w:szCs w:val="22"/>
          <w:lang w:val="sv-SE"/>
        </w:rPr>
        <w:t xml:space="preserve">Singarimbun, M. &amp;  Effendi, S. (1995). </w:t>
      </w:r>
      <w:r w:rsidRPr="00DB04DB">
        <w:rPr>
          <w:rFonts w:asciiTheme="minorHAnsi" w:hAnsiTheme="minorHAnsi" w:cs="Calibri"/>
          <w:i/>
          <w:sz w:val="22"/>
          <w:szCs w:val="22"/>
          <w:lang w:val="sv-SE"/>
        </w:rPr>
        <w:t>Metode penelitian survey</w:t>
      </w:r>
      <w:r w:rsidRPr="00DB04DB">
        <w:rPr>
          <w:rFonts w:asciiTheme="minorHAnsi" w:hAnsiTheme="minorHAnsi" w:cs="Calibri"/>
          <w:sz w:val="22"/>
          <w:szCs w:val="22"/>
          <w:lang w:val="sv-SE"/>
        </w:rPr>
        <w:t>. LP3ES.</w:t>
      </w:r>
    </w:p>
    <w:p w14:paraId="1A5269CD" w14:textId="77777777" w:rsidR="00DB04DB" w:rsidRPr="00DB04DB" w:rsidRDefault="00DB04DB" w:rsidP="00DB04DB">
      <w:pPr>
        <w:spacing w:line="360" w:lineRule="auto"/>
        <w:ind w:left="539" w:hanging="539"/>
        <w:jc w:val="both"/>
        <w:rPr>
          <w:rFonts w:asciiTheme="minorHAnsi" w:hAnsiTheme="minorHAnsi" w:cs="Calibri"/>
          <w:sz w:val="22"/>
          <w:szCs w:val="22"/>
        </w:rPr>
      </w:pPr>
      <w:r w:rsidRPr="00DB04DB">
        <w:rPr>
          <w:rFonts w:asciiTheme="minorHAnsi" w:hAnsiTheme="minorHAnsi" w:cs="Calibri"/>
          <w:sz w:val="22"/>
          <w:szCs w:val="22"/>
          <w:lang w:val="id-ID"/>
        </w:rPr>
        <w:t>Sugiyono. (</w:t>
      </w:r>
      <w:r w:rsidRPr="00DB04DB">
        <w:rPr>
          <w:rFonts w:asciiTheme="minorHAnsi" w:hAnsiTheme="minorHAnsi" w:cs="Calibri"/>
          <w:sz w:val="22"/>
          <w:szCs w:val="22"/>
        </w:rPr>
        <w:t>1997</w:t>
      </w:r>
      <w:r w:rsidRPr="00DB04DB">
        <w:rPr>
          <w:rFonts w:asciiTheme="minorHAnsi" w:hAnsiTheme="minorHAnsi" w:cs="Calibri"/>
          <w:sz w:val="22"/>
          <w:szCs w:val="22"/>
          <w:lang w:val="id-ID"/>
        </w:rPr>
        <w:t xml:space="preserve">). </w:t>
      </w:r>
      <w:r w:rsidRPr="00DB04DB">
        <w:rPr>
          <w:rFonts w:asciiTheme="minorHAnsi" w:hAnsiTheme="minorHAnsi" w:cs="Calibri"/>
          <w:i/>
          <w:sz w:val="22"/>
          <w:szCs w:val="22"/>
          <w:lang w:val="id-ID"/>
        </w:rPr>
        <w:t>Metode penelitian administrasi</w:t>
      </w:r>
      <w:r w:rsidRPr="00DB04DB">
        <w:rPr>
          <w:rFonts w:asciiTheme="minorHAnsi" w:hAnsiTheme="minorHAnsi" w:cs="Calibri"/>
          <w:sz w:val="22"/>
          <w:szCs w:val="22"/>
          <w:lang w:val="id-ID"/>
        </w:rPr>
        <w:t xml:space="preserve"> (11</w:t>
      </w:r>
      <w:r w:rsidRPr="00DB04DB">
        <w:rPr>
          <w:rFonts w:asciiTheme="minorHAnsi" w:hAnsiTheme="minorHAnsi" w:cs="Calibri"/>
          <w:sz w:val="22"/>
          <w:szCs w:val="22"/>
          <w:vertAlign w:val="superscript"/>
          <w:lang w:val="id-ID"/>
        </w:rPr>
        <w:t>th</w:t>
      </w:r>
      <w:r w:rsidRPr="00DB04DB">
        <w:rPr>
          <w:rFonts w:asciiTheme="minorHAnsi" w:hAnsiTheme="minorHAnsi" w:cs="Calibri"/>
          <w:sz w:val="22"/>
          <w:szCs w:val="22"/>
          <w:lang w:val="id-ID"/>
        </w:rPr>
        <w:t xml:space="preserve"> ed). </w:t>
      </w:r>
      <w:proofErr w:type="spellStart"/>
      <w:r w:rsidRPr="00DB04DB">
        <w:rPr>
          <w:rFonts w:asciiTheme="minorHAnsi" w:hAnsiTheme="minorHAnsi" w:cs="Calibri"/>
          <w:sz w:val="22"/>
          <w:szCs w:val="22"/>
        </w:rPr>
        <w:t>Alfabeta</w:t>
      </w:r>
      <w:proofErr w:type="spellEnd"/>
      <w:r w:rsidRPr="00DB04DB">
        <w:rPr>
          <w:rFonts w:asciiTheme="minorHAnsi" w:hAnsiTheme="minorHAnsi" w:cs="Calibri"/>
          <w:sz w:val="22"/>
          <w:szCs w:val="22"/>
        </w:rPr>
        <w:t>.</w:t>
      </w:r>
    </w:p>
    <w:p w14:paraId="66B1ACAB" w14:textId="77777777" w:rsidR="00DB04DB" w:rsidRPr="00DB04DB" w:rsidRDefault="00DB04DB" w:rsidP="00DB04DB">
      <w:pPr>
        <w:spacing w:line="360" w:lineRule="auto"/>
        <w:ind w:left="539" w:hanging="539"/>
        <w:jc w:val="both"/>
        <w:rPr>
          <w:rFonts w:asciiTheme="minorHAnsi" w:hAnsiTheme="minorHAnsi" w:cs="Calibri"/>
          <w:sz w:val="22"/>
          <w:szCs w:val="22"/>
          <w:lang w:val="id-ID"/>
        </w:rPr>
      </w:pPr>
      <w:commentRangeStart w:id="54"/>
      <w:r w:rsidRPr="00DB04DB">
        <w:rPr>
          <w:rFonts w:asciiTheme="minorHAnsi" w:hAnsiTheme="minorHAnsi" w:cs="Calibri"/>
          <w:sz w:val="22"/>
          <w:szCs w:val="22"/>
          <w:lang w:val="id-ID"/>
        </w:rPr>
        <w:t>Susila, I.</w:t>
      </w:r>
      <w:r w:rsidRPr="00DB04DB">
        <w:rPr>
          <w:rFonts w:asciiTheme="minorHAnsi" w:hAnsiTheme="minorHAnsi" w:cs="Calibri"/>
          <w:sz w:val="22"/>
          <w:szCs w:val="22"/>
        </w:rPr>
        <w:t xml:space="preserve"> &amp;</w:t>
      </w:r>
      <w:r w:rsidRPr="00DB04DB">
        <w:rPr>
          <w:rFonts w:asciiTheme="minorHAnsi" w:hAnsiTheme="minorHAnsi" w:cs="Calibri"/>
          <w:sz w:val="22"/>
          <w:szCs w:val="22"/>
          <w:lang w:val="id-ID"/>
        </w:rPr>
        <w:t xml:space="preserve"> Fatchurrohman. (2004</w:t>
      </w:r>
      <w:r w:rsidRPr="00DB04DB">
        <w:rPr>
          <w:rFonts w:asciiTheme="minorHAnsi" w:hAnsiTheme="minorHAnsi" w:cs="Calibri"/>
          <w:sz w:val="22"/>
          <w:szCs w:val="22"/>
        </w:rPr>
        <w:t xml:space="preserve">, </w:t>
      </w:r>
      <w:proofErr w:type="spellStart"/>
      <w:r w:rsidRPr="00DB04DB">
        <w:rPr>
          <w:rFonts w:asciiTheme="minorHAnsi" w:hAnsiTheme="minorHAnsi" w:cs="Calibri"/>
          <w:sz w:val="22"/>
          <w:szCs w:val="22"/>
        </w:rPr>
        <w:t>Juni</w:t>
      </w:r>
      <w:proofErr w:type="spellEnd"/>
      <w:r w:rsidRPr="00DB04DB">
        <w:rPr>
          <w:rFonts w:asciiTheme="minorHAnsi" w:hAnsiTheme="minorHAnsi" w:cs="Calibri"/>
          <w:sz w:val="22"/>
          <w:szCs w:val="22"/>
          <w:lang w:val="id-ID"/>
        </w:rPr>
        <w:t xml:space="preserve">). Service </w:t>
      </w:r>
      <w:r w:rsidRPr="00DB04DB">
        <w:rPr>
          <w:rFonts w:asciiTheme="minorHAnsi" w:hAnsiTheme="minorHAnsi" w:cs="Calibri"/>
          <w:sz w:val="22"/>
          <w:szCs w:val="22"/>
        </w:rPr>
        <w:t>v</w:t>
      </w:r>
      <w:r w:rsidRPr="00DB04DB">
        <w:rPr>
          <w:rFonts w:asciiTheme="minorHAnsi" w:hAnsiTheme="minorHAnsi" w:cs="Calibri"/>
          <w:sz w:val="22"/>
          <w:szCs w:val="22"/>
          <w:lang w:val="id-ID"/>
        </w:rPr>
        <w:t>alue</w:t>
      </w:r>
      <w:r w:rsidRPr="00DB04DB">
        <w:rPr>
          <w:rFonts w:asciiTheme="minorHAnsi" w:hAnsiTheme="minorHAnsi" w:cs="Calibri"/>
          <w:sz w:val="22"/>
          <w:szCs w:val="22"/>
        </w:rPr>
        <w:t xml:space="preserve">: </w:t>
      </w:r>
      <w:r w:rsidRPr="00DB04DB">
        <w:rPr>
          <w:rFonts w:asciiTheme="minorHAnsi" w:hAnsiTheme="minorHAnsi" w:cs="Calibri"/>
          <w:sz w:val="22"/>
          <w:szCs w:val="22"/>
          <w:lang w:val="id-ID"/>
        </w:rPr>
        <w:t>Sebuah variabel pemediasi pengaruh kualitas pelayanan terhadap niat beli</w:t>
      </w:r>
      <w:r w:rsidRPr="00DB04DB">
        <w:rPr>
          <w:rFonts w:asciiTheme="minorHAnsi" w:hAnsiTheme="minorHAnsi" w:cs="Calibri"/>
          <w:i/>
          <w:sz w:val="22"/>
          <w:szCs w:val="22"/>
          <w:lang w:val="id-ID"/>
        </w:rPr>
        <w:t>.</w:t>
      </w:r>
      <w:r w:rsidRPr="00DB04DB">
        <w:rPr>
          <w:rFonts w:asciiTheme="minorHAnsi" w:hAnsiTheme="minorHAnsi" w:cs="Calibri"/>
          <w:sz w:val="22"/>
          <w:szCs w:val="22"/>
          <w:lang w:val="id-ID"/>
        </w:rPr>
        <w:t xml:space="preserve"> </w:t>
      </w:r>
      <w:r w:rsidRPr="00DB04DB">
        <w:rPr>
          <w:rFonts w:asciiTheme="minorHAnsi" w:hAnsiTheme="minorHAnsi" w:cs="Calibri"/>
          <w:i/>
          <w:sz w:val="22"/>
          <w:szCs w:val="22"/>
          <w:lang w:val="id-ID"/>
        </w:rPr>
        <w:t>Jurnal Empirika</w:t>
      </w:r>
      <w:r w:rsidRPr="00DB04DB">
        <w:rPr>
          <w:rFonts w:asciiTheme="minorHAnsi" w:hAnsiTheme="minorHAnsi" w:cs="Calibri"/>
          <w:sz w:val="22"/>
          <w:szCs w:val="22"/>
        </w:rPr>
        <w:t xml:space="preserve">, </w:t>
      </w:r>
      <w:r w:rsidRPr="00DB04DB">
        <w:rPr>
          <w:rFonts w:asciiTheme="minorHAnsi" w:hAnsiTheme="minorHAnsi" w:cs="Calibri"/>
          <w:i/>
          <w:iCs/>
          <w:sz w:val="22"/>
          <w:szCs w:val="22"/>
          <w:lang w:val="id-ID"/>
        </w:rPr>
        <w:t>17</w:t>
      </w:r>
      <w:r w:rsidRPr="00DB04DB">
        <w:rPr>
          <w:rFonts w:asciiTheme="minorHAnsi" w:hAnsiTheme="minorHAnsi" w:cs="Calibri"/>
          <w:sz w:val="22"/>
          <w:szCs w:val="22"/>
        </w:rPr>
        <w:t>(</w:t>
      </w:r>
      <w:r w:rsidRPr="00DB04DB">
        <w:rPr>
          <w:rFonts w:asciiTheme="minorHAnsi" w:hAnsiTheme="minorHAnsi" w:cs="Calibri"/>
          <w:sz w:val="22"/>
          <w:szCs w:val="22"/>
          <w:lang w:val="id-ID"/>
        </w:rPr>
        <w:t>1</w:t>
      </w:r>
      <w:r w:rsidRPr="00DB04DB">
        <w:rPr>
          <w:rFonts w:asciiTheme="minorHAnsi" w:hAnsiTheme="minorHAnsi" w:cs="Calibri"/>
          <w:sz w:val="22"/>
          <w:szCs w:val="22"/>
        </w:rPr>
        <w:t xml:space="preserve">), </w:t>
      </w:r>
      <w:r w:rsidRPr="00DB04DB">
        <w:rPr>
          <w:rFonts w:asciiTheme="minorHAnsi" w:hAnsiTheme="minorHAnsi" w:cs="Calibri"/>
          <w:sz w:val="22"/>
          <w:szCs w:val="22"/>
          <w:lang w:val="sv-SE"/>
        </w:rPr>
        <w:t>79-94.</w:t>
      </w:r>
      <w:commentRangeEnd w:id="54"/>
      <w:r w:rsidRPr="00DB04DB">
        <w:rPr>
          <w:rStyle w:val="CommentReference"/>
          <w:rFonts w:asciiTheme="minorHAnsi" w:hAnsiTheme="minorHAnsi"/>
          <w:sz w:val="22"/>
          <w:szCs w:val="22"/>
        </w:rPr>
        <w:commentReference w:id="54"/>
      </w:r>
    </w:p>
    <w:p w14:paraId="493A1C19" w14:textId="77777777" w:rsidR="00DB04DB" w:rsidRPr="00DB04DB" w:rsidRDefault="00DB04DB" w:rsidP="00DB04DB">
      <w:pPr>
        <w:spacing w:line="360" w:lineRule="auto"/>
        <w:ind w:left="539" w:hanging="539"/>
        <w:jc w:val="both"/>
        <w:rPr>
          <w:rFonts w:asciiTheme="minorHAnsi" w:hAnsiTheme="minorHAnsi" w:cs="Calibri"/>
          <w:sz w:val="22"/>
          <w:szCs w:val="22"/>
        </w:rPr>
      </w:pPr>
      <w:proofErr w:type="spellStart"/>
      <w:r w:rsidRPr="00DB04DB">
        <w:rPr>
          <w:rFonts w:asciiTheme="minorHAnsi" w:hAnsiTheme="minorHAnsi" w:cs="Calibri"/>
          <w:sz w:val="22"/>
          <w:szCs w:val="22"/>
        </w:rPr>
        <w:t>Swastha</w:t>
      </w:r>
      <w:proofErr w:type="spellEnd"/>
      <w:r w:rsidRPr="00DB04DB">
        <w:rPr>
          <w:rFonts w:asciiTheme="minorHAnsi" w:hAnsiTheme="minorHAnsi" w:cs="Calibri"/>
          <w:sz w:val="22"/>
          <w:szCs w:val="22"/>
        </w:rPr>
        <w:t>, B. (</w:t>
      </w:r>
      <w:r w:rsidRPr="00DB04DB">
        <w:rPr>
          <w:rFonts w:asciiTheme="minorHAnsi" w:hAnsiTheme="minorHAnsi"/>
          <w:sz w:val="22"/>
          <w:szCs w:val="22"/>
        </w:rPr>
        <w:t xml:space="preserve">1984). </w:t>
      </w:r>
      <w:r w:rsidRPr="00DB04DB">
        <w:rPr>
          <w:rFonts w:asciiTheme="minorHAnsi" w:hAnsiTheme="minorHAnsi"/>
          <w:i/>
          <w:iCs/>
          <w:sz w:val="22"/>
          <w:szCs w:val="22"/>
        </w:rPr>
        <w:t>Azas-</w:t>
      </w:r>
      <w:proofErr w:type="spellStart"/>
      <w:r w:rsidRPr="00DB04DB">
        <w:rPr>
          <w:rFonts w:asciiTheme="minorHAnsi" w:hAnsiTheme="minorHAnsi"/>
          <w:i/>
          <w:iCs/>
          <w:sz w:val="22"/>
          <w:szCs w:val="22"/>
        </w:rPr>
        <w:t>azas</w:t>
      </w:r>
      <w:proofErr w:type="spellEnd"/>
      <w:r w:rsidRPr="00DB04DB">
        <w:rPr>
          <w:rFonts w:asciiTheme="minorHAnsi" w:hAnsiTheme="minorHAnsi"/>
          <w:i/>
          <w:iCs/>
          <w:sz w:val="22"/>
          <w:szCs w:val="22"/>
        </w:rPr>
        <w:t xml:space="preserve"> marketing</w:t>
      </w:r>
      <w:r w:rsidRPr="00DB04DB">
        <w:rPr>
          <w:rFonts w:asciiTheme="minorHAnsi" w:hAnsiTheme="minorHAnsi"/>
          <w:sz w:val="22"/>
          <w:szCs w:val="22"/>
        </w:rPr>
        <w:t>.  Liberty</w:t>
      </w:r>
    </w:p>
    <w:p w14:paraId="5554CE36" w14:textId="77777777" w:rsidR="00DB04DB" w:rsidRPr="00DB04DB" w:rsidRDefault="00DB04DB" w:rsidP="00DB04DB">
      <w:pPr>
        <w:spacing w:line="360" w:lineRule="auto"/>
        <w:ind w:left="539" w:hanging="539"/>
        <w:jc w:val="both"/>
        <w:rPr>
          <w:rFonts w:asciiTheme="minorHAnsi" w:hAnsiTheme="minorHAnsi" w:cs="Calibri"/>
          <w:sz w:val="22"/>
          <w:szCs w:val="22"/>
        </w:rPr>
      </w:pPr>
      <w:r w:rsidRPr="00DB04DB">
        <w:rPr>
          <w:rFonts w:asciiTheme="minorHAnsi" w:hAnsiTheme="minorHAnsi" w:cs="Calibri"/>
          <w:sz w:val="22"/>
          <w:szCs w:val="22"/>
          <w:lang w:val="id-ID"/>
        </w:rPr>
        <w:t xml:space="preserve">Swastha, </w:t>
      </w:r>
      <w:r w:rsidRPr="00DB04DB">
        <w:rPr>
          <w:rFonts w:asciiTheme="minorHAnsi" w:hAnsiTheme="minorHAnsi" w:cs="Calibri"/>
          <w:sz w:val="22"/>
          <w:szCs w:val="22"/>
        </w:rPr>
        <w:t>B.</w:t>
      </w:r>
      <w:r w:rsidRPr="00DB04DB">
        <w:rPr>
          <w:rFonts w:asciiTheme="minorHAnsi" w:hAnsiTheme="minorHAnsi" w:cs="Calibri"/>
          <w:sz w:val="22"/>
          <w:szCs w:val="22"/>
          <w:lang w:val="id-ID"/>
        </w:rPr>
        <w:t xml:space="preserve"> &amp; Sukotjo, I</w:t>
      </w:r>
      <w:r w:rsidRPr="00DB04DB">
        <w:rPr>
          <w:rFonts w:asciiTheme="minorHAnsi" w:hAnsiTheme="minorHAnsi" w:cs="Calibri"/>
          <w:sz w:val="22"/>
          <w:szCs w:val="22"/>
        </w:rPr>
        <w:t xml:space="preserve">. </w:t>
      </w:r>
      <w:r w:rsidRPr="00DB04DB">
        <w:rPr>
          <w:rFonts w:asciiTheme="minorHAnsi" w:hAnsiTheme="minorHAnsi" w:cs="Calibri"/>
          <w:sz w:val="22"/>
          <w:szCs w:val="22"/>
          <w:lang w:val="id-ID"/>
        </w:rPr>
        <w:t xml:space="preserve">(1997). </w:t>
      </w:r>
      <w:r w:rsidRPr="00DB04DB">
        <w:rPr>
          <w:rFonts w:asciiTheme="minorHAnsi" w:hAnsiTheme="minorHAnsi" w:cs="Calibri"/>
          <w:i/>
          <w:sz w:val="22"/>
          <w:szCs w:val="22"/>
          <w:lang w:val="id-ID"/>
        </w:rPr>
        <w:t>Pengantar bisnis modern.</w:t>
      </w:r>
      <w:r w:rsidRPr="00DB04DB">
        <w:rPr>
          <w:rFonts w:asciiTheme="minorHAnsi" w:hAnsiTheme="minorHAnsi" w:cs="Calibri"/>
          <w:sz w:val="22"/>
          <w:szCs w:val="22"/>
          <w:lang w:val="id-ID"/>
        </w:rPr>
        <w:t xml:space="preserve"> (</w:t>
      </w:r>
      <w:r w:rsidRPr="00DB04DB">
        <w:rPr>
          <w:rFonts w:asciiTheme="minorHAnsi" w:hAnsiTheme="minorHAnsi" w:cs="Calibri"/>
          <w:sz w:val="22"/>
          <w:szCs w:val="22"/>
        </w:rPr>
        <w:t>3</w:t>
      </w:r>
      <w:r w:rsidRPr="00DB04DB">
        <w:rPr>
          <w:rFonts w:asciiTheme="minorHAnsi" w:hAnsiTheme="minorHAnsi" w:cs="Calibri"/>
          <w:sz w:val="22"/>
          <w:szCs w:val="22"/>
          <w:vertAlign w:val="superscript"/>
        </w:rPr>
        <w:t>rd</w:t>
      </w:r>
      <w:r w:rsidRPr="00DB04DB">
        <w:rPr>
          <w:rFonts w:asciiTheme="minorHAnsi" w:hAnsiTheme="minorHAnsi" w:cs="Calibri"/>
          <w:sz w:val="22"/>
          <w:szCs w:val="22"/>
        </w:rPr>
        <w:t xml:space="preserve"> ed.</w:t>
      </w:r>
      <w:r w:rsidRPr="00DB04DB">
        <w:rPr>
          <w:rFonts w:asciiTheme="minorHAnsi" w:hAnsiTheme="minorHAnsi" w:cs="Calibri"/>
          <w:sz w:val="22"/>
          <w:szCs w:val="22"/>
          <w:lang w:val="id-ID"/>
        </w:rPr>
        <w:t>). Liberty</w:t>
      </w:r>
      <w:r w:rsidRPr="00DB04DB">
        <w:rPr>
          <w:rFonts w:asciiTheme="minorHAnsi" w:hAnsiTheme="minorHAnsi" w:cs="Calibri"/>
          <w:sz w:val="22"/>
          <w:szCs w:val="22"/>
        </w:rPr>
        <w:t>.</w:t>
      </w:r>
    </w:p>
    <w:p w14:paraId="3177D35F" w14:textId="77777777" w:rsidR="00DB04DB" w:rsidRPr="00DB04DB" w:rsidRDefault="00DB04DB" w:rsidP="00DB04DB">
      <w:pPr>
        <w:tabs>
          <w:tab w:val="right" w:pos="7938"/>
        </w:tabs>
        <w:spacing w:line="360" w:lineRule="auto"/>
        <w:ind w:left="539" w:hanging="539"/>
        <w:jc w:val="both"/>
        <w:rPr>
          <w:rFonts w:asciiTheme="minorHAnsi" w:hAnsiTheme="minorHAnsi" w:cs="Calibri"/>
          <w:sz w:val="22"/>
          <w:szCs w:val="22"/>
          <w:lang w:val="id-ID"/>
        </w:rPr>
      </w:pPr>
      <w:r w:rsidRPr="00DB04DB">
        <w:rPr>
          <w:rFonts w:asciiTheme="minorHAnsi" w:hAnsiTheme="minorHAnsi" w:cs="Calibri"/>
          <w:sz w:val="22"/>
          <w:szCs w:val="22"/>
          <w:lang w:val="id-ID"/>
        </w:rPr>
        <w:t xml:space="preserve">Tjiptono, F. (1997). </w:t>
      </w:r>
      <w:r w:rsidRPr="00DB04DB">
        <w:rPr>
          <w:rFonts w:asciiTheme="minorHAnsi" w:hAnsiTheme="minorHAnsi" w:cs="Calibri"/>
          <w:i/>
          <w:sz w:val="22"/>
          <w:szCs w:val="22"/>
          <w:lang w:val="id-ID"/>
        </w:rPr>
        <w:t>Strategi pemasaran</w:t>
      </w:r>
      <w:r w:rsidRPr="00DB04DB">
        <w:rPr>
          <w:rFonts w:asciiTheme="minorHAnsi" w:hAnsiTheme="minorHAnsi" w:cs="Calibri"/>
          <w:sz w:val="22"/>
          <w:szCs w:val="22"/>
          <w:lang w:val="id-ID"/>
        </w:rPr>
        <w:t xml:space="preserve"> (2</w:t>
      </w:r>
      <w:r w:rsidRPr="00DB04DB">
        <w:rPr>
          <w:rFonts w:asciiTheme="minorHAnsi" w:hAnsiTheme="minorHAnsi" w:cs="Calibri"/>
          <w:sz w:val="22"/>
          <w:szCs w:val="22"/>
          <w:vertAlign w:val="superscript"/>
          <w:lang w:val="id-ID"/>
        </w:rPr>
        <w:t>nd</w:t>
      </w:r>
      <w:r w:rsidRPr="00DB04DB">
        <w:rPr>
          <w:rFonts w:asciiTheme="minorHAnsi" w:hAnsiTheme="minorHAnsi" w:cs="Calibri"/>
          <w:sz w:val="22"/>
          <w:szCs w:val="22"/>
          <w:lang w:val="id-ID"/>
        </w:rPr>
        <w:t xml:space="preserve"> ed</w:t>
      </w:r>
      <w:r w:rsidRPr="00DB04DB">
        <w:rPr>
          <w:rFonts w:asciiTheme="minorHAnsi" w:hAnsiTheme="minorHAnsi" w:cs="Calibri"/>
          <w:sz w:val="22"/>
          <w:szCs w:val="22"/>
        </w:rPr>
        <w:t>.</w:t>
      </w:r>
      <w:r w:rsidRPr="00DB04DB">
        <w:rPr>
          <w:rFonts w:asciiTheme="minorHAnsi" w:hAnsiTheme="minorHAnsi" w:cs="Calibri"/>
          <w:sz w:val="22"/>
          <w:szCs w:val="22"/>
          <w:lang w:val="id-ID"/>
        </w:rPr>
        <w:t>). Andi Offset.</w:t>
      </w:r>
      <w:r w:rsidRPr="00DB04DB">
        <w:rPr>
          <w:rFonts w:asciiTheme="minorHAnsi" w:hAnsiTheme="minorHAnsi" w:cs="Calibri"/>
          <w:sz w:val="22"/>
          <w:szCs w:val="22"/>
          <w:lang w:val="id-ID"/>
        </w:rPr>
        <w:tab/>
      </w:r>
    </w:p>
    <w:p w14:paraId="5CF4B09D" w14:textId="77777777" w:rsidR="00DB04DB" w:rsidRPr="00DB04DB" w:rsidRDefault="00DB04DB" w:rsidP="00DB04DB">
      <w:pPr>
        <w:spacing w:line="360" w:lineRule="auto"/>
        <w:ind w:left="539" w:hanging="539"/>
        <w:jc w:val="both"/>
        <w:rPr>
          <w:rFonts w:asciiTheme="minorHAnsi" w:hAnsiTheme="minorHAnsi" w:cs="Calibri"/>
          <w:sz w:val="22"/>
          <w:szCs w:val="22"/>
          <w:lang w:val="id-ID"/>
        </w:rPr>
      </w:pPr>
      <w:r w:rsidRPr="00DB04DB">
        <w:rPr>
          <w:rFonts w:asciiTheme="minorHAnsi" w:hAnsiTheme="minorHAnsi" w:cs="Calibri"/>
          <w:sz w:val="22"/>
          <w:szCs w:val="22"/>
          <w:lang w:val="id-ID"/>
        </w:rPr>
        <w:t xml:space="preserve">Tjiptono, F. (2002). </w:t>
      </w:r>
      <w:r w:rsidRPr="00DB04DB">
        <w:rPr>
          <w:rFonts w:asciiTheme="minorHAnsi" w:hAnsiTheme="minorHAnsi" w:cs="Calibri"/>
          <w:i/>
          <w:sz w:val="22"/>
          <w:szCs w:val="22"/>
          <w:lang w:val="id-ID"/>
        </w:rPr>
        <w:t>Strategi pemasaran</w:t>
      </w:r>
      <w:r w:rsidRPr="00DB04DB">
        <w:rPr>
          <w:rFonts w:asciiTheme="minorHAnsi" w:hAnsiTheme="minorHAnsi" w:cs="Calibri"/>
          <w:sz w:val="22"/>
          <w:szCs w:val="22"/>
          <w:lang w:val="id-ID"/>
        </w:rPr>
        <w:t xml:space="preserve"> (</w:t>
      </w:r>
      <w:r w:rsidRPr="00DB04DB">
        <w:rPr>
          <w:rFonts w:asciiTheme="minorHAnsi" w:hAnsiTheme="minorHAnsi" w:cs="Calibri"/>
          <w:sz w:val="22"/>
          <w:szCs w:val="22"/>
        </w:rPr>
        <w:t>2</w:t>
      </w:r>
      <w:r w:rsidRPr="00DB04DB">
        <w:rPr>
          <w:rFonts w:asciiTheme="minorHAnsi" w:hAnsiTheme="minorHAnsi" w:cs="Calibri"/>
          <w:sz w:val="22"/>
          <w:szCs w:val="22"/>
          <w:vertAlign w:val="superscript"/>
        </w:rPr>
        <w:t>nd</w:t>
      </w:r>
      <w:r w:rsidRPr="00DB04DB">
        <w:rPr>
          <w:rFonts w:asciiTheme="minorHAnsi" w:hAnsiTheme="minorHAnsi" w:cs="Calibri"/>
          <w:sz w:val="22"/>
          <w:szCs w:val="22"/>
        </w:rPr>
        <w:t xml:space="preserve"> ed.</w:t>
      </w:r>
      <w:r w:rsidRPr="00DB04DB">
        <w:rPr>
          <w:rFonts w:asciiTheme="minorHAnsi" w:hAnsiTheme="minorHAnsi" w:cs="Calibri"/>
          <w:sz w:val="22"/>
          <w:szCs w:val="22"/>
          <w:lang w:val="id-ID"/>
        </w:rPr>
        <w:t>). Andi Offset.</w:t>
      </w:r>
    </w:p>
    <w:p w14:paraId="32284D5B" w14:textId="77777777" w:rsidR="00DB04DB" w:rsidRPr="00DB04DB" w:rsidRDefault="00DB04DB" w:rsidP="00DB04DB">
      <w:pPr>
        <w:spacing w:line="360" w:lineRule="auto"/>
        <w:ind w:left="539" w:hanging="539"/>
        <w:jc w:val="both"/>
        <w:rPr>
          <w:rFonts w:asciiTheme="minorHAnsi" w:hAnsiTheme="minorHAnsi" w:cs="Calibri"/>
          <w:sz w:val="22"/>
          <w:szCs w:val="22"/>
          <w:lang w:val="id-ID"/>
        </w:rPr>
      </w:pPr>
      <w:r w:rsidRPr="00DB04DB">
        <w:rPr>
          <w:rFonts w:asciiTheme="minorHAnsi" w:hAnsiTheme="minorHAnsi" w:cs="Calibri"/>
          <w:sz w:val="22"/>
          <w:szCs w:val="22"/>
          <w:lang w:val="sv-SE"/>
        </w:rPr>
        <w:t xml:space="preserve">Umar, H. </w:t>
      </w:r>
      <w:r w:rsidRPr="00DB04DB">
        <w:rPr>
          <w:rFonts w:asciiTheme="minorHAnsi" w:hAnsiTheme="minorHAnsi" w:cs="Calibri"/>
          <w:sz w:val="22"/>
          <w:szCs w:val="22"/>
          <w:lang w:val="id-ID"/>
        </w:rPr>
        <w:t xml:space="preserve">(2001). </w:t>
      </w:r>
      <w:r w:rsidRPr="00DB04DB">
        <w:rPr>
          <w:rFonts w:asciiTheme="minorHAnsi" w:hAnsiTheme="minorHAnsi" w:cs="Calibri"/>
          <w:i/>
          <w:sz w:val="22"/>
          <w:szCs w:val="22"/>
          <w:lang w:val="sv-SE"/>
        </w:rPr>
        <w:t xml:space="preserve">Riset </w:t>
      </w:r>
      <w:r w:rsidRPr="00DB04DB">
        <w:rPr>
          <w:rFonts w:asciiTheme="minorHAnsi" w:hAnsiTheme="minorHAnsi" w:cs="Calibri"/>
          <w:i/>
          <w:sz w:val="22"/>
          <w:szCs w:val="22"/>
          <w:lang w:val="id-ID"/>
        </w:rPr>
        <w:t>p</w:t>
      </w:r>
      <w:r w:rsidRPr="00DB04DB">
        <w:rPr>
          <w:rFonts w:asciiTheme="minorHAnsi" w:hAnsiTheme="minorHAnsi" w:cs="Calibri"/>
          <w:i/>
          <w:sz w:val="22"/>
          <w:szCs w:val="22"/>
          <w:lang w:val="sv-SE"/>
        </w:rPr>
        <w:t xml:space="preserve">emasaran &amp; </w:t>
      </w:r>
      <w:r w:rsidRPr="00DB04DB">
        <w:rPr>
          <w:rFonts w:asciiTheme="minorHAnsi" w:hAnsiTheme="minorHAnsi" w:cs="Calibri"/>
          <w:i/>
          <w:sz w:val="22"/>
          <w:szCs w:val="22"/>
          <w:lang w:val="id-ID"/>
        </w:rPr>
        <w:t>p</w:t>
      </w:r>
      <w:r w:rsidRPr="00DB04DB">
        <w:rPr>
          <w:rFonts w:asciiTheme="minorHAnsi" w:hAnsiTheme="minorHAnsi" w:cs="Calibri"/>
          <w:i/>
          <w:sz w:val="22"/>
          <w:szCs w:val="22"/>
          <w:lang w:val="sv-SE"/>
        </w:rPr>
        <w:t xml:space="preserve">erilaku </w:t>
      </w:r>
      <w:r w:rsidRPr="00DB04DB">
        <w:rPr>
          <w:rFonts w:asciiTheme="minorHAnsi" w:hAnsiTheme="minorHAnsi" w:cs="Calibri"/>
          <w:i/>
          <w:sz w:val="22"/>
          <w:szCs w:val="22"/>
          <w:lang w:val="id-ID"/>
        </w:rPr>
        <w:t>k</w:t>
      </w:r>
      <w:r w:rsidRPr="00DB04DB">
        <w:rPr>
          <w:rFonts w:asciiTheme="minorHAnsi" w:hAnsiTheme="minorHAnsi" w:cs="Calibri"/>
          <w:i/>
          <w:sz w:val="22"/>
          <w:szCs w:val="22"/>
          <w:lang w:val="sv-SE"/>
        </w:rPr>
        <w:t>onsumen</w:t>
      </w:r>
      <w:r w:rsidRPr="00DB04DB">
        <w:rPr>
          <w:rFonts w:asciiTheme="minorHAnsi" w:hAnsiTheme="minorHAnsi" w:cs="Calibri"/>
          <w:sz w:val="22"/>
          <w:szCs w:val="22"/>
          <w:lang w:val="sv-SE"/>
        </w:rPr>
        <w:t>. Gramedia Pustaka</w:t>
      </w:r>
      <w:r w:rsidRPr="00DB04DB">
        <w:rPr>
          <w:rFonts w:asciiTheme="minorHAnsi" w:hAnsiTheme="minorHAnsi" w:cs="Calibri"/>
          <w:sz w:val="22"/>
          <w:szCs w:val="22"/>
          <w:lang w:val="id-ID"/>
        </w:rPr>
        <w:t xml:space="preserve"> </w:t>
      </w:r>
      <w:r w:rsidRPr="00DB04DB">
        <w:rPr>
          <w:rFonts w:asciiTheme="minorHAnsi" w:hAnsiTheme="minorHAnsi" w:cs="Calibri"/>
          <w:sz w:val="22"/>
          <w:szCs w:val="22"/>
          <w:lang w:val="sv-SE"/>
        </w:rPr>
        <w:t>Utama.</w:t>
      </w:r>
    </w:p>
    <w:p w14:paraId="4F2C5920" w14:textId="77777777" w:rsidR="00DB04DB" w:rsidRPr="00DB04DB" w:rsidRDefault="00DB04DB" w:rsidP="00DB04DB">
      <w:pPr>
        <w:spacing w:line="360" w:lineRule="auto"/>
        <w:ind w:left="539" w:hanging="539"/>
        <w:jc w:val="both"/>
        <w:rPr>
          <w:rFonts w:asciiTheme="minorHAnsi" w:hAnsiTheme="minorHAnsi" w:cs="Calibri"/>
          <w:sz w:val="22"/>
          <w:szCs w:val="22"/>
        </w:rPr>
      </w:pPr>
      <w:r w:rsidRPr="00DB04DB">
        <w:rPr>
          <w:rFonts w:asciiTheme="minorHAnsi" w:hAnsiTheme="minorHAnsi" w:cs="Calibri"/>
          <w:sz w:val="22"/>
          <w:szCs w:val="22"/>
          <w:lang w:val="id-ID"/>
        </w:rPr>
        <w:t xml:space="preserve">Umar, H. (2002). </w:t>
      </w:r>
      <w:r w:rsidRPr="00DB04DB">
        <w:rPr>
          <w:rFonts w:asciiTheme="minorHAnsi" w:hAnsiTheme="minorHAnsi" w:cs="Calibri"/>
          <w:i/>
          <w:iCs/>
          <w:sz w:val="22"/>
          <w:szCs w:val="22"/>
          <w:lang w:val="id-ID"/>
        </w:rPr>
        <w:t>Metode riset komunikasi organisasi: Sebuah pendekatan kuantitatif, dilengkapi dengan contoh proposal dan hasil riset komunikasi organisasi.</w:t>
      </w:r>
      <w:r w:rsidRPr="00DB04DB">
        <w:rPr>
          <w:rFonts w:asciiTheme="minorHAnsi" w:hAnsiTheme="minorHAnsi" w:cs="Calibri"/>
          <w:sz w:val="22"/>
          <w:szCs w:val="22"/>
          <w:lang w:val="id-ID"/>
        </w:rPr>
        <w:t xml:space="preserve"> </w:t>
      </w:r>
      <w:r w:rsidRPr="00DB04DB">
        <w:rPr>
          <w:rFonts w:asciiTheme="minorHAnsi" w:hAnsiTheme="minorHAnsi" w:cs="Calibri"/>
          <w:sz w:val="22"/>
          <w:szCs w:val="22"/>
        </w:rPr>
        <w:t>Gramedia Pustaka Utama.</w:t>
      </w:r>
    </w:p>
    <w:p w14:paraId="7363FBE3" w14:textId="77777777" w:rsidR="00DB04DB" w:rsidRPr="00DB04DB" w:rsidRDefault="00DB04DB" w:rsidP="00DB04DB">
      <w:pPr>
        <w:spacing w:line="360" w:lineRule="auto"/>
        <w:ind w:left="539" w:hanging="539"/>
        <w:jc w:val="both"/>
        <w:rPr>
          <w:rFonts w:asciiTheme="minorHAnsi" w:hAnsiTheme="minorHAnsi" w:cs="Calibri"/>
          <w:sz w:val="22"/>
          <w:szCs w:val="22"/>
        </w:rPr>
      </w:pPr>
      <w:r w:rsidRPr="00DB04DB">
        <w:rPr>
          <w:rFonts w:asciiTheme="minorHAnsi" w:hAnsiTheme="minorHAnsi" w:cs="Calibri"/>
          <w:sz w:val="22"/>
          <w:szCs w:val="22"/>
        </w:rPr>
        <w:t xml:space="preserve">Zikmund, W. E. (2003). </w:t>
      </w:r>
      <w:r w:rsidRPr="00DB04DB">
        <w:rPr>
          <w:rFonts w:asciiTheme="minorHAnsi" w:hAnsiTheme="minorHAnsi" w:cs="Calibri"/>
          <w:i/>
          <w:sz w:val="22"/>
          <w:szCs w:val="22"/>
        </w:rPr>
        <w:t>Business research methods</w:t>
      </w:r>
      <w:r w:rsidRPr="00DB04DB">
        <w:rPr>
          <w:rFonts w:asciiTheme="minorHAnsi" w:hAnsiTheme="minorHAnsi" w:cs="Calibri"/>
          <w:sz w:val="22"/>
          <w:szCs w:val="22"/>
        </w:rPr>
        <w:t>. (7</w:t>
      </w:r>
      <w:r w:rsidRPr="00DB04DB">
        <w:rPr>
          <w:rFonts w:asciiTheme="minorHAnsi" w:hAnsiTheme="minorHAnsi" w:cs="Calibri"/>
          <w:sz w:val="22"/>
          <w:szCs w:val="22"/>
          <w:vertAlign w:val="superscript"/>
        </w:rPr>
        <w:t>th</w:t>
      </w:r>
      <w:r w:rsidRPr="00DB04DB">
        <w:rPr>
          <w:rFonts w:asciiTheme="minorHAnsi" w:hAnsiTheme="minorHAnsi" w:cs="Calibri"/>
          <w:sz w:val="22"/>
          <w:szCs w:val="22"/>
        </w:rPr>
        <w:t xml:space="preserve"> ed). Thomson South Western.</w:t>
      </w:r>
    </w:p>
    <w:p w14:paraId="5DC31672" w14:textId="77777777" w:rsidR="00DB04DB" w:rsidRDefault="00DB04DB" w:rsidP="00DB04DB">
      <w:pPr>
        <w:spacing w:line="360" w:lineRule="auto"/>
        <w:ind w:left="539" w:hanging="539"/>
        <w:jc w:val="both"/>
        <w:rPr>
          <w:rFonts w:cs="Calibri"/>
        </w:rPr>
      </w:pPr>
    </w:p>
    <w:p w14:paraId="2040EB4F" w14:textId="77777777" w:rsidR="00DB04DB" w:rsidRPr="004544EA" w:rsidRDefault="00DB04DB" w:rsidP="00DB04DB">
      <w:pPr>
        <w:spacing w:line="360" w:lineRule="auto"/>
        <w:ind w:left="539" w:hanging="539"/>
        <w:jc w:val="both"/>
        <w:rPr>
          <w:rFonts w:cs="Calibri"/>
          <w:lang w:val="id-ID"/>
        </w:rPr>
      </w:pPr>
    </w:p>
    <w:p w14:paraId="761BB19A" w14:textId="77777777" w:rsidR="00FD693F" w:rsidRDefault="00FD693F" w:rsidP="00DB04DB">
      <w:pPr>
        <w:tabs>
          <w:tab w:val="left" w:pos="426"/>
          <w:tab w:val="left" w:pos="5010"/>
        </w:tabs>
        <w:spacing w:line="360" w:lineRule="auto"/>
        <w:ind w:left="-426"/>
        <w:jc w:val="both"/>
        <w:rPr>
          <w:rFonts w:ascii="Calibri" w:hAnsi="Calibri" w:cs="Calibri"/>
          <w:lang w:val="id-ID"/>
        </w:rPr>
      </w:pPr>
    </w:p>
    <w:p w14:paraId="1F795AA2" w14:textId="77777777" w:rsidR="00FD693F" w:rsidRDefault="00FD693F" w:rsidP="00DB04DB">
      <w:pPr>
        <w:tabs>
          <w:tab w:val="left" w:pos="426"/>
          <w:tab w:val="left" w:pos="5010"/>
        </w:tabs>
        <w:spacing w:line="360" w:lineRule="auto"/>
        <w:ind w:left="-426"/>
        <w:jc w:val="both"/>
        <w:rPr>
          <w:rFonts w:ascii="Calibri" w:hAnsi="Calibri" w:cs="Calibri"/>
          <w:lang w:val="id-ID"/>
        </w:rPr>
      </w:pPr>
    </w:p>
    <w:p w14:paraId="0D96ABBB" w14:textId="77777777" w:rsidR="00FD693F" w:rsidRDefault="00FD693F" w:rsidP="00DB04DB">
      <w:pPr>
        <w:tabs>
          <w:tab w:val="left" w:pos="426"/>
          <w:tab w:val="left" w:pos="5010"/>
        </w:tabs>
        <w:spacing w:line="360" w:lineRule="auto"/>
        <w:ind w:left="-426"/>
        <w:jc w:val="both"/>
        <w:rPr>
          <w:rFonts w:ascii="Calibri" w:hAnsi="Calibri" w:cs="Calibri"/>
          <w:lang w:val="id-ID"/>
        </w:rPr>
      </w:pPr>
    </w:p>
    <w:p w14:paraId="6846E538" w14:textId="77777777" w:rsidR="00FD693F" w:rsidRDefault="00FD693F" w:rsidP="00DB04DB">
      <w:pPr>
        <w:tabs>
          <w:tab w:val="left" w:pos="426"/>
          <w:tab w:val="left" w:pos="5010"/>
        </w:tabs>
        <w:spacing w:line="360" w:lineRule="auto"/>
        <w:ind w:left="-426"/>
        <w:jc w:val="both"/>
        <w:rPr>
          <w:rFonts w:ascii="Calibri" w:hAnsi="Calibri" w:cs="Calibri"/>
          <w:lang w:val="id-ID"/>
        </w:rPr>
      </w:pPr>
    </w:p>
    <w:p w14:paraId="02D48FB5" w14:textId="77777777" w:rsidR="00FD693F" w:rsidRDefault="00FD693F" w:rsidP="00DB04DB">
      <w:pPr>
        <w:tabs>
          <w:tab w:val="left" w:pos="426"/>
          <w:tab w:val="left" w:pos="5010"/>
        </w:tabs>
        <w:spacing w:line="360" w:lineRule="auto"/>
        <w:ind w:left="-426"/>
        <w:jc w:val="both"/>
        <w:rPr>
          <w:rFonts w:ascii="Calibri" w:hAnsi="Calibri" w:cs="Calibri"/>
          <w:lang w:val="id-ID"/>
        </w:rPr>
      </w:pPr>
    </w:p>
    <w:p w14:paraId="2F99B79F" w14:textId="77777777" w:rsidR="00FD693F" w:rsidRDefault="00FD693F" w:rsidP="00DB04DB">
      <w:pPr>
        <w:tabs>
          <w:tab w:val="left" w:pos="426"/>
          <w:tab w:val="left" w:pos="5010"/>
        </w:tabs>
        <w:spacing w:line="360" w:lineRule="auto"/>
        <w:ind w:left="-426"/>
        <w:jc w:val="both"/>
        <w:rPr>
          <w:rFonts w:ascii="Calibri" w:hAnsi="Calibri" w:cs="Calibri"/>
          <w:lang w:val="id-ID"/>
        </w:rPr>
      </w:pPr>
    </w:p>
    <w:p w14:paraId="2C06419A" w14:textId="77777777" w:rsidR="00FD693F" w:rsidRDefault="00FD693F" w:rsidP="00FD693F">
      <w:pPr>
        <w:tabs>
          <w:tab w:val="left" w:pos="360"/>
        </w:tabs>
        <w:spacing w:line="324" w:lineRule="auto"/>
        <w:rPr>
          <w:rFonts w:ascii="Calibri" w:hAnsi="Calibri" w:cs="Calibri"/>
          <w:b/>
          <w:sz w:val="22"/>
          <w:szCs w:val="22"/>
        </w:rPr>
        <w:sectPr w:rsidR="00FD693F" w:rsidSect="008F7DFD">
          <w:pgSz w:w="11907" w:h="16840" w:code="9"/>
          <w:pgMar w:top="1701" w:right="1701" w:bottom="1701" w:left="1701" w:header="709" w:footer="709" w:gutter="0"/>
          <w:pgNumType w:start="1"/>
          <w:cols w:space="708"/>
          <w:titlePg/>
          <w:docGrid w:linePitch="360"/>
        </w:sectPr>
      </w:pPr>
    </w:p>
    <w:p w14:paraId="44126E21" w14:textId="516BB4DC" w:rsidR="00FD693F" w:rsidRPr="00401C47" w:rsidRDefault="00FD693F" w:rsidP="00FD693F">
      <w:pPr>
        <w:tabs>
          <w:tab w:val="left" w:pos="360"/>
        </w:tabs>
        <w:spacing w:line="324" w:lineRule="auto"/>
        <w:rPr>
          <w:rFonts w:ascii="Calibri" w:hAnsi="Calibri" w:cs="Calibri"/>
          <w:b/>
          <w:sz w:val="22"/>
          <w:szCs w:val="22"/>
        </w:rPr>
      </w:pPr>
      <w:commentRangeStart w:id="55"/>
      <w:r w:rsidRPr="00401C47">
        <w:rPr>
          <w:rFonts w:ascii="Calibri" w:hAnsi="Calibri" w:cs="Calibri"/>
          <w:b/>
          <w:sz w:val="22"/>
          <w:szCs w:val="22"/>
        </w:rPr>
        <w:lastRenderedPageBreak/>
        <w:t xml:space="preserve">Lampiran 1: </w:t>
      </w:r>
      <w:proofErr w:type="spellStart"/>
      <w:r w:rsidRPr="00401C47">
        <w:rPr>
          <w:rFonts w:ascii="Calibri" w:hAnsi="Calibri" w:cs="Calibri"/>
          <w:b/>
          <w:sz w:val="22"/>
          <w:szCs w:val="22"/>
        </w:rPr>
        <w:t>Kuesioner</w:t>
      </w:r>
      <w:proofErr w:type="spellEnd"/>
      <w:r w:rsidRPr="00401C47">
        <w:rPr>
          <w:rFonts w:ascii="Calibri" w:hAnsi="Calibri" w:cs="Calibri"/>
          <w:b/>
          <w:sz w:val="22"/>
          <w:szCs w:val="22"/>
        </w:rPr>
        <w:t xml:space="preserve"> </w:t>
      </w:r>
      <w:proofErr w:type="spellStart"/>
      <w:r w:rsidRPr="00401C47">
        <w:rPr>
          <w:rFonts w:ascii="Calibri" w:hAnsi="Calibri" w:cs="Calibri"/>
          <w:b/>
          <w:sz w:val="22"/>
          <w:szCs w:val="22"/>
        </w:rPr>
        <w:t>untuk</w:t>
      </w:r>
      <w:proofErr w:type="spellEnd"/>
      <w:r w:rsidRPr="00401C47">
        <w:rPr>
          <w:rFonts w:ascii="Calibri" w:hAnsi="Calibri" w:cs="Calibri"/>
          <w:b/>
          <w:sz w:val="22"/>
          <w:szCs w:val="22"/>
        </w:rPr>
        <w:t xml:space="preserve"> 30 </w:t>
      </w:r>
      <w:proofErr w:type="spellStart"/>
      <w:r w:rsidRPr="00401C47">
        <w:rPr>
          <w:rFonts w:ascii="Calibri" w:hAnsi="Calibri" w:cs="Calibri"/>
          <w:b/>
          <w:sz w:val="22"/>
          <w:szCs w:val="22"/>
        </w:rPr>
        <w:t>Responden</w:t>
      </w:r>
      <w:commentRangeEnd w:id="55"/>
      <w:proofErr w:type="spellEnd"/>
      <w:r>
        <w:rPr>
          <w:rStyle w:val="CommentReference"/>
        </w:rPr>
        <w:commentReference w:id="55"/>
      </w:r>
    </w:p>
    <w:p w14:paraId="1217C20E" w14:textId="77777777" w:rsidR="00FD693F" w:rsidRPr="00401C47" w:rsidRDefault="00FD693F" w:rsidP="00FD693F">
      <w:pPr>
        <w:tabs>
          <w:tab w:val="left" w:pos="360"/>
        </w:tabs>
        <w:spacing w:line="324" w:lineRule="auto"/>
        <w:rPr>
          <w:rFonts w:ascii="Calibri" w:hAnsi="Calibri" w:cs="Calibri"/>
          <w:b/>
          <w:sz w:val="22"/>
          <w:szCs w:val="22"/>
          <w:lang w:val="es-ES"/>
        </w:rPr>
      </w:pPr>
    </w:p>
    <w:p w14:paraId="347C534D" w14:textId="77777777" w:rsidR="00FD693F" w:rsidRPr="00401C47" w:rsidRDefault="00FD693F" w:rsidP="00FD693F">
      <w:pPr>
        <w:tabs>
          <w:tab w:val="left" w:pos="360"/>
        </w:tabs>
        <w:spacing w:line="324" w:lineRule="auto"/>
        <w:jc w:val="center"/>
        <w:rPr>
          <w:rFonts w:ascii="Calibri" w:hAnsi="Calibri" w:cs="Calibri"/>
          <w:b/>
          <w:sz w:val="22"/>
          <w:szCs w:val="22"/>
          <w:lang w:val="es-ES"/>
        </w:rPr>
      </w:pPr>
      <w:r w:rsidRPr="00401C47">
        <w:rPr>
          <w:rFonts w:ascii="Calibri" w:hAnsi="Calibri" w:cs="Calibri"/>
          <w:b/>
          <w:sz w:val="22"/>
          <w:szCs w:val="22"/>
          <w:lang w:val="es-ES"/>
        </w:rPr>
        <w:t>KUESIONER</w:t>
      </w:r>
    </w:p>
    <w:p w14:paraId="20947E00" w14:textId="77777777" w:rsidR="00FD693F" w:rsidRPr="00401C47" w:rsidRDefault="00FD693F" w:rsidP="00FD693F">
      <w:pPr>
        <w:spacing w:line="324" w:lineRule="auto"/>
        <w:jc w:val="right"/>
        <w:rPr>
          <w:rFonts w:ascii="Calibri" w:hAnsi="Calibri" w:cs="Calibri"/>
          <w:sz w:val="22"/>
          <w:szCs w:val="22"/>
          <w:lang w:val="id-ID"/>
        </w:rPr>
      </w:pPr>
      <w:r w:rsidRPr="00401C47">
        <w:rPr>
          <w:rFonts w:ascii="Calibri" w:hAnsi="Calibri" w:cs="Calibri"/>
          <w:sz w:val="22"/>
          <w:szCs w:val="22"/>
          <w:lang w:val="id-ID"/>
        </w:rPr>
        <w:t>No. Responden: ....</w:t>
      </w:r>
    </w:p>
    <w:p w14:paraId="7BB29559" w14:textId="77777777" w:rsidR="00FD693F" w:rsidRPr="00401C47" w:rsidRDefault="00FD693F" w:rsidP="00FD693F">
      <w:pPr>
        <w:tabs>
          <w:tab w:val="left" w:pos="360"/>
        </w:tabs>
        <w:spacing w:line="324" w:lineRule="auto"/>
        <w:jc w:val="both"/>
        <w:rPr>
          <w:rFonts w:ascii="Calibri" w:hAnsi="Calibri" w:cs="Calibri"/>
          <w:sz w:val="22"/>
          <w:szCs w:val="22"/>
          <w:lang w:val="sv-SE"/>
        </w:rPr>
      </w:pPr>
      <w:r w:rsidRPr="00401C47">
        <w:rPr>
          <w:rFonts w:ascii="Calibri" w:hAnsi="Calibri" w:cs="Calibri"/>
          <w:sz w:val="22"/>
          <w:szCs w:val="22"/>
          <w:lang w:val="id-ID"/>
        </w:rPr>
        <w:t xml:space="preserve">Dalam rangka memenuhi tugas akhir (skripsi), kami mahasiswa jurusan Manajemen Perhotelan Fakultas Ekonomi Universitas Kristen Petra Surabaya melakukan penelitian dengan judul “Analisa Pengaruh </w:t>
      </w:r>
      <w:r w:rsidRPr="00401C47">
        <w:rPr>
          <w:rFonts w:ascii="Calibri" w:hAnsi="Calibri" w:cs="Calibri"/>
          <w:i/>
          <w:sz w:val="22"/>
          <w:szCs w:val="22"/>
          <w:lang w:val="id-ID"/>
        </w:rPr>
        <w:t>Brand, Packaging</w:t>
      </w:r>
      <w:r w:rsidRPr="00401C47">
        <w:rPr>
          <w:rFonts w:ascii="Calibri" w:hAnsi="Calibri" w:cs="Calibri"/>
          <w:sz w:val="22"/>
          <w:szCs w:val="22"/>
          <w:lang w:val="id-ID"/>
        </w:rPr>
        <w:t xml:space="preserve"> dan </w:t>
      </w:r>
      <w:r w:rsidRPr="00401C47">
        <w:rPr>
          <w:rFonts w:ascii="Calibri" w:hAnsi="Calibri" w:cs="Calibri"/>
          <w:i/>
          <w:sz w:val="22"/>
          <w:szCs w:val="22"/>
          <w:lang w:val="id-ID"/>
        </w:rPr>
        <w:t>Labeling</w:t>
      </w:r>
      <w:r w:rsidRPr="00401C47">
        <w:rPr>
          <w:rFonts w:ascii="Calibri" w:hAnsi="Calibri" w:cs="Calibri"/>
          <w:sz w:val="22"/>
          <w:szCs w:val="22"/>
          <w:lang w:val="id-ID"/>
        </w:rPr>
        <w:t xml:space="preserve"> Terhadap Keputusan Pembelian Produk(............................................). Kami  mohon kesediaan anda mengisi kuesioner dibawah ini dengan jujur dan benar. Data atau informasi yang terkumpul hanya akan kami gunakan untuk keperluan skripsi dan tidak dipublikasikan. </w:t>
      </w:r>
      <w:r w:rsidRPr="00401C47">
        <w:rPr>
          <w:rFonts w:ascii="Calibri" w:hAnsi="Calibri" w:cs="Calibri"/>
          <w:sz w:val="22"/>
          <w:szCs w:val="22"/>
          <w:lang w:val="sv-SE"/>
        </w:rPr>
        <w:t xml:space="preserve">Kami </w:t>
      </w:r>
      <w:r w:rsidRPr="00401C47">
        <w:rPr>
          <w:rFonts w:ascii="Calibri" w:hAnsi="Calibri" w:cs="Calibri"/>
          <w:sz w:val="22"/>
          <w:szCs w:val="22"/>
          <w:lang w:val="id-ID"/>
        </w:rPr>
        <w:t xml:space="preserve"> mengucapkan banyak terima kasih atas bantuan, partisipasi dan kerjasama yang anda berikan.   </w:t>
      </w:r>
    </w:p>
    <w:p w14:paraId="0D185EE3" w14:textId="77777777" w:rsidR="00FD693F" w:rsidRPr="00401C47" w:rsidRDefault="00FD693F" w:rsidP="00FD693F">
      <w:pPr>
        <w:tabs>
          <w:tab w:val="left" w:pos="360"/>
        </w:tabs>
        <w:spacing w:line="324" w:lineRule="auto"/>
        <w:jc w:val="both"/>
        <w:rPr>
          <w:rFonts w:ascii="Calibri" w:hAnsi="Calibri" w:cs="Calibri"/>
          <w:sz w:val="22"/>
          <w:szCs w:val="22"/>
          <w:lang w:val="sv-SE"/>
        </w:rPr>
      </w:pPr>
    </w:p>
    <w:p w14:paraId="7AFCDF23" w14:textId="77777777" w:rsidR="00FD693F" w:rsidRPr="00401C47" w:rsidRDefault="00FD693F" w:rsidP="00553269">
      <w:pPr>
        <w:numPr>
          <w:ilvl w:val="3"/>
          <w:numId w:val="55"/>
        </w:numPr>
        <w:tabs>
          <w:tab w:val="clear" w:pos="2880"/>
          <w:tab w:val="left" w:pos="360"/>
        </w:tabs>
        <w:spacing w:line="324" w:lineRule="auto"/>
        <w:ind w:left="342" w:hanging="342"/>
        <w:jc w:val="both"/>
        <w:rPr>
          <w:rFonts w:ascii="Calibri" w:hAnsi="Calibri" w:cs="Calibri"/>
          <w:b/>
          <w:sz w:val="22"/>
          <w:szCs w:val="22"/>
          <w:lang w:val="sv-SE"/>
        </w:rPr>
      </w:pPr>
      <w:r w:rsidRPr="00401C47">
        <w:rPr>
          <w:rFonts w:ascii="Calibri" w:hAnsi="Calibri" w:cs="Calibri"/>
          <w:b/>
          <w:sz w:val="22"/>
          <w:szCs w:val="22"/>
          <w:lang w:val="sv-SE"/>
        </w:rPr>
        <w:t>Bagian I</w:t>
      </w:r>
    </w:p>
    <w:p w14:paraId="52093627" w14:textId="77777777" w:rsidR="00FD693F" w:rsidRPr="00401C47" w:rsidRDefault="00FD693F" w:rsidP="00FD693F">
      <w:pPr>
        <w:tabs>
          <w:tab w:val="left" w:pos="360"/>
        </w:tabs>
        <w:spacing w:line="324" w:lineRule="auto"/>
        <w:jc w:val="both"/>
        <w:rPr>
          <w:rFonts w:ascii="Calibri" w:hAnsi="Calibri" w:cs="Calibri"/>
          <w:sz w:val="22"/>
          <w:szCs w:val="22"/>
          <w:lang w:val="sv-SE"/>
        </w:rPr>
      </w:pPr>
      <w:r w:rsidRPr="00401C47">
        <w:rPr>
          <w:rFonts w:ascii="Calibri" w:hAnsi="Calibri" w:cs="Calibri"/>
          <w:sz w:val="22"/>
          <w:szCs w:val="22"/>
          <w:lang w:val="sv-SE"/>
        </w:rPr>
        <w:t>Berilah tanda (X) pada jawaban pilihan anda.</w:t>
      </w:r>
    </w:p>
    <w:p w14:paraId="466F5A7F" w14:textId="77777777" w:rsidR="00FD693F" w:rsidRPr="00401C47" w:rsidRDefault="00FD693F" w:rsidP="00FD693F">
      <w:pPr>
        <w:tabs>
          <w:tab w:val="left" w:pos="360"/>
        </w:tabs>
        <w:spacing w:line="324" w:lineRule="auto"/>
        <w:jc w:val="both"/>
        <w:rPr>
          <w:rFonts w:ascii="Calibri" w:hAnsi="Calibri" w:cs="Calibri"/>
          <w:sz w:val="22"/>
          <w:szCs w:val="22"/>
        </w:rPr>
      </w:pPr>
      <w:r w:rsidRPr="00401C47">
        <w:rPr>
          <w:rFonts w:ascii="Calibri" w:hAnsi="Calibri" w:cs="Calibri"/>
          <w:sz w:val="22"/>
          <w:szCs w:val="22"/>
        </w:rPr>
        <w:t xml:space="preserve">1. </w:t>
      </w:r>
      <w:proofErr w:type="spellStart"/>
      <w:r w:rsidRPr="00401C47">
        <w:rPr>
          <w:rFonts w:ascii="Calibri" w:hAnsi="Calibri" w:cs="Calibri"/>
          <w:sz w:val="22"/>
          <w:szCs w:val="22"/>
        </w:rPr>
        <w:t>Jenis</w:t>
      </w:r>
      <w:proofErr w:type="spellEnd"/>
      <w:r w:rsidRPr="00401C47">
        <w:rPr>
          <w:rFonts w:ascii="Calibri" w:hAnsi="Calibri" w:cs="Calibri"/>
          <w:sz w:val="22"/>
          <w:szCs w:val="22"/>
        </w:rPr>
        <w:t xml:space="preserve"> </w:t>
      </w:r>
      <w:proofErr w:type="spellStart"/>
      <w:r w:rsidRPr="00401C47">
        <w:rPr>
          <w:rFonts w:ascii="Calibri" w:hAnsi="Calibri" w:cs="Calibri"/>
          <w:sz w:val="22"/>
          <w:szCs w:val="22"/>
        </w:rPr>
        <w:t>kelamin</w:t>
      </w:r>
      <w:proofErr w:type="spellEnd"/>
      <w:r w:rsidRPr="00401C47">
        <w:rPr>
          <w:rFonts w:ascii="Calibri" w:hAnsi="Calibri" w:cs="Calibri"/>
          <w:sz w:val="22"/>
          <w:szCs w:val="22"/>
        </w:rPr>
        <w:tab/>
      </w:r>
      <w:r w:rsidRPr="00401C47">
        <w:rPr>
          <w:rFonts w:ascii="Calibri" w:hAnsi="Calibri" w:cs="Calibri"/>
          <w:sz w:val="22"/>
          <w:szCs w:val="22"/>
        </w:rPr>
        <w:tab/>
        <w:t xml:space="preserve">: (1) </w:t>
      </w:r>
      <w:proofErr w:type="spellStart"/>
      <w:r w:rsidRPr="00401C47">
        <w:rPr>
          <w:rFonts w:ascii="Calibri" w:hAnsi="Calibri" w:cs="Calibri"/>
          <w:sz w:val="22"/>
          <w:szCs w:val="22"/>
        </w:rPr>
        <w:t>Laki-laki</w:t>
      </w:r>
      <w:proofErr w:type="spellEnd"/>
      <w:r w:rsidRPr="00401C47">
        <w:rPr>
          <w:rFonts w:ascii="Calibri" w:hAnsi="Calibri" w:cs="Calibri"/>
          <w:sz w:val="22"/>
          <w:szCs w:val="22"/>
        </w:rPr>
        <w:tab/>
      </w:r>
      <w:r w:rsidRPr="00401C47">
        <w:rPr>
          <w:rFonts w:ascii="Calibri" w:hAnsi="Calibri" w:cs="Calibri"/>
          <w:sz w:val="22"/>
          <w:szCs w:val="22"/>
        </w:rPr>
        <w:tab/>
      </w:r>
      <w:r w:rsidRPr="00401C47">
        <w:rPr>
          <w:rFonts w:ascii="Calibri" w:hAnsi="Calibri" w:cs="Calibri"/>
          <w:sz w:val="22"/>
          <w:szCs w:val="22"/>
        </w:rPr>
        <w:tab/>
        <w:t>(2) Perempuan</w:t>
      </w:r>
    </w:p>
    <w:p w14:paraId="38EF9C4B" w14:textId="77777777" w:rsidR="00FD693F" w:rsidRPr="00401C47" w:rsidRDefault="00FD693F" w:rsidP="00FD693F">
      <w:pPr>
        <w:tabs>
          <w:tab w:val="left" w:pos="360"/>
        </w:tabs>
        <w:spacing w:line="324" w:lineRule="auto"/>
        <w:jc w:val="both"/>
        <w:rPr>
          <w:rFonts w:ascii="Calibri" w:hAnsi="Calibri" w:cs="Calibri"/>
          <w:sz w:val="22"/>
          <w:szCs w:val="22"/>
        </w:rPr>
      </w:pPr>
      <w:r w:rsidRPr="00401C47">
        <w:rPr>
          <w:rFonts w:ascii="Calibri" w:hAnsi="Calibri" w:cs="Calibri"/>
          <w:sz w:val="22"/>
          <w:szCs w:val="22"/>
        </w:rPr>
        <w:t xml:space="preserve">2. </w:t>
      </w:r>
      <w:proofErr w:type="spellStart"/>
      <w:r w:rsidRPr="00401C47">
        <w:rPr>
          <w:rFonts w:ascii="Calibri" w:hAnsi="Calibri" w:cs="Calibri"/>
          <w:sz w:val="22"/>
          <w:szCs w:val="22"/>
        </w:rPr>
        <w:t>Usia</w:t>
      </w:r>
      <w:proofErr w:type="spellEnd"/>
      <w:r w:rsidRPr="00401C47">
        <w:rPr>
          <w:rFonts w:ascii="Calibri" w:hAnsi="Calibri" w:cs="Calibri"/>
          <w:sz w:val="22"/>
          <w:szCs w:val="22"/>
        </w:rPr>
        <w:tab/>
      </w:r>
      <w:r w:rsidRPr="00401C47">
        <w:rPr>
          <w:rFonts w:ascii="Calibri" w:hAnsi="Calibri" w:cs="Calibri"/>
          <w:sz w:val="22"/>
          <w:szCs w:val="22"/>
        </w:rPr>
        <w:tab/>
      </w:r>
      <w:r w:rsidRPr="00401C47">
        <w:rPr>
          <w:rFonts w:ascii="Calibri" w:hAnsi="Calibri" w:cs="Calibri"/>
          <w:sz w:val="22"/>
          <w:szCs w:val="22"/>
        </w:rPr>
        <w:tab/>
        <w:t xml:space="preserve">: (1) 18-&lt;26 </w:t>
      </w:r>
      <w:proofErr w:type="spellStart"/>
      <w:r w:rsidRPr="00401C47">
        <w:rPr>
          <w:rFonts w:ascii="Calibri" w:hAnsi="Calibri" w:cs="Calibri"/>
          <w:sz w:val="22"/>
          <w:szCs w:val="22"/>
        </w:rPr>
        <w:t>tahun</w:t>
      </w:r>
      <w:proofErr w:type="spellEnd"/>
      <w:r w:rsidRPr="00401C47">
        <w:rPr>
          <w:rFonts w:ascii="Calibri" w:hAnsi="Calibri" w:cs="Calibri"/>
          <w:sz w:val="22"/>
          <w:szCs w:val="22"/>
        </w:rPr>
        <w:tab/>
      </w:r>
      <w:r w:rsidRPr="00401C47">
        <w:rPr>
          <w:rFonts w:ascii="Calibri" w:hAnsi="Calibri" w:cs="Calibri"/>
          <w:sz w:val="22"/>
          <w:szCs w:val="22"/>
        </w:rPr>
        <w:tab/>
        <w:t xml:space="preserve">(2) 26-&lt;36 </w:t>
      </w:r>
      <w:proofErr w:type="spellStart"/>
      <w:r w:rsidRPr="00401C47">
        <w:rPr>
          <w:rFonts w:ascii="Calibri" w:hAnsi="Calibri" w:cs="Calibri"/>
          <w:sz w:val="22"/>
          <w:szCs w:val="22"/>
        </w:rPr>
        <w:t>tahun</w:t>
      </w:r>
      <w:proofErr w:type="spellEnd"/>
      <w:r w:rsidRPr="00401C47">
        <w:rPr>
          <w:rFonts w:ascii="Calibri" w:hAnsi="Calibri" w:cs="Calibri"/>
          <w:sz w:val="22"/>
          <w:szCs w:val="22"/>
        </w:rPr>
        <w:tab/>
      </w:r>
    </w:p>
    <w:p w14:paraId="5B4BC123" w14:textId="77777777" w:rsidR="00FD693F" w:rsidRPr="00401C47" w:rsidRDefault="00FD693F" w:rsidP="00FD693F">
      <w:pPr>
        <w:tabs>
          <w:tab w:val="left" w:pos="360"/>
        </w:tabs>
        <w:spacing w:line="324" w:lineRule="auto"/>
        <w:jc w:val="both"/>
        <w:rPr>
          <w:rFonts w:ascii="Calibri" w:hAnsi="Calibri" w:cs="Calibri"/>
          <w:sz w:val="22"/>
          <w:szCs w:val="22"/>
        </w:rPr>
      </w:pPr>
      <w:r w:rsidRPr="00401C47">
        <w:rPr>
          <w:rFonts w:ascii="Calibri" w:hAnsi="Calibri" w:cs="Calibri"/>
          <w:sz w:val="22"/>
          <w:szCs w:val="22"/>
        </w:rPr>
        <w:tab/>
      </w:r>
      <w:r w:rsidRPr="00401C47">
        <w:rPr>
          <w:rFonts w:ascii="Calibri" w:hAnsi="Calibri" w:cs="Calibri"/>
          <w:sz w:val="22"/>
          <w:szCs w:val="22"/>
        </w:rPr>
        <w:tab/>
      </w:r>
      <w:r w:rsidRPr="00401C47">
        <w:rPr>
          <w:rFonts w:ascii="Calibri" w:hAnsi="Calibri" w:cs="Calibri"/>
          <w:sz w:val="22"/>
          <w:szCs w:val="22"/>
        </w:rPr>
        <w:tab/>
      </w:r>
      <w:r w:rsidRPr="00401C47">
        <w:rPr>
          <w:rFonts w:ascii="Calibri" w:hAnsi="Calibri" w:cs="Calibri"/>
          <w:sz w:val="22"/>
          <w:szCs w:val="22"/>
        </w:rPr>
        <w:tab/>
        <w:t xml:space="preserve">  (3) 36-&lt;45 </w:t>
      </w:r>
      <w:proofErr w:type="spellStart"/>
      <w:r w:rsidRPr="00401C47">
        <w:rPr>
          <w:rFonts w:ascii="Calibri" w:hAnsi="Calibri" w:cs="Calibri"/>
          <w:sz w:val="22"/>
          <w:szCs w:val="22"/>
        </w:rPr>
        <w:t>tahun</w:t>
      </w:r>
      <w:proofErr w:type="spellEnd"/>
      <w:r w:rsidRPr="00401C47">
        <w:rPr>
          <w:rFonts w:ascii="Calibri" w:hAnsi="Calibri" w:cs="Calibri"/>
          <w:sz w:val="22"/>
          <w:szCs w:val="22"/>
        </w:rPr>
        <w:tab/>
      </w:r>
      <w:r w:rsidRPr="00401C47">
        <w:rPr>
          <w:rFonts w:ascii="Calibri" w:hAnsi="Calibri" w:cs="Calibri"/>
          <w:sz w:val="22"/>
          <w:szCs w:val="22"/>
        </w:rPr>
        <w:tab/>
        <w:t xml:space="preserve">(4) ≥ 45 </w:t>
      </w:r>
      <w:proofErr w:type="spellStart"/>
      <w:r w:rsidRPr="00401C47">
        <w:rPr>
          <w:rFonts w:ascii="Calibri" w:hAnsi="Calibri" w:cs="Calibri"/>
          <w:sz w:val="22"/>
          <w:szCs w:val="22"/>
        </w:rPr>
        <w:t>tahun</w:t>
      </w:r>
      <w:proofErr w:type="spellEnd"/>
    </w:p>
    <w:p w14:paraId="043D3808" w14:textId="77777777" w:rsidR="00FD693F" w:rsidRPr="00401C47" w:rsidRDefault="00FD693F" w:rsidP="00FD693F">
      <w:pPr>
        <w:tabs>
          <w:tab w:val="left" w:pos="360"/>
        </w:tabs>
        <w:spacing w:line="324" w:lineRule="auto"/>
        <w:jc w:val="both"/>
        <w:rPr>
          <w:rFonts w:ascii="Calibri" w:hAnsi="Calibri" w:cs="Calibri"/>
          <w:sz w:val="22"/>
          <w:szCs w:val="22"/>
          <w:lang w:val="sv-SE"/>
        </w:rPr>
      </w:pPr>
      <w:r w:rsidRPr="00401C47">
        <w:rPr>
          <w:rFonts w:ascii="Calibri" w:hAnsi="Calibri" w:cs="Calibri"/>
          <w:sz w:val="22"/>
          <w:szCs w:val="22"/>
          <w:lang w:val="sv-SE"/>
        </w:rPr>
        <w:t>3. Tingkat pendidikan terakhir</w:t>
      </w:r>
      <w:r w:rsidRPr="00401C47">
        <w:rPr>
          <w:rFonts w:ascii="Calibri" w:hAnsi="Calibri" w:cs="Calibri"/>
          <w:sz w:val="22"/>
          <w:szCs w:val="22"/>
          <w:lang w:val="sv-SE"/>
        </w:rPr>
        <w:tab/>
        <w:t>:</w:t>
      </w:r>
    </w:p>
    <w:p w14:paraId="3B9B35FE" w14:textId="77777777" w:rsidR="00FD693F" w:rsidRPr="00401C47" w:rsidRDefault="00FD693F" w:rsidP="00FD693F">
      <w:pPr>
        <w:tabs>
          <w:tab w:val="left" w:pos="600"/>
          <w:tab w:val="left" w:pos="748"/>
        </w:tabs>
        <w:spacing w:line="324" w:lineRule="auto"/>
        <w:jc w:val="both"/>
        <w:rPr>
          <w:rFonts w:ascii="Calibri" w:hAnsi="Calibri" w:cs="Calibri"/>
          <w:sz w:val="22"/>
          <w:szCs w:val="22"/>
          <w:lang w:val="sv-SE"/>
        </w:rPr>
      </w:pPr>
      <w:r w:rsidRPr="00401C47">
        <w:rPr>
          <w:rFonts w:ascii="Calibri" w:hAnsi="Calibri" w:cs="Calibri"/>
          <w:sz w:val="22"/>
          <w:szCs w:val="22"/>
          <w:lang w:val="sv-SE"/>
        </w:rPr>
        <w:tab/>
      </w:r>
      <w:r w:rsidRPr="00401C47">
        <w:rPr>
          <w:rFonts w:ascii="Calibri" w:hAnsi="Calibri" w:cs="Calibri"/>
          <w:sz w:val="22"/>
          <w:szCs w:val="22"/>
          <w:lang w:val="id-ID"/>
        </w:rPr>
        <w:t>(</w:t>
      </w:r>
      <w:r w:rsidRPr="00401C47">
        <w:rPr>
          <w:rFonts w:ascii="Calibri" w:hAnsi="Calibri" w:cs="Calibri"/>
          <w:sz w:val="22"/>
          <w:szCs w:val="22"/>
          <w:lang w:val="sv-SE"/>
        </w:rPr>
        <w:t>1</w:t>
      </w:r>
      <w:r w:rsidRPr="00401C47">
        <w:rPr>
          <w:rFonts w:ascii="Calibri" w:hAnsi="Calibri" w:cs="Calibri"/>
          <w:sz w:val="22"/>
          <w:szCs w:val="22"/>
          <w:lang w:val="id-ID"/>
        </w:rPr>
        <w:t>)</w:t>
      </w:r>
      <w:r w:rsidRPr="00401C47">
        <w:rPr>
          <w:rFonts w:ascii="Calibri" w:hAnsi="Calibri" w:cs="Calibri"/>
          <w:sz w:val="22"/>
          <w:szCs w:val="22"/>
          <w:lang w:val="sv-SE"/>
        </w:rPr>
        <w:t xml:space="preserve"> SMU</w:t>
      </w:r>
      <w:r w:rsidRPr="00401C47">
        <w:rPr>
          <w:rFonts w:ascii="Calibri" w:hAnsi="Calibri" w:cs="Calibri"/>
          <w:sz w:val="22"/>
          <w:szCs w:val="22"/>
          <w:lang w:val="sv-SE"/>
        </w:rPr>
        <w:tab/>
      </w:r>
      <w:r w:rsidRPr="00401C47">
        <w:rPr>
          <w:rFonts w:ascii="Calibri" w:hAnsi="Calibri" w:cs="Calibri"/>
          <w:sz w:val="22"/>
          <w:szCs w:val="22"/>
          <w:lang w:val="sv-SE"/>
        </w:rPr>
        <w:tab/>
      </w:r>
      <w:r w:rsidRPr="00401C47">
        <w:rPr>
          <w:rFonts w:ascii="Calibri" w:hAnsi="Calibri" w:cs="Calibri"/>
          <w:sz w:val="22"/>
          <w:szCs w:val="22"/>
          <w:lang w:val="sv-SE"/>
        </w:rPr>
        <w:tab/>
      </w:r>
      <w:r w:rsidRPr="00401C47">
        <w:rPr>
          <w:rFonts w:ascii="Calibri" w:hAnsi="Calibri" w:cs="Calibri"/>
          <w:sz w:val="22"/>
          <w:szCs w:val="22"/>
          <w:lang w:val="id-ID"/>
        </w:rPr>
        <w:t>(</w:t>
      </w:r>
      <w:r w:rsidRPr="00401C47">
        <w:rPr>
          <w:rFonts w:ascii="Calibri" w:hAnsi="Calibri" w:cs="Calibri"/>
          <w:sz w:val="22"/>
          <w:szCs w:val="22"/>
          <w:lang w:val="sv-SE"/>
        </w:rPr>
        <w:t>2</w:t>
      </w:r>
      <w:r w:rsidRPr="00401C47">
        <w:rPr>
          <w:rFonts w:ascii="Calibri" w:hAnsi="Calibri" w:cs="Calibri"/>
          <w:sz w:val="22"/>
          <w:szCs w:val="22"/>
          <w:lang w:val="id-ID"/>
        </w:rPr>
        <w:t>)</w:t>
      </w:r>
      <w:r w:rsidRPr="00401C47">
        <w:rPr>
          <w:rFonts w:ascii="Calibri" w:hAnsi="Calibri" w:cs="Calibri"/>
          <w:sz w:val="22"/>
          <w:szCs w:val="22"/>
          <w:lang w:val="sv-SE"/>
        </w:rPr>
        <w:t xml:space="preserve"> Diploma</w:t>
      </w:r>
    </w:p>
    <w:p w14:paraId="4C7315C2" w14:textId="77777777" w:rsidR="00FD693F" w:rsidRPr="00401C47" w:rsidRDefault="00FD693F" w:rsidP="00FD693F">
      <w:pPr>
        <w:tabs>
          <w:tab w:val="left" w:pos="600"/>
          <w:tab w:val="left" w:pos="748"/>
        </w:tabs>
        <w:spacing w:line="324" w:lineRule="auto"/>
        <w:ind w:left="748" w:hanging="374"/>
        <w:jc w:val="both"/>
        <w:rPr>
          <w:rFonts w:ascii="Calibri" w:hAnsi="Calibri" w:cs="Calibri"/>
          <w:sz w:val="22"/>
          <w:szCs w:val="22"/>
          <w:lang w:val="sv-SE"/>
        </w:rPr>
      </w:pPr>
      <w:r w:rsidRPr="00401C47">
        <w:rPr>
          <w:rFonts w:ascii="Calibri" w:hAnsi="Calibri" w:cs="Calibri"/>
          <w:sz w:val="22"/>
          <w:szCs w:val="22"/>
          <w:lang w:val="sv-SE"/>
        </w:rPr>
        <w:tab/>
      </w:r>
      <w:r w:rsidRPr="00401C47">
        <w:rPr>
          <w:rFonts w:ascii="Calibri" w:hAnsi="Calibri" w:cs="Calibri"/>
          <w:sz w:val="22"/>
          <w:szCs w:val="22"/>
          <w:lang w:val="id-ID"/>
        </w:rPr>
        <w:t>(</w:t>
      </w:r>
      <w:r w:rsidRPr="00401C47">
        <w:rPr>
          <w:rFonts w:ascii="Calibri" w:hAnsi="Calibri" w:cs="Calibri"/>
          <w:sz w:val="22"/>
          <w:szCs w:val="22"/>
          <w:lang w:val="sv-SE"/>
        </w:rPr>
        <w:t>3</w:t>
      </w:r>
      <w:r w:rsidRPr="00401C47">
        <w:rPr>
          <w:rFonts w:ascii="Calibri" w:hAnsi="Calibri" w:cs="Calibri"/>
          <w:sz w:val="22"/>
          <w:szCs w:val="22"/>
          <w:lang w:val="id-ID"/>
        </w:rPr>
        <w:t>)</w:t>
      </w:r>
      <w:r w:rsidRPr="00401C47">
        <w:rPr>
          <w:rFonts w:ascii="Calibri" w:hAnsi="Calibri" w:cs="Calibri"/>
          <w:sz w:val="22"/>
          <w:szCs w:val="22"/>
          <w:lang w:val="sv-SE"/>
        </w:rPr>
        <w:t xml:space="preserve"> S1</w:t>
      </w:r>
      <w:r w:rsidRPr="00401C47">
        <w:rPr>
          <w:rFonts w:ascii="Calibri" w:hAnsi="Calibri" w:cs="Calibri"/>
          <w:sz w:val="22"/>
          <w:szCs w:val="22"/>
          <w:lang w:val="sv-SE"/>
        </w:rPr>
        <w:tab/>
      </w:r>
      <w:r w:rsidRPr="00401C47">
        <w:rPr>
          <w:rFonts w:ascii="Calibri" w:hAnsi="Calibri" w:cs="Calibri"/>
          <w:sz w:val="22"/>
          <w:szCs w:val="22"/>
          <w:lang w:val="sv-SE"/>
        </w:rPr>
        <w:tab/>
      </w:r>
      <w:r w:rsidRPr="00401C47">
        <w:rPr>
          <w:rFonts w:ascii="Calibri" w:hAnsi="Calibri" w:cs="Calibri"/>
          <w:sz w:val="22"/>
          <w:szCs w:val="22"/>
          <w:lang w:val="sv-SE"/>
        </w:rPr>
        <w:tab/>
      </w:r>
      <w:r w:rsidRPr="00401C47">
        <w:rPr>
          <w:rFonts w:ascii="Calibri" w:hAnsi="Calibri" w:cs="Calibri"/>
          <w:sz w:val="22"/>
          <w:szCs w:val="22"/>
          <w:lang w:val="id-ID"/>
        </w:rPr>
        <w:t>(</w:t>
      </w:r>
      <w:r w:rsidRPr="00401C47">
        <w:rPr>
          <w:rFonts w:ascii="Calibri" w:hAnsi="Calibri" w:cs="Calibri"/>
          <w:sz w:val="22"/>
          <w:szCs w:val="22"/>
          <w:lang w:val="sv-SE"/>
        </w:rPr>
        <w:t>4</w:t>
      </w:r>
      <w:r w:rsidRPr="00401C47">
        <w:rPr>
          <w:rFonts w:ascii="Calibri" w:hAnsi="Calibri" w:cs="Calibri"/>
          <w:sz w:val="22"/>
          <w:szCs w:val="22"/>
          <w:lang w:val="id-ID"/>
        </w:rPr>
        <w:t>)</w:t>
      </w:r>
      <w:r w:rsidRPr="00401C47">
        <w:rPr>
          <w:rFonts w:ascii="Calibri" w:hAnsi="Calibri" w:cs="Calibri"/>
          <w:sz w:val="22"/>
          <w:szCs w:val="22"/>
          <w:lang w:val="sv-SE"/>
        </w:rPr>
        <w:t xml:space="preserve"> S2/S3</w:t>
      </w:r>
    </w:p>
    <w:p w14:paraId="76168E10" w14:textId="77777777" w:rsidR="00FD693F" w:rsidRPr="00401C47" w:rsidRDefault="00FD693F" w:rsidP="00FD693F">
      <w:pPr>
        <w:tabs>
          <w:tab w:val="left" w:pos="360"/>
        </w:tabs>
        <w:spacing w:line="324" w:lineRule="auto"/>
        <w:jc w:val="both"/>
        <w:rPr>
          <w:rFonts w:ascii="Calibri" w:hAnsi="Calibri" w:cs="Calibri"/>
          <w:sz w:val="22"/>
          <w:szCs w:val="22"/>
          <w:lang w:val="id-ID"/>
        </w:rPr>
      </w:pPr>
      <w:r w:rsidRPr="00401C47">
        <w:rPr>
          <w:rFonts w:ascii="Calibri" w:hAnsi="Calibri" w:cs="Calibri"/>
          <w:sz w:val="22"/>
          <w:szCs w:val="22"/>
          <w:lang w:val="sv-SE"/>
        </w:rPr>
        <w:t>4. Pekerjaan</w:t>
      </w:r>
      <w:r w:rsidRPr="00401C47">
        <w:rPr>
          <w:rFonts w:ascii="Calibri" w:hAnsi="Calibri" w:cs="Calibri"/>
          <w:sz w:val="22"/>
          <w:szCs w:val="22"/>
          <w:lang w:val="sv-SE"/>
        </w:rPr>
        <w:tab/>
      </w:r>
      <w:r w:rsidRPr="00401C47">
        <w:rPr>
          <w:rFonts w:ascii="Calibri" w:hAnsi="Calibri" w:cs="Calibri"/>
          <w:sz w:val="22"/>
          <w:szCs w:val="22"/>
          <w:lang w:val="sv-SE"/>
        </w:rPr>
        <w:tab/>
        <w:t>: (1) Pelajar/Mahasiswa</w:t>
      </w:r>
      <w:r w:rsidRPr="00401C47">
        <w:rPr>
          <w:rFonts w:ascii="Calibri" w:hAnsi="Calibri" w:cs="Calibri"/>
          <w:sz w:val="22"/>
          <w:szCs w:val="22"/>
          <w:lang w:val="sv-SE"/>
        </w:rPr>
        <w:tab/>
      </w:r>
      <w:r w:rsidRPr="00401C47">
        <w:rPr>
          <w:rFonts w:ascii="Calibri" w:hAnsi="Calibri" w:cs="Calibri"/>
          <w:sz w:val="22"/>
          <w:szCs w:val="22"/>
          <w:lang w:val="sv-SE"/>
        </w:rPr>
        <w:tab/>
        <w:t>(2) Karyawan/i</w:t>
      </w:r>
      <w:r w:rsidRPr="00401C47">
        <w:rPr>
          <w:rFonts w:ascii="Calibri" w:hAnsi="Calibri" w:cs="Calibri"/>
          <w:sz w:val="22"/>
          <w:szCs w:val="22"/>
          <w:lang w:val="id-ID"/>
        </w:rPr>
        <w:tab/>
      </w:r>
      <w:r w:rsidRPr="00401C47">
        <w:rPr>
          <w:rFonts w:ascii="Calibri" w:hAnsi="Calibri" w:cs="Calibri"/>
          <w:sz w:val="22"/>
          <w:szCs w:val="22"/>
          <w:lang w:val="id-ID"/>
        </w:rPr>
        <w:tab/>
      </w:r>
      <w:r w:rsidRPr="00401C47">
        <w:rPr>
          <w:rFonts w:ascii="Calibri" w:hAnsi="Calibri" w:cs="Calibri"/>
          <w:sz w:val="22"/>
          <w:szCs w:val="22"/>
          <w:lang w:val="sv-SE"/>
        </w:rPr>
        <w:t xml:space="preserve">  (5) Lainnya .......................(Sebutkan)</w:t>
      </w:r>
    </w:p>
    <w:p w14:paraId="5A54ECCE" w14:textId="77777777" w:rsidR="00FD693F" w:rsidRPr="00401C47" w:rsidRDefault="00FD693F" w:rsidP="00FD693F">
      <w:pPr>
        <w:tabs>
          <w:tab w:val="left" w:pos="360"/>
        </w:tabs>
        <w:spacing w:line="324" w:lineRule="auto"/>
        <w:jc w:val="both"/>
        <w:rPr>
          <w:rFonts w:ascii="Calibri" w:hAnsi="Calibri" w:cs="Calibri"/>
          <w:sz w:val="22"/>
          <w:szCs w:val="22"/>
          <w:lang w:val="sv-SE"/>
        </w:rPr>
      </w:pPr>
      <w:r w:rsidRPr="00401C47">
        <w:rPr>
          <w:rFonts w:ascii="Calibri" w:hAnsi="Calibri" w:cs="Calibri"/>
          <w:sz w:val="22"/>
          <w:szCs w:val="22"/>
          <w:lang w:val="sv-SE"/>
        </w:rPr>
        <w:t xml:space="preserve"> </w:t>
      </w:r>
      <w:r w:rsidRPr="00401C47">
        <w:rPr>
          <w:rFonts w:ascii="Calibri" w:hAnsi="Calibri" w:cs="Calibri"/>
          <w:sz w:val="22"/>
          <w:szCs w:val="22"/>
          <w:lang w:val="sv-SE"/>
        </w:rPr>
        <w:tab/>
      </w:r>
      <w:r w:rsidRPr="00401C47">
        <w:rPr>
          <w:rFonts w:ascii="Calibri" w:hAnsi="Calibri" w:cs="Calibri"/>
          <w:sz w:val="22"/>
          <w:szCs w:val="22"/>
          <w:lang w:val="sv-SE"/>
        </w:rPr>
        <w:tab/>
      </w:r>
      <w:r w:rsidRPr="00401C47">
        <w:rPr>
          <w:rFonts w:ascii="Calibri" w:hAnsi="Calibri" w:cs="Calibri"/>
          <w:sz w:val="22"/>
          <w:szCs w:val="22"/>
          <w:lang w:val="sv-SE"/>
        </w:rPr>
        <w:tab/>
      </w:r>
      <w:r w:rsidRPr="00401C47">
        <w:rPr>
          <w:rFonts w:ascii="Calibri" w:hAnsi="Calibri" w:cs="Calibri"/>
          <w:sz w:val="22"/>
          <w:szCs w:val="22"/>
          <w:lang w:val="sv-SE"/>
        </w:rPr>
        <w:tab/>
        <w:t xml:space="preserve">  (3) Ibu Rumah Tangga</w:t>
      </w:r>
      <w:r w:rsidRPr="00401C47">
        <w:rPr>
          <w:rFonts w:ascii="Calibri" w:hAnsi="Calibri" w:cs="Calibri"/>
          <w:sz w:val="22"/>
          <w:szCs w:val="22"/>
          <w:lang w:val="sv-SE"/>
        </w:rPr>
        <w:tab/>
      </w:r>
      <w:r w:rsidRPr="00401C47">
        <w:rPr>
          <w:rFonts w:ascii="Calibri" w:hAnsi="Calibri" w:cs="Calibri"/>
          <w:sz w:val="22"/>
          <w:szCs w:val="22"/>
          <w:lang w:val="sv-SE"/>
        </w:rPr>
        <w:tab/>
        <w:t>(4) Wiraswasta</w:t>
      </w:r>
    </w:p>
    <w:p w14:paraId="070D7162" w14:textId="77777777" w:rsidR="00FD693F" w:rsidRPr="00401C47" w:rsidRDefault="00FD693F" w:rsidP="00FD693F">
      <w:pPr>
        <w:tabs>
          <w:tab w:val="left" w:pos="360"/>
        </w:tabs>
        <w:spacing w:line="324" w:lineRule="auto"/>
        <w:jc w:val="both"/>
        <w:rPr>
          <w:rFonts w:ascii="Calibri" w:hAnsi="Calibri" w:cs="Calibri"/>
          <w:sz w:val="22"/>
          <w:szCs w:val="22"/>
          <w:lang w:val="sv-SE"/>
        </w:rPr>
      </w:pPr>
      <w:r w:rsidRPr="00401C47">
        <w:rPr>
          <w:rFonts w:ascii="Calibri" w:hAnsi="Calibri" w:cs="Calibri"/>
          <w:sz w:val="22"/>
          <w:szCs w:val="22"/>
          <w:lang w:val="id-ID"/>
        </w:rPr>
        <w:t>5</w:t>
      </w:r>
      <w:r w:rsidRPr="00401C47">
        <w:rPr>
          <w:rFonts w:ascii="Calibri" w:hAnsi="Calibri" w:cs="Calibri"/>
          <w:sz w:val="22"/>
          <w:szCs w:val="22"/>
          <w:lang w:val="sv-SE"/>
        </w:rPr>
        <w:t>.</w:t>
      </w:r>
      <w:r w:rsidRPr="00401C47">
        <w:rPr>
          <w:rFonts w:ascii="Calibri" w:hAnsi="Calibri" w:cs="Calibri"/>
          <w:sz w:val="22"/>
          <w:szCs w:val="22"/>
          <w:lang w:val="sv-SE"/>
        </w:rPr>
        <w:tab/>
        <w:t>Pendapatan pribadi per bulan:</w:t>
      </w:r>
    </w:p>
    <w:p w14:paraId="29C36836" w14:textId="77777777" w:rsidR="00FD693F" w:rsidRPr="00401C47" w:rsidRDefault="00FD693F" w:rsidP="00FD693F">
      <w:pPr>
        <w:pStyle w:val="BodyText2"/>
        <w:tabs>
          <w:tab w:val="left" w:pos="360"/>
        </w:tabs>
        <w:spacing w:after="0" w:line="324" w:lineRule="auto"/>
        <w:ind w:left="360"/>
        <w:jc w:val="both"/>
        <w:rPr>
          <w:rFonts w:ascii="Calibri" w:hAnsi="Calibri" w:cs="Calibri"/>
          <w:sz w:val="22"/>
          <w:szCs w:val="22"/>
          <w:lang w:val="en-US"/>
        </w:rPr>
      </w:pPr>
      <w:r w:rsidRPr="00401C47">
        <w:rPr>
          <w:rFonts w:ascii="Calibri" w:hAnsi="Calibri" w:cs="Calibri"/>
          <w:sz w:val="22"/>
          <w:szCs w:val="22"/>
          <w:lang w:val="id-ID"/>
        </w:rPr>
        <w:t>(</w:t>
      </w:r>
      <w:r w:rsidRPr="00401C47">
        <w:rPr>
          <w:rFonts w:ascii="Calibri" w:hAnsi="Calibri" w:cs="Calibri"/>
          <w:sz w:val="22"/>
          <w:szCs w:val="22"/>
          <w:lang w:val="en-US"/>
        </w:rPr>
        <w:t>1</w:t>
      </w:r>
      <w:r w:rsidRPr="00401C47">
        <w:rPr>
          <w:rFonts w:ascii="Calibri" w:hAnsi="Calibri" w:cs="Calibri"/>
          <w:sz w:val="22"/>
          <w:szCs w:val="22"/>
          <w:lang w:val="id-ID"/>
        </w:rPr>
        <w:t xml:space="preserve">) </w:t>
      </w:r>
      <w:r w:rsidRPr="00401C47">
        <w:rPr>
          <w:rFonts w:ascii="Calibri" w:hAnsi="Calibri" w:cs="Calibri"/>
          <w:sz w:val="22"/>
          <w:szCs w:val="22"/>
          <w:lang w:val="en-US"/>
        </w:rPr>
        <w:t>&lt; Rp. 1.500.000</w:t>
      </w:r>
      <w:r w:rsidRPr="00401C47">
        <w:rPr>
          <w:rFonts w:ascii="Calibri" w:hAnsi="Calibri" w:cs="Calibri"/>
          <w:sz w:val="22"/>
          <w:szCs w:val="22"/>
          <w:lang w:val="en-US"/>
        </w:rPr>
        <w:tab/>
      </w:r>
      <w:r w:rsidRPr="00401C47">
        <w:rPr>
          <w:rFonts w:ascii="Calibri" w:hAnsi="Calibri" w:cs="Calibri"/>
          <w:sz w:val="22"/>
          <w:szCs w:val="22"/>
          <w:lang w:val="en-US"/>
        </w:rPr>
        <w:tab/>
      </w:r>
      <w:r w:rsidRPr="00401C47">
        <w:rPr>
          <w:rFonts w:ascii="Calibri" w:hAnsi="Calibri" w:cs="Calibri"/>
          <w:sz w:val="22"/>
          <w:szCs w:val="22"/>
          <w:lang w:val="id-ID"/>
        </w:rPr>
        <w:tab/>
      </w:r>
      <w:r w:rsidRPr="00401C47">
        <w:rPr>
          <w:rFonts w:ascii="Calibri" w:hAnsi="Calibri" w:cs="Calibri"/>
          <w:sz w:val="22"/>
          <w:szCs w:val="22"/>
          <w:lang w:val="id-ID"/>
        </w:rPr>
        <w:tab/>
        <w:t>(</w:t>
      </w:r>
      <w:r w:rsidRPr="00401C47">
        <w:rPr>
          <w:rFonts w:ascii="Calibri" w:hAnsi="Calibri" w:cs="Calibri"/>
          <w:sz w:val="22"/>
          <w:szCs w:val="22"/>
          <w:lang w:val="en-US"/>
        </w:rPr>
        <w:t>3</w:t>
      </w:r>
      <w:r w:rsidRPr="00401C47">
        <w:rPr>
          <w:rFonts w:ascii="Calibri" w:hAnsi="Calibri" w:cs="Calibri"/>
          <w:sz w:val="22"/>
          <w:szCs w:val="22"/>
          <w:lang w:val="id-ID"/>
        </w:rPr>
        <w:t>)</w:t>
      </w:r>
      <w:r w:rsidRPr="00401C47">
        <w:rPr>
          <w:rFonts w:ascii="Calibri" w:hAnsi="Calibri" w:cs="Calibri"/>
          <w:sz w:val="22"/>
          <w:szCs w:val="22"/>
          <w:lang w:val="en-US"/>
        </w:rPr>
        <w:t xml:space="preserve"> Rp. 3.500.000 – &lt; Rp. 5.500.000</w:t>
      </w:r>
    </w:p>
    <w:p w14:paraId="4881AE84" w14:textId="77777777" w:rsidR="00FD693F" w:rsidRPr="00401C47" w:rsidRDefault="00FD693F" w:rsidP="00FD693F">
      <w:pPr>
        <w:pStyle w:val="BodyText2"/>
        <w:tabs>
          <w:tab w:val="left" w:pos="360"/>
        </w:tabs>
        <w:spacing w:after="0" w:line="324" w:lineRule="auto"/>
        <w:ind w:left="360"/>
        <w:jc w:val="both"/>
        <w:rPr>
          <w:rFonts w:ascii="Calibri" w:hAnsi="Calibri" w:cs="Calibri"/>
          <w:sz w:val="22"/>
          <w:szCs w:val="22"/>
          <w:lang w:val="en-US"/>
        </w:rPr>
      </w:pPr>
      <w:r w:rsidRPr="00401C47">
        <w:rPr>
          <w:rFonts w:ascii="Calibri" w:hAnsi="Calibri" w:cs="Calibri"/>
          <w:sz w:val="22"/>
          <w:szCs w:val="22"/>
          <w:lang w:val="id-ID"/>
        </w:rPr>
        <w:t>(</w:t>
      </w:r>
      <w:r w:rsidRPr="00401C47">
        <w:rPr>
          <w:rFonts w:ascii="Calibri" w:hAnsi="Calibri" w:cs="Calibri"/>
          <w:sz w:val="22"/>
          <w:szCs w:val="22"/>
          <w:lang w:val="en-US"/>
        </w:rPr>
        <w:t>2</w:t>
      </w:r>
      <w:r w:rsidRPr="00401C47">
        <w:rPr>
          <w:rFonts w:ascii="Calibri" w:hAnsi="Calibri" w:cs="Calibri"/>
          <w:sz w:val="22"/>
          <w:szCs w:val="22"/>
          <w:lang w:val="id-ID"/>
        </w:rPr>
        <w:t>)</w:t>
      </w:r>
      <w:r w:rsidRPr="00401C47">
        <w:rPr>
          <w:rFonts w:ascii="Calibri" w:hAnsi="Calibri" w:cs="Calibri"/>
          <w:sz w:val="22"/>
          <w:szCs w:val="22"/>
          <w:lang w:val="en-US"/>
        </w:rPr>
        <w:t xml:space="preserve"> Rp. 1.500.000 – &lt; Rp. 3.500.000</w:t>
      </w:r>
      <w:r w:rsidRPr="00401C47">
        <w:rPr>
          <w:rFonts w:ascii="Calibri" w:hAnsi="Calibri" w:cs="Calibri"/>
          <w:sz w:val="22"/>
          <w:szCs w:val="22"/>
          <w:lang w:val="en-US"/>
        </w:rPr>
        <w:tab/>
      </w:r>
      <w:r w:rsidRPr="00401C47">
        <w:rPr>
          <w:rFonts w:ascii="Calibri" w:hAnsi="Calibri" w:cs="Calibri"/>
          <w:sz w:val="22"/>
          <w:szCs w:val="22"/>
          <w:lang w:val="id-ID"/>
        </w:rPr>
        <w:tab/>
        <w:t>(</w:t>
      </w:r>
      <w:r w:rsidRPr="00401C47">
        <w:rPr>
          <w:rFonts w:ascii="Calibri" w:hAnsi="Calibri" w:cs="Calibri"/>
          <w:sz w:val="22"/>
          <w:szCs w:val="22"/>
          <w:lang w:val="en-US"/>
        </w:rPr>
        <w:t>4</w:t>
      </w:r>
      <w:r w:rsidRPr="00401C47">
        <w:rPr>
          <w:rFonts w:ascii="Calibri" w:hAnsi="Calibri" w:cs="Calibri"/>
          <w:sz w:val="22"/>
          <w:szCs w:val="22"/>
          <w:lang w:val="id-ID"/>
        </w:rPr>
        <w:t>)</w:t>
      </w:r>
      <w:r w:rsidRPr="00401C47">
        <w:rPr>
          <w:rFonts w:ascii="Calibri" w:hAnsi="Calibri" w:cs="Calibri"/>
          <w:sz w:val="22"/>
          <w:szCs w:val="22"/>
          <w:lang w:val="en-US"/>
        </w:rPr>
        <w:t xml:space="preserve"> ≥ Rp. 5.500.000</w:t>
      </w:r>
    </w:p>
    <w:p w14:paraId="3210E20F" w14:textId="77777777" w:rsidR="00FD693F" w:rsidRPr="00401C47" w:rsidRDefault="00FD693F" w:rsidP="00FD693F">
      <w:pPr>
        <w:pStyle w:val="BodyText2"/>
        <w:tabs>
          <w:tab w:val="left" w:pos="374"/>
        </w:tabs>
        <w:spacing w:after="0" w:line="324" w:lineRule="auto"/>
        <w:jc w:val="both"/>
        <w:rPr>
          <w:rFonts w:ascii="Calibri" w:hAnsi="Calibri" w:cs="Calibri"/>
          <w:sz w:val="22"/>
          <w:szCs w:val="22"/>
          <w:lang w:val="id-ID"/>
        </w:rPr>
      </w:pPr>
      <w:r w:rsidRPr="00401C47">
        <w:rPr>
          <w:rFonts w:ascii="Calibri" w:hAnsi="Calibri" w:cs="Calibri"/>
          <w:sz w:val="22"/>
          <w:szCs w:val="22"/>
          <w:lang w:val="id-ID"/>
        </w:rPr>
        <w:t>6</w:t>
      </w:r>
      <w:r w:rsidRPr="00401C47">
        <w:rPr>
          <w:rFonts w:ascii="Calibri" w:hAnsi="Calibri" w:cs="Calibri"/>
          <w:sz w:val="22"/>
          <w:szCs w:val="22"/>
          <w:lang w:val="sv-SE"/>
        </w:rPr>
        <w:t>.</w:t>
      </w:r>
      <w:r w:rsidRPr="00401C47">
        <w:rPr>
          <w:rFonts w:ascii="Calibri" w:hAnsi="Calibri" w:cs="Calibri"/>
          <w:sz w:val="22"/>
          <w:szCs w:val="22"/>
          <w:lang w:val="sv-SE"/>
        </w:rPr>
        <w:tab/>
        <w:t xml:space="preserve">Rata – rata uang yang </w:t>
      </w:r>
      <w:r w:rsidRPr="00401C47">
        <w:rPr>
          <w:rFonts w:ascii="Calibri" w:hAnsi="Calibri" w:cs="Calibri"/>
          <w:sz w:val="22"/>
          <w:szCs w:val="22"/>
          <w:lang w:val="id-ID"/>
        </w:rPr>
        <w:t>dibelanjakan untuk membeli produk “X” :</w:t>
      </w:r>
    </w:p>
    <w:p w14:paraId="4CBD26B3" w14:textId="77777777" w:rsidR="00FD693F" w:rsidRPr="00401C47" w:rsidRDefault="00FD693F" w:rsidP="00FD693F">
      <w:pPr>
        <w:pStyle w:val="BodyText2"/>
        <w:tabs>
          <w:tab w:val="left" w:pos="360"/>
        </w:tabs>
        <w:spacing w:after="0" w:line="324" w:lineRule="auto"/>
        <w:ind w:left="360"/>
        <w:jc w:val="both"/>
        <w:rPr>
          <w:rFonts w:ascii="Calibri" w:hAnsi="Calibri" w:cs="Calibri"/>
          <w:sz w:val="22"/>
          <w:szCs w:val="22"/>
        </w:rPr>
      </w:pPr>
      <w:r w:rsidRPr="00401C47">
        <w:rPr>
          <w:rFonts w:ascii="Calibri" w:hAnsi="Calibri" w:cs="Calibri"/>
          <w:sz w:val="22"/>
          <w:szCs w:val="22"/>
          <w:lang w:val="id-ID"/>
        </w:rPr>
        <w:t>(</w:t>
      </w:r>
      <w:r w:rsidRPr="00401C47">
        <w:rPr>
          <w:rFonts w:ascii="Calibri" w:hAnsi="Calibri" w:cs="Calibri"/>
          <w:sz w:val="22"/>
          <w:szCs w:val="22"/>
        </w:rPr>
        <w:t>1</w:t>
      </w:r>
      <w:r w:rsidRPr="00401C47">
        <w:rPr>
          <w:rFonts w:ascii="Calibri" w:hAnsi="Calibri" w:cs="Calibri"/>
          <w:sz w:val="22"/>
          <w:szCs w:val="22"/>
          <w:lang w:val="id-ID"/>
        </w:rPr>
        <w:t>)</w:t>
      </w:r>
      <w:r w:rsidRPr="00401C47">
        <w:rPr>
          <w:rFonts w:ascii="Calibri" w:hAnsi="Calibri" w:cs="Calibri"/>
          <w:sz w:val="22"/>
          <w:szCs w:val="22"/>
        </w:rPr>
        <w:t xml:space="preserve"> &lt; Rp. </w:t>
      </w:r>
      <w:r w:rsidRPr="00401C47">
        <w:rPr>
          <w:rFonts w:ascii="Calibri" w:hAnsi="Calibri" w:cs="Calibri"/>
          <w:sz w:val="22"/>
          <w:szCs w:val="22"/>
          <w:lang w:val="id-ID"/>
        </w:rPr>
        <w:t>50.000</w:t>
      </w:r>
      <w:r w:rsidRPr="00401C47">
        <w:rPr>
          <w:rFonts w:ascii="Calibri" w:hAnsi="Calibri" w:cs="Calibri"/>
          <w:sz w:val="22"/>
          <w:szCs w:val="22"/>
        </w:rPr>
        <w:tab/>
      </w:r>
      <w:r w:rsidRPr="00401C47">
        <w:rPr>
          <w:rFonts w:ascii="Calibri" w:hAnsi="Calibri" w:cs="Calibri"/>
          <w:sz w:val="22"/>
          <w:szCs w:val="22"/>
        </w:rPr>
        <w:tab/>
      </w:r>
      <w:r w:rsidRPr="00401C47">
        <w:rPr>
          <w:rFonts w:ascii="Calibri" w:hAnsi="Calibri" w:cs="Calibri"/>
          <w:sz w:val="22"/>
          <w:szCs w:val="22"/>
          <w:lang w:val="id-ID"/>
        </w:rPr>
        <w:tab/>
      </w:r>
      <w:r w:rsidRPr="00401C47">
        <w:rPr>
          <w:rFonts w:ascii="Calibri" w:hAnsi="Calibri" w:cs="Calibri"/>
          <w:sz w:val="22"/>
          <w:szCs w:val="22"/>
          <w:lang w:val="id-ID"/>
        </w:rPr>
        <w:tab/>
        <w:t>(</w:t>
      </w:r>
      <w:r w:rsidRPr="00401C47">
        <w:rPr>
          <w:rFonts w:ascii="Calibri" w:hAnsi="Calibri" w:cs="Calibri"/>
          <w:sz w:val="22"/>
          <w:szCs w:val="22"/>
        </w:rPr>
        <w:t>3</w:t>
      </w:r>
      <w:r w:rsidRPr="00401C47">
        <w:rPr>
          <w:rFonts w:ascii="Calibri" w:hAnsi="Calibri" w:cs="Calibri"/>
          <w:sz w:val="22"/>
          <w:szCs w:val="22"/>
          <w:lang w:val="id-ID"/>
        </w:rPr>
        <w:t>)</w:t>
      </w:r>
      <w:r w:rsidRPr="00401C47">
        <w:rPr>
          <w:rFonts w:ascii="Calibri" w:hAnsi="Calibri" w:cs="Calibri"/>
          <w:sz w:val="22"/>
          <w:szCs w:val="22"/>
        </w:rPr>
        <w:t xml:space="preserve"> Rp. </w:t>
      </w:r>
      <w:r w:rsidRPr="00401C47">
        <w:rPr>
          <w:rFonts w:ascii="Calibri" w:hAnsi="Calibri" w:cs="Calibri"/>
          <w:sz w:val="22"/>
          <w:szCs w:val="22"/>
          <w:lang w:val="id-ID"/>
        </w:rPr>
        <w:t>100.000</w:t>
      </w:r>
      <w:r w:rsidRPr="00401C47">
        <w:rPr>
          <w:rFonts w:ascii="Calibri" w:hAnsi="Calibri" w:cs="Calibri"/>
          <w:sz w:val="22"/>
          <w:szCs w:val="22"/>
        </w:rPr>
        <w:t xml:space="preserve"> – &lt; Rp. </w:t>
      </w:r>
      <w:r w:rsidRPr="00401C47">
        <w:rPr>
          <w:rFonts w:ascii="Calibri" w:hAnsi="Calibri" w:cs="Calibri"/>
          <w:sz w:val="22"/>
          <w:szCs w:val="22"/>
          <w:lang w:val="id-ID"/>
        </w:rPr>
        <w:t>200.</w:t>
      </w:r>
      <w:r w:rsidRPr="00401C47">
        <w:rPr>
          <w:rFonts w:ascii="Calibri" w:hAnsi="Calibri" w:cs="Calibri"/>
          <w:sz w:val="22"/>
          <w:szCs w:val="22"/>
        </w:rPr>
        <w:t>000</w:t>
      </w:r>
    </w:p>
    <w:p w14:paraId="0F828549" w14:textId="77777777" w:rsidR="00FD693F" w:rsidRPr="00401C47" w:rsidRDefault="00FD693F" w:rsidP="00FD693F">
      <w:pPr>
        <w:pStyle w:val="BodyText2"/>
        <w:tabs>
          <w:tab w:val="left" w:pos="360"/>
        </w:tabs>
        <w:spacing w:after="0" w:line="324" w:lineRule="auto"/>
        <w:ind w:left="360"/>
        <w:jc w:val="both"/>
        <w:rPr>
          <w:rFonts w:ascii="Calibri" w:hAnsi="Calibri" w:cs="Calibri"/>
          <w:sz w:val="22"/>
          <w:szCs w:val="22"/>
        </w:rPr>
      </w:pPr>
      <w:r w:rsidRPr="00401C47">
        <w:rPr>
          <w:rFonts w:ascii="Calibri" w:hAnsi="Calibri" w:cs="Calibri"/>
          <w:sz w:val="22"/>
          <w:szCs w:val="22"/>
          <w:lang w:val="id-ID"/>
        </w:rPr>
        <w:t>(</w:t>
      </w:r>
      <w:r w:rsidRPr="00401C47">
        <w:rPr>
          <w:rFonts w:ascii="Calibri" w:hAnsi="Calibri" w:cs="Calibri"/>
          <w:sz w:val="22"/>
          <w:szCs w:val="22"/>
        </w:rPr>
        <w:t>2</w:t>
      </w:r>
      <w:r w:rsidRPr="00401C47">
        <w:rPr>
          <w:rFonts w:ascii="Calibri" w:hAnsi="Calibri" w:cs="Calibri"/>
          <w:sz w:val="22"/>
          <w:szCs w:val="22"/>
          <w:lang w:val="id-ID"/>
        </w:rPr>
        <w:t>)</w:t>
      </w:r>
      <w:r w:rsidRPr="00401C47">
        <w:rPr>
          <w:rFonts w:ascii="Calibri" w:hAnsi="Calibri" w:cs="Calibri"/>
          <w:sz w:val="22"/>
          <w:szCs w:val="22"/>
        </w:rPr>
        <w:t xml:space="preserve"> Rp. </w:t>
      </w:r>
      <w:r w:rsidRPr="00401C47">
        <w:rPr>
          <w:rFonts w:ascii="Calibri" w:hAnsi="Calibri" w:cs="Calibri"/>
          <w:sz w:val="22"/>
          <w:szCs w:val="22"/>
          <w:lang w:val="id-ID"/>
        </w:rPr>
        <w:t>50.000</w:t>
      </w:r>
      <w:r w:rsidRPr="00401C47">
        <w:rPr>
          <w:rFonts w:ascii="Calibri" w:hAnsi="Calibri" w:cs="Calibri"/>
          <w:sz w:val="22"/>
          <w:szCs w:val="22"/>
        </w:rPr>
        <w:t xml:space="preserve"> – &lt; Rp. </w:t>
      </w:r>
      <w:r w:rsidRPr="00401C47">
        <w:rPr>
          <w:rFonts w:ascii="Calibri" w:hAnsi="Calibri" w:cs="Calibri"/>
          <w:sz w:val="22"/>
          <w:szCs w:val="22"/>
          <w:lang w:val="id-ID"/>
        </w:rPr>
        <w:t>100.000</w:t>
      </w:r>
      <w:r w:rsidRPr="00401C47">
        <w:rPr>
          <w:rFonts w:ascii="Calibri" w:hAnsi="Calibri" w:cs="Calibri"/>
          <w:sz w:val="22"/>
          <w:szCs w:val="22"/>
        </w:rPr>
        <w:tab/>
      </w:r>
      <w:r w:rsidRPr="00401C47">
        <w:rPr>
          <w:rFonts w:ascii="Calibri" w:hAnsi="Calibri" w:cs="Calibri"/>
          <w:sz w:val="22"/>
          <w:szCs w:val="22"/>
          <w:lang w:val="id-ID"/>
        </w:rPr>
        <w:tab/>
      </w:r>
      <w:r w:rsidRPr="00401C47">
        <w:rPr>
          <w:rFonts w:ascii="Calibri" w:hAnsi="Calibri" w:cs="Calibri"/>
          <w:sz w:val="22"/>
          <w:szCs w:val="22"/>
          <w:lang w:val="id-ID"/>
        </w:rPr>
        <w:tab/>
        <w:t>(</w:t>
      </w:r>
      <w:r w:rsidRPr="00401C47">
        <w:rPr>
          <w:rFonts w:ascii="Calibri" w:hAnsi="Calibri" w:cs="Calibri"/>
          <w:sz w:val="22"/>
          <w:szCs w:val="22"/>
        </w:rPr>
        <w:t>4</w:t>
      </w:r>
      <w:r w:rsidRPr="00401C47">
        <w:rPr>
          <w:rFonts w:ascii="Calibri" w:hAnsi="Calibri" w:cs="Calibri"/>
          <w:sz w:val="22"/>
          <w:szCs w:val="22"/>
          <w:lang w:val="id-ID"/>
        </w:rPr>
        <w:t>)</w:t>
      </w:r>
      <w:r w:rsidRPr="00401C47">
        <w:rPr>
          <w:rFonts w:ascii="Calibri" w:hAnsi="Calibri" w:cs="Calibri"/>
          <w:sz w:val="22"/>
          <w:szCs w:val="22"/>
        </w:rPr>
        <w:t xml:space="preserve"> ≥Rp. </w:t>
      </w:r>
      <w:r w:rsidRPr="00401C47">
        <w:rPr>
          <w:rFonts w:ascii="Calibri" w:hAnsi="Calibri" w:cs="Calibri"/>
          <w:sz w:val="22"/>
          <w:szCs w:val="22"/>
          <w:lang w:val="id-ID"/>
        </w:rPr>
        <w:t>200.000</w:t>
      </w:r>
    </w:p>
    <w:p w14:paraId="1D3FF659" w14:textId="77777777" w:rsidR="00FD693F" w:rsidRPr="00401C47" w:rsidRDefault="00FD693F" w:rsidP="00FD693F">
      <w:pPr>
        <w:pStyle w:val="BodyText2"/>
        <w:tabs>
          <w:tab w:val="left" w:pos="360"/>
        </w:tabs>
        <w:spacing w:after="0" w:line="324" w:lineRule="auto"/>
        <w:jc w:val="both"/>
        <w:rPr>
          <w:rFonts w:ascii="Calibri" w:hAnsi="Calibri" w:cs="Calibri"/>
          <w:b/>
          <w:sz w:val="22"/>
          <w:szCs w:val="22"/>
          <w:lang w:val="sv-SE"/>
        </w:rPr>
      </w:pPr>
      <w:r w:rsidRPr="00401C47">
        <w:rPr>
          <w:rFonts w:ascii="Calibri" w:hAnsi="Calibri" w:cs="Calibri"/>
          <w:b/>
          <w:sz w:val="22"/>
          <w:szCs w:val="22"/>
          <w:lang w:val="sv-SE"/>
        </w:rPr>
        <w:t>Bagian II</w:t>
      </w:r>
    </w:p>
    <w:p w14:paraId="39DA69FB" w14:textId="77777777" w:rsidR="00FD693F" w:rsidRPr="00401C47" w:rsidRDefault="00FD693F" w:rsidP="00FD693F">
      <w:pPr>
        <w:tabs>
          <w:tab w:val="left" w:pos="360"/>
        </w:tabs>
        <w:spacing w:line="360" w:lineRule="auto"/>
        <w:jc w:val="both"/>
        <w:rPr>
          <w:rFonts w:ascii="Calibri" w:hAnsi="Calibri" w:cs="Calibri"/>
          <w:sz w:val="22"/>
          <w:szCs w:val="22"/>
          <w:lang w:val="sv-SE"/>
        </w:rPr>
      </w:pPr>
      <w:r w:rsidRPr="00401C47">
        <w:rPr>
          <w:rFonts w:ascii="Calibri" w:hAnsi="Calibri" w:cs="Calibri"/>
          <w:sz w:val="22"/>
          <w:szCs w:val="22"/>
          <w:lang w:val="sv-SE"/>
        </w:rPr>
        <w:t>Keterangan:</w:t>
      </w:r>
    </w:p>
    <w:p w14:paraId="0B209E20" w14:textId="77777777" w:rsidR="00FD693F" w:rsidRPr="00401C47" w:rsidRDefault="00FD693F" w:rsidP="00FD693F">
      <w:pPr>
        <w:tabs>
          <w:tab w:val="left" w:pos="360"/>
        </w:tabs>
        <w:spacing w:line="360" w:lineRule="auto"/>
        <w:jc w:val="both"/>
        <w:rPr>
          <w:rFonts w:ascii="Calibri" w:hAnsi="Calibri" w:cs="Calibri"/>
          <w:sz w:val="22"/>
          <w:szCs w:val="22"/>
          <w:lang w:val="sv-SE"/>
        </w:rPr>
      </w:pPr>
      <w:r w:rsidRPr="00401C47">
        <w:rPr>
          <w:rFonts w:ascii="Calibri" w:hAnsi="Calibri" w:cs="Calibri"/>
          <w:sz w:val="22"/>
          <w:szCs w:val="22"/>
          <w:lang w:val="sv-SE"/>
        </w:rPr>
        <w:t>STS = Sangat Tidak Setuju</w:t>
      </w:r>
      <w:r w:rsidRPr="00401C47">
        <w:rPr>
          <w:rFonts w:ascii="Calibri" w:hAnsi="Calibri" w:cs="Calibri"/>
          <w:sz w:val="22"/>
          <w:szCs w:val="22"/>
          <w:lang w:val="sv-SE"/>
        </w:rPr>
        <w:tab/>
        <w:t>S   = Setuju</w:t>
      </w:r>
      <w:r w:rsidRPr="00401C47">
        <w:rPr>
          <w:rFonts w:ascii="Calibri" w:hAnsi="Calibri" w:cs="Calibri"/>
          <w:sz w:val="22"/>
          <w:szCs w:val="22"/>
          <w:lang w:val="id-ID"/>
        </w:rPr>
        <w:tab/>
      </w:r>
      <w:r w:rsidRPr="00401C47">
        <w:rPr>
          <w:rFonts w:ascii="Calibri" w:hAnsi="Calibri" w:cs="Calibri"/>
          <w:sz w:val="22"/>
          <w:szCs w:val="22"/>
          <w:lang w:val="sv-SE"/>
        </w:rPr>
        <w:t>SS = Sangat Setuju</w:t>
      </w:r>
      <w:r w:rsidRPr="00401C47">
        <w:rPr>
          <w:rFonts w:ascii="Calibri" w:hAnsi="Calibri" w:cs="Calibri"/>
          <w:sz w:val="22"/>
          <w:szCs w:val="22"/>
          <w:lang w:val="id-ID"/>
        </w:rPr>
        <w:tab/>
      </w:r>
      <w:r w:rsidRPr="00401C47">
        <w:rPr>
          <w:rFonts w:ascii="Calibri" w:hAnsi="Calibri" w:cs="Calibri"/>
          <w:sz w:val="22"/>
          <w:szCs w:val="22"/>
          <w:lang w:val="sv-SE"/>
        </w:rPr>
        <w:t>TS   = Tidak Setuju</w:t>
      </w:r>
      <w:r w:rsidRPr="00401C47">
        <w:rPr>
          <w:rFonts w:ascii="Calibri" w:hAnsi="Calibri" w:cs="Calibri"/>
          <w:sz w:val="22"/>
          <w:szCs w:val="22"/>
          <w:lang w:val="id-ID"/>
        </w:rPr>
        <w:tab/>
      </w:r>
      <w:r w:rsidRPr="00401C47">
        <w:rPr>
          <w:rFonts w:ascii="Calibri" w:hAnsi="Calibri" w:cs="Calibri"/>
          <w:sz w:val="22"/>
          <w:szCs w:val="22"/>
          <w:lang w:val="sv-SE"/>
        </w:rPr>
        <w:t>N = Netral</w:t>
      </w:r>
      <w:r w:rsidRPr="00401C47">
        <w:rPr>
          <w:rFonts w:ascii="Calibri" w:hAnsi="Calibri" w:cs="Calibri"/>
          <w:sz w:val="22"/>
          <w:szCs w:val="22"/>
          <w:lang w:val="sv-SE"/>
        </w:rPr>
        <w:tab/>
      </w:r>
    </w:p>
    <w:tbl>
      <w:tblPr>
        <w:tblW w:w="9000" w:type="dxa"/>
        <w:tblInd w:w="93" w:type="dxa"/>
        <w:tblLook w:val="0000" w:firstRow="0" w:lastRow="0" w:firstColumn="0" w:lastColumn="0" w:noHBand="0" w:noVBand="0"/>
      </w:tblPr>
      <w:tblGrid>
        <w:gridCol w:w="570"/>
        <w:gridCol w:w="5560"/>
        <w:gridCol w:w="630"/>
        <w:gridCol w:w="560"/>
        <w:gridCol w:w="560"/>
        <w:gridCol w:w="560"/>
        <w:gridCol w:w="560"/>
      </w:tblGrid>
      <w:tr w:rsidR="00FD693F" w:rsidRPr="00401C47" w14:paraId="5BD75971" w14:textId="77777777" w:rsidTr="003C3CFD">
        <w:tc>
          <w:tcPr>
            <w:tcW w:w="570" w:type="dxa"/>
            <w:tcBorders>
              <w:top w:val="single" w:sz="8" w:space="0" w:color="auto"/>
              <w:left w:val="single" w:sz="8" w:space="0" w:color="auto"/>
              <w:bottom w:val="single" w:sz="4" w:space="0" w:color="auto"/>
              <w:right w:val="single" w:sz="4" w:space="0" w:color="auto"/>
            </w:tcBorders>
            <w:shd w:val="clear" w:color="auto" w:fill="auto"/>
            <w:noWrap/>
            <w:vAlign w:val="bottom"/>
          </w:tcPr>
          <w:p w14:paraId="7D5EE03A"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No.</w:t>
            </w:r>
          </w:p>
        </w:tc>
        <w:tc>
          <w:tcPr>
            <w:tcW w:w="5560" w:type="dxa"/>
            <w:tcBorders>
              <w:top w:val="single" w:sz="8" w:space="0" w:color="auto"/>
              <w:left w:val="nil"/>
              <w:bottom w:val="single" w:sz="4" w:space="0" w:color="auto"/>
              <w:right w:val="nil"/>
            </w:tcBorders>
            <w:shd w:val="clear" w:color="auto" w:fill="auto"/>
            <w:noWrap/>
            <w:vAlign w:val="bottom"/>
          </w:tcPr>
          <w:p w14:paraId="3BCD1086"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PERNYATAAN</w:t>
            </w:r>
          </w:p>
        </w:tc>
        <w:tc>
          <w:tcPr>
            <w:tcW w:w="630" w:type="dxa"/>
            <w:tcBorders>
              <w:top w:val="single" w:sz="8" w:space="0" w:color="auto"/>
              <w:left w:val="single" w:sz="4" w:space="0" w:color="auto"/>
              <w:bottom w:val="single" w:sz="4" w:space="0" w:color="auto"/>
              <w:right w:val="single" w:sz="4" w:space="0" w:color="auto"/>
            </w:tcBorders>
            <w:shd w:val="clear" w:color="auto" w:fill="auto"/>
            <w:noWrap/>
            <w:vAlign w:val="bottom"/>
          </w:tcPr>
          <w:p w14:paraId="44FFBD78"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STS</w:t>
            </w:r>
          </w:p>
        </w:tc>
        <w:tc>
          <w:tcPr>
            <w:tcW w:w="560" w:type="dxa"/>
            <w:tcBorders>
              <w:top w:val="single" w:sz="8" w:space="0" w:color="auto"/>
              <w:left w:val="nil"/>
              <w:bottom w:val="single" w:sz="4" w:space="0" w:color="auto"/>
              <w:right w:val="nil"/>
            </w:tcBorders>
            <w:shd w:val="clear" w:color="auto" w:fill="auto"/>
            <w:noWrap/>
            <w:vAlign w:val="bottom"/>
          </w:tcPr>
          <w:p w14:paraId="221487CD"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TS</w:t>
            </w:r>
          </w:p>
        </w:tc>
        <w:tc>
          <w:tcPr>
            <w:tcW w:w="560" w:type="dxa"/>
            <w:tcBorders>
              <w:top w:val="single" w:sz="8" w:space="0" w:color="auto"/>
              <w:left w:val="single" w:sz="4" w:space="0" w:color="auto"/>
              <w:bottom w:val="single" w:sz="4" w:space="0" w:color="auto"/>
              <w:right w:val="single" w:sz="4" w:space="0" w:color="auto"/>
            </w:tcBorders>
            <w:shd w:val="clear" w:color="auto" w:fill="auto"/>
            <w:noWrap/>
            <w:vAlign w:val="bottom"/>
          </w:tcPr>
          <w:p w14:paraId="08AA89D6"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N</w:t>
            </w:r>
          </w:p>
        </w:tc>
        <w:tc>
          <w:tcPr>
            <w:tcW w:w="560" w:type="dxa"/>
            <w:tcBorders>
              <w:top w:val="single" w:sz="8" w:space="0" w:color="auto"/>
              <w:left w:val="nil"/>
              <w:bottom w:val="single" w:sz="4" w:space="0" w:color="auto"/>
              <w:right w:val="nil"/>
            </w:tcBorders>
            <w:shd w:val="clear" w:color="auto" w:fill="auto"/>
            <w:noWrap/>
            <w:vAlign w:val="bottom"/>
          </w:tcPr>
          <w:p w14:paraId="1176795D"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S</w:t>
            </w:r>
          </w:p>
        </w:tc>
        <w:tc>
          <w:tcPr>
            <w:tcW w:w="560" w:type="dxa"/>
            <w:tcBorders>
              <w:top w:val="single" w:sz="8" w:space="0" w:color="auto"/>
              <w:left w:val="single" w:sz="4" w:space="0" w:color="auto"/>
              <w:bottom w:val="single" w:sz="4" w:space="0" w:color="auto"/>
              <w:right w:val="single" w:sz="8" w:space="0" w:color="auto"/>
            </w:tcBorders>
            <w:shd w:val="clear" w:color="auto" w:fill="auto"/>
            <w:noWrap/>
            <w:vAlign w:val="bottom"/>
          </w:tcPr>
          <w:p w14:paraId="091A951E"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SS</w:t>
            </w:r>
          </w:p>
        </w:tc>
      </w:tr>
      <w:tr w:rsidR="00FD693F" w:rsidRPr="00401C47" w14:paraId="2FA6D921" w14:textId="77777777" w:rsidTr="003C3CFD">
        <w:tc>
          <w:tcPr>
            <w:tcW w:w="570" w:type="dxa"/>
            <w:tcBorders>
              <w:top w:val="nil"/>
              <w:left w:val="single" w:sz="8" w:space="0" w:color="auto"/>
              <w:bottom w:val="single" w:sz="4" w:space="0" w:color="auto"/>
              <w:right w:val="single" w:sz="4" w:space="0" w:color="auto"/>
            </w:tcBorders>
            <w:shd w:val="clear" w:color="auto" w:fill="auto"/>
            <w:noWrap/>
            <w:vAlign w:val="bottom"/>
          </w:tcPr>
          <w:p w14:paraId="6F8F3112"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560" w:type="dxa"/>
            <w:tcBorders>
              <w:top w:val="nil"/>
              <w:left w:val="nil"/>
              <w:bottom w:val="single" w:sz="4" w:space="0" w:color="auto"/>
              <w:right w:val="nil"/>
            </w:tcBorders>
            <w:shd w:val="clear" w:color="auto" w:fill="auto"/>
            <w:noWrap/>
            <w:vAlign w:val="bottom"/>
          </w:tcPr>
          <w:p w14:paraId="635A6464"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630" w:type="dxa"/>
            <w:tcBorders>
              <w:top w:val="nil"/>
              <w:left w:val="single" w:sz="4" w:space="0" w:color="auto"/>
              <w:bottom w:val="single" w:sz="4" w:space="0" w:color="auto"/>
              <w:right w:val="single" w:sz="4" w:space="0" w:color="auto"/>
            </w:tcBorders>
            <w:shd w:val="clear" w:color="auto" w:fill="auto"/>
            <w:noWrap/>
            <w:vAlign w:val="bottom"/>
          </w:tcPr>
          <w:p w14:paraId="1DCA3D0D"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1</w:t>
            </w:r>
          </w:p>
        </w:tc>
        <w:tc>
          <w:tcPr>
            <w:tcW w:w="560" w:type="dxa"/>
            <w:tcBorders>
              <w:top w:val="nil"/>
              <w:left w:val="nil"/>
              <w:bottom w:val="single" w:sz="4" w:space="0" w:color="auto"/>
              <w:right w:val="nil"/>
            </w:tcBorders>
            <w:shd w:val="clear" w:color="auto" w:fill="auto"/>
            <w:noWrap/>
            <w:vAlign w:val="bottom"/>
          </w:tcPr>
          <w:p w14:paraId="7294E4B3"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2</w:t>
            </w:r>
          </w:p>
        </w:tc>
        <w:tc>
          <w:tcPr>
            <w:tcW w:w="560" w:type="dxa"/>
            <w:tcBorders>
              <w:top w:val="nil"/>
              <w:left w:val="single" w:sz="4" w:space="0" w:color="auto"/>
              <w:bottom w:val="single" w:sz="4" w:space="0" w:color="auto"/>
              <w:right w:val="single" w:sz="4" w:space="0" w:color="auto"/>
            </w:tcBorders>
            <w:shd w:val="clear" w:color="auto" w:fill="auto"/>
            <w:noWrap/>
            <w:vAlign w:val="bottom"/>
          </w:tcPr>
          <w:p w14:paraId="5516A415"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3</w:t>
            </w:r>
          </w:p>
        </w:tc>
        <w:tc>
          <w:tcPr>
            <w:tcW w:w="560" w:type="dxa"/>
            <w:tcBorders>
              <w:top w:val="nil"/>
              <w:left w:val="nil"/>
              <w:bottom w:val="single" w:sz="4" w:space="0" w:color="auto"/>
              <w:right w:val="nil"/>
            </w:tcBorders>
            <w:shd w:val="clear" w:color="auto" w:fill="auto"/>
            <w:noWrap/>
            <w:vAlign w:val="bottom"/>
          </w:tcPr>
          <w:p w14:paraId="60A1999C"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4</w:t>
            </w:r>
          </w:p>
        </w:tc>
        <w:tc>
          <w:tcPr>
            <w:tcW w:w="560" w:type="dxa"/>
            <w:tcBorders>
              <w:top w:val="nil"/>
              <w:left w:val="single" w:sz="4" w:space="0" w:color="auto"/>
              <w:bottom w:val="single" w:sz="4" w:space="0" w:color="auto"/>
              <w:right w:val="single" w:sz="8" w:space="0" w:color="auto"/>
            </w:tcBorders>
            <w:shd w:val="clear" w:color="auto" w:fill="auto"/>
            <w:noWrap/>
            <w:vAlign w:val="bottom"/>
          </w:tcPr>
          <w:p w14:paraId="328EE9A9"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5</w:t>
            </w:r>
          </w:p>
        </w:tc>
      </w:tr>
      <w:tr w:rsidR="00FD693F" w:rsidRPr="00401C47" w14:paraId="71221540" w14:textId="77777777" w:rsidTr="003C3CFD">
        <w:tc>
          <w:tcPr>
            <w:tcW w:w="6130" w:type="dxa"/>
            <w:gridSpan w:val="2"/>
            <w:tcBorders>
              <w:top w:val="single" w:sz="4" w:space="0" w:color="auto"/>
              <w:left w:val="single" w:sz="8" w:space="0" w:color="auto"/>
              <w:bottom w:val="single" w:sz="4" w:space="0" w:color="auto"/>
              <w:right w:val="nil"/>
            </w:tcBorders>
            <w:shd w:val="clear" w:color="auto" w:fill="auto"/>
            <w:noWrap/>
            <w:vAlign w:val="bottom"/>
          </w:tcPr>
          <w:p w14:paraId="2EE48D92" w14:textId="77777777" w:rsidR="00FD693F" w:rsidRPr="00401C47" w:rsidRDefault="00FD693F" w:rsidP="003C3CFD">
            <w:pPr>
              <w:jc w:val="both"/>
              <w:rPr>
                <w:rFonts w:ascii="Calibri" w:hAnsi="Calibri" w:cs="Calibri"/>
                <w:b/>
                <w:bCs/>
                <w:iCs/>
                <w:sz w:val="22"/>
                <w:szCs w:val="22"/>
              </w:rPr>
            </w:pPr>
            <w:proofErr w:type="spellStart"/>
            <w:r w:rsidRPr="00401C47">
              <w:rPr>
                <w:rFonts w:ascii="Calibri" w:hAnsi="Calibri" w:cs="Calibri"/>
                <w:b/>
                <w:bCs/>
                <w:iCs/>
                <w:sz w:val="22"/>
                <w:szCs w:val="22"/>
              </w:rPr>
              <w:t>Merek</w:t>
            </w:r>
            <w:proofErr w:type="spellEnd"/>
          </w:p>
        </w:tc>
        <w:tc>
          <w:tcPr>
            <w:tcW w:w="630" w:type="dxa"/>
            <w:tcBorders>
              <w:top w:val="nil"/>
              <w:left w:val="single" w:sz="4" w:space="0" w:color="auto"/>
              <w:bottom w:val="single" w:sz="4" w:space="0" w:color="auto"/>
              <w:right w:val="single" w:sz="4" w:space="0" w:color="auto"/>
            </w:tcBorders>
            <w:shd w:val="clear" w:color="auto" w:fill="auto"/>
            <w:noWrap/>
            <w:vAlign w:val="bottom"/>
          </w:tcPr>
          <w:p w14:paraId="1117F7ED"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nil"/>
              <w:left w:val="nil"/>
              <w:bottom w:val="single" w:sz="4" w:space="0" w:color="auto"/>
              <w:right w:val="nil"/>
            </w:tcBorders>
            <w:shd w:val="clear" w:color="auto" w:fill="auto"/>
            <w:noWrap/>
            <w:vAlign w:val="bottom"/>
          </w:tcPr>
          <w:p w14:paraId="5F8F096D"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nil"/>
              <w:left w:val="single" w:sz="4" w:space="0" w:color="auto"/>
              <w:bottom w:val="single" w:sz="4" w:space="0" w:color="auto"/>
              <w:right w:val="single" w:sz="4" w:space="0" w:color="auto"/>
            </w:tcBorders>
            <w:shd w:val="clear" w:color="auto" w:fill="auto"/>
            <w:noWrap/>
            <w:vAlign w:val="bottom"/>
          </w:tcPr>
          <w:p w14:paraId="0D697BA2"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nil"/>
              <w:left w:val="nil"/>
              <w:bottom w:val="single" w:sz="4" w:space="0" w:color="auto"/>
              <w:right w:val="nil"/>
            </w:tcBorders>
            <w:shd w:val="clear" w:color="auto" w:fill="auto"/>
            <w:noWrap/>
            <w:vAlign w:val="bottom"/>
          </w:tcPr>
          <w:p w14:paraId="22B8B1F2"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nil"/>
              <w:left w:val="single" w:sz="4" w:space="0" w:color="auto"/>
              <w:bottom w:val="single" w:sz="4" w:space="0" w:color="auto"/>
              <w:right w:val="single" w:sz="8" w:space="0" w:color="auto"/>
            </w:tcBorders>
            <w:shd w:val="clear" w:color="auto" w:fill="auto"/>
            <w:noWrap/>
            <w:vAlign w:val="bottom"/>
          </w:tcPr>
          <w:p w14:paraId="228F5E51"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r>
      <w:tr w:rsidR="00FD693F" w:rsidRPr="00401C47" w14:paraId="1D62E4E4" w14:textId="77777777" w:rsidTr="003C3CFD">
        <w:tc>
          <w:tcPr>
            <w:tcW w:w="570" w:type="dxa"/>
            <w:tcBorders>
              <w:top w:val="nil"/>
              <w:left w:val="single" w:sz="8" w:space="0" w:color="auto"/>
              <w:bottom w:val="single" w:sz="4" w:space="0" w:color="auto"/>
              <w:right w:val="single" w:sz="4" w:space="0" w:color="auto"/>
            </w:tcBorders>
            <w:shd w:val="clear" w:color="auto" w:fill="auto"/>
            <w:noWrap/>
            <w:vAlign w:val="bottom"/>
          </w:tcPr>
          <w:p w14:paraId="4396318F"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1</w:t>
            </w:r>
          </w:p>
        </w:tc>
        <w:tc>
          <w:tcPr>
            <w:tcW w:w="5560" w:type="dxa"/>
            <w:tcBorders>
              <w:top w:val="nil"/>
              <w:left w:val="nil"/>
              <w:bottom w:val="single" w:sz="4" w:space="0" w:color="auto"/>
              <w:right w:val="nil"/>
            </w:tcBorders>
            <w:shd w:val="clear" w:color="auto" w:fill="auto"/>
            <w:noWrap/>
            <w:vAlign w:val="bottom"/>
          </w:tcPr>
          <w:p w14:paraId="73F817C8"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id-ID"/>
              </w:rPr>
              <w:t>Merek produk “X” menarik bagi saya</w:t>
            </w:r>
          </w:p>
        </w:tc>
        <w:tc>
          <w:tcPr>
            <w:tcW w:w="630" w:type="dxa"/>
            <w:tcBorders>
              <w:top w:val="nil"/>
              <w:left w:val="single" w:sz="4" w:space="0" w:color="auto"/>
              <w:bottom w:val="single" w:sz="4" w:space="0" w:color="auto"/>
              <w:right w:val="single" w:sz="4" w:space="0" w:color="auto"/>
            </w:tcBorders>
            <w:shd w:val="clear" w:color="auto" w:fill="auto"/>
            <w:noWrap/>
            <w:vAlign w:val="bottom"/>
          </w:tcPr>
          <w:p w14:paraId="0FB555E3"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nil"/>
              <w:left w:val="nil"/>
              <w:bottom w:val="single" w:sz="4" w:space="0" w:color="auto"/>
              <w:right w:val="nil"/>
            </w:tcBorders>
            <w:shd w:val="clear" w:color="auto" w:fill="auto"/>
            <w:noWrap/>
            <w:vAlign w:val="bottom"/>
          </w:tcPr>
          <w:p w14:paraId="3AAC8D41"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nil"/>
              <w:left w:val="single" w:sz="4" w:space="0" w:color="auto"/>
              <w:bottom w:val="single" w:sz="4" w:space="0" w:color="auto"/>
              <w:right w:val="single" w:sz="4" w:space="0" w:color="auto"/>
            </w:tcBorders>
            <w:shd w:val="clear" w:color="auto" w:fill="auto"/>
            <w:noWrap/>
            <w:vAlign w:val="bottom"/>
          </w:tcPr>
          <w:p w14:paraId="08B3BB67"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nil"/>
              <w:left w:val="nil"/>
              <w:bottom w:val="single" w:sz="4" w:space="0" w:color="auto"/>
              <w:right w:val="nil"/>
            </w:tcBorders>
            <w:shd w:val="clear" w:color="auto" w:fill="auto"/>
            <w:noWrap/>
            <w:vAlign w:val="bottom"/>
          </w:tcPr>
          <w:p w14:paraId="72290826"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nil"/>
              <w:left w:val="single" w:sz="4" w:space="0" w:color="auto"/>
              <w:bottom w:val="single" w:sz="4" w:space="0" w:color="auto"/>
              <w:right w:val="single" w:sz="8" w:space="0" w:color="auto"/>
            </w:tcBorders>
            <w:shd w:val="clear" w:color="auto" w:fill="auto"/>
            <w:noWrap/>
            <w:vAlign w:val="bottom"/>
          </w:tcPr>
          <w:p w14:paraId="2B2AA0AD"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r w:rsidR="00FD693F" w:rsidRPr="00401C47" w14:paraId="4D097AE9"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5F3C2B6"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lastRenderedPageBreak/>
              <w:t>2</w:t>
            </w:r>
          </w:p>
        </w:tc>
        <w:tc>
          <w:tcPr>
            <w:tcW w:w="5560" w:type="dxa"/>
            <w:tcBorders>
              <w:top w:val="single" w:sz="4" w:space="0" w:color="auto"/>
              <w:left w:val="nil"/>
              <w:bottom w:val="single" w:sz="4" w:space="0" w:color="auto"/>
              <w:right w:val="nil"/>
            </w:tcBorders>
            <w:shd w:val="clear" w:color="auto" w:fill="auto"/>
            <w:noWrap/>
            <w:vAlign w:val="bottom"/>
          </w:tcPr>
          <w:p w14:paraId="2381AFB0"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id-ID"/>
              </w:rPr>
              <w:t>Merek produk “X” dapat mencerminkan kualitas produk-produknya</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3DB83F"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77D22366"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A4EA14"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78B4DC00"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4D68EAEE"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r w:rsidR="00FD693F" w:rsidRPr="00401C47" w14:paraId="3F61C44E"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7FBD1D4C"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3</w:t>
            </w:r>
          </w:p>
        </w:tc>
        <w:tc>
          <w:tcPr>
            <w:tcW w:w="5560" w:type="dxa"/>
            <w:tcBorders>
              <w:top w:val="single" w:sz="4" w:space="0" w:color="auto"/>
              <w:left w:val="nil"/>
              <w:bottom w:val="single" w:sz="4" w:space="0" w:color="auto"/>
              <w:right w:val="nil"/>
            </w:tcBorders>
            <w:shd w:val="clear" w:color="auto" w:fill="auto"/>
            <w:noWrap/>
            <w:vAlign w:val="bottom"/>
          </w:tcPr>
          <w:p w14:paraId="1519F8F4"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Merek</w:t>
            </w:r>
            <w:r w:rsidRPr="00401C47">
              <w:rPr>
                <w:rFonts w:ascii="Calibri" w:hAnsi="Calibri" w:cs="Calibri"/>
                <w:sz w:val="22"/>
                <w:szCs w:val="22"/>
                <w:lang w:val="id-ID"/>
              </w:rPr>
              <w:t xml:space="preserve"> produk</w:t>
            </w:r>
            <w:r w:rsidRPr="00401C47">
              <w:rPr>
                <w:rFonts w:ascii="Calibri" w:hAnsi="Calibri" w:cs="Calibri"/>
                <w:sz w:val="22"/>
                <w:szCs w:val="22"/>
                <w:lang w:val="sv-SE"/>
              </w:rPr>
              <w:t xml:space="preserve"> </w:t>
            </w:r>
            <w:r w:rsidRPr="00401C47">
              <w:rPr>
                <w:rFonts w:ascii="Calibri" w:hAnsi="Calibri" w:cs="Calibri"/>
                <w:sz w:val="22"/>
                <w:szCs w:val="22"/>
                <w:lang w:val="id-ID"/>
              </w:rPr>
              <w:t xml:space="preserve"> “X” dapat diingat dengan mudah</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70645C"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12C6EE59" w14:textId="77777777" w:rsidR="00FD693F" w:rsidRPr="00401C47" w:rsidRDefault="00FD693F" w:rsidP="003C3CFD">
            <w:pPr>
              <w:jc w:val="both"/>
              <w:rPr>
                <w:rFonts w:ascii="Calibri" w:hAnsi="Calibri" w:cs="Calibri"/>
                <w:sz w:val="22"/>
                <w:szCs w:val="22"/>
                <w:lang w:val="sv-SE"/>
              </w:rPr>
            </w:pP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B28666"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7FDAEE7D" w14:textId="77777777" w:rsidR="00FD693F" w:rsidRPr="00401C47" w:rsidRDefault="00FD693F" w:rsidP="003C3CFD">
            <w:pPr>
              <w:jc w:val="both"/>
              <w:rPr>
                <w:rFonts w:ascii="Calibri" w:hAnsi="Calibri" w:cs="Calibri"/>
                <w:sz w:val="22"/>
                <w:szCs w:val="22"/>
                <w:lang w:val="sv-SE"/>
              </w:rPr>
            </w:pP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0CFC1FEF"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r w:rsidR="00FD693F" w:rsidRPr="00401C47" w14:paraId="7A890489" w14:textId="77777777" w:rsidTr="003C3CFD">
        <w:tc>
          <w:tcPr>
            <w:tcW w:w="6130" w:type="dxa"/>
            <w:gridSpan w:val="2"/>
            <w:tcBorders>
              <w:top w:val="nil"/>
              <w:left w:val="single" w:sz="8" w:space="0" w:color="auto"/>
              <w:bottom w:val="nil"/>
              <w:right w:val="nil"/>
            </w:tcBorders>
            <w:shd w:val="clear" w:color="auto" w:fill="auto"/>
            <w:noWrap/>
            <w:vAlign w:val="bottom"/>
          </w:tcPr>
          <w:p w14:paraId="24B4ABD2" w14:textId="77777777" w:rsidR="00FD693F" w:rsidRPr="00401C47" w:rsidRDefault="00FD693F" w:rsidP="003C3CFD">
            <w:pPr>
              <w:jc w:val="both"/>
              <w:rPr>
                <w:rFonts w:ascii="Calibri" w:hAnsi="Calibri" w:cs="Calibri"/>
                <w:b/>
                <w:bCs/>
                <w:sz w:val="22"/>
                <w:szCs w:val="22"/>
              </w:rPr>
            </w:pPr>
            <w:r w:rsidRPr="00401C47">
              <w:rPr>
                <w:rFonts w:ascii="Calibri" w:hAnsi="Calibri" w:cs="Calibri"/>
                <w:b/>
                <w:bCs/>
                <w:sz w:val="22"/>
                <w:szCs w:val="22"/>
              </w:rPr>
              <w:t>Packaging</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3055B4"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single" w:sz="4" w:space="0" w:color="auto"/>
              <w:left w:val="nil"/>
              <w:bottom w:val="nil"/>
              <w:right w:val="nil"/>
            </w:tcBorders>
            <w:shd w:val="clear" w:color="auto" w:fill="auto"/>
            <w:noWrap/>
            <w:vAlign w:val="bottom"/>
          </w:tcPr>
          <w:p w14:paraId="5354BFFE" w14:textId="77777777" w:rsidR="00FD693F" w:rsidRPr="00401C47" w:rsidRDefault="00FD693F" w:rsidP="003C3CFD">
            <w:pPr>
              <w:jc w:val="both"/>
              <w:rPr>
                <w:rFonts w:ascii="Calibri" w:hAnsi="Calibri" w:cs="Calibri"/>
                <w:sz w:val="22"/>
                <w:szCs w:val="22"/>
              </w:rPr>
            </w:pP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5658CC"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single" w:sz="4" w:space="0" w:color="auto"/>
              <w:left w:val="nil"/>
              <w:bottom w:val="single" w:sz="4" w:space="0" w:color="auto"/>
              <w:right w:val="nil"/>
            </w:tcBorders>
            <w:shd w:val="clear" w:color="auto" w:fill="auto"/>
            <w:noWrap/>
            <w:vAlign w:val="bottom"/>
          </w:tcPr>
          <w:p w14:paraId="0C998F09" w14:textId="77777777" w:rsidR="00FD693F" w:rsidRPr="00401C47" w:rsidRDefault="00FD693F" w:rsidP="003C3CFD">
            <w:pPr>
              <w:jc w:val="both"/>
              <w:rPr>
                <w:rFonts w:ascii="Calibri" w:hAnsi="Calibri" w:cs="Calibri"/>
                <w:sz w:val="22"/>
                <w:szCs w:val="22"/>
              </w:rPr>
            </w:pP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7A1108BC"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r>
      <w:tr w:rsidR="00FD693F" w:rsidRPr="00401C47" w14:paraId="5C5BD2E4"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757FFFDD"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1</w:t>
            </w:r>
          </w:p>
        </w:tc>
        <w:tc>
          <w:tcPr>
            <w:tcW w:w="5560" w:type="dxa"/>
            <w:tcBorders>
              <w:top w:val="single" w:sz="4" w:space="0" w:color="auto"/>
              <w:left w:val="nil"/>
              <w:bottom w:val="single" w:sz="4" w:space="0" w:color="auto"/>
              <w:right w:val="nil"/>
            </w:tcBorders>
            <w:shd w:val="clear" w:color="auto" w:fill="auto"/>
            <w:noWrap/>
            <w:vAlign w:val="bottom"/>
          </w:tcPr>
          <w:p w14:paraId="4A87CA7B" w14:textId="77777777" w:rsidR="00FD693F" w:rsidRPr="00401C47" w:rsidRDefault="00FD693F" w:rsidP="003C3CFD">
            <w:pPr>
              <w:jc w:val="both"/>
              <w:rPr>
                <w:rFonts w:ascii="Calibri" w:hAnsi="Calibri" w:cs="Calibri"/>
                <w:sz w:val="22"/>
                <w:szCs w:val="22"/>
                <w:lang w:val="id-ID"/>
              </w:rPr>
            </w:pPr>
            <w:r w:rsidRPr="00401C47">
              <w:rPr>
                <w:rFonts w:ascii="Calibri" w:hAnsi="Calibri" w:cs="Calibri"/>
                <w:sz w:val="22"/>
                <w:szCs w:val="22"/>
                <w:lang w:val="id-ID"/>
              </w:rPr>
              <w:t>Warna kemasan produk  “X”  menarik bagi saya</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6F9AA3"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nil"/>
              <w:right w:val="nil"/>
            </w:tcBorders>
            <w:shd w:val="clear" w:color="auto" w:fill="auto"/>
            <w:noWrap/>
            <w:vAlign w:val="bottom"/>
          </w:tcPr>
          <w:p w14:paraId="128C43C6"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10AD44"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5CD3D53B"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45A815DF"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r w:rsidR="00FD693F" w:rsidRPr="00401C47" w14:paraId="4F61FF0B"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49B66E96" w14:textId="77777777" w:rsidR="00FD693F" w:rsidRPr="00401C47" w:rsidRDefault="00FD693F" w:rsidP="003C3CFD">
            <w:pPr>
              <w:jc w:val="center"/>
              <w:rPr>
                <w:rFonts w:ascii="Calibri" w:hAnsi="Calibri" w:cs="Calibri"/>
                <w:sz w:val="22"/>
                <w:szCs w:val="22"/>
                <w:lang w:val="sv-SE"/>
              </w:rPr>
            </w:pPr>
            <w:r w:rsidRPr="00401C47">
              <w:rPr>
                <w:rFonts w:ascii="Calibri" w:hAnsi="Calibri" w:cs="Calibri"/>
                <w:sz w:val="22"/>
                <w:szCs w:val="22"/>
                <w:lang w:val="sv-SE"/>
              </w:rPr>
              <w:t>2</w:t>
            </w:r>
          </w:p>
        </w:tc>
        <w:tc>
          <w:tcPr>
            <w:tcW w:w="5560" w:type="dxa"/>
            <w:tcBorders>
              <w:top w:val="single" w:sz="4" w:space="0" w:color="auto"/>
              <w:left w:val="nil"/>
              <w:bottom w:val="single" w:sz="4" w:space="0" w:color="auto"/>
              <w:right w:val="nil"/>
            </w:tcBorders>
            <w:shd w:val="clear" w:color="auto" w:fill="auto"/>
            <w:noWrap/>
            <w:vAlign w:val="bottom"/>
          </w:tcPr>
          <w:p w14:paraId="76BD50B2" w14:textId="77777777" w:rsidR="00FD693F" w:rsidRPr="00401C47" w:rsidRDefault="00FD693F" w:rsidP="003C3CFD">
            <w:pPr>
              <w:jc w:val="both"/>
              <w:rPr>
                <w:rFonts w:ascii="Calibri" w:hAnsi="Calibri" w:cs="Calibri"/>
                <w:sz w:val="22"/>
                <w:szCs w:val="22"/>
                <w:lang w:val="id-ID"/>
              </w:rPr>
            </w:pPr>
            <w:r w:rsidRPr="00401C47">
              <w:rPr>
                <w:rFonts w:ascii="Calibri" w:hAnsi="Calibri" w:cs="Calibri"/>
                <w:sz w:val="22"/>
                <w:szCs w:val="22"/>
                <w:lang w:val="id-ID"/>
              </w:rPr>
              <w:t xml:space="preserve">Bentuk kemasan produk “X” </w:t>
            </w:r>
            <w:r w:rsidRPr="00401C47">
              <w:rPr>
                <w:rFonts w:ascii="Calibri" w:hAnsi="Calibri" w:cs="Calibri"/>
                <w:i/>
                <w:sz w:val="22"/>
                <w:szCs w:val="22"/>
                <w:lang w:val="id-ID"/>
              </w:rPr>
              <w:t xml:space="preserve"> </w:t>
            </w:r>
            <w:r w:rsidRPr="00401C47">
              <w:rPr>
                <w:rFonts w:ascii="Calibri" w:hAnsi="Calibri" w:cs="Calibri"/>
                <w:sz w:val="22"/>
                <w:szCs w:val="22"/>
                <w:lang w:val="id-ID"/>
              </w:rPr>
              <w:t>menarik bagi saya</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CDC58F"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0C20D366"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5A985D"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48941D59"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7536B8F1"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r w:rsidR="00FD693F" w:rsidRPr="00401C47" w14:paraId="79F5AC77"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D822ED2"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3</w:t>
            </w:r>
          </w:p>
        </w:tc>
        <w:tc>
          <w:tcPr>
            <w:tcW w:w="5560" w:type="dxa"/>
            <w:tcBorders>
              <w:top w:val="single" w:sz="4" w:space="0" w:color="auto"/>
              <w:left w:val="nil"/>
              <w:bottom w:val="single" w:sz="4" w:space="0" w:color="auto"/>
              <w:right w:val="nil"/>
            </w:tcBorders>
            <w:shd w:val="clear" w:color="auto" w:fill="auto"/>
            <w:noWrap/>
            <w:vAlign w:val="bottom"/>
          </w:tcPr>
          <w:p w14:paraId="064B28BA" w14:textId="77777777" w:rsidR="00FD693F" w:rsidRPr="00401C47" w:rsidRDefault="00FD693F" w:rsidP="003C3CFD">
            <w:pPr>
              <w:jc w:val="both"/>
              <w:rPr>
                <w:rFonts w:ascii="Calibri" w:hAnsi="Calibri" w:cs="Calibri"/>
                <w:sz w:val="22"/>
                <w:szCs w:val="22"/>
                <w:lang w:val="id-ID"/>
              </w:rPr>
            </w:pPr>
            <w:r w:rsidRPr="00401C47">
              <w:rPr>
                <w:rFonts w:ascii="Calibri" w:hAnsi="Calibri" w:cs="Calibri"/>
                <w:sz w:val="22"/>
                <w:szCs w:val="22"/>
                <w:lang w:val="id-ID"/>
              </w:rPr>
              <w:t>Ukuran kemasan  produk “X”  sesuai dengan kebutuhan saya</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66138F"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4308F9F7" w14:textId="77777777" w:rsidR="00FD693F" w:rsidRPr="00401C47" w:rsidRDefault="00FD693F" w:rsidP="003C3CFD">
            <w:pPr>
              <w:jc w:val="both"/>
              <w:rPr>
                <w:rFonts w:ascii="Calibri" w:hAnsi="Calibri" w:cs="Calibri"/>
                <w:sz w:val="22"/>
                <w:szCs w:val="22"/>
                <w:lang w:val="sv-SE"/>
              </w:rPr>
            </w:pP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6A483B"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6A61CE8E" w14:textId="77777777" w:rsidR="00FD693F" w:rsidRPr="00401C47" w:rsidRDefault="00FD693F" w:rsidP="003C3CFD">
            <w:pPr>
              <w:jc w:val="both"/>
              <w:rPr>
                <w:rFonts w:ascii="Calibri" w:hAnsi="Calibri" w:cs="Calibri"/>
                <w:sz w:val="22"/>
                <w:szCs w:val="22"/>
                <w:lang w:val="sv-SE"/>
              </w:rPr>
            </w:pP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453E1698"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bl>
    <w:p w14:paraId="60E65CF8" w14:textId="77777777" w:rsidR="00FD693F" w:rsidRPr="00401C47" w:rsidRDefault="00FD693F" w:rsidP="00FD693F">
      <w:pPr>
        <w:rPr>
          <w:rFonts w:ascii="Calibri" w:hAnsi="Calibri" w:cs="Calibri"/>
          <w:sz w:val="22"/>
          <w:szCs w:val="22"/>
          <w:lang w:val="sv-SE"/>
        </w:rPr>
      </w:pPr>
    </w:p>
    <w:tbl>
      <w:tblPr>
        <w:tblW w:w="9000" w:type="dxa"/>
        <w:tblInd w:w="93" w:type="dxa"/>
        <w:tblLook w:val="0000" w:firstRow="0" w:lastRow="0" w:firstColumn="0" w:lastColumn="0" w:noHBand="0" w:noVBand="0"/>
      </w:tblPr>
      <w:tblGrid>
        <w:gridCol w:w="570"/>
        <w:gridCol w:w="5560"/>
        <w:gridCol w:w="630"/>
        <w:gridCol w:w="560"/>
        <w:gridCol w:w="560"/>
        <w:gridCol w:w="560"/>
        <w:gridCol w:w="560"/>
      </w:tblGrid>
      <w:tr w:rsidR="00FD693F" w:rsidRPr="00401C47" w14:paraId="7994D1D8" w14:textId="77777777" w:rsidTr="003C3CFD">
        <w:trPr>
          <w:trHeight w:val="278"/>
        </w:trPr>
        <w:tc>
          <w:tcPr>
            <w:tcW w:w="6130" w:type="dxa"/>
            <w:gridSpan w:val="2"/>
            <w:tcBorders>
              <w:top w:val="single" w:sz="4" w:space="0" w:color="auto"/>
              <w:left w:val="single" w:sz="4" w:space="0" w:color="auto"/>
              <w:bottom w:val="single" w:sz="4" w:space="0" w:color="auto"/>
              <w:right w:val="nil"/>
            </w:tcBorders>
            <w:shd w:val="clear" w:color="auto" w:fill="auto"/>
            <w:noWrap/>
            <w:vAlign w:val="bottom"/>
          </w:tcPr>
          <w:p w14:paraId="00898D29" w14:textId="77777777" w:rsidR="00FD693F" w:rsidRPr="00401C47" w:rsidRDefault="00FD693F" w:rsidP="003C3CFD">
            <w:pPr>
              <w:jc w:val="both"/>
              <w:rPr>
                <w:rFonts w:ascii="Calibri" w:hAnsi="Calibri" w:cs="Calibri"/>
                <w:b/>
                <w:bCs/>
                <w:sz w:val="22"/>
                <w:szCs w:val="22"/>
              </w:rPr>
            </w:pPr>
            <w:r w:rsidRPr="00401C47">
              <w:rPr>
                <w:rFonts w:ascii="Calibri" w:hAnsi="Calibri" w:cs="Calibri"/>
                <w:b/>
                <w:bCs/>
                <w:sz w:val="22"/>
                <w:szCs w:val="22"/>
              </w:rPr>
              <w:t>Labeling</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F9030F" w14:textId="77777777" w:rsidR="00FD693F" w:rsidRPr="00401C47" w:rsidRDefault="00FD693F" w:rsidP="003C3CFD">
            <w:pPr>
              <w:jc w:val="both"/>
              <w:rPr>
                <w:rFonts w:ascii="Calibri" w:hAnsi="Calibri" w:cs="Calibri"/>
                <w:sz w:val="22"/>
                <w:szCs w:val="22"/>
              </w:rPr>
            </w:pPr>
          </w:p>
        </w:tc>
        <w:tc>
          <w:tcPr>
            <w:tcW w:w="560" w:type="dxa"/>
            <w:tcBorders>
              <w:top w:val="single" w:sz="4" w:space="0" w:color="auto"/>
              <w:left w:val="nil"/>
              <w:bottom w:val="single" w:sz="4" w:space="0" w:color="auto"/>
              <w:right w:val="nil"/>
            </w:tcBorders>
            <w:shd w:val="clear" w:color="auto" w:fill="auto"/>
            <w:noWrap/>
            <w:vAlign w:val="bottom"/>
          </w:tcPr>
          <w:p w14:paraId="66F733E2" w14:textId="77777777" w:rsidR="00FD693F" w:rsidRPr="00401C47" w:rsidRDefault="00FD693F" w:rsidP="003C3CFD">
            <w:pPr>
              <w:jc w:val="both"/>
              <w:rPr>
                <w:rFonts w:ascii="Calibri" w:hAnsi="Calibri" w:cs="Calibri"/>
                <w:sz w:val="22"/>
                <w:szCs w:val="22"/>
              </w:rPr>
            </w:pP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8E5DD0" w14:textId="77777777" w:rsidR="00FD693F" w:rsidRPr="00401C47" w:rsidRDefault="00FD693F" w:rsidP="003C3CFD">
            <w:pPr>
              <w:jc w:val="both"/>
              <w:rPr>
                <w:rFonts w:ascii="Calibri" w:hAnsi="Calibri" w:cs="Calibri"/>
                <w:sz w:val="22"/>
                <w:szCs w:val="22"/>
              </w:rPr>
            </w:pPr>
          </w:p>
        </w:tc>
        <w:tc>
          <w:tcPr>
            <w:tcW w:w="560" w:type="dxa"/>
            <w:tcBorders>
              <w:top w:val="single" w:sz="4" w:space="0" w:color="auto"/>
              <w:left w:val="nil"/>
              <w:bottom w:val="single" w:sz="4" w:space="0" w:color="auto"/>
              <w:right w:val="nil"/>
            </w:tcBorders>
            <w:shd w:val="clear" w:color="auto" w:fill="auto"/>
            <w:noWrap/>
            <w:vAlign w:val="bottom"/>
          </w:tcPr>
          <w:p w14:paraId="54B1BFF0" w14:textId="77777777" w:rsidR="00FD693F" w:rsidRPr="00401C47" w:rsidRDefault="00FD693F" w:rsidP="003C3CFD">
            <w:pPr>
              <w:jc w:val="both"/>
              <w:rPr>
                <w:rFonts w:ascii="Calibri" w:hAnsi="Calibri" w:cs="Calibri"/>
                <w:sz w:val="22"/>
                <w:szCs w:val="22"/>
              </w:rPr>
            </w:pP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421D500D" w14:textId="77777777" w:rsidR="00FD693F" w:rsidRPr="00401C47" w:rsidRDefault="00FD693F" w:rsidP="003C3CFD">
            <w:pPr>
              <w:jc w:val="both"/>
              <w:rPr>
                <w:rFonts w:ascii="Calibri" w:hAnsi="Calibri" w:cs="Calibri"/>
                <w:sz w:val="22"/>
                <w:szCs w:val="22"/>
              </w:rPr>
            </w:pPr>
          </w:p>
        </w:tc>
      </w:tr>
      <w:tr w:rsidR="00FD693F" w:rsidRPr="00401C47" w14:paraId="09450CCB"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5D43447A"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1</w:t>
            </w:r>
          </w:p>
        </w:tc>
        <w:tc>
          <w:tcPr>
            <w:tcW w:w="5560" w:type="dxa"/>
            <w:tcBorders>
              <w:top w:val="single" w:sz="4" w:space="0" w:color="auto"/>
              <w:left w:val="nil"/>
              <w:bottom w:val="single" w:sz="4" w:space="0" w:color="auto"/>
              <w:right w:val="nil"/>
            </w:tcBorders>
            <w:shd w:val="clear" w:color="auto" w:fill="auto"/>
            <w:noWrap/>
          </w:tcPr>
          <w:p w14:paraId="78A6E3A5" w14:textId="77777777" w:rsidR="00FD693F" w:rsidRPr="00401C47" w:rsidRDefault="00FD693F" w:rsidP="003C3CFD">
            <w:pPr>
              <w:jc w:val="both"/>
              <w:rPr>
                <w:rFonts w:ascii="Calibri" w:hAnsi="Calibri" w:cs="Calibri"/>
                <w:sz w:val="22"/>
                <w:szCs w:val="22"/>
                <w:lang w:val="id-ID"/>
              </w:rPr>
            </w:pPr>
            <w:r w:rsidRPr="00401C47">
              <w:rPr>
                <w:rFonts w:ascii="Calibri" w:hAnsi="Calibri" w:cs="Calibri"/>
                <w:sz w:val="22"/>
                <w:szCs w:val="22"/>
                <w:lang w:val="id-ID"/>
              </w:rPr>
              <w:t xml:space="preserve">Label tanggal kadaluarsa produk “X” </w:t>
            </w:r>
            <w:r w:rsidRPr="00401C47">
              <w:rPr>
                <w:rFonts w:ascii="Calibri" w:hAnsi="Calibri" w:cs="Calibri"/>
                <w:bCs/>
                <w:sz w:val="22"/>
                <w:szCs w:val="22"/>
                <w:lang w:val="id-ID"/>
              </w:rPr>
              <w:t>penting bagi saya</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781D4A"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5C086C88"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3896A4"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77F7E75E"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7C740086"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r w:rsidR="00FD693F" w:rsidRPr="00401C47" w14:paraId="1ED2BB35"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390881D1"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2</w:t>
            </w:r>
          </w:p>
        </w:tc>
        <w:tc>
          <w:tcPr>
            <w:tcW w:w="5560" w:type="dxa"/>
            <w:tcBorders>
              <w:top w:val="single" w:sz="4" w:space="0" w:color="auto"/>
              <w:left w:val="nil"/>
              <w:bottom w:val="single" w:sz="4" w:space="0" w:color="auto"/>
              <w:right w:val="nil"/>
            </w:tcBorders>
            <w:shd w:val="clear" w:color="auto" w:fill="auto"/>
            <w:noWrap/>
          </w:tcPr>
          <w:p w14:paraId="16690000" w14:textId="77777777" w:rsidR="00FD693F" w:rsidRPr="00401C47" w:rsidRDefault="00FD693F" w:rsidP="003C3CFD">
            <w:pPr>
              <w:jc w:val="both"/>
              <w:rPr>
                <w:rFonts w:ascii="Calibri" w:hAnsi="Calibri" w:cs="Calibri"/>
                <w:sz w:val="22"/>
                <w:szCs w:val="22"/>
                <w:lang w:val="id-ID"/>
              </w:rPr>
            </w:pPr>
            <w:r w:rsidRPr="00401C47">
              <w:rPr>
                <w:rFonts w:ascii="Calibri" w:hAnsi="Calibri" w:cs="Calibri"/>
                <w:sz w:val="22"/>
                <w:szCs w:val="22"/>
                <w:lang w:val="id-ID"/>
              </w:rPr>
              <w:t xml:space="preserve">Instruksi penggunaan produk “X”  </w:t>
            </w:r>
            <w:r w:rsidRPr="00401C47">
              <w:rPr>
                <w:rFonts w:ascii="Calibri" w:hAnsi="Calibri" w:cs="Calibri"/>
                <w:bCs/>
                <w:sz w:val="22"/>
                <w:szCs w:val="22"/>
                <w:lang w:val="id-ID"/>
              </w:rPr>
              <w:t>bermanfaat bagi saya</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31C801"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71D2BD8E"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BEDFB5"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0198E49F"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61874E46"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r w:rsidR="00FD693F" w:rsidRPr="00401C47" w14:paraId="3A964473" w14:textId="77777777" w:rsidTr="003C3CFD">
        <w:tc>
          <w:tcPr>
            <w:tcW w:w="570" w:type="dxa"/>
            <w:tcBorders>
              <w:top w:val="nil"/>
              <w:left w:val="single" w:sz="8" w:space="0" w:color="auto"/>
              <w:bottom w:val="single" w:sz="4" w:space="0" w:color="auto"/>
              <w:right w:val="single" w:sz="4" w:space="0" w:color="auto"/>
            </w:tcBorders>
            <w:shd w:val="clear" w:color="auto" w:fill="auto"/>
            <w:noWrap/>
            <w:vAlign w:val="bottom"/>
          </w:tcPr>
          <w:p w14:paraId="1564B527"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3</w:t>
            </w:r>
          </w:p>
        </w:tc>
        <w:tc>
          <w:tcPr>
            <w:tcW w:w="5560" w:type="dxa"/>
            <w:tcBorders>
              <w:top w:val="single" w:sz="4" w:space="0" w:color="auto"/>
              <w:left w:val="nil"/>
              <w:bottom w:val="single" w:sz="4" w:space="0" w:color="auto"/>
              <w:right w:val="nil"/>
            </w:tcBorders>
            <w:shd w:val="clear" w:color="auto" w:fill="auto"/>
            <w:noWrap/>
          </w:tcPr>
          <w:p w14:paraId="538644ED" w14:textId="77777777" w:rsidR="00FD693F" w:rsidRPr="00401C47" w:rsidRDefault="00FD693F" w:rsidP="003C3CFD">
            <w:pPr>
              <w:jc w:val="both"/>
              <w:rPr>
                <w:rFonts w:ascii="Calibri" w:hAnsi="Calibri" w:cs="Calibri"/>
                <w:sz w:val="22"/>
                <w:szCs w:val="22"/>
                <w:lang w:val="id-ID"/>
              </w:rPr>
            </w:pPr>
            <w:r w:rsidRPr="00401C47">
              <w:rPr>
                <w:rFonts w:ascii="Calibri" w:hAnsi="Calibri" w:cs="Calibri"/>
                <w:sz w:val="22"/>
                <w:szCs w:val="22"/>
                <w:lang w:val="id-ID"/>
              </w:rPr>
              <w:t>Informasi produk “X”  (misalnya:</w:t>
            </w:r>
            <w:r w:rsidRPr="00401C47">
              <w:rPr>
                <w:rFonts w:ascii="Calibri" w:hAnsi="Calibri" w:cs="Calibri"/>
                <w:i/>
                <w:sz w:val="22"/>
                <w:szCs w:val="22"/>
                <w:lang w:val="id-ID"/>
              </w:rPr>
              <w:t xml:space="preserve"> sugar free,egg free, gluten free,dll</w:t>
            </w:r>
            <w:r w:rsidRPr="00401C47">
              <w:rPr>
                <w:rFonts w:ascii="Calibri" w:hAnsi="Calibri" w:cs="Calibri"/>
                <w:sz w:val="22"/>
                <w:szCs w:val="22"/>
                <w:lang w:val="id-ID"/>
              </w:rPr>
              <w:t xml:space="preserve">) </w:t>
            </w:r>
            <w:r w:rsidRPr="00401C47">
              <w:rPr>
                <w:rFonts w:ascii="Calibri" w:hAnsi="Calibri" w:cs="Calibri"/>
                <w:bCs/>
                <w:sz w:val="22"/>
                <w:szCs w:val="22"/>
                <w:lang w:val="id-ID"/>
              </w:rPr>
              <w:t>bermanfaat bagi saya</w:t>
            </w:r>
          </w:p>
        </w:tc>
        <w:tc>
          <w:tcPr>
            <w:tcW w:w="630" w:type="dxa"/>
            <w:tcBorders>
              <w:top w:val="nil"/>
              <w:left w:val="single" w:sz="4" w:space="0" w:color="auto"/>
              <w:bottom w:val="single" w:sz="4" w:space="0" w:color="auto"/>
              <w:right w:val="single" w:sz="4" w:space="0" w:color="auto"/>
            </w:tcBorders>
            <w:shd w:val="clear" w:color="auto" w:fill="auto"/>
            <w:noWrap/>
            <w:vAlign w:val="bottom"/>
          </w:tcPr>
          <w:p w14:paraId="610F14EF"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nil"/>
              <w:left w:val="nil"/>
              <w:bottom w:val="single" w:sz="4" w:space="0" w:color="auto"/>
              <w:right w:val="nil"/>
            </w:tcBorders>
            <w:shd w:val="clear" w:color="auto" w:fill="auto"/>
            <w:noWrap/>
            <w:vAlign w:val="bottom"/>
          </w:tcPr>
          <w:p w14:paraId="1AA2F0B0"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nil"/>
              <w:left w:val="single" w:sz="4" w:space="0" w:color="auto"/>
              <w:bottom w:val="single" w:sz="4" w:space="0" w:color="auto"/>
              <w:right w:val="single" w:sz="4" w:space="0" w:color="auto"/>
            </w:tcBorders>
            <w:shd w:val="clear" w:color="auto" w:fill="auto"/>
            <w:noWrap/>
            <w:vAlign w:val="bottom"/>
          </w:tcPr>
          <w:p w14:paraId="77F85DEF"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nil"/>
              <w:left w:val="nil"/>
              <w:bottom w:val="single" w:sz="4" w:space="0" w:color="auto"/>
              <w:right w:val="nil"/>
            </w:tcBorders>
            <w:shd w:val="clear" w:color="auto" w:fill="auto"/>
            <w:noWrap/>
            <w:vAlign w:val="bottom"/>
          </w:tcPr>
          <w:p w14:paraId="0E389D67"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nil"/>
              <w:left w:val="single" w:sz="4" w:space="0" w:color="auto"/>
              <w:bottom w:val="single" w:sz="4" w:space="0" w:color="auto"/>
              <w:right w:val="single" w:sz="8" w:space="0" w:color="auto"/>
            </w:tcBorders>
            <w:shd w:val="clear" w:color="auto" w:fill="auto"/>
            <w:noWrap/>
            <w:vAlign w:val="bottom"/>
          </w:tcPr>
          <w:p w14:paraId="2CFB2A66"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r w:rsidR="00FD693F" w:rsidRPr="00401C47" w14:paraId="3B65A37D" w14:textId="77777777" w:rsidTr="003C3CFD">
        <w:tc>
          <w:tcPr>
            <w:tcW w:w="6130" w:type="dxa"/>
            <w:gridSpan w:val="2"/>
            <w:tcBorders>
              <w:top w:val="nil"/>
              <w:left w:val="single" w:sz="8" w:space="0" w:color="auto"/>
              <w:bottom w:val="nil"/>
              <w:right w:val="nil"/>
            </w:tcBorders>
            <w:shd w:val="clear" w:color="auto" w:fill="auto"/>
            <w:noWrap/>
            <w:vAlign w:val="bottom"/>
          </w:tcPr>
          <w:p w14:paraId="31CCCEDD" w14:textId="77777777" w:rsidR="00FD693F" w:rsidRPr="00401C47" w:rsidRDefault="00FD693F" w:rsidP="003C3CFD">
            <w:pPr>
              <w:jc w:val="both"/>
              <w:rPr>
                <w:rFonts w:ascii="Calibri" w:hAnsi="Calibri" w:cs="Calibri"/>
                <w:b/>
                <w:bCs/>
                <w:sz w:val="22"/>
                <w:szCs w:val="22"/>
              </w:rPr>
            </w:pPr>
            <w:r w:rsidRPr="00401C47">
              <w:rPr>
                <w:rFonts w:ascii="Calibri" w:hAnsi="Calibri" w:cs="Calibri"/>
                <w:b/>
                <w:bCs/>
                <w:sz w:val="22"/>
                <w:szCs w:val="22"/>
              </w:rPr>
              <w:t xml:space="preserve">Keputusan </w:t>
            </w:r>
            <w:proofErr w:type="spellStart"/>
            <w:r w:rsidRPr="00401C47">
              <w:rPr>
                <w:rFonts w:ascii="Calibri" w:hAnsi="Calibri" w:cs="Calibri"/>
                <w:b/>
                <w:bCs/>
                <w:sz w:val="22"/>
                <w:szCs w:val="22"/>
              </w:rPr>
              <w:t>Pembelian</w:t>
            </w:r>
            <w:proofErr w:type="spellEnd"/>
          </w:p>
        </w:tc>
        <w:tc>
          <w:tcPr>
            <w:tcW w:w="630" w:type="dxa"/>
            <w:tcBorders>
              <w:top w:val="nil"/>
              <w:left w:val="single" w:sz="4" w:space="0" w:color="auto"/>
              <w:bottom w:val="single" w:sz="4" w:space="0" w:color="auto"/>
              <w:right w:val="single" w:sz="4" w:space="0" w:color="auto"/>
            </w:tcBorders>
            <w:shd w:val="clear" w:color="auto" w:fill="auto"/>
            <w:noWrap/>
            <w:vAlign w:val="bottom"/>
          </w:tcPr>
          <w:p w14:paraId="1928BB05"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nil"/>
              <w:left w:val="nil"/>
              <w:bottom w:val="nil"/>
              <w:right w:val="nil"/>
            </w:tcBorders>
            <w:shd w:val="clear" w:color="auto" w:fill="auto"/>
            <w:noWrap/>
            <w:vAlign w:val="bottom"/>
          </w:tcPr>
          <w:p w14:paraId="4A9B7446" w14:textId="77777777" w:rsidR="00FD693F" w:rsidRPr="00401C47" w:rsidRDefault="00FD693F" w:rsidP="003C3CFD">
            <w:pPr>
              <w:jc w:val="both"/>
              <w:rPr>
                <w:rFonts w:ascii="Calibri" w:hAnsi="Calibri" w:cs="Calibri"/>
                <w:sz w:val="22"/>
                <w:szCs w:val="22"/>
              </w:rPr>
            </w:pPr>
          </w:p>
        </w:tc>
        <w:tc>
          <w:tcPr>
            <w:tcW w:w="560" w:type="dxa"/>
            <w:tcBorders>
              <w:top w:val="nil"/>
              <w:left w:val="single" w:sz="4" w:space="0" w:color="auto"/>
              <w:bottom w:val="single" w:sz="4" w:space="0" w:color="auto"/>
              <w:right w:val="single" w:sz="4" w:space="0" w:color="auto"/>
            </w:tcBorders>
            <w:shd w:val="clear" w:color="auto" w:fill="auto"/>
            <w:noWrap/>
            <w:vAlign w:val="bottom"/>
          </w:tcPr>
          <w:p w14:paraId="48C889E1"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nil"/>
              <w:left w:val="nil"/>
              <w:bottom w:val="nil"/>
              <w:right w:val="nil"/>
            </w:tcBorders>
            <w:shd w:val="clear" w:color="auto" w:fill="auto"/>
            <w:noWrap/>
            <w:vAlign w:val="bottom"/>
          </w:tcPr>
          <w:p w14:paraId="505E5E85" w14:textId="77777777" w:rsidR="00FD693F" w:rsidRPr="00401C47" w:rsidRDefault="00FD693F" w:rsidP="003C3CFD">
            <w:pPr>
              <w:jc w:val="both"/>
              <w:rPr>
                <w:rFonts w:ascii="Calibri" w:hAnsi="Calibri" w:cs="Calibri"/>
                <w:sz w:val="22"/>
                <w:szCs w:val="22"/>
              </w:rPr>
            </w:pPr>
          </w:p>
        </w:tc>
        <w:tc>
          <w:tcPr>
            <w:tcW w:w="560" w:type="dxa"/>
            <w:tcBorders>
              <w:top w:val="nil"/>
              <w:left w:val="single" w:sz="4" w:space="0" w:color="auto"/>
              <w:bottom w:val="single" w:sz="4" w:space="0" w:color="auto"/>
              <w:right w:val="single" w:sz="8" w:space="0" w:color="auto"/>
            </w:tcBorders>
            <w:shd w:val="clear" w:color="auto" w:fill="auto"/>
            <w:noWrap/>
            <w:vAlign w:val="bottom"/>
          </w:tcPr>
          <w:p w14:paraId="4F5CEFBA"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r>
      <w:tr w:rsidR="00FD693F" w:rsidRPr="00401C47" w14:paraId="51F27465"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453DC1FC"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1</w:t>
            </w:r>
          </w:p>
        </w:tc>
        <w:tc>
          <w:tcPr>
            <w:tcW w:w="5560" w:type="dxa"/>
            <w:tcBorders>
              <w:top w:val="single" w:sz="4" w:space="0" w:color="auto"/>
              <w:left w:val="nil"/>
              <w:bottom w:val="nil"/>
              <w:right w:val="nil"/>
            </w:tcBorders>
            <w:shd w:val="clear" w:color="auto" w:fill="auto"/>
            <w:noWrap/>
          </w:tcPr>
          <w:p w14:paraId="6D47B6A3" w14:textId="77777777" w:rsidR="00FD693F" w:rsidRPr="00401C47" w:rsidRDefault="00FD693F" w:rsidP="003C3CFD">
            <w:pPr>
              <w:jc w:val="both"/>
              <w:rPr>
                <w:rFonts w:ascii="Calibri" w:hAnsi="Calibri" w:cs="Calibri"/>
                <w:sz w:val="22"/>
                <w:szCs w:val="22"/>
                <w:lang w:val="id-ID"/>
              </w:rPr>
            </w:pPr>
            <w:r w:rsidRPr="00401C47">
              <w:rPr>
                <w:rFonts w:ascii="Calibri" w:hAnsi="Calibri" w:cs="Calibri"/>
                <w:sz w:val="22"/>
                <w:szCs w:val="22"/>
                <w:lang w:val="fi-FI"/>
              </w:rPr>
              <w:t xml:space="preserve">Saya memutuskan </w:t>
            </w:r>
            <w:r w:rsidRPr="00401C47">
              <w:rPr>
                <w:rFonts w:ascii="Calibri" w:hAnsi="Calibri" w:cs="Calibri"/>
                <w:sz w:val="22"/>
                <w:szCs w:val="22"/>
                <w:lang w:val="id-ID"/>
              </w:rPr>
              <w:t xml:space="preserve">untuk membeli produk  “X” </w:t>
            </w:r>
            <w:r w:rsidRPr="00401C47">
              <w:rPr>
                <w:rFonts w:ascii="Calibri" w:hAnsi="Calibri" w:cs="Calibri"/>
                <w:i/>
                <w:sz w:val="22"/>
                <w:szCs w:val="22"/>
                <w:lang w:val="id-ID"/>
              </w:rPr>
              <w:t xml:space="preserve"> </w:t>
            </w:r>
            <w:r w:rsidRPr="00401C47">
              <w:rPr>
                <w:rFonts w:ascii="Calibri" w:hAnsi="Calibri" w:cs="Calibri"/>
                <w:sz w:val="22"/>
                <w:szCs w:val="22"/>
                <w:lang w:val="id-ID"/>
              </w:rPr>
              <w:t>karena memiliki citra merek yang baik</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36801A"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nil"/>
              <w:right w:val="nil"/>
            </w:tcBorders>
            <w:shd w:val="clear" w:color="auto" w:fill="auto"/>
            <w:noWrap/>
            <w:vAlign w:val="bottom"/>
          </w:tcPr>
          <w:p w14:paraId="0CDD4D13"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E28D79"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nil"/>
              <w:right w:val="nil"/>
            </w:tcBorders>
            <w:shd w:val="clear" w:color="auto" w:fill="auto"/>
            <w:noWrap/>
            <w:vAlign w:val="bottom"/>
          </w:tcPr>
          <w:p w14:paraId="2E5A1DF2"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523B8F3A"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r w:rsidR="00FD693F" w:rsidRPr="00401C47" w14:paraId="02A0B336"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5D6815BD" w14:textId="77777777" w:rsidR="00FD693F" w:rsidRPr="00401C47" w:rsidRDefault="00FD693F" w:rsidP="003C3CFD">
            <w:pPr>
              <w:jc w:val="center"/>
              <w:rPr>
                <w:rFonts w:ascii="Calibri" w:hAnsi="Calibri" w:cs="Calibri"/>
                <w:sz w:val="22"/>
                <w:szCs w:val="22"/>
                <w:lang w:val="sv-SE"/>
              </w:rPr>
            </w:pPr>
            <w:r w:rsidRPr="00401C47">
              <w:rPr>
                <w:rFonts w:ascii="Calibri" w:hAnsi="Calibri" w:cs="Calibri"/>
                <w:sz w:val="22"/>
                <w:szCs w:val="22"/>
                <w:lang w:val="sv-SE"/>
              </w:rPr>
              <w:t>2</w:t>
            </w:r>
          </w:p>
        </w:tc>
        <w:tc>
          <w:tcPr>
            <w:tcW w:w="5560" w:type="dxa"/>
            <w:tcBorders>
              <w:top w:val="single" w:sz="4" w:space="0" w:color="auto"/>
              <w:left w:val="nil"/>
              <w:bottom w:val="single" w:sz="4" w:space="0" w:color="auto"/>
              <w:right w:val="nil"/>
            </w:tcBorders>
            <w:shd w:val="clear" w:color="auto" w:fill="auto"/>
            <w:noWrap/>
          </w:tcPr>
          <w:p w14:paraId="7D16E5B3" w14:textId="77777777" w:rsidR="00FD693F" w:rsidRPr="00401C47" w:rsidRDefault="00FD693F" w:rsidP="003C3CFD">
            <w:pPr>
              <w:tabs>
                <w:tab w:val="left" w:pos="360"/>
              </w:tabs>
              <w:jc w:val="both"/>
              <w:rPr>
                <w:rFonts w:ascii="Calibri" w:hAnsi="Calibri" w:cs="Calibri"/>
                <w:sz w:val="22"/>
                <w:szCs w:val="22"/>
                <w:lang w:val="sv-SE"/>
              </w:rPr>
            </w:pPr>
            <w:r w:rsidRPr="00401C47">
              <w:rPr>
                <w:rFonts w:ascii="Calibri" w:hAnsi="Calibri" w:cs="Calibri"/>
                <w:sz w:val="22"/>
                <w:szCs w:val="22"/>
                <w:lang w:val="id-ID"/>
              </w:rPr>
              <w:t>Saya memilih  produk “X” karena memiliki kemasan yang menarik</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76EF66"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57CB0122"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F7508B"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27D99A26"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61FB5960"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r w:rsidR="00FD693F" w:rsidRPr="00401C47" w14:paraId="3E6F4C6C"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6A07D157"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3</w:t>
            </w:r>
          </w:p>
        </w:tc>
        <w:tc>
          <w:tcPr>
            <w:tcW w:w="5560" w:type="dxa"/>
            <w:tcBorders>
              <w:top w:val="single" w:sz="4" w:space="0" w:color="auto"/>
              <w:left w:val="nil"/>
              <w:bottom w:val="single" w:sz="4" w:space="0" w:color="auto"/>
              <w:right w:val="nil"/>
            </w:tcBorders>
            <w:shd w:val="clear" w:color="auto" w:fill="auto"/>
            <w:noWrap/>
          </w:tcPr>
          <w:p w14:paraId="48F6F5B0" w14:textId="77777777" w:rsidR="00FD693F" w:rsidRPr="00401C47" w:rsidRDefault="00FD693F" w:rsidP="003C3CFD">
            <w:pPr>
              <w:tabs>
                <w:tab w:val="left" w:pos="360"/>
              </w:tabs>
              <w:jc w:val="both"/>
              <w:rPr>
                <w:rFonts w:ascii="Calibri" w:hAnsi="Calibri" w:cs="Calibri"/>
                <w:sz w:val="22"/>
                <w:szCs w:val="22"/>
                <w:lang w:val="id-ID"/>
              </w:rPr>
            </w:pPr>
            <w:r w:rsidRPr="00401C47">
              <w:rPr>
                <w:rFonts w:ascii="Calibri" w:hAnsi="Calibri" w:cs="Calibri"/>
                <w:sz w:val="22"/>
                <w:szCs w:val="22"/>
                <w:lang w:val="sv-SE"/>
              </w:rPr>
              <w:t xml:space="preserve">Saya memilih </w:t>
            </w:r>
            <w:r w:rsidRPr="00401C47">
              <w:rPr>
                <w:rFonts w:ascii="Calibri" w:hAnsi="Calibri" w:cs="Calibri"/>
                <w:sz w:val="22"/>
                <w:szCs w:val="22"/>
                <w:lang w:val="id-ID"/>
              </w:rPr>
              <w:t xml:space="preserve">produk  “X”  </w:t>
            </w:r>
            <w:r w:rsidRPr="00401C47">
              <w:rPr>
                <w:rFonts w:ascii="Calibri" w:hAnsi="Calibri" w:cs="Calibri"/>
                <w:sz w:val="22"/>
                <w:szCs w:val="22"/>
                <w:lang w:val="sv-SE"/>
              </w:rPr>
              <w:t xml:space="preserve">karena </w:t>
            </w:r>
            <w:r w:rsidRPr="00401C47">
              <w:rPr>
                <w:rFonts w:ascii="Calibri" w:hAnsi="Calibri" w:cs="Calibri"/>
                <w:sz w:val="22"/>
                <w:szCs w:val="22"/>
                <w:lang w:val="id-ID"/>
              </w:rPr>
              <w:t>memiliki label atau informasi produk yang jelas</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3C2DD0"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30B66C57" w14:textId="77777777" w:rsidR="00FD693F" w:rsidRPr="00401C47" w:rsidRDefault="00FD693F" w:rsidP="003C3CFD">
            <w:pPr>
              <w:jc w:val="both"/>
              <w:rPr>
                <w:rFonts w:ascii="Calibri" w:hAnsi="Calibri" w:cs="Calibri"/>
                <w:sz w:val="22"/>
                <w:szCs w:val="22"/>
                <w:lang w:val="sv-SE"/>
              </w:rPr>
            </w:pP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670F09"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49B8A668" w14:textId="77777777" w:rsidR="00FD693F" w:rsidRPr="00401C47" w:rsidRDefault="00FD693F" w:rsidP="003C3CFD">
            <w:pPr>
              <w:jc w:val="both"/>
              <w:rPr>
                <w:rFonts w:ascii="Calibri" w:hAnsi="Calibri" w:cs="Calibri"/>
                <w:sz w:val="22"/>
                <w:szCs w:val="22"/>
                <w:lang w:val="sv-SE"/>
              </w:rPr>
            </w:pP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4BD4D153"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bl>
    <w:p w14:paraId="4ED39AF5" w14:textId="77777777" w:rsidR="00FD693F" w:rsidRPr="00401C47" w:rsidRDefault="00FD693F" w:rsidP="00FD693F">
      <w:pPr>
        <w:spacing w:line="360" w:lineRule="auto"/>
        <w:ind w:left="399" w:hanging="399"/>
        <w:jc w:val="both"/>
        <w:rPr>
          <w:rFonts w:ascii="Calibri" w:hAnsi="Calibri" w:cs="Calibri"/>
          <w:sz w:val="22"/>
          <w:szCs w:val="22"/>
          <w:lang w:val="sv-SE"/>
        </w:rPr>
      </w:pPr>
    </w:p>
    <w:p w14:paraId="26EC8D09" w14:textId="77777777" w:rsidR="00FD693F" w:rsidRPr="00401C47" w:rsidRDefault="00FD693F" w:rsidP="00FD693F">
      <w:pPr>
        <w:pStyle w:val="ListParagraph"/>
        <w:tabs>
          <w:tab w:val="left" w:pos="1560"/>
        </w:tabs>
        <w:spacing w:line="360" w:lineRule="auto"/>
        <w:ind w:left="0"/>
        <w:jc w:val="center"/>
        <w:rPr>
          <w:rFonts w:ascii="Calibri" w:hAnsi="Calibri"/>
          <w:sz w:val="22"/>
          <w:szCs w:val="22"/>
          <w:lang w:val="id-ID"/>
        </w:rPr>
      </w:pPr>
      <w:r w:rsidRPr="00401C47">
        <w:rPr>
          <w:rFonts w:ascii="Calibri" w:hAnsi="Calibri"/>
          <w:sz w:val="22"/>
          <w:szCs w:val="22"/>
          <w:lang w:val="id-ID"/>
        </w:rPr>
        <w:t>Terima Kasih atas kesediaan anda mengisi kuesioner ini</w:t>
      </w:r>
    </w:p>
    <w:p w14:paraId="5BEB588D" w14:textId="77777777" w:rsidR="00FD693F" w:rsidRPr="00401C47" w:rsidRDefault="00FD693F" w:rsidP="00FD693F">
      <w:pPr>
        <w:tabs>
          <w:tab w:val="left" w:pos="360"/>
        </w:tabs>
        <w:spacing w:line="324" w:lineRule="auto"/>
        <w:rPr>
          <w:rFonts w:ascii="Calibri" w:hAnsi="Calibri" w:cs="Calibri"/>
          <w:b/>
          <w:sz w:val="22"/>
          <w:szCs w:val="22"/>
          <w:lang w:val="sv-SE"/>
        </w:rPr>
      </w:pPr>
      <w:r w:rsidRPr="00401C47">
        <w:rPr>
          <w:rFonts w:ascii="Calibri" w:hAnsi="Calibri" w:cs="Calibri"/>
          <w:sz w:val="22"/>
          <w:szCs w:val="22"/>
          <w:lang w:val="id-ID"/>
        </w:rPr>
        <w:br w:type="page"/>
      </w:r>
      <w:r w:rsidRPr="00401C47">
        <w:rPr>
          <w:rFonts w:ascii="Calibri" w:hAnsi="Calibri" w:cs="Calibri"/>
          <w:b/>
          <w:sz w:val="22"/>
          <w:szCs w:val="22"/>
          <w:lang w:val="sv-SE"/>
        </w:rPr>
        <w:lastRenderedPageBreak/>
        <w:t xml:space="preserve">Lampiran 2: Kuesioner untuk 100 Responden </w:t>
      </w:r>
    </w:p>
    <w:p w14:paraId="6EB10198" w14:textId="77777777" w:rsidR="00FD693F" w:rsidRPr="00401C47" w:rsidRDefault="00FD693F" w:rsidP="00FD693F">
      <w:pPr>
        <w:tabs>
          <w:tab w:val="left" w:pos="360"/>
        </w:tabs>
        <w:spacing w:line="324" w:lineRule="auto"/>
        <w:rPr>
          <w:rFonts w:ascii="Calibri" w:hAnsi="Calibri" w:cs="Calibri"/>
          <w:sz w:val="22"/>
          <w:szCs w:val="22"/>
          <w:lang w:val="id-ID"/>
        </w:rPr>
      </w:pPr>
    </w:p>
    <w:p w14:paraId="17972566" w14:textId="77777777" w:rsidR="00FD693F" w:rsidRPr="00401C47" w:rsidRDefault="00FD693F" w:rsidP="00FD693F">
      <w:pPr>
        <w:tabs>
          <w:tab w:val="left" w:pos="360"/>
        </w:tabs>
        <w:spacing w:line="324" w:lineRule="auto"/>
        <w:jc w:val="center"/>
        <w:rPr>
          <w:rFonts w:ascii="Calibri" w:hAnsi="Calibri" w:cs="Calibri"/>
          <w:b/>
          <w:sz w:val="22"/>
          <w:szCs w:val="22"/>
          <w:lang w:val="id-ID"/>
        </w:rPr>
      </w:pPr>
      <w:r w:rsidRPr="00401C47">
        <w:rPr>
          <w:rFonts w:ascii="Calibri" w:hAnsi="Calibri" w:cs="Calibri"/>
          <w:b/>
          <w:sz w:val="22"/>
          <w:szCs w:val="22"/>
          <w:lang w:val="id-ID"/>
        </w:rPr>
        <w:t>KUESIONER</w:t>
      </w:r>
    </w:p>
    <w:p w14:paraId="1C82733A" w14:textId="77777777" w:rsidR="00FD693F" w:rsidRPr="00401C47" w:rsidRDefault="00FD693F" w:rsidP="00FD693F">
      <w:pPr>
        <w:spacing w:line="324" w:lineRule="auto"/>
        <w:jc w:val="right"/>
        <w:rPr>
          <w:rFonts w:ascii="Calibri" w:hAnsi="Calibri" w:cs="Calibri"/>
          <w:sz w:val="22"/>
          <w:szCs w:val="22"/>
          <w:lang w:val="id-ID"/>
        </w:rPr>
      </w:pPr>
      <w:r w:rsidRPr="00401C47">
        <w:rPr>
          <w:rFonts w:ascii="Calibri" w:hAnsi="Calibri" w:cs="Calibri"/>
          <w:sz w:val="22"/>
          <w:szCs w:val="22"/>
          <w:lang w:val="id-ID"/>
        </w:rPr>
        <w:t>No. Responden: ....</w:t>
      </w:r>
    </w:p>
    <w:p w14:paraId="538B4240" w14:textId="77777777" w:rsidR="00FD693F" w:rsidRPr="00401C47" w:rsidRDefault="00FD693F" w:rsidP="00FD693F">
      <w:pPr>
        <w:tabs>
          <w:tab w:val="left" w:pos="360"/>
        </w:tabs>
        <w:spacing w:line="324" w:lineRule="auto"/>
        <w:jc w:val="both"/>
        <w:rPr>
          <w:rFonts w:ascii="Calibri" w:hAnsi="Calibri" w:cs="Calibri"/>
          <w:sz w:val="22"/>
          <w:szCs w:val="22"/>
          <w:lang w:val="sv-SE"/>
        </w:rPr>
      </w:pPr>
      <w:r w:rsidRPr="00401C47">
        <w:rPr>
          <w:rFonts w:ascii="Calibri" w:hAnsi="Calibri" w:cs="Calibri"/>
          <w:sz w:val="22"/>
          <w:szCs w:val="22"/>
          <w:lang w:val="id-ID"/>
        </w:rPr>
        <w:t xml:space="preserve">Dalam rangka memenuhi tugas akhir (skripsi), kami mahasiswa jurusan Manajemen Perhotelan Fakultas Ekonomi Universitas Kristen Petra Surabaya melakukan penelitian dengan judul “Analisa Pengaruh </w:t>
      </w:r>
      <w:r w:rsidRPr="00401C47">
        <w:rPr>
          <w:rFonts w:ascii="Calibri" w:hAnsi="Calibri" w:cs="Calibri"/>
          <w:i/>
          <w:sz w:val="22"/>
          <w:szCs w:val="22"/>
          <w:lang w:val="id-ID"/>
        </w:rPr>
        <w:t>Brand, Packaging</w:t>
      </w:r>
      <w:r w:rsidRPr="00401C47">
        <w:rPr>
          <w:rFonts w:ascii="Calibri" w:hAnsi="Calibri" w:cs="Calibri"/>
          <w:sz w:val="22"/>
          <w:szCs w:val="22"/>
          <w:lang w:val="id-ID"/>
        </w:rPr>
        <w:t xml:space="preserve"> dan </w:t>
      </w:r>
      <w:r w:rsidRPr="00401C47">
        <w:rPr>
          <w:rFonts w:ascii="Calibri" w:hAnsi="Calibri" w:cs="Calibri"/>
          <w:i/>
          <w:sz w:val="22"/>
          <w:szCs w:val="22"/>
          <w:lang w:val="id-ID"/>
        </w:rPr>
        <w:t>Labeling</w:t>
      </w:r>
      <w:r w:rsidRPr="00401C47">
        <w:rPr>
          <w:rFonts w:ascii="Calibri" w:hAnsi="Calibri" w:cs="Calibri"/>
          <w:sz w:val="22"/>
          <w:szCs w:val="22"/>
          <w:lang w:val="id-ID"/>
        </w:rPr>
        <w:t xml:space="preserve"> Terhadap Keputusan Pembelian Produk “</w:t>
      </w:r>
      <w:r w:rsidRPr="00401C47">
        <w:rPr>
          <w:rFonts w:ascii="Calibri" w:hAnsi="Calibri" w:cs="Calibri"/>
          <w:i/>
          <w:sz w:val="22"/>
          <w:szCs w:val="22"/>
          <w:lang w:val="id-ID"/>
        </w:rPr>
        <w:t>Igor’s Pastry”</w:t>
      </w:r>
      <w:r w:rsidRPr="00401C47">
        <w:rPr>
          <w:rFonts w:ascii="Calibri" w:hAnsi="Calibri" w:cs="Calibri"/>
          <w:sz w:val="22"/>
          <w:szCs w:val="22"/>
          <w:lang w:val="id-ID"/>
        </w:rPr>
        <w:t xml:space="preserve">. Kami  mohon kesediaan anda mengisi kuesioner dibawah ini dengan jujur dan benar. Data atau informasi yang terkumpul hanya akan kami gunakan untuk keperluan skripsi dan tidak dipublikasikan. </w:t>
      </w:r>
      <w:r w:rsidRPr="00401C47">
        <w:rPr>
          <w:rFonts w:ascii="Calibri" w:hAnsi="Calibri" w:cs="Calibri"/>
          <w:sz w:val="22"/>
          <w:szCs w:val="22"/>
          <w:lang w:val="sv-SE"/>
        </w:rPr>
        <w:t xml:space="preserve">Kami </w:t>
      </w:r>
      <w:r w:rsidRPr="00401C47">
        <w:rPr>
          <w:rFonts w:ascii="Calibri" w:hAnsi="Calibri" w:cs="Calibri"/>
          <w:sz w:val="22"/>
          <w:szCs w:val="22"/>
          <w:lang w:val="id-ID"/>
        </w:rPr>
        <w:t xml:space="preserve"> mengucapkan banyak terima kasih atas bantuan, partisipasi dan kerjasama yang anda berikan.   </w:t>
      </w:r>
    </w:p>
    <w:p w14:paraId="20796459" w14:textId="77777777" w:rsidR="00FD693F" w:rsidRPr="00401C47" w:rsidRDefault="00FD693F" w:rsidP="00FD693F">
      <w:pPr>
        <w:tabs>
          <w:tab w:val="left" w:pos="360"/>
        </w:tabs>
        <w:spacing w:line="324" w:lineRule="auto"/>
        <w:jc w:val="both"/>
        <w:rPr>
          <w:rFonts w:ascii="Calibri" w:hAnsi="Calibri" w:cs="Calibri"/>
          <w:sz w:val="22"/>
          <w:szCs w:val="22"/>
          <w:lang w:val="sv-SE"/>
        </w:rPr>
      </w:pPr>
    </w:p>
    <w:p w14:paraId="6C0B6EAA" w14:textId="77777777" w:rsidR="00FD693F" w:rsidRPr="00401C47" w:rsidRDefault="00FD693F" w:rsidP="00553269">
      <w:pPr>
        <w:numPr>
          <w:ilvl w:val="3"/>
          <w:numId w:val="55"/>
        </w:numPr>
        <w:tabs>
          <w:tab w:val="clear" w:pos="2880"/>
          <w:tab w:val="left" w:pos="360"/>
        </w:tabs>
        <w:spacing w:line="324" w:lineRule="auto"/>
        <w:ind w:left="342" w:hanging="342"/>
        <w:jc w:val="both"/>
        <w:rPr>
          <w:rFonts w:ascii="Calibri" w:hAnsi="Calibri" w:cs="Calibri"/>
          <w:b/>
          <w:sz w:val="22"/>
          <w:szCs w:val="22"/>
          <w:lang w:val="sv-SE"/>
        </w:rPr>
      </w:pPr>
      <w:r w:rsidRPr="00401C47">
        <w:rPr>
          <w:rFonts w:ascii="Calibri" w:hAnsi="Calibri" w:cs="Calibri"/>
          <w:b/>
          <w:sz w:val="22"/>
          <w:szCs w:val="22"/>
          <w:lang w:val="sv-SE"/>
        </w:rPr>
        <w:t>Bagian I</w:t>
      </w:r>
    </w:p>
    <w:p w14:paraId="0DA162C7" w14:textId="77777777" w:rsidR="00FD693F" w:rsidRPr="00401C47" w:rsidRDefault="00FD693F" w:rsidP="00FD693F">
      <w:pPr>
        <w:tabs>
          <w:tab w:val="left" w:pos="360"/>
        </w:tabs>
        <w:spacing w:line="324" w:lineRule="auto"/>
        <w:jc w:val="both"/>
        <w:rPr>
          <w:rFonts w:ascii="Calibri" w:hAnsi="Calibri" w:cs="Calibri"/>
          <w:sz w:val="22"/>
          <w:szCs w:val="22"/>
          <w:lang w:val="sv-SE"/>
        </w:rPr>
      </w:pPr>
      <w:r w:rsidRPr="00401C47">
        <w:rPr>
          <w:rFonts w:ascii="Calibri" w:hAnsi="Calibri" w:cs="Calibri"/>
          <w:sz w:val="22"/>
          <w:szCs w:val="22"/>
          <w:lang w:val="sv-SE"/>
        </w:rPr>
        <w:t>Berilah tanda (X) pada jawaban pilihan anda.</w:t>
      </w:r>
    </w:p>
    <w:p w14:paraId="035718E1" w14:textId="77777777" w:rsidR="00FD693F" w:rsidRPr="00401C47" w:rsidRDefault="00FD693F" w:rsidP="00FD693F">
      <w:pPr>
        <w:tabs>
          <w:tab w:val="left" w:pos="360"/>
        </w:tabs>
        <w:spacing w:line="324" w:lineRule="auto"/>
        <w:jc w:val="both"/>
        <w:rPr>
          <w:rFonts w:ascii="Calibri" w:hAnsi="Calibri" w:cs="Calibri"/>
          <w:sz w:val="22"/>
          <w:szCs w:val="22"/>
        </w:rPr>
      </w:pPr>
      <w:r w:rsidRPr="00401C47">
        <w:rPr>
          <w:rFonts w:ascii="Calibri" w:hAnsi="Calibri" w:cs="Calibri"/>
          <w:sz w:val="22"/>
          <w:szCs w:val="22"/>
        </w:rPr>
        <w:t xml:space="preserve">1. </w:t>
      </w:r>
      <w:proofErr w:type="spellStart"/>
      <w:r w:rsidRPr="00401C47">
        <w:rPr>
          <w:rFonts w:ascii="Calibri" w:hAnsi="Calibri" w:cs="Calibri"/>
          <w:sz w:val="22"/>
          <w:szCs w:val="22"/>
        </w:rPr>
        <w:t>Jenis</w:t>
      </w:r>
      <w:proofErr w:type="spellEnd"/>
      <w:r w:rsidRPr="00401C47">
        <w:rPr>
          <w:rFonts w:ascii="Calibri" w:hAnsi="Calibri" w:cs="Calibri"/>
          <w:sz w:val="22"/>
          <w:szCs w:val="22"/>
        </w:rPr>
        <w:t xml:space="preserve"> </w:t>
      </w:r>
      <w:proofErr w:type="spellStart"/>
      <w:r w:rsidRPr="00401C47">
        <w:rPr>
          <w:rFonts w:ascii="Calibri" w:hAnsi="Calibri" w:cs="Calibri"/>
          <w:sz w:val="22"/>
          <w:szCs w:val="22"/>
        </w:rPr>
        <w:t>kelamin</w:t>
      </w:r>
      <w:proofErr w:type="spellEnd"/>
      <w:r w:rsidRPr="00401C47">
        <w:rPr>
          <w:rFonts w:ascii="Calibri" w:hAnsi="Calibri" w:cs="Calibri"/>
          <w:sz w:val="22"/>
          <w:szCs w:val="22"/>
        </w:rPr>
        <w:tab/>
      </w:r>
      <w:r w:rsidRPr="00401C47">
        <w:rPr>
          <w:rFonts w:ascii="Calibri" w:hAnsi="Calibri" w:cs="Calibri"/>
          <w:sz w:val="22"/>
          <w:szCs w:val="22"/>
        </w:rPr>
        <w:tab/>
        <w:t xml:space="preserve">: (1) </w:t>
      </w:r>
      <w:proofErr w:type="spellStart"/>
      <w:r w:rsidRPr="00401C47">
        <w:rPr>
          <w:rFonts w:ascii="Calibri" w:hAnsi="Calibri" w:cs="Calibri"/>
          <w:sz w:val="22"/>
          <w:szCs w:val="22"/>
        </w:rPr>
        <w:t>Laki-laki</w:t>
      </w:r>
      <w:proofErr w:type="spellEnd"/>
      <w:r w:rsidRPr="00401C47">
        <w:rPr>
          <w:rFonts w:ascii="Calibri" w:hAnsi="Calibri" w:cs="Calibri"/>
          <w:sz w:val="22"/>
          <w:szCs w:val="22"/>
        </w:rPr>
        <w:tab/>
      </w:r>
      <w:r w:rsidRPr="00401C47">
        <w:rPr>
          <w:rFonts w:ascii="Calibri" w:hAnsi="Calibri" w:cs="Calibri"/>
          <w:sz w:val="22"/>
          <w:szCs w:val="22"/>
        </w:rPr>
        <w:tab/>
      </w:r>
      <w:r w:rsidRPr="00401C47">
        <w:rPr>
          <w:rFonts w:ascii="Calibri" w:hAnsi="Calibri" w:cs="Calibri"/>
          <w:sz w:val="22"/>
          <w:szCs w:val="22"/>
        </w:rPr>
        <w:tab/>
        <w:t>(2) Perempuan</w:t>
      </w:r>
    </w:p>
    <w:p w14:paraId="3F622623" w14:textId="77777777" w:rsidR="00FD693F" w:rsidRPr="00401C47" w:rsidRDefault="00FD693F" w:rsidP="00FD693F">
      <w:pPr>
        <w:tabs>
          <w:tab w:val="left" w:pos="360"/>
        </w:tabs>
        <w:spacing w:line="324" w:lineRule="auto"/>
        <w:jc w:val="both"/>
        <w:rPr>
          <w:rFonts w:ascii="Calibri" w:hAnsi="Calibri" w:cs="Calibri"/>
          <w:sz w:val="22"/>
          <w:szCs w:val="22"/>
        </w:rPr>
      </w:pPr>
      <w:r w:rsidRPr="00401C47">
        <w:rPr>
          <w:rFonts w:ascii="Calibri" w:hAnsi="Calibri" w:cs="Calibri"/>
          <w:sz w:val="22"/>
          <w:szCs w:val="22"/>
        </w:rPr>
        <w:t xml:space="preserve">2. </w:t>
      </w:r>
      <w:proofErr w:type="spellStart"/>
      <w:r w:rsidRPr="00401C47">
        <w:rPr>
          <w:rFonts w:ascii="Calibri" w:hAnsi="Calibri" w:cs="Calibri"/>
          <w:sz w:val="22"/>
          <w:szCs w:val="22"/>
        </w:rPr>
        <w:t>Usia</w:t>
      </w:r>
      <w:proofErr w:type="spellEnd"/>
      <w:r w:rsidRPr="00401C47">
        <w:rPr>
          <w:rFonts w:ascii="Calibri" w:hAnsi="Calibri" w:cs="Calibri"/>
          <w:sz w:val="22"/>
          <w:szCs w:val="22"/>
        </w:rPr>
        <w:tab/>
      </w:r>
      <w:r w:rsidRPr="00401C47">
        <w:rPr>
          <w:rFonts w:ascii="Calibri" w:hAnsi="Calibri" w:cs="Calibri"/>
          <w:sz w:val="22"/>
          <w:szCs w:val="22"/>
        </w:rPr>
        <w:tab/>
      </w:r>
      <w:r w:rsidRPr="00401C47">
        <w:rPr>
          <w:rFonts w:ascii="Calibri" w:hAnsi="Calibri" w:cs="Calibri"/>
          <w:sz w:val="22"/>
          <w:szCs w:val="22"/>
        </w:rPr>
        <w:tab/>
        <w:t xml:space="preserve">: (1) 18-&lt;26 </w:t>
      </w:r>
      <w:proofErr w:type="spellStart"/>
      <w:r w:rsidRPr="00401C47">
        <w:rPr>
          <w:rFonts w:ascii="Calibri" w:hAnsi="Calibri" w:cs="Calibri"/>
          <w:sz w:val="22"/>
          <w:szCs w:val="22"/>
        </w:rPr>
        <w:t>tahun</w:t>
      </w:r>
      <w:proofErr w:type="spellEnd"/>
      <w:r w:rsidRPr="00401C47">
        <w:rPr>
          <w:rFonts w:ascii="Calibri" w:hAnsi="Calibri" w:cs="Calibri"/>
          <w:sz w:val="22"/>
          <w:szCs w:val="22"/>
        </w:rPr>
        <w:tab/>
      </w:r>
      <w:r w:rsidRPr="00401C47">
        <w:rPr>
          <w:rFonts w:ascii="Calibri" w:hAnsi="Calibri" w:cs="Calibri"/>
          <w:sz w:val="22"/>
          <w:szCs w:val="22"/>
        </w:rPr>
        <w:tab/>
        <w:t xml:space="preserve">(2) 26-&lt;36 </w:t>
      </w:r>
      <w:proofErr w:type="spellStart"/>
      <w:r w:rsidRPr="00401C47">
        <w:rPr>
          <w:rFonts w:ascii="Calibri" w:hAnsi="Calibri" w:cs="Calibri"/>
          <w:sz w:val="22"/>
          <w:szCs w:val="22"/>
        </w:rPr>
        <w:t>tahun</w:t>
      </w:r>
      <w:proofErr w:type="spellEnd"/>
      <w:r w:rsidRPr="00401C47">
        <w:rPr>
          <w:rFonts w:ascii="Calibri" w:hAnsi="Calibri" w:cs="Calibri"/>
          <w:sz w:val="22"/>
          <w:szCs w:val="22"/>
        </w:rPr>
        <w:tab/>
      </w:r>
    </w:p>
    <w:p w14:paraId="335DE19C" w14:textId="77777777" w:rsidR="00FD693F" w:rsidRPr="00401C47" w:rsidRDefault="00FD693F" w:rsidP="00FD693F">
      <w:pPr>
        <w:tabs>
          <w:tab w:val="left" w:pos="360"/>
        </w:tabs>
        <w:spacing w:line="324" w:lineRule="auto"/>
        <w:jc w:val="both"/>
        <w:rPr>
          <w:rFonts w:ascii="Calibri" w:hAnsi="Calibri" w:cs="Calibri"/>
          <w:sz w:val="22"/>
          <w:szCs w:val="22"/>
        </w:rPr>
      </w:pPr>
      <w:r w:rsidRPr="00401C47">
        <w:rPr>
          <w:rFonts w:ascii="Calibri" w:hAnsi="Calibri" w:cs="Calibri"/>
          <w:sz w:val="22"/>
          <w:szCs w:val="22"/>
        </w:rPr>
        <w:tab/>
      </w:r>
      <w:r w:rsidRPr="00401C47">
        <w:rPr>
          <w:rFonts w:ascii="Calibri" w:hAnsi="Calibri" w:cs="Calibri"/>
          <w:sz w:val="22"/>
          <w:szCs w:val="22"/>
        </w:rPr>
        <w:tab/>
      </w:r>
      <w:r w:rsidRPr="00401C47">
        <w:rPr>
          <w:rFonts w:ascii="Calibri" w:hAnsi="Calibri" w:cs="Calibri"/>
          <w:sz w:val="22"/>
          <w:szCs w:val="22"/>
        </w:rPr>
        <w:tab/>
      </w:r>
      <w:r w:rsidRPr="00401C47">
        <w:rPr>
          <w:rFonts w:ascii="Calibri" w:hAnsi="Calibri" w:cs="Calibri"/>
          <w:sz w:val="22"/>
          <w:szCs w:val="22"/>
        </w:rPr>
        <w:tab/>
        <w:t xml:space="preserve">  (3) 36-&lt;45 </w:t>
      </w:r>
      <w:proofErr w:type="spellStart"/>
      <w:r w:rsidRPr="00401C47">
        <w:rPr>
          <w:rFonts w:ascii="Calibri" w:hAnsi="Calibri" w:cs="Calibri"/>
          <w:sz w:val="22"/>
          <w:szCs w:val="22"/>
        </w:rPr>
        <w:t>tahun</w:t>
      </w:r>
      <w:proofErr w:type="spellEnd"/>
      <w:r w:rsidRPr="00401C47">
        <w:rPr>
          <w:rFonts w:ascii="Calibri" w:hAnsi="Calibri" w:cs="Calibri"/>
          <w:sz w:val="22"/>
          <w:szCs w:val="22"/>
        </w:rPr>
        <w:tab/>
      </w:r>
      <w:r w:rsidRPr="00401C47">
        <w:rPr>
          <w:rFonts w:ascii="Calibri" w:hAnsi="Calibri" w:cs="Calibri"/>
          <w:sz w:val="22"/>
          <w:szCs w:val="22"/>
        </w:rPr>
        <w:tab/>
        <w:t xml:space="preserve">(4) ≥ 45 </w:t>
      </w:r>
      <w:proofErr w:type="spellStart"/>
      <w:r w:rsidRPr="00401C47">
        <w:rPr>
          <w:rFonts w:ascii="Calibri" w:hAnsi="Calibri" w:cs="Calibri"/>
          <w:sz w:val="22"/>
          <w:szCs w:val="22"/>
        </w:rPr>
        <w:t>tahun</w:t>
      </w:r>
      <w:proofErr w:type="spellEnd"/>
    </w:p>
    <w:p w14:paraId="33A4EFCB" w14:textId="77777777" w:rsidR="00FD693F" w:rsidRPr="00401C47" w:rsidRDefault="00FD693F" w:rsidP="00FD693F">
      <w:pPr>
        <w:tabs>
          <w:tab w:val="left" w:pos="360"/>
        </w:tabs>
        <w:spacing w:line="324" w:lineRule="auto"/>
        <w:jc w:val="both"/>
        <w:rPr>
          <w:rFonts w:ascii="Calibri" w:hAnsi="Calibri" w:cs="Calibri"/>
          <w:sz w:val="22"/>
          <w:szCs w:val="22"/>
          <w:lang w:val="sv-SE"/>
        </w:rPr>
      </w:pPr>
      <w:r w:rsidRPr="00401C47">
        <w:rPr>
          <w:rFonts w:ascii="Calibri" w:hAnsi="Calibri" w:cs="Calibri"/>
          <w:sz w:val="22"/>
          <w:szCs w:val="22"/>
          <w:lang w:val="sv-SE"/>
        </w:rPr>
        <w:t>3. Tingkat pendidikan terakhir</w:t>
      </w:r>
      <w:r w:rsidRPr="00401C47">
        <w:rPr>
          <w:rFonts w:ascii="Calibri" w:hAnsi="Calibri" w:cs="Calibri"/>
          <w:sz w:val="22"/>
          <w:szCs w:val="22"/>
          <w:lang w:val="sv-SE"/>
        </w:rPr>
        <w:tab/>
        <w:t>:</w:t>
      </w:r>
    </w:p>
    <w:p w14:paraId="59901B95" w14:textId="77777777" w:rsidR="00FD693F" w:rsidRPr="00401C47" w:rsidRDefault="00FD693F" w:rsidP="00FD693F">
      <w:pPr>
        <w:tabs>
          <w:tab w:val="left" w:pos="600"/>
          <w:tab w:val="left" w:pos="748"/>
        </w:tabs>
        <w:spacing w:line="324" w:lineRule="auto"/>
        <w:jc w:val="both"/>
        <w:rPr>
          <w:rFonts w:ascii="Calibri" w:hAnsi="Calibri" w:cs="Calibri"/>
          <w:sz w:val="22"/>
          <w:szCs w:val="22"/>
          <w:lang w:val="sv-SE"/>
        </w:rPr>
      </w:pPr>
      <w:r w:rsidRPr="00401C47">
        <w:rPr>
          <w:rFonts w:ascii="Calibri" w:hAnsi="Calibri" w:cs="Calibri"/>
          <w:sz w:val="22"/>
          <w:szCs w:val="22"/>
          <w:lang w:val="sv-SE"/>
        </w:rPr>
        <w:tab/>
      </w:r>
      <w:r w:rsidRPr="00401C47">
        <w:rPr>
          <w:rFonts w:ascii="Calibri" w:hAnsi="Calibri" w:cs="Calibri"/>
          <w:sz w:val="22"/>
          <w:szCs w:val="22"/>
          <w:lang w:val="id-ID"/>
        </w:rPr>
        <w:t>(</w:t>
      </w:r>
      <w:r w:rsidRPr="00401C47">
        <w:rPr>
          <w:rFonts w:ascii="Calibri" w:hAnsi="Calibri" w:cs="Calibri"/>
          <w:sz w:val="22"/>
          <w:szCs w:val="22"/>
          <w:lang w:val="sv-SE"/>
        </w:rPr>
        <w:t>1</w:t>
      </w:r>
      <w:r w:rsidRPr="00401C47">
        <w:rPr>
          <w:rFonts w:ascii="Calibri" w:hAnsi="Calibri" w:cs="Calibri"/>
          <w:sz w:val="22"/>
          <w:szCs w:val="22"/>
          <w:lang w:val="id-ID"/>
        </w:rPr>
        <w:t>)</w:t>
      </w:r>
      <w:r w:rsidRPr="00401C47">
        <w:rPr>
          <w:rFonts w:ascii="Calibri" w:hAnsi="Calibri" w:cs="Calibri"/>
          <w:sz w:val="22"/>
          <w:szCs w:val="22"/>
          <w:lang w:val="sv-SE"/>
        </w:rPr>
        <w:t xml:space="preserve"> SMU</w:t>
      </w:r>
      <w:r w:rsidRPr="00401C47">
        <w:rPr>
          <w:rFonts w:ascii="Calibri" w:hAnsi="Calibri" w:cs="Calibri"/>
          <w:sz w:val="22"/>
          <w:szCs w:val="22"/>
          <w:lang w:val="sv-SE"/>
        </w:rPr>
        <w:tab/>
      </w:r>
      <w:r w:rsidRPr="00401C47">
        <w:rPr>
          <w:rFonts w:ascii="Calibri" w:hAnsi="Calibri" w:cs="Calibri"/>
          <w:sz w:val="22"/>
          <w:szCs w:val="22"/>
          <w:lang w:val="sv-SE"/>
        </w:rPr>
        <w:tab/>
      </w:r>
      <w:r w:rsidRPr="00401C47">
        <w:rPr>
          <w:rFonts w:ascii="Calibri" w:hAnsi="Calibri" w:cs="Calibri"/>
          <w:sz w:val="22"/>
          <w:szCs w:val="22"/>
          <w:lang w:val="sv-SE"/>
        </w:rPr>
        <w:tab/>
      </w:r>
      <w:r w:rsidRPr="00401C47">
        <w:rPr>
          <w:rFonts w:ascii="Calibri" w:hAnsi="Calibri" w:cs="Calibri"/>
          <w:sz w:val="22"/>
          <w:szCs w:val="22"/>
          <w:lang w:val="id-ID"/>
        </w:rPr>
        <w:t>(</w:t>
      </w:r>
      <w:r w:rsidRPr="00401C47">
        <w:rPr>
          <w:rFonts w:ascii="Calibri" w:hAnsi="Calibri" w:cs="Calibri"/>
          <w:sz w:val="22"/>
          <w:szCs w:val="22"/>
          <w:lang w:val="sv-SE"/>
        </w:rPr>
        <w:t>2</w:t>
      </w:r>
      <w:r w:rsidRPr="00401C47">
        <w:rPr>
          <w:rFonts w:ascii="Calibri" w:hAnsi="Calibri" w:cs="Calibri"/>
          <w:sz w:val="22"/>
          <w:szCs w:val="22"/>
          <w:lang w:val="id-ID"/>
        </w:rPr>
        <w:t>)</w:t>
      </w:r>
      <w:r w:rsidRPr="00401C47">
        <w:rPr>
          <w:rFonts w:ascii="Calibri" w:hAnsi="Calibri" w:cs="Calibri"/>
          <w:sz w:val="22"/>
          <w:szCs w:val="22"/>
          <w:lang w:val="sv-SE"/>
        </w:rPr>
        <w:t xml:space="preserve"> Diploma</w:t>
      </w:r>
    </w:p>
    <w:p w14:paraId="087EFEFF" w14:textId="77777777" w:rsidR="00FD693F" w:rsidRPr="00401C47" w:rsidRDefault="00FD693F" w:rsidP="00FD693F">
      <w:pPr>
        <w:tabs>
          <w:tab w:val="left" w:pos="600"/>
          <w:tab w:val="left" w:pos="748"/>
        </w:tabs>
        <w:spacing w:line="324" w:lineRule="auto"/>
        <w:ind w:left="748" w:hanging="374"/>
        <w:jc w:val="both"/>
        <w:rPr>
          <w:rFonts w:ascii="Calibri" w:hAnsi="Calibri" w:cs="Calibri"/>
          <w:sz w:val="22"/>
          <w:szCs w:val="22"/>
          <w:lang w:val="sv-SE"/>
        </w:rPr>
      </w:pPr>
      <w:r w:rsidRPr="00401C47">
        <w:rPr>
          <w:rFonts w:ascii="Calibri" w:hAnsi="Calibri" w:cs="Calibri"/>
          <w:sz w:val="22"/>
          <w:szCs w:val="22"/>
          <w:lang w:val="sv-SE"/>
        </w:rPr>
        <w:tab/>
      </w:r>
      <w:r w:rsidRPr="00401C47">
        <w:rPr>
          <w:rFonts w:ascii="Calibri" w:hAnsi="Calibri" w:cs="Calibri"/>
          <w:sz w:val="22"/>
          <w:szCs w:val="22"/>
          <w:lang w:val="id-ID"/>
        </w:rPr>
        <w:t>(</w:t>
      </w:r>
      <w:r w:rsidRPr="00401C47">
        <w:rPr>
          <w:rFonts w:ascii="Calibri" w:hAnsi="Calibri" w:cs="Calibri"/>
          <w:sz w:val="22"/>
          <w:szCs w:val="22"/>
          <w:lang w:val="sv-SE"/>
        </w:rPr>
        <w:t>3</w:t>
      </w:r>
      <w:r w:rsidRPr="00401C47">
        <w:rPr>
          <w:rFonts w:ascii="Calibri" w:hAnsi="Calibri" w:cs="Calibri"/>
          <w:sz w:val="22"/>
          <w:szCs w:val="22"/>
          <w:lang w:val="id-ID"/>
        </w:rPr>
        <w:t>)</w:t>
      </w:r>
      <w:r w:rsidRPr="00401C47">
        <w:rPr>
          <w:rFonts w:ascii="Calibri" w:hAnsi="Calibri" w:cs="Calibri"/>
          <w:sz w:val="22"/>
          <w:szCs w:val="22"/>
          <w:lang w:val="sv-SE"/>
        </w:rPr>
        <w:t xml:space="preserve"> S1</w:t>
      </w:r>
      <w:r w:rsidRPr="00401C47">
        <w:rPr>
          <w:rFonts w:ascii="Calibri" w:hAnsi="Calibri" w:cs="Calibri"/>
          <w:sz w:val="22"/>
          <w:szCs w:val="22"/>
          <w:lang w:val="sv-SE"/>
        </w:rPr>
        <w:tab/>
      </w:r>
      <w:r w:rsidRPr="00401C47">
        <w:rPr>
          <w:rFonts w:ascii="Calibri" w:hAnsi="Calibri" w:cs="Calibri"/>
          <w:sz w:val="22"/>
          <w:szCs w:val="22"/>
          <w:lang w:val="sv-SE"/>
        </w:rPr>
        <w:tab/>
      </w:r>
      <w:r w:rsidRPr="00401C47">
        <w:rPr>
          <w:rFonts w:ascii="Calibri" w:hAnsi="Calibri" w:cs="Calibri"/>
          <w:sz w:val="22"/>
          <w:szCs w:val="22"/>
          <w:lang w:val="sv-SE"/>
        </w:rPr>
        <w:tab/>
      </w:r>
      <w:r w:rsidRPr="00401C47">
        <w:rPr>
          <w:rFonts w:ascii="Calibri" w:hAnsi="Calibri" w:cs="Calibri"/>
          <w:sz w:val="22"/>
          <w:szCs w:val="22"/>
          <w:lang w:val="id-ID"/>
        </w:rPr>
        <w:t>(</w:t>
      </w:r>
      <w:r w:rsidRPr="00401C47">
        <w:rPr>
          <w:rFonts w:ascii="Calibri" w:hAnsi="Calibri" w:cs="Calibri"/>
          <w:sz w:val="22"/>
          <w:szCs w:val="22"/>
          <w:lang w:val="sv-SE"/>
        </w:rPr>
        <w:t>4</w:t>
      </w:r>
      <w:r w:rsidRPr="00401C47">
        <w:rPr>
          <w:rFonts w:ascii="Calibri" w:hAnsi="Calibri" w:cs="Calibri"/>
          <w:sz w:val="22"/>
          <w:szCs w:val="22"/>
          <w:lang w:val="id-ID"/>
        </w:rPr>
        <w:t>)</w:t>
      </w:r>
      <w:r w:rsidRPr="00401C47">
        <w:rPr>
          <w:rFonts w:ascii="Calibri" w:hAnsi="Calibri" w:cs="Calibri"/>
          <w:sz w:val="22"/>
          <w:szCs w:val="22"/>
          <w:lang w:val="sv-SE"/>
        </w:rPr>
        <w:t xml:space="preserve"> S2/S3</w:t>
      </w:r>
    </w:p>
    <w:p w14:paraId="0B092447" w14:textId="77777777" w:rsidR="00FD693F" w:rsidRPr="00401C47" w:rsidRDefault="00FD693F" w:rsidP="00FD693F">
      <w:pPr>
        <w:tabs>
          <w:tab w:val="left" w:pos="360"/>
        </w:tabs>
        <w:spacing w:line="324" w:lineRule="auto"/>
        <w:jc w:val="both"/>
        <w:rPr>
          <w:rFonts w:ascii="Calibri" w:hAnsi="Calibri" w:cs="Calibri"/>
          <w:sz w:val="22"/>
          <w:szCs w:val="22"/>
          <w:lang w:val="id-ID"/>
        </w:rPr>
      </w:pPr>
      <w:r w:rsidRPr="00401C47">
        <w:rPr>
          <w:rFonts w:ascii="Calibri" w:hAnsi="Calibri" w:cs="Calibri"/>
          <w:sz w:val="22"/>
          <w:szCs w:val="22"/>
          <w:lang w:val="sv-SE"/>
        </w:rPr>
        <w:t>4. Pekerjaan</w:t>
      </w:r>
      <w:r w:rsidRPr="00401C47">
        <w:rPr>
          <w:rFonts w:ascii="Calibri" w:hAnsi="Calibri" w:cs="Calibri"/>
          <w:sz w:val="22"/>
          <w:szCs w:val="22"/>
          <w:lang w:val="sv-SE"/>
        </w:rPr>
        <w:tab/>
      </w:r>
      <w:r w:rsidRPr="00401C47">
        <w:rPr>
          <w:rFonts w:ascii="Calibri" w:hAnsi="Calibri" w:cs="Calibri"/>
          <w:sz w:val="22"/>
          <w:szCs w:val="22"/>
          <w:lang w:val="sv-SE"/>
        </w:rPr>
        <w:tab/>
        <w:t>: (1) Pelajar/Mahasiswa</w:t>
      </w:r>
      <w:r w:rsidRPr="00401C47">
        <w:rPr>
          <w:rFonts w:ascii="Calibri" w:hAnsi="Calibri" w:cs="Calibri"/>
          <w:sz w:val="22"/>
          <w:szCs w:val="22"/>
          <w:lang w:val="sv-SE"/>
        </w:rPr>
        <w:tab/>
      </w:r>
      <w:r w:rsidRPr="00401C47">
        <w:rPr>
          <w:rFonts w:ascii="Calibri" w:hAnsi="Calibri" w:cs="Calibri"/>
          <w:sz w:val="22"/>
          <w:szCs w:val="22"/>
          <w:lang w:val="sv-SE"/>
        </w:rPr>
        <w:tab/>
        <w:t>(2) Karyawan/i</w:t>
      </w:r>
      <w:r w:rsidRPr="00401C47">
        <w:rPr>
          <w:rFonts w:ascii="Calibri" w:hAnsi="Calibri" w:cs="Calibri"/>
          <w:sz w:val="22"/>
          <w:szCs w:val="22"/>
          <w:lang w:val="id-ID"/>
        </w:rPr>
        <w:tab/>
      </w:r>
      <w:r w:rsidRPr="00401C47">
        <w:rPr>
          <w:rFonts w:ascii="Calibri" w:hAnsi="Calibri" w:cs="Calibri"/>
          <w:sz w:val="22"/>
          <w:szCs w:val="22"/>
          <w:lang w:val="id-ID"/>
        </w:rPr>
        <w:tab/>
      </w:r>
      <w:r w:rsidRPr="00401C47">
        <w:rPr>
          <w:rFonts w:ascii="Calibri" w:hAnsi="Calibri" w:cs="Calibri"/>
          <w:sz w:val="22"/>
          <w:szCs w:val="22"/>
          <w:lang w:val="sv-SE"/>
        </w:rPr>
        <w:t xml:space="preserve">  (5) Lainnya .......................(Sebutkan)</w:t>
      </w:r>
    </w:p>
    <w:p w14:paraId="78C16EA3" w14:textId="77777777" w:rsidR="00FD693F" w:rsidRPr="00401C47" w:rsidRDefault="00FD693F" w:rsidP="00FD693F">
      <w:pPr>
        <w:tabs>
          <w:tab w:val="left" w:pos="360"/>
        </w:tabs>
        <w:spacing w:line="324" w:lineRule="auto"/>
        <w:jc w:val="both"/>
        <w:rPr>
          <w:rFonts w:ascii="Calibri" w:hAnsi="Calibri" w:cs="Calibri"/>
          <w:sz w:val="22"/>
          <w:szCs w:val="22"/>
          <w:lang w:val="sv-SE"/>
        </w:rPr>
      </w:pPr>
      <w:r w:rsidRPr="00401C47">
        <w:rPr>
          <w:rFonts w:ascii="Calibri" w:hAnsi="Calibri" w:cs="Calibri"/>
          <w:sz w:val="22"/>
          <w:szCs w:val="22"/>
          <w:lang w:val="sv-SE"/>
        </w:rPr>
        <w:t xml:space="preserve"> </w:t>
      </w:r>
      <w:r w:rsidRPr="00401C47">
        <w:rPr>
          <w:rFonts w:ascii="Calibri" w:hAnsi="Calibri" w:cs="Calibri"/>
          <w:sz w:val="22"/>
          <w:szCs w:val="22"/>
          <w:lang w:val="sv-SE"/>
        </w:rPr>
        <w:tab/>
      </w:r>
      <w:r w:rsidRPr="00401C47">
        <w:rPr>
          <w:rFonts w:ascii="Calibri" w:hAnsi="Calibri" w:cs="Calibri"/>
          <w:sz w:val="22"/>
          <w:szCs w:val="22"/>
          <w:lang w:val="sv-SE"/>
        </w:rPr>
        <w:tab/>
      </w:r>
      <w:r w:rsidRPr="00401C47">
        <w:rPr>
          <w:rFonts w:ascii="Calibri" w:hAnsi="Calibri" w:cs="Calibri"/>
          <w:sz w:val="22"/>
          <w:szCs w:val="22"/>
          <w:lang w:val="sv-SE"/>
        </w:rPr>
        <w:tab/>
      </w:r>
      <w:r w:rsidRPr="00401C47">
        <w:rPr>
          <w:rFonts w:ascii="Calibri" w:hAnsi="Calibri" w:cs="Calibri"/>
          <w:sz w:val="22"/>
          <w:szCs w:val="22"/>
          <w:lang w:val="sv-SE"/>
        </w:rPr>
        <w:tab/>
        <w:t xml:space="preserve">  (3) Ibu Rumah Tangga</w:t>
      </w:r>
      <w:r w:rsidRPr="00401C47">
        <w:rPr>
          <w:rFonts w:ascii="Calibri" w:hAnsi="Calibri" w:cs="Calibri"/>
          <w:sz w:val="22"/>
          <w:szCs w:val="22"/>
          <w:lang w:val="sv-SE"/>
        </w:rPr>
        <w:tab/>
      </w:r>
      <w:r w:rsidRPr="00401C47">
        <w:rPr>
          <w:rFonts w:ascii="Calibri" w:hAnsi="Calibri" w:cs="Calibri"/>
          <w:sz w:val="22"/>
          <w:szCs w:val="22"/>
          <w:lang w:val="sv-SE"/>
        </w:rPr>
        <w:tab/>
        <w:t>(4) Wiraswasta</w:t>
      </w:r>
    </w:p>
    <w:p w14:paraId="2FBE61EB" w14:textId="77777777" w:rsidR="00FD693F" w:rsidRPr="00401C47" w:rsidRDefault="00FD693F" w:rsidP="00FD693F">
      <w:pPr>
        <w:tabs>
          <w:tab w:val="left" w:pos="360"/>
        </w:tabs>
        <w:spacing w:line="324" w:lineRule="auto"/>
        <w:jc w:val="both"/>
        <w:rPr>
          <w:rFonts w:ascii="Calibri" w:hAnsi="Calibri" w:cs="Calibri"/>
          <w:sz w:val="22"/>
          <w:szCs w:val="22"/>
          <w:lang w:val="sv-SE"/>
        </w:rPr>
      </w:pPr>
      <w:r w:rsidRPr="00401C47">
        <w:rPr>
          <w:rFonts w:ascii="Calibri" w:hAnsi="Calibri" w:cs="Calibri"/>
          <w:sz w:val="22"/>
          <w:szCs w:val="22"/>
          <w:lang w:val="id-ID"/>
        </w:rPr>
        <w:t>5</w:t>
      </w:r>
      <w:r w:rsidRPr="00401C47">
        <w:rPr>
          <w:rFonts w:ascii="Calibri" w:hAnsi="Calibri" w:cs="Calibri"/>
          <w:sz w:val="22"/>
          <w:szCs w:val="22"/>
          <w:lang w:val="sv-SE"/>
        </w:rPr>
        <w:t>.</w:t>
      </w:r>
      <w:r w:rsidRPr="00401C47">
        <w:rPr>
          <w:rFonts w:ascii="Calibri" w:hAnsi="Calibri" w:cs="Calibri"/>
          <w:sz w:val="22"/>
          <w:szCs w:val="22"/>
          <w:lang w:val="sv-SE"/>
        </w:rPr>
        <w:tab/>
        <w:t>Pendapatan pribadi per bulan:</w:t>
      </w:r>
    </w:p>
    <w:p w14:paraId="35BF5435" w14:textId="77777777" w:rsidR="00FD693F" w:rsidRPr="00401C47" w:rsidRDefault="00FD693F" w:rsidP="00FD693F">
      <w:pPr>
        <w:pStyle w:val="BodyText2"/>
        <w:tabs>
          <w:tab w:val="left" w:pos="360"/>
        </w:tabs>
        <w:spacing w:after="0" w:line="324" w:lineRule="auto"/>
        <w:ind w:left="360"/>
        <w:jc w:val="both"/>
        <w:rPr>
          <w:rFonts w:ascii="Calibri" w:hAnsi="Calibri" w:cs="Calibri"/>
          <w:sz w:val="22"/>
          <w:szCs w:val="22"/>
          <w:lang w:val="en-US"/>
        </w:rPr>
      </w:pPr>
      <w:r w:rsidRPr="00401C47">
        <w:rPr>
          <w:rFonts w:ascii="Calibri" w:hAnsi="Calibri" w:cs="Calibri"/>
          <w:sz w:val="22"/>
          <w:szCs w:val="22"/>
          <w:lang w:val="id-ID"/>
        </w:rPr>
        <w:t>(</w:t>
      </w:r>
      <w:r w:rsidRPr="00401C47">
        <w:rPr>
          <w:rFonts w:ascii="Calibri" w:hAnsi="Calibri" w:cs="Calibri"/>
          <w:sz w:val="22"/>
          <w:szCs w:val="22"/>
          <w:lang w:val="en-US"/>
        </w:rPr>
        <w:t>1</w:t>
      </w:r>
      <w:r w:rsidRPr="00401C47">
        <w:rPr>
          <w:rFonts w:ascii="Calibri" w:hAnsi="Calibri" w:cs="Calibri"/>
          <w:sz w:val="22"/>
          <w:szCs w:val="22"/>
          <w:lang w:val="id-ID"/>
        </w:rPr>
        <w:t xml:space="preserve">) </w:t>
      </w:r>
      <w:r w:rsidRPr="00401C47">
        <w:rPr>
          <w:rFonts w:ascii="Calibri" w:hAnsi="Calibri" w:cs="Calibri"/>
          <w:sz w:val="22"/>
          <w:szCs w:val="22"/>
          <w:lang w:val="en-US"/>
        </w:rPr>
        <w:t>&lt; Rp. 1.500.000</w:t>
      </w:r>
      <w:r w:rsidRPr="00401C47">
        <w:rPr>
          <w:rFonts w:ascii="Calibri" w:hAnsi="Calibri" w:cs="Calibri"/>
          <w:sz w:val="22"/>
          <w:szCs w:val="22"/>
          <w:lang w:val="en-US"/>
        </w:rPr>
        <w:tab/>
      </w:r>
      <w:r w:rsidRPr="00401C47">
        <w:rPr>
          <w:rFonts w:ascii="Calibri" w:hAnsi="Calibri" w:cs="Calibri"/>
          <w:sz w:val="22"/>
          <w:szCs w:val="22"/>
          <w:lang w:val="en-US"/>
        </w:rPr>
        <w:tab/>
      </w:r>
      <w:r w:rsidRPr="00401C47">
        <w:rPr>
          <w:rFonts w:ascii="Calibri" w:hAnsi="Calibri" w:cs="Calibri"/>
          <w:sz w:val="22"/>
          <w:szCs w:val="22"/>
          <w:lang w:val="id-ID"/>
        </w:rPr>
        <w:tab/>
      </w:r>
      <w:r w:rsidRPr="00401C47">
        <w:rPr>
          <w:rFonts w:ascii="Calibri" w:hAnsi="Calibri" w:cs="Calibri"/>
          <w:sz w:val="22"/>
          <w:szCs w:val="22"/>
          <w:lang w:val="id-ID"/>
        </w:rPr>
        <w:tab/>
        <w:t>(</w:t>
      </w:r>
      <w:r w:rsidRPr="00401C47">
        <w:rPr>
          <w:rFonts w:ascii="Calibri" w:hAnsi="Calibri" w:cs="Calibri"/>
          <w:sz w:val="22"/>
          <w:szCs w:val="22"/>
          <w:lang w:val="en-US"/>
        </w:rPr>
        <w:t>3</w:t>
      </w:r>
      <w:r w:rsidRPr="00401C47">
        <w:rPr>
          <w:rFonts w:ascii="Calibri" w:hAnsi="Calibri" w:cs="Calibri"/>
          <w:sz w:val="22"/>
          <w:szCs w:val="22"/>
          <w:lang w:val="id-ID"/>
        </w:rPr>
        <w:t>)</w:t>
      </w:r>
      <w:r w:rsidRPr="00401C47">
        <w:rPr>
          <w:rFonts w:ascii="Calibri" w:hAnsi="Calibri" w:cs="Calibri"/>
          <w:sz w:val="22"/>
          <w:szCs w:val="22"/>
          <w:lang w:val="en-US"/>
        </w:rPr>
        <w:t xml:space="preserve"> Rp. 3.500.000 – &lt; Rp. 5.500.000</w:t>
      </w:r>
    </w:p>
    <w:p w14:paraId="080E34F2" w14:textId="77777777" w:rsidR="00FD693F" w:rsidRPr="00401C47" w:rsidRDefault="00FD693F" w:rsidP="00FD693F">
      <w:pPr>
        <w:pStyle w:val="BodyText2"/>
        <w:tabs>
          <w:tab w:val="left" w:pos="360"/>
        </w:tabs>
        <w:spacing w:after="0" w:line="324" w:lineRule="auto"/>
        <w:ind w:left="360"/>
        <w:jc w:val="both"/>
        <w:rPr>
          <w:rFonts w:ascii="Calibri" w:hAnsi="Calibri" w:cs="Calibri"/>
          <w:sz w:val="22"/>
          <w:szCs w:val="22"/>
          <w:lang w:val="en-US"/>
        </w:rPr>
      </w:pPr>
      <w:r w:rsidRPr="00401C47">
        <w:rPr>
          <w:rFonts w:ascii="Calibri" w:hAnsi="Calibri" w:cs="Calibri"/>
          <w:sz w:val="22"/>
          <w:szCs w:val="22"/>
          <w:lang w:val="id-ID"/>
        </w:rPr>
        <w:t>(</w:t>
      </w:r>
      <w:r w:rsidRPr="00401C47">
        <w:rPr>
          <w:rFonts w:ascii="Calibri" w:hAnsi="Calibri" w:cs="Calibri"/>
          <w:sz w:val="22"/>
          <w:szCs w:val="22"/>
          <w:lang w:val="en-US"/>
        </w:rPr>
        <w:t>2</w:t>
      </w:r>
      <w:r w:rsidRPr="00401C47">
        <w:rPr>
          <w:rFonts w:ascii="Calibri" w:hAnsi="Calibri" w:cs="Calibri"/>
          <w:sz w:val="22"/>
          <w:szCs w:val="22"/>
          <w:lang w:val="id-ID"/>
        </w:rPr>
        <w:t>)</w:t>
      </w:r>
      <w:r w:rsidRPr="00401C47">
        <w:rPr>
          <w:rFonts w:ascii="Calibri" w:hAnsi="Calibri" w:cs="Calibri"/>
          <w:sz w:val="22"/>
          <w:szCs w:val="22"/>
          <w:lang w:val="en-US"/>
        </w:rPr>
        <w:t xml:space="preserve"> Rp. 1.500.000 – &lt; Rp. 3.500.000</w:t>
      </w:r>
      <w:r w:rsidRPr="00401C47">
        <w:rPr>
          <w:rFonts w:ascii="Calibri" w:hAnsi="Calibri" w:cs="Calibri"/>
          <w:sz w:val="22"/>
          <w:szCs w:val="22"/>
          <w:lang w:val="en-US"/>
        </w:rPr>
        <w:tab/>
      </w:r>
      <w:r w:rsidRPr="00401C47">
        <w:rPr>
          <w:rFonts w:ascii="Calibri" w:hAnsi="Calibri" w:cs="Calibri"/>
          <w:sz w:val="22"/>
          <w:szCs w:val="22"/>
          <w:lang w:val="id-ID"/>
        </w:rPr>
        <w:tab/>
        <w:t>(</w:t>
      </w:r>
      <w:r w:rsidRPr="00401C47">
        <w:rPr>
          <w:rFonts w:ascii="Calibri" w:hAnsi="Calibri" w:cs="Calibri"/>
          <w:sz w:val="22"/>
          <w:szCs w:val="22"/>
          <w:lang w:val="en-US"/>
        </w:rPr>
        <w:t>4</w:t>
      </w:r>
      <w:r w:rsidRPr="00401C47">
        <w:rPr>
          <w:rFonts w:ascii="Calibri" w:hAnsi="Calibri" w:cs="Calibri"/>
          <w:sz w:val="22"/>
          <w:szCs w:val="22"/>
          <w:lang w:val="id-ID"/>
        </w:rPr>
        <w:t>)</w:t>
      </w:r>
      <w:r w:rsidRPr="00401C47">
        <w:rPr>
          <w:rFonts w:ascii="Calibri" w:hAnsi="Calibri" w:cs="Calibri"/>
          <w:sz w:val="22"/>
          <w:szCs w:val="22"/>
          <w:lang w:val="en-US"/>
        </w:rPr>
        <w:t xml:space="preserve"> ≥ Rp. 5.500.000</w:t>
      </w:r>
    </w:p>
    <w:p w14:paraId="2411EA87" w14:textId="77777777" w:rsidR="00FD693F" w:rsidRPr="00401C47" w:rsidRDefault="00FD693F" w:rsidP="00FD693F">
      <w:pPr>
        <w:pStyle w:val="BodyText2"/>
        <w:tabs>
          <w:tab w:val="left" w:pos="374"/>
        </w:tabs>
        <w:spacing w:after="0" w:line="324" w:lineRule="auto"/>
        <w:jc w:val="both"/>
        <w:rPr>
          <w:rFonts w:ascii="Calibri" w:hAnsi="Calibri" w:cs="Calibri"/>
          <w:sz w:val="22"/>
          <w:szCs w:val="22"/>
          <w:lang w:val="id-ID"/>
        </w:rPr>
      </w:pPr>
      <w:r w:rsidRPr="00401C47">
        <w:rPr>
          <w:rFonts w:ascii="Calibri" w:hAnsi="Calibri" w:cs="Calibri"/>
          <w:sz w:val="22"/>
          <w:szCs w:val="22"/>
          <w:lang w:val="id-ID"/>
        </w:rPr>
        <w:t>6</w:t>
      </w:r>
      <w:r w:rsidRPr="00401C47">
        <w:rPr>
          <w:rFonts w:ascii="Calibri" w:hAnsi="Calibri" w:cs="Calibri"/>
          <w:sz w:val="22"/>
          <w:szCs w:val="22"/>
          <w:lang w:val="sv-SE"/>
        </w:rPr>
        <w:t>.</w:t>
      </w:r>
      <w:r w:rsidRPr="00401C47">
        <w:rPr>
          <w:rFonts w:ascii="Calibri" w:hAnsi="Calibri" w:cs="Calibri"/>
          <w:sz w:val="22"/>
          <w:szCs w:val="22"/>
          <w:lang w:val="sv-SE"/>
        </w:rPr>
        <w:tab/>
        <w:t xml:space="preserve">Rata – rata uang yang </w:t>
      </w:r>
      <w:r w:rsidRPr="00401C47">
        <w:rPr>
          <w:rFonts w:ascii="Calibri" w:hAnsi="Calibri" w:cs="Calibri"/>
          <w:sz w:val="22"/>
          <w:szCs w:val="22"/>
          <w:lang w:val="id-ID"/>
        </w:rPr>
        <w:t>dibelanjakan untuk membeli produk “</w:t>
      </w:r>
      <w:r w:rsidRPr="00401C47">
        <w:rPr>
          <w:rFonts w:ascii="Calibri" w:hAnsi="Calibri" w:cs="Calibri"/>
          <w:i/>
          <w:sz w:val="22"/>
          <w:szCs w:val="22"/>
          <w:lang w:val="id-ID"/>
        </w:rPr>
        <w:t>Igor’s Pastry”</w:t>
      </w:r>
      <w:r w:rsidRPr="00401C47">
        <w:rPr>
          <w:rFonts w:ascii="Calibri" w:hAnsi="Calibri" w:cs="Calibri"/>
          <w:sz w:val="22"/>
          <w:szCs w:val="22"/>
          <w:lang w:val="id-ID"/>
        </w:rPr>
        <w:t>:</w:t>
      </w:r>
    </w:p>
    <w:p w14:paraId="5E5F02E0" w14:textId="77777777" w:rsidR="00FD693F" w:rsidRPr="00401C47" w:rsidRDefault="00FD693F" w:rsidP="00FD693F">
      <w:pPr>
        <w:pStyle w:val="BodyText2"/>
        <w:tabs>
          <w:tab w:val="left" w:pos="360"/>
        </w:tabs>
        <w:spacing w:after="0" w:line="324" w:lineRule="auto"/>
        <w:ind w:left="360"/>
        <w:jc w:val="both"/>
        <w:rPr>
          <w:rFonts w:ascii="Calibri" w:hAnsi="Calibri" w:cs="Calibri"/>
          <w:sz w:val="22"/>
          <w:szCs w:val="22"/>
        </w:rPr>
      </w:pPr>
      <w:r w:rsidRPr="00401C47">
        <w:rPr>
          <w:rFonts w:ascii="Calibri" w:hAnsi="Calibri" w:cs="Calibri"/>
          <w:sz w:val="22"/>
          <w:szCs w:val="22"/>
          <w:lang w:val="id-ID"/>
        </w:rPr>
        <w:t>(</w:t>
      </w:r>
      <w:r w:rsidRPr="00401C47">
        <w:rPr>
          <w:rFonts w:ascii="Calibri" w:hAnsi="Calibri" w:cs="Calibri"/>
          <w:sz w:val="22"/>
          <w:szCs w:val="22"/>
        </w:rPr>
        <w:t>1</w:t>
      </w:r>
      <w:r w:rsidRPr="00401C47">
        <w:rPr>
          <w:rFonts w:ascii="Calibri" w:hAnsi="Calibri" w:cs="Calibri"/>
          <w:sz w:val="22"/>
          <w:szCs w:val="22"/>
          <w:lang w:val="id-ID"/>
        </w:rPr>
        <w:t>)</w:t>
      </w:r>
      <w:r w:rsidRPr="00401C47">
        <w:rPr>
          <w:rFonts w:ascii="Calibri" w:hAnsi="Calibri" w:cs="Calibri"/>
          <w:sz w:val="22"/>
          <w:szCs w:val="22"/>
        </w:rPr>
        <w:t xml:space="preserve"> &lt; Rp. </w:t>
      </w:r>
      <w:r w:rsidRPr="00401C47">
        <w:rPr>
          <w:rFonts w:ascii="Calibri" w:hAnsi="Calibri" w:cs="Calibri"/>
          <w:sz w:val="22"/>
          <w:szCs w:val="22"/>
          <w:lang w:val="id-ID"/>
        </w:rPr>
        <w:t>50.000</w:t>
      </w:r>
      <w:r w:rsidRPr="00401C47">
        <w:rPr>
          <w:rFonts w:ascii="Calibri" w:hAnsi="Calibri" w:cs="Calibri"/>
          <w:sz w:val="22"/>
          <w:szCs w:val="22"/>
        </w:rPr>
        <w:tab/>
      </w:r>
      <w:r w:rsidRPr="00401C47">
        <w:rPr>
          <w:rFonts w:ascii="Calibri" w:hAnsi="Calibri" w:cs="Calibri"/>
          <w:sz w:val="22"/>
          <w:szCs w:val="22"/>
        </w:rPr>
        <w:tab/>
      </w:r>
      <w:r w:rsidRPr="00401C47">
        <w:rPr>
          <w:rFonts w:ascii="Calibri" w:hAnsi="Calibri" w:cs="Calibri"/>
          <w:sz w:val="22"/>
          <w:szCs w:val="22"/>
          <w:lang w:val="id-ID"/>
        </w:rPr>
        <w:tab/>
      </w:r>
      <w:r w:rsidRPr="00401C47">
        <w:rPr>
          <w:rFonts w:ascii="Calibri" w:hAnsi="Calibri" w:cs="Calibri"/>
          <w:sz w:val="22"/>
          <w:szCs w:val="22"/>
          <w:lang w:val="id-ID"/>
        </w:rPr>
        <w:tab/>
        <w:t>(</w:t>
      </w:r>
      <w:r w:rsidRPr="00401C47">
        <w:rPr>
          <w:rFonts w:ascii="Calibri" w:hAnsi="Calibri" w:cs="Calibri"/>
          <w:sz w:val="22"/>
          <w:szCs w:val="22"/>
        </w:rPr>
        <w:t>3</w:t>
      </w:r>
      <w:r w:rsidRPr="00401C47">
        <w:rPr>
          <w:rFonts w:ascii="Calibri" w:hAnsi="Calibri" w:cs="Calibri"/>
          <w:sz w:val="22"/>
          <w:szCs w:val="22"/>
          <w:lang w:val="id-ID"/>
        </w:rPr>
        <w:t>)</w:t>
      </w:r>
      <w:r w:rsidRPr="00401C47">
        <w:rPr>
          <w:rFonts w:ascii="Calibri" w:hAnsi="Calibri" w:cs="Calibri"/>
          <w:sz w:val="22"/>
          <w:szCs w:val="22"/>
        </w:rPr>
        <w:t xml:space="preserve"> Rp. </w:t>
      </w:r>
      <w:r w:rsidRPr="00401C47">
        <w:rPr>
          <w:rFonts w:ascii="Calibri" w:hAnsi="Calibri" w:cs="Calibri"/>
          <w:sz w:val="22"/>
          <w:szCs w:val="22"/>
          <w:lang w:val="id-ID"/>
        </w:rPr>
        <w:t>100.000</w:t>
      </w:r>
      <w:r w:rsidRPr="00401C47">
        <w:rPr>
          <w:rFonts w:ascii="Calibri" w:hAnsi="Calibri" w:cs="Calibri"/>
          <w:sz w:val="22"/>
          <w:szCs w:val="22"/>
        </w:rPr>
        <w:t xml:space="preserve"> – &lt; Rp. </w:t>
      </w:r>
      <w:r w:rsidRPr="00401C47">
        <w:rPr>
          <w:rFonts w:ascii="Calibri" w:hAnsi="Calibri" w:cs="Calibri"/>
          <w:sz w:val="22"/>
          <w:szCs w:val="22"/>
          <w:lang w:val="id-ID"/>
        </w:rPr>
        <w:t>200.</w:t>
      </w:r>
      <w:r w:rsidRPr="00401C47">
        <w:rPr>
          <w:rFonts w:ascii="Calibri" w:hAnsi="Calibri" w:cs="Calibri"/>
          <w:sz w:val="22"/>
          <w:szCs w:val="22"/>
        </w:rPr>
        <w:t>000</w:t>
      </w:r>
    </w:p>
    <w:p w14:paraId="7DFE304D" w14:textId="77777777" w:rsidR="00FD693F" w:rsidRPr="00401C47" w:rsidRDefault="00FD693F" w:rsidP="00FD693F">
      <w:pPr>
        <w:pStyle w:val="BodyText2"/>
        <w:tabs>
          <w:tab w:val="left" w:pos="360"/>
        </w:tabs>
        <w:spacing w:after="0" w:line="324" w:lineRule="auto"/>
        <w:ind w:left="360"/>
        <w:jc w:val="both"/>
        <w:rPr>
          <w:rFonts w:ascii="Calibri" w:hAnsi="Calibri" w:cs="Calibri"/>
          <w:sz w:val="22"/>
          <w:szCs w:val="22"/>
        </w:rPr>
      </w:pPr>
      <w:r w:rsidRPr="00401C47">
        <w:rPr>
          <w:rFonts w:ascii="Calibri" w:hAnsi="Calibri" w:cs="Calibri"/>
          <w:sz w:val="22"/>
          <w:szCs w:val="22"/>
          <w:lang w:val="id-ID"/>
        </w:rPr>
        <w:t>(</w:t>
      </w:r>
      <w:r w:rsidRPr="00401C47">
        <w:rPr>
          <w:rFonts w:ascii="Calibri" w:hAnsi="Calibri" w:cs="Calibri"/>
          <w:sz w:val="22"/>
          <w:szCs w:val="22"/>
        </w:rPr>
        <w:t>2</w:t>
      </w:r>
      <w:r w:rsidRPr="00401C47">
        <w:rPr>
          <w:rFonts w:ascii="Calibri" w:hAnsi="Calibri" w:cs="Calibri"/>
          <w:sz w:val="22"/>
          <w:szCs w:val="22"/>
          <w:lang w:val="id-ID"/>
        </w:rPr>
        <w:t>)</w:t>
      </w:r>
      <w:r w:rsidRPr="00401C47">
        <w:rPr>
          <w:rFonts w:ascii="Calibri" w:hAnsi="Calibri" w:cs="Calibri"/>
          <w:sz w:val="22"/>
          <w:szCs w:val="22"/>
        </w:rPr>
        <w:t xml:space="preserve"> Rp. </w:t>
      </w:r>
      <w:r w:rsidRPr="00401C47">
        <w:rPr>
          <w:rFonts w:ascii="Calibri" w:hAnsi="Calibri" w:cs="Calibri"/>
          <w:sz w:val="22"/>
          <w:szCs w:val="22"/>
          <w:lang w:val="id-ID"/>
        </w:rPr>
        <w:t>50.000</w:t>
      </w:r>
      <w:r w:rsidRPr="00401C47">
        <w:rPr>
          <w:rFonts w:ascii="Calibri" w:hAnsi="Calibri" w:cs="Calibri"/>
          <w:sz w:val="22"/>
          <w:szCs w:val="22"/>
        </w:rPr>
        <w:t xml:space="preserve"> – &lt; Rp. </w:t>
      </w:r>
      <w:r w:rsidRPr="00401C47">
        <w:rPr>
          <w:rFonts w:ascii="Calibri" w:hAnsi="Calibri" w:cs="Calibri"/>
          <w:sz w:val="22"/>
          <w:szCs w:val="22"/>
          <w:lang w:val="id-ID"/>
        </w:rPr>
        <w:t>100.000</w:t>
      </w:r>
      <w:r w:rsidRPr="00401C47">
        <w:rPr>
          <w:rFonts w:ascii="Calibri" w:hAnsi="Calibri" w:cs="Calibri"/>
          <w:sz w:val="22"/>
          <w:szCs w:val="22"/>
        </w:rPr>
        <w:tab/>
      </w:r>
      <w:r w:rsidRPr="00401C47">
        <w:rPr>
          <w:rFonts w:ascii="Calibri" w:hAnsi="Calibri" w:cs="Calibri"/>
          <w:sz w:val="22"/>
          <w:szCs w:val="22"/>
          <w:lang w:val="id-ID"/>
        </w:rPr>
        <w:tab/>
      </w:r>
      <w:r w:rsidRPr="00401C47">
        <w:rPr>
          <w:rFonts w:ascii="Calibri" w:hAnsi="Calibri" w:cs="Calibri"/>
          <w:sz w:val="22"/>
          <w:szCs w:val="22"/>
          <w:lang w:val="id-ID"/>
        </w:rPr>
        <w:tab/>
        <w:t>(</w:t>
      </w:r>
      <w:r w:rsidRPr="00401C47">
        <w:rPr>
          <w:rFonts w:ascii="Calibri" w:hAnsi="Calibri" w:cs="Calibri"/>
          <w:sz w:val="22"/>
          <w:szCs w:val="22"/>
        </w:rPr>
        <w:t>4</w:t>
      </w:r>
      <w:r w:rsidRPr="00401C47">
        <w:rPr>
          <w:rFonts w:ascii="Calibri" w:hAnsi="Calibri" w:cs="Calibri"/>
          <w:sz w:val="22"/>
          <w:szCs w:val="22"/>
          <w:lang w:val="id-ID"/>
        </w:rPr>
        <w:t>)</w:t>
      </w:r>
      <w:r w:rsidRPr="00401C47">
        <w:rPr>
          <w:rFonts w:ascii="Calibri" w:hAnsi="Calibri" w:cs="Calibri"/>
          <w:sz w:val="22"/>
          <w:szCs w:val="22"/>
        </w:rPr>
        <w:t xml:space="preserve"> ≥Rp. </w:t>
      </w:r>
      <w:r w:rsidRPr="00401C47">
        <w:rPr>
          <w:rFonts w:ascii="Calibri" w:hAnsi="Calibri" w:cs="Calibri"/>
          <w:sz w:val="22"/>
          <w:szCs w:val="22"/>
          <w:lang w:val="id-ID"/>
        </w:rPr>
        <w:t>200.000</w:t>
      </w:r>
    </w:p>
    <w:p w14:paraId="1B8FED84" w14:textId="77777777" w:rsidR="00FD693F" w:rsidRPr="00401C47" w:rsidRDefault="00FD693F" w:rsidP="00FD693F">
      <w:pPr>
        <w:pStyle w:val="BodyText2"/>
        <w:tabs>
          <w:tab w:val="left" w:pos="360"/>
        </w:tabs>
        <w:spacing w:after="0" w:line="324" w:lineRule="auto"/>
        <w:jc w:val="both"/>
        <w:rPr>
          <w:rFonts w:ascii="Calibri" w:hAnsi="Calibri" w:cs="Calibri"/>
          <w:b/>
          <w:sz w:val="22"/>
          <w:szCs w:val="22"/>
          <w:lang w:val="sv-SE"/>
        </w:rPr>
      </w:pPr>
      <w:r w:rsidRPr="00401C47">
        <w:rPr>
          <w:rFonts w:ascii="Calibri" w:hAnsi="Calibri" w:cs="Calibri"/>
          <w:b/>
          <w:sz w:val="22"/>
          <w:szCs w:val="22"/>
          <w:lang w:val="sv-SE"/>
        </w:rPr>
        <w:t>Bagian II</w:t>
      </w:r>
    </w:p>
    <w:p w14:paraId="7B979806" w14:textId="77777777" w:rsidR="00FD693F" w:rsidRPr="00401C47" w:rsidRDefault="00FD693F" w:rsidP="00FD693F">
      <w:pPr>
        <w:tabs>
          <w:tab w:val="left" w:pos="360"/>
        </w:tabs>
        <w:spacing w:line="360" w:lineRule="auto"/>
        <w:jc w:val="both"/>
        <w:rPr>
          <w:rFonts w:ascii="Calibri" w:hAnsi="Calibri" w:cs="Calibri"/>
          <w:sz w:val="22"/>
          <w:szCs w:val="22"/>
          <w:lang w:val="sv-SE"/>
        </w:rPr>
      </w:pPr>
      <w:r w:rsidRPr="00401C47">
        <w:rPr>
          <w:rFonts w:ascii="Calibri" w:hAnsi="Calibri" w:cs="Calibri"/>
          <w:sz w:val="22"/>
          <w:szCs w:val="22"/>
          <w:lang w:val="sv-SE"/>
        </w:rPr>
        <w:t>Keterangan:</w:t>
      </w:r>
    </w:p>
    <w:p w14:paraId="01B00B6E" w14:textId="77777777" w:rsidR="00FD693F" w:rsidRPr="00401C47" w:rsidRDefault="00FD693F" w:rsidP="00FD693F">
      <w:pPr>
        <w:tabs>
          <w:tab w:val="left" w:pos="360"/>
        </w:tabs>
        <w:spacing w:line="360" w:lineRule="auto"/>
        <w:jc w:val="both"/>
        <w:rPr>
          <w:rFonts w:ascii="Calibri" w:hAnsi="Calibri" w:cs="Calibri"/>
          <w:sz w:val="22"/>
          <w:szCs w:val="22"/>
          <w:lang w:val="sv-SE"/>
        </w:rPr>
      </w:pPr>
      <w:r w:rsidRPr="00401C47">
        <w:rPr>
          <w:rFonts w:ascii="Calibri" w:hAnsi="Calibri" w:cs="Calibri"/>
          <w:sz w:val="22"/>
          <w:szCs w:val="22"/>
          <w:lang w:val="sv-SE"/>
        </w:rPr>
        <w:t>STS = Sangat Tidak Setuju</w:t>
      </w:r>
      <w:r w:rsidRPr="00401C47">
        <w:rPr>
          <w:rFonts w:ascii="Calibri" w:hAnsi="Calibri" w:cs="Calibri"/>
          <w:sz w:val="22"/>
          <w:szCs w:val="22"/>
          <w:lang w:val="sv-SE"/>
        </w:rPr>
        <w:tab/>
        <w:t>S   = Setuju</w:t>
      </w:r>
      <w:r w:rsidRPr="00401C47">
        <w:rPr>
          <w:rFonts w:ascii="Calibri" w:hAnsi="Calibri" w:cs="Calibri"/>
          <w:sz w:val="22"/>
          <w:szCs w:val="22"/>
          <w:lang w:val="id-ID"/>
        </w:rPr>
        <w:tab/>
      </w:r>
      <w:r w:rsidRPr="00401C47">
        <w:rPr>
          <w:rFonts w:ascii="Calibri" w:hAnsi="Calibri" w:cs="Calibri"/>
          <w:sz w:val="22"/>
          <w:szCs w:val="22"/>
          <w:lang w:val="sv-SE"/>
        </w:rPr>
        <w:t>SS = Sangat Setuju</w:t>
      </w:r>
      <w:r w:rsidRPr="00401C47">
        <w:rPr>
          <w:rFonts w:ascii="Calibri" w:hAnsi="Calibri" w:cs="Calibri"/>
          <w:sz w:val="22"/>
          <w:szCs w:val="22"/>
          <w:lang w:val="id-ID"/>
        </w:rPr>
        <w:tab/>
      </w:r>
      <w:r w:rsidRPr="00401C47">
        <w:rPr>
          <w:rFonts w:ascii="Calibri" w:hAnsi="Calibri" w:cs="Calibri"/>
          <w:sz w:val="22"/>
          <w:szCs w:val="22"/>
          <w:lang w:val="sv-SE"/>
        </w:rPr>
        <w:t>TS   = Tidak Setuju</w:t>
      </w:r>
      <w:r w:rsidRPr="00401C47">
        <w:rPr>
          <w:rFonts w:ascii="Calibri" w:hAnsi="Calibri" w:cs="Calibri"/>
          <w:sz w:val="22"/>
          <w:szCs w:val="22"/>
          <w:lang w:val="id-ID"/>
        </w:rPr>
        <w:tab/>
      </w:r>
      <w:r w:rsidRPr="00401C47">
        <w:rPr>
          <w:rFonts w:ascii="Calibri" w:hAnsi="Calibri" w:cs="Calibri"/>
          <w:sz w:val="22"/>
          <w:szCs w:val="22"/>
          <w:lang w:val="sv-SE"/>
        </w:rPr>
        <w:t>N = Netral</w:t>
      </w:r>
      <w:r w:rsidRPr="00401C47">
        <w:rPr>
          <w:rFonts w:ascii="Calibri" w:hAnsi="Calibri" w:cs="Calibri"/>
          <w:sz w:val="22"/>
          <w:szCs w:val="22"/>
          <w:lang w:val="sv-SE"/>
        </w:rPr>
        <w:tab/>
      </w:r>
    </w:p>
    <w:tbl>
      <w:tblPr>
        <w:tblW w:w="9000" w:type="dxa"/>
        <w:tblInd w:w="93" w:type="dxa"/>
        <w:tblLook w:val="0000" w:firstRow="0" w:lastRow="0" w:firstColumn="0" w:lastColumn="0" w:noHBand="0" w:noVBand="0"/>
      </w:tblPr>
      <w:tblGrid>
        <w:gridCol w:w="570"/>
        <w:gridCol w:w="5560"/>
        <w:gridCol w:w="630"/>
        <w:gridCol w:w="560"/>
        <w:gridCol w:w="560"/>
        <w:gridCol w:w="560"/>
        <w:gridCol w:w="560"/>
      </w:tblGrid>
      <w:tr w:rsidR="00FD693F" w:rsidRPr="00401C47" w14:paraId="5A750B54" w14:textId="77777777" w:rsidTr="003C3CFD">
        <w:tc>
          <w:tcPr>
            <w:tcW w:w="570" w:type="dxa"/>
            <w:tcBorders>
              <w:top w:val="single" w:sz="8" w:space="0" w:color="auto"/>
              <w:left w:val="single" w:sz="8" w:space="0" w:color="auto"/>
              <w:bottom w:val="single" w:sz="4" w:space="0" w:color="auto"/>
              <w:right w:val="single" w:sz="4" w:space="0" w:color="auto"/>
            </w:tcBorders>
            <w:shd w:val="clear" w:color="auto" w:fill="auto"/>
            <w:noWrap/>
            <w:vAlign w:val="bottom"/>
          </w:tcPr>
          <w:p w14:paraId="59B32824"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No.</w:t>
            </w:r>
          </w:p>
        </w:tc>
        <w:tc>
          <w:tcPr>
            <w:tcW w:w="5560" w:type="dxa"/>
            <w:tcBorders>
              <w:top w:val="single" w:sz="8" w:space="0" w:color="auto"/>
              <w:left w:val="nil"/>
              <w:bottom w:val="single" w:sz="4" w:space="0" w:color="auto"/>
              <w:right w:val="nil"/>
            </w:tcBorders>
            <w:shd w:val="clear" w:color="auto" w:fill="auto"/>
            <w:noWrap/>
            <w:vAlign w:val="bottom"/>
          </w:tcPr>
          <w:p w14:paraId="4917DB3A"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PERNYATAAN</w:t>
            </w:r>
          </w:p>
        </w:tc>
        <w:tc>
          <w:tcPr>
            <w:tcW w:w="630" w:type="dxa"/>
            <w:tcBorders>
              <w:top w:val="single" w:sz="8" w:space="0" w:color="auto"/>
              <w:left w:val="single" w:sz="4" w:space="0" w:color="auto"/>
              <w:bottom w:val="single" w:sz="4" w:space="0" w:color="auto"/>
              <w:right w:val="single" w:sz="4" w:space="0" w:color="auto"/>
            </w:tcBorders>
            <w:shd w:val="clear" w:color="auto" w:fill="auto"/>
            <w:noWrap/>
            <w:vAlign w:val="bottom"/>
          </w:tcPr>
          <w:p w14:paraId="33420B00"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STS</w:t>
            </w:r>
          </w:p>
        </w:tc>
        <w:tc>
          <w:tcPr>
            <w:tcW w:w="560" w:type="dxa"/>
            <w:tcBorders>
              <w:top w:val="single" w:sz="8" w:space="0" w:color="auto"/>
              <w:left w:val="nil"/>
              <w:bottom w:val="single" w:sz="4" w:space="0" w:color="auto"/>
              <w:right w:val="nil"/>
            </w:tcBorders>
            <w:shd w:val="clear" w:color="auto" w:fill="auto"/>
            <w:noWrap/>
            <w:vAlign w:val="bottom"/>
          </w:tcPr>
          <w:p w14:paraId="07ACCB0E"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TS</w:t>
            </w:r>
          </w:p>
        </w:tc>
        <w:tc>
          <w:tcPr>
            <w:tcW w:w="560" w:type="dxa"/>
            <w:tcBorders>
              <w:top w:val="single" w:sz="8" w:space="0" w:color="auto"/>
              <w:left w:val="single" w:sz="4" w:space="0" w:color="auto"/>
              <w:bottom w:val="single" w:sz="4" w:space="0" w:color="auto"/>
              <w:right w:val="single" w:sz="4" w:space="0" w:color="auto"/>
            </w:tcBorders>
            <w:shd w:val="clear" w:color="auto" w:fill="auto"/>
            <w:noWrap/>
            <w:vAlign w:val="bottom"/>
          </w:tcPr>
          <w:p w14:paraId="0AF69994"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N</w:t>
            </w:r>
          </w:p>
        </w:tc>
        <w:tc>
          <w:tcPr>
            <w:tcW w:w="560" w:type="dxa"/>
            <w:tcBorders>
              <w:top w:val="single" w:sz="8" w:space="0" w:color="auto"/>
              <w:left w:val="nil"/>
              <w:bottom w:val="single" w:sz="4" w:space="0" w:color="auto"/>
              <w:right w:val="nil"/>
            </w:tcBorders>
            <w:shd w:val="clear" w:color="auto" w:fill="auto"/>
            <w:noWrap/>
            <w:vAlign w:val="bottom"/>
          </w:tcPr>
          <w:p w14:paraId="316E6CCD"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S</w:t>
            </w:r>
          </w:p>
        </w:tc>
        <w:tc>
          <w:tcPr>
            <w:tcW w:w="560" w:type="dxa"/>
            <w:tcBorders>
              <w:top w:val="single" w:sz="8" w:space="0" w:color="auto"/>
              <w:left w:val="single" w:sz="4" w:space="0" w:color="auto"/>
              <w:bottom w:val="single" w:sz="4" w:space="0" w:color="auto"/>
              <w:right w:val="single" w:sz="8" w:space="0" w:color="auto"/>
            </w:tcBorders>
            <w:shd w:val="clear" w:color="auto" w:fill="auto"/>
            <w:noWrap/>
            <w:vAlign w:val="bottom"/>
          </w:tcPr>
          <w:p w14:paraId="7450CA7D"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SS</w:t>
            </w:r>
          </w:p>
        </w:tc>
      </w:tr>
      <w:tr w:rsidR="00FD693F" w:rsidRPr="00401C47" w14:paraId="03C8826B" w14:textId="77777777" w:rsidTr="003C3CFD">
        <w:tc>
          <w:tcPr>
            <w:tcW w:w="570" w:type="dxa"/>
            <w:tcBorders>
              <w:top w:val="nil"/>
              <w:left w:val="single" w:sz="8" w:space="0" w:color="auto"/>
              <w:bottom w:val="single" w:sz="4" w:space="0" w:color="auto"/>
              <w:right w:val="single" w:sz="4" w:space="0" w:color="auto"/>
            </w:tcBorders>
            <w:shd w:val="clear" w:color="auto" w:fill="auto"/>
            <w:noWrap/>
            <w:vAlign w:val="bottom"/>
          </w:tcPr>
          <w:p w14:paraId="57408156"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560" w:type="dxa"/>
            <w:tcBorders>
              <w:top w:val="nil"/>
              <w:left w:val="nil"/>
              <w:bottom w:val="single" w:sz="4" w:space="0" w:color="auto"/>
              <w:right w:val="nil"/>
            </w:tcBorders>
            <w:shd w:val="clear" w:color="auto" w:fill="auto"/>
            <w:noWrap/>
            <w:vAlign w:val="bottom"/>
          </w:tcPr>
          <w:p w14:paraId="60AEA8B1"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630" w:type="dxa"/>
            <w:tcBorders>
              <w:top w:val="nil"/>
              <w:left w:val="single" w:sz="4" w:space="0" w:color="auto"/>
              <w:bottom w:val="single" w:sz="4" w:space="0" w:color="auto"/>
              <w:right w:val="single" w:sz="4" w:space="0" w:color="auto"/>
            </w:tcBorders>
            <w:shd w:val="clear" w:color="auto" w:fill="auto"/>
            <w:noWrap/>
            <w:vAlign w:val="bottom"/>
          </w:tcPr>
          <w:p w14:paraId="278A7016"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1</w:t>
            </w:r>
          </w:p>
        </w:tc>
        <w:tc>
          <w:tcPr>
            <w:tcW w:w="560" w:type="dxa"/>
            <w:tcBorders>
              <w:top w:val="nil"/>
              <w:left w:val="nil"/>
              <w:bottom w:val="single" w:sz="4" w:space="0" w:color="auto"/>
              <w:right w:val="nil"/>
            </w:tcBorders>
            <w:shd w:val="clear" w:color="auto" w:fill="auto"/>
            <w:noWrap/>
            <w:vAlign w:val="bottom"/>
          </w:tcPr>
          <w:p w14:paraId="04FAB10C"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2</w:t>
            </w:r>
          </w:p>
        </w:tc>
        <w:tc>
          <w:tcPr>
            <w:tcW w:w="560" w:type="dxa"/>
            <w:tcBorders>
              <w:top w:val="nil"/>
              <w:left w:val="single" w:sz="4" w:space="0" w:color="auto"/>
              <w:bottom w:val="single" w:sz="4" w:space="0" w:color="auto"/>
              <w:right w:val="single" w:sz="4" w:space="0" w:color="auto"/>
            </w:tcBorders>
            <w:shd w:val="clear" w:color="auto" w:fill="auto"/>
            <w:noWrap/>
            <w:vAlign w:val="bottom"/>
          </w:tcPr>
          <w:p w14:paraId="2066BD8D"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3</w:t>
            </w:r>
          </w:p>
        </w:tc>
        <w:tc>
          <w:tcPr>
            <w:tcW w:w="560" w:type="dxa"/>
            <w:tcBorders>
              <w:top w:val="nil"/>
              <w:left w:val="nil"/>
              <w:bottom w:val="single" w:sz="4" w:space="0" w:color="auto"/>
              <w:right w:val="nil"/>
            </w:tcBorders>
            <w:shd w:val="clear" w:color="auto" w:fill="auto"/>
            <w:noWrap/>
            <w:vAlign w:val="bottom"/>
          </w:tcPr>
          <w:p w14:paraId="208299CC"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4</w:t>
            </w:r>
          </w:p>
        </w:tc>
        <w:tc>
          <w:tcPr>
            <w:tcW w:w="560" w:type="dxa"/>
            <w:tcBorders>
              <w:top w:val="nil"/>
              <w:left w:val="single" w:sz="4" w:space="0" w:color="auto"/>
              <w:bottom w:val="single" w:sz="4" w:space="0" w:color="auto"/>
              <w:right w:val="single" w:sz="8" w:space="0" w:color="auto"/>
            </w:tcBorders>
            <w:shd w:val="clear" w:color="auto" w:fill="auto"/>
            <w:noWrap/>
            <w:vAlign w:val="bottom"/>
          </w:tcPr>
          <w:p w14:paraId="4D52FD34"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5</w:t>
            </w:r>
          </w:p>
        </w:tc>
      </w:tr>
      <w:tr w:rsidR="00FD693F" w:rsidRPr="00401C47" w14:paraId="1761835C" w14:textId="77777777" w:rsidTr="003C3CFD">
        <w:tc>
          <w:tcPr>
            <w:tcW w:w="6130" w:type="dxa"/>
            <w:gridSpan w:val="2"/>
            <w:tcBorders>
              <w:top w:val="single" w:sz="4" w:space="0" w:color="auto"/>
              <w:left w:val="single" w:sz="8" w:space="0" w:color="auto"/>
              <w:bottom w:val="single" w:sz="4" w:space="0" w:color="auto"/>
              <w:right w:val="nil"/>
            </w:tcBorders>
            <w:shd w:val="clear" w:color="auto" w:fill="auto"/>
            <w:noWrap/>
            <w:vAlign w:val="bottom"/>
          </w:tcPr>
          <w:p w14:paraId="3E400422" w14:textId="77777777" w:rsidR="00FD693F" w:rsidRPr="00401C47" w:rsidRDefault="00FD693F" w:rsidP="003C3CFD">
            <w:pPr>
              <w:jc w:val="both"/>
              <w:rPr>
                <w:rFonts w:ascii="Calibri" w:hAnsi="Calibri" w:cs="Calibri"/>
                <w:b/>
                <w:bCs/>
                <w:iCs/>
                <w:sz w:val="22"/>
                <w:szCs w:val="22"/>
              </w:rPr>
            </w:pPr>
            <w:proofErr w:type="spellStart"/>
            <w:r w:rsidRPr="00401C47">
              <w:rPr>
                <w:rFonts w:ascii="Calibri" w:hAnsi="Calibri" w:cs="Calibri"/>
                <w:b/>
                <w:bCs/>
                <w:iCs/>
                <w:sz w:val="22"/>
                <w:szCs w:val="22"/>
              </w:rPr>
              <w:t>Merek</w:t>
            </w:r>
            <w:proofErr w:type="spellEnd"/>
          </w:p>
        </w:tc>
        <w:tc>
          <w:tcPr>
            <w:tcW w:w="630" w:type="dxa"/>
            <w:tcBorders>
              <w:top w:val="nil"/>
              <w:left w:val="single" w:sz="4" w:space="0" w:color="auto"/>
              <w:bottom w:val="single" w:sz="4" w:space="0" w:color="auto"/>
              <w:right w:val="single" w:sz="4" w:space="0" w:color="auto"/>
            </w:tcBorders>
            <w:shd w:val="clear" w:color="auto" w:fill="auto"/>
            <w:noWrap/>
            <w:vAlign w:val="bottom"/>
          </w:tcPr>
          <w:p w14:paraId="38EB6E35"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nil"/>
              <w:left w:val="nil"/>
              <w:bottom w:val="single" w:sz="4" w:space="0" w:color="auto"/>
              <w:right w:val="nil"/>
            </w:tcBorders>
            <w:shd w:val="clear" w:color="auto" w:fill="auto"/>
            <w:noWrap/>
            <w:vAlign w:val="bottom"/>
          </w:tcPr>
          <w:p w14:paraId="3AEFC9A3"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nil"/>
              <w:left w:val="single" w:sz="4" w:space="0" w:color="auto"/>
              <w:bottom w:val="single" w:sz="4" w:space="0" w:color="auto"/>
              <w:right w:val="single" w:sz="4" w:space="0" w:color="auto"/>
            </w:tcBorders>
            <w:shd w:val="clear" w:color="auto" w:fill="auto"/>
            <w:noWrap/>
            <w:vAlign w:val="bottom"/>
          </w:tcPr>
          <w:p w14:paraId="1C1738A6"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nil"/>
              <w:left w:val="nil"/>
              <w:bottom w:val="single" w:sz="4" w:space="0" w:color="auto"/>
              <w:right w:val="nil"/>
            </w:tcBorders>
            <w:shd w:val="clear" w:color="auto" w:fill="auto"/>
            <w:noWrap/>
            <w:vAlign w:val="bottom"/>
          </w:tcPr>
          <w:p w14:paraId="41E50841"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nil"/>
              <w:left w:val="single" w:sz="4" w:space="0" w:color="auto"/>
              <w:bottom w:val="single" w:sz="4" w:space="0" w:color="auto"/>
              <w:right w:val="single" w:sz="8" w:space="0" w:color="auto"/>
            </w:tcBorders>
            <w:shd w:val="clear" w:color="auto" w:fill="auto"/>
            <w:noWrap/>
            <w:vAlign w:val="bottom"/>
          </w:tcPr>
          <w:p w14:paraId="0A7A7830"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r>
      <w:tr w:rsidR="00FD693F" w:rsidRPr="00401C47" w14:paraId="66DCF524" w14:textId="77777777" w:rsidTr="003C3CFD">
        <w:tc>
          <w:tcPr>
            <w:tcW w:w="570" w:type="dxa"/>
            <w:tcBorders>
              <w:top w:val="nil"/>
              <w:left w:val="single" w:sz="8" w:space="0" w:color="auto"/>
              <w:bottom w:val="single" w:sz="4" w:space="0" w:color="auto"/>
              <w:right w:val="single" w:sz="4" w:space="0" w:color="auto"/>
            </w:tcBorders>
            <w:shd w:val="clear" w:color="auto" w:fill="auto"/>
            <w:noWrap/>
            <w:vAlign w:val="bottom"/>
          </w:tcPr>
          <w:p w14:paraId="12F92390"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1</w:t>
            </w:r>
          </w:p>
        </w:tc>
        <w:tc>
          <w:tcPr>
            <w:tcW w:w="5560" w:type="dxa"/>
            <w:tcBorders>
              <w:top w:val="nil"/>
              <w:left w:val="nil"/>
              <w:bottom w:val="single" w:sz="4" w:space="0" w:color="auto"/>
              <w:right w:val="nil"/>
            </w:tcBorders>
            <w:shd w:val="clear" w:color="auto" w:fill="auto"/>
            <w:noWrap/>
            <w:vAlign w:val="bottom"/>
          </w:tcPr>
          <w:p w14:paraId="7AD5F532"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id-ID"/>
              </w:rPr>
              <w:t>Merek produk “</w:t>
            </w:r>
            <w:r w:rsidRPr="00401C47">
              <w:rPr>
                <w:rFonts w:ascii="Calibri" w:hAnsi="Calibri" w:cs="Calibri"/>
                <w:i/>
                <w:sz w:val="22"/>
                <w:szCs w:val="22"/>
                <w:lang w:val="id-ID"/>
              </w:rPr>
              <w:t xml:space="preserve">Igor’s Pastry” </w:t>
            </w:r>
            <w:r w:rsidRPr="00401C47">
              <w:rPr>
                <w:rFonts w:ascii="Calibri" w:hAnsi="Calibri" w:cs="Calibri"/>
                <w:sz w:val="22"/>
                <w:szCs w:val="22"/>
                <w:lang w:val="id-ID"/>
              </w:rPr>
              <w:t>menarik bagi saya</w:t>
            </w:r>
          </w:p>
        </w:tc>
        <w:tc>
          <w:tcPr>
            <w:tcW w:w="630" w:type="dxa"/>
            <w:tcBorders>
              <w:top w:val="nil"/>
              <w:left w:val="single" w:sz="4" w:space="0" w:color="auto"/>
              <w:bottom w:val="single" w:sz="4" w:space="0" w:color="auto"/>
              <w:right w:val="single" w:sz="4" w:space="0" w:color="auto"/>
            </w:tcBorders>
            <w:shd w:val="clear" w:color="auto" w:fill="auto"/>
            <w:noWrap/>
            <w:vAlign w:val="bottom"/>
          </w:tcPr>
          <w:p w14:paraId="7D2C6D9B"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nil"/>
              <w:left w:val="nil"/>
              <w:bottom w:val="single" w:sz="4" w:space="0" w:color="auto"/>
              <w:right w:val="nil"/>
            </w:tcBorders>
            <w:shd w:val="clear" w:color="auto" w:fill="auto"/>
            <w:noWrap/>
            <w:vAlign w:val="bottom"/>
          </w:tcPr>
          <w:p w14:paraId="2C75C99F"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nil"/>
              <w:left w:val="single" w:sz="4" w:space="0" w:color="auto"/>
              <w:bottom w:val="single" w:sz="4" w:space="0" w:color="auto"/>
              <w:right w:val="single" w:sz="4" w:space="0" w:color="auto"/>
            </w:tcBorders>
            <w:shd w:val="clear" w:color="auto" w:fill="auto"/>
            <w:noWrap/>
            <w:vAlign w:val="bottom"/>
          </w:tcPr>
          <w:p w14:paraId="3DC4AB68"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nil"/>
              <w:left w:val="nil"/>
              <w:bottom w:val="single" w:sz="4" w:space="0" w:color="auto"/>
              <w:right w:val="nil"/>
            </w:tcBorders>
            <w:shd w:val="clear" w:color="auto" w:fill="auto"/>
            <w:noWrap/>
            <w:vAlign w:val="bottom"/>
          </w:tcPr>
          <w:p w14:paraId="3CF09C08"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nil"/>
              <w:left w:val="single" w:sz="4" w:space="0" w:color="auto"/>
              <w:bottom w:val="single" w:sz="4" w:space="0" w:color="auto"/>
              <w:right w:val="single" w:sz="8" w:space="0" w:color="auto"/>
            </w:tcBorders>
            <w:shd w:val="clear" w:color="auto" w:fill="auto"/>
            <w:noWrap/>
            <w:vAlign w:val="bottom"/>
          </w:tcPr>
          <w:p w14:paraId="759EC448"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r w:rsidR="00FD693F" w:rsidRPr="00401C47" w14:paraId="61445D0A"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45B55100"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lastRenderedPageBreak/>
              <w:t>2</w:t>
            </w:r>
          </w:p>
        </w:tc>
        <w:tc>
          <w:tcPr>
            <w:tcW w:w="5560" w:type="dxa"/>
            <w:tcBorders>
              <w:top w:val="single" w:sz="4" w:space="0" w:color="auto"/>
              <w:left w:val="nil"/>
              <w:bottom w:val="single" w:sz="4" w:space="0" w:color="auto"/>
              <w:right w:val="nil"/>
            </w:tcBorders>
            <w:shd w:val="clear" w:color="auto" w:fill="auto"/>
            <w:noWrap/>
            <w:vAlign w:val="bottom"/>
          </w:tcPr>
          <w:p w14:paraId="57F14E8E"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id-ID"/>
              </w:rPr>
              <w:t>Merek produk “</w:t>
            </w:r>
            <w:r w:rsidRPr="00401C47">
              <w:rPr>
                <w:rFonts w:ascii="Calibri" w:hAnsi="Calibri" w:cs="Calibri"/>
                <w:i/>
                <w:sz w:val="22"/>
                <w:szCs w:val="22"/>
                <w:lang w:val="id-ID"/>
              </w:rPr>
              <w:t>Igor’s Pastry”</w:t>
            </w:r>
            <w:r w:rsidRPr="00401C47">
              <w:rPr>
                <w:rFonts w:ascii="Calibri" w:hAnsi="Calibri" w:cs="Calibri"/>
                <w:sz w:val="22"/>
                <w:szCs w:val="22"/>
                <w:lang w:val="id-ID"/>
              </w:rPr>
              <w:t xml:space="preserve"> dapat mencerminkan kualitas produk-produknya</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5F8A75"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6F4F816B"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24DAAF"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18E64C4F"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560A3948"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r w:rsidR="00FD693F" w:rsidRPr="00401C47" w14:paraId="3A5D5DE1"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16B23954"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3</w:t>
            </w:r>
          </w:p>
        </w:tc>
        <w:tc>
          <w:tcPr>
            <w:tcW w:w="5560" w:type="dxa"/>
            <w:tcBorders>
              <w:top w:val="single" w:sz="4" w:space="0" w:color="auto"/>
              <w:left w:val="nil"/>
              <w:bottom w:val="single" w:sz="4" w:space="0" w:color="auto"/>
              <w:right w:val="nil"/>
            </w:tcBorders>
            <w:shd w:val="clear" w:color="auto" w:fill="auto"/>
            <w:noWrap/>
            <w:vAlign w:val="bottom"/>
          </w:tcPr>
          <w:p w14:paraId="4E4E062F"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Merek</w:t>
            </w:r>
            <w:r w:rsidRPr="00401C47">
              <w:rPr>
                <w:rFonts w:ascii="Calibri" w:hAnsi="Calibri" w:cs="Calibri"/>
                <w:sz w:val="22"/>
                <w:szCs w:val="22"/>
                <w:lang w:val="id-ID"/>
              </w:rPr>
              <w:t xml:space="preserve"> produk</w:t>
            </w:r>
            <w:r w:rsidRPr="00401C47">
              <w:rPr>
                <w:rFonts w:ascii="Calibri" w:hAnsi="Calibri" w:cs="Calibri"/>
                <w:sz w:val="22"/>
                <w:szCs w:val="22"/>
                <w:lang w:val="sv-SE"/>
              </w:rPr>
              <w:t xml:space="preserve"> </w:t>
            </w:r>
            <w:r w:rsidRPr="00401C47">
              <w:rPr>
                <w:rFonts w:ascii="Calibri" w:hAnsi="Calibri" w:cs="Calibri"/>
                <w:sz w:val="22"/>
                <w:szCs w:val="22"/>
                <w:lang w:val="id-ID"/>
              </w:rPr>
              <w:t xml:space="preserve"> “</w:t>
            </w:r>
            <w:r w:rsidRPr="00401C47">
              <w:rPr>
                <w:rFonts w:ascii="Calibri" w:hAnsi="Calibri" w:cs="Calibri"/>
                <w:i/>
                <w:sz w:val="22"/>
                <w:szCs w:val="22"/>
                <w:lang w:val="id-ID"/>
              </w:rPr>
              <w:t xml:space="preserve">Igor’s Pastry” </w:t>
            </w:r>
            <w:r w:rsidRPr="00401C47">
              <w:rPr>
                <w:rFonts w:ascii="Calibri" w:hAnsi="Calibri" w:cs="Calibri"/>
                <w:sz w:val="22"/>
                <w:szCs w:val="22"/>
                <w:lang w:val="id-ID"/>
              </w:rPr>
              <w:t>dapat diingat dengan mudah</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501B88"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763CFDCE" w14:textId="77777777" w:rsidR="00FD693F" w:rsidRPr="00401C47" w:rsidRDefault="00FD693F" w:rsidP="003C3CFD">
            <w:pPr>
              <w:jc w:val="both"/>
              <w:rPr>
                <w:rFonts w:ascii="Calibri" w:hAnsi="Calibri" w:cs="Calibri"/>
                <w:sz w:val="22"/>
                <w:szCs w:val="22"/>
                <w:lang w:val="sv-SE"/>
              </w:rPr>
            </w:pP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E1BA07"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1AAA717E" w14:textId="77777777" w:rsidR="00FD693F" w:rsidRPr="00401C47" w:rsidRDefault="00FD693F" w:rsidP="003C3CFD">
            <w:pPr>
              <w:jc w:val="both"/>
              <w:rPr>
                <w:rFonts w:ascii="Calibri" w:hAnsi="Calibri" w:cs="Calibri"/>
                <w:sz w:val="22"/>
                <w:szCs w:val="22"/>
                <w:lang w:val="sv-SE"/>
              </w:rPr>
            </w:pP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17D0A52D"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r w:rsidR="00FD693F" w:rsidRPr="00401C47" w14:paraId="3DD43AAE" w14:textId="77777777" w:rsidTr="003C3CFD">
        <w:tc>
          <w:tcPr>
            <w:tcW w:w="6130" w:type="dxa"/>
            <w:gridSpan w:val="2"/>
            <w:tcBorders>
              <w:top w:val="nil"/>
              <w:left w:val="single" w:sz="8" w:space="0" w:color="auto"/>
              <w:bottom w:val="nil"/>
              <w:right w:val="nil"/>
            </w:tcBorders>
            <w:shd w:val="clear" w:color="auto" w:fill="auto"/>
            <w:noWrap/>
            <w:vAlign w:val="bottom"/>
          </w:tcPr>
          <w:p w14:paraId="2AE752DC" w14:textId="77777777" w:rsidR="00FD693F" w:rsidRPr="00401C47" w:rsidRDefault="00FD693F" w:rsidP="003C3CFD">
            <w:pPr>
              <w:jc w:val="both"/>
              <w:rPr>
                <w:rFonts w:ascii="Calibri" w:hAnsi="Calibri" w:cs="Calibri"/>
                <w:b/>
                <w:bCs/>
                <w:sz w:val="22"/>
                <w:szCs w:val="22"/>
              </w:rPr>
            </w:pPr>
            <w:r w:rsidRPr="00401C47">
              <w:rPr>
                <w:rFonts w:ascii="Calibri" w:hAnsi="Calibri" w:cs="Calibri"/>
                <w:b/>
                <w:bCs/>
                <w:sz w:val="22"/>
                <w:szCs w:val="22"/>
              </w:rPr>
              <w:t>Packaging</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629EC3"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single" w:sz="4" w:space="0" w:color="auto"/>
              <w:left w:val="nil"/>
              <w:bottom w:val="nil"/>
              <w:right w:val="nil"/>
            </w:tcBorders>
            <w:shd w:val="clear" w:color="auto" w:fill="auto"/>
            <w:noWrap/>
            <w:vAlign w:val="bottom"/>
          </w:tcPr>
          <w:p w14:paraId="6D715456" w14:textId="77777777" w:rsidR="00FD693F" w:rsidRPr="00401C47" w:rsidRDefault="00FD693F" w:rsidP="003C3CFD">
            <w:pPr>
              <w:jc w:val="both"/>
              <w:rPr>
                <w:rFonts w:ascii="Calibri" w:hAnsi="Calibri" w:cs="Calibri"/>
                <w:sz w:val="22"/>
                <w:szCs w:val="22"/>
              </w:rPr>
            </w:pP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BD5B9B"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single" w:sz="4" w:space="0" w:color="auto"/>
              <w:left w:val="nil"/>
              <w:bottom w:val="single" w:sz="4" w:space="0" w:color="auto"/>
              <w:right w:val="nil"/>
            </w:tcBorders>
            <w:shd w:val="clear" w:color="auto" w:fill="auto"/>
            <w:noWrap/>
            <w:vAlign w:val="bottom"/>
          </w:tcPr>
          <w:p w14:paraId="0E702699" w14:textId="77777777" w:rsidR="00FD693F" w:rsidRPr="00401C47" w:rsidRDefault="00FD693F" w:rsidP="003C3CFD">
            <w:pPr>
              <w:jc w:val="both"/>
              <w:rPr>
                <w:rFonts w:ascii="Calibri" w:hAnsi="Calibri" w:cs="Calibri"/>
                <w:sz w:val="22"/>
                <w:szCs w:val="22"/>
              </w:rPr>
            </w:pP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7F857486"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r>
      <w:tr w:rsidR="00FD693F" w:rsidRPr="00401C47" w14:paraId="18D872A1"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11DC04BF"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1</w:t>
            </w:r>
          </w:p>
        </w:tc>
        <w:tc>
          <w:tcPr>
            <w:tcW w:w="5560" w:type="dxa"/>
            <w:tcBorders>
              <w:top w:val="single" w:sz="4" w:space="0" w:color="auto"/>
              <w:left w:val="nil"/>
              <w:bottom w:val="single" w:sz="4" w:space="0" w:color="auto"/>
              <w:right w:val="nil"/>
            </w:tcBorders>
            <w:shd w:val="clear" w:color="auto" w:fill="auto"/>
            <w:noWrap/>
            <w:vAlign w:val="bottom"/>
          </w:tcPr>
          <w:p w14:paraId="40AEDD91" w14:textId="77777777" w:rsidR="00FD693F" w:rsidRPr="00401C47" w:rsidRDefault="00FD693F" w:rsidP="003C3CFD">
            <w:pPr>
              <w:jc w:val="both"/>
              <w:rPr>
                <w:rFonts w:ascii="Calibri" w:hAnsi="Calibri" w:cs="Calibri"/>
                <w:sz w:val="22"/>
                <w:szCs w:val="22"/>
                <w:lang w:val="id-ID"/>
              </w:rPr>
            </w:pPr>
            <w:r w:rsidRPr="00401C47">
              <w:rPr>
                <w:rFonts w:ascii="Calibri" w:hAnsi="Calibri" w:cs="Calibri"/>
                <w:sz w:val="22"/>
                <w:szCs w:val="22"/>
                <w:lang w:val="id-ID"/>
              </w:rPr>
              <w:t>Warna kemasan produk  “</w:t>
            </w:r>
            <w:r w:rsidRPr="00401C47">
              <w:rPr>
                <w:rFonts w:ascii="Calibri" w:hAnsi="Calibri" w:cs="Calibri"/>
                <w:i/>
                <w:sz w:val="22"/>
                <w:szCs w:val="22"/>
                <w:lang w:val="id-ID"/>
              </w:rPr>
              <w:t xml:space="preserve">Igor’s Pastry”  </w:t>
            </w:r>
            <w:r w:rsidRPr="00401C47">
              <w:rPr>
                <w:rFonts w:ascii="Calibri" w:hAnsi="Calibri" w:cs="Calibri"/>
                <w:sz w:val="22"/>
                <w:szCs w:val="22"/>
                <w:lang w:val="id-ID"/>
              </w:rPr>
              <w:t>menarik bagi saya</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76D6C6"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nil"/>
              <w:right w:val="nil"/>
            </w:tcBorders>
            <w:shd w:val="clear" w:color="auto" w:fill="auto"/>
            <w:noWrap/>
            <w:vAlign w:val="bottom"/>
          </w:tcPr>
          <w:p w14:paraId="5D1A2E43"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6DB35B"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1B867CEF"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11738C42"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r w:rsidR="00FD693F" w:rsidRPr="00401C47" w14:paraId="52EB609A"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42B25C3C" w14:textId="77777777" w:rsidR="00FD693F" w:rsidRPr="00401C47" w:rsidRDefault="00FD693F" w:rsidP="003C3CFD">
            <w:pPr>
              <w:jc w:val="center"/>
              <w:rPr>
                <w:rFonts w:ascii="Calibri" w:hAnsi="Calibri" w:cs="Calibri"/>
                <w:sz w:val="22"/>
                <w:szCs w:val="22"/>
                <w:lang w:val="sv-SE"/>
              </w:rPr>
            </w:pPr>
            <w:r w:rsidRPr="00401C47">
              <w:rPr>
                <w:rFonts w:ascii="Calibri" w:hAnsi="Calibri" w:cs="Calibri"/>
                <w:sz w:val="22"/>
                <w:szCs w:val="22"/>
                <w:lang w:val="sv-SE"/>
              </w:rPr>
              <w:t>2</w:t>
            </w:r>
          </w:p>
        </w:tc>
        <w:tc>
          <w:tcPr>
            <w:tcW w:w="5560" w:type="dxa"/>
            <w:tcBorders>
              <w:top w:val="single" w:sz="4" w:space="0" w:color="auto"/>
              <w:left w:val="nil"/>
              <w:bottom w:val="single" w:sz="4" w:space="0" w:color="auto"/>
              <w:right w:val="nil"/>
            </w:tcBorders>
            <w:shd w:val="clear" w:color="auto" w:fill="auto"/>
            <w:noWrap/>
            <w:vAlign w:val="bottom"/>
          </w:tcPr>
          <w:p w14:paraId="4F894A27" w14:textId="77777777" w:rsidR="00FD693F" w:rsidRPr="00401C47" w:rsidRDefault="00FD693F" w:rsidP="003C3CFD">
            <w:pPr>
              <w:jc w:val="both"/>
              <w:rPr>
                <w:rFonts w:ascii="Calibri" w:hAnsi="Calibri" w:cs="Calibri"/>
                <w:sz w:val="22"/>
                <w:szCs w:val="22"/>
                <w:lang w:val="id-ID"/>
              </w:rPr>
            </w:pPr>
            <w:r w:rsidRPr="00401C47">
              <w:rPr>
                <w:rFonts w:ascii="Calibri" w:hAnsi="Calibri" w:cs="Calibri"/>
                <w:sz w:val="22"/>
                <w:szCs w:val="22"/>
                <w:lang w:val="id-ID"/>
              </w:rPr>
              <w:t>Bentuk kemasan produk “</w:t>
            </w:r>
            <w:r w:rsidRPr="00401C47">
              <w:rPr>
                <w:rFonts w:ascii="Calibri" w:hAnsi="Calibri" w:cs="Calibri"/>
                <w:i/>
                <w:sz w:val="22"/>
                <w:szCs w:val="22"/>
                <w:lang w:val="id-ID"/>
              </w:rPr>
              <w:t xml:space="preserve">Igor’s Pastry” </w:t>
            </w:r>
            <w:r w:rsidRPr="00401C47">
              <w:rPr>
                <w:rFonts w:ascii="Calibri" w:hAnsi="Calibri" w:cs="Calibri"/>
                <w:sz w:val="22"/>
                <w:szCs w:val="22"/>
                <w:lang w:val="id-ID"/>
              </w:rPr>
              <w:t>menarik bagi saya</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EEAAA2"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3F14FB58"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FB276D"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18244CE1"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43A603C4"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r w:rsidR="00FD693F" w:rsidRPr="00401C47" w14:paraId="5096C4A9"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2AE5CB17"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3</w:t>
            </w:r>
          </w:p>
        </w:tc>
        <w:tc>
          <w:tcPr>
            <w:tcW w:w="5560" w:type="dxa"/>
            <w:tcBorders>
              <w:top w:val="single" w:sz="4" w:space="0" w:color="auto"/>
              <w:left w:val="nil"/>
              <w:bottom w:val="single" w:sz="4" w:space="0" w:color="auto"/>
              <w:right w:val="nil"/>
            </w:tcBorders>
            <w:shd w:val="clear" w:color="auto" w:fill="auto"/>
            <w:noWrap/>
            <w:vAlign w:val="bottom"/>
          </w:tcPr>
          <w:p w14:paraId="4CACEE59" w14:textId="77777777" w:rsidR="00FD693F" w:rsidRPr="00401C47" w:rsidRDefault="00FD693F" w:rsidP="003C3CFD">
            <w:pPr>
              <w:jc w:val="both"/>
              <w:rPr>
                <w:rFonts w:ascii="Calibri" w:hAnsi="Calibri" w:cs="Calibri"/>
                <w:sz w:val="22"/>
                <w:szCs w:val="22"/>
                <w:lang w:val="id-ID"/>
              </w:rPr>
            </w:pPr>
            <w:r w:rsidRPr="00401C47">
              <w:rPr>
                <w:rFonts w:ascii="Calibri" w:hAnsi="Calibri" w:cs="Calibri"/>
                <w:sz w:val="22"/>
                <w:szCs w:val="22"/>
                <w:lang w:val="id-ID"/>
              </w:rPr>
              <w:t>Ukuran kemasan  produk “</w:t>
            </w:r>
            <w:r w:rsidRPr="00401C47">
              <w:rPr>
                <w:rFonts w:ascii="Calibri" w:hAnsi="Calibri" w:cs="Calibri"/>
                <w:i/>
                <w:sz w:val="22"/>
                <w:szCs w:val="22"/>
                <w:lang w:val="id-ID"/>
              </w:rPr>
              <w:t xml:space="preserve">Igor’s Pastry” </w:t>
            </w:r>
            <w:r w:rsidRPr="00401C47">
              <w:rPr>
                <w:rFonts w:ascii="Calibri" w:hAnsi="Calibri" w:cs="Calibri"/>
                <w:sz w:val="22"/>
                <w:szCs w:val="22"/>
                <w:lang w:val="id-ID"/>
              </w:rPr>
              <w:t>sesuai dengan kebutuhan saya</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40A0A1"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475F013A" w14:textId="77777777" w:rsidR="00FD693F" w:rsidRPr="00401C47" w:rsidRDefault="00FD693F" w:rsidP="003C3CFD">
            <w:pPr>
              <w:jc w:val="both"/>
              <w:rPr>
                <w:rFonts w:ascii="Calibri" w:hAnsi="Calibri" w:cs="Calibri"/>
                <w:sz w:val="22"/>
                <w:szCs w:val="22"/>
                <w:lang w:val="sv-SE"/>
              </w:rPr>
            </w:pP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BEE584"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1077AB75" w14:textId="77777777" w:rsidR="00FD693F" w:rsidRPr="00401C47" w:rsidRDefault="00FD693F" w:rsidP="003C3CFD">
            <w:pPr>
              <w:jc w:val="both"/>
              <w:rPr>
                <w:rFonts w:ascii="Calibri" w:hAnsi="Calibri" w:cs="Calibri"/>
                <w:sz w:val="22"/>
                <w:szCs w:val="22"/>
                <w:lang w:val="sv-SE"/>
              </w:rPr>
            </w:pP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59F96B50"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bl>
    <w:p w14:paraId="4303771D" w14:textId="77777777" w:rsidR="00FD693F" w:rsidRPr="00401C47" w:rsidRDefault="00FD693F" w:rsidP="00FD693F">
      <w:pPr>
        <w:rPr>
          <w:rFonts w:ascii="Calibri" w:hAnsi="Calibri" w:cs="Calibri"/>
          <w:sz w:val="22"/>
          <w:szCs w:val="22"/>
          <w:lang w:val="sv-SE"/>
        </w:rPr>
      </w:pPr>
    </w:p>
    <w:tbl>
      <w:tblPr>
        <w:tblW w:w="9000" w:type="dxa"/>
        <w:tblInd w:w="93" w:type="dxa"/>
        <w:tblLook w:val="0000" w:firstRow="0" w:lastRow="0" w:firstColumn="0" w:lastColumn="0" w:noHBand="0" w:noVBand="0"/>
      </w:tblPr>
      <w:tblGrid>
        <w:gridCol w:w="570"/>
        <w:gridCol w:w="5560"/>
        <w:gridCol w:w="630"/>
        <w:gridCol w:w="560"/>
        <w:gridCol w:w="560"/>
        <w:gridCol w:w="560"/>
        <w:gridCol w:w="560"/>
      </w:tblGrid>
      <w:tr w:rsidR="00FD693F" w:rsidRPr="00401C47" w14:paraId="47C04CA2" w14:textId="77777777" w:rsidTr="003C3CFD">
        <w:trPr>
          <w:trHeight w:val="278"/>
        </w:trPr>
        <w:tc>
          <w:tcPr>
            <w:tcW w:w="6130" w:type="dxa"/>
            <w:gridSpan w:val="2"/>
            <w:tcBorders>
              <w:top w:val="single" w:sz="4" w:space="0" w:color="auto"/>
              <w:left w:val="single" w:sz="4" w:space="0" w:color="auto"/>
              <w:bottom w:val="single" w:sz="4" w:space="0" w:color="auto"/>
              <w:right w:val="nil"/>
            </w:tcBorders>
            <w:shd w:val="clear" w:color="auto" w:fill="auto"/>
            <w:noWrap/>
            <w:vAlign w:val="bottom"/>
          </w:tcPr>
          <w:p w14:paraId="76FD66B4" w14:textId="77777777" w:rsidR="00FD693F" w:rsidRPr="00401C47" w:rsidRDefault="00FD693F" w:rsidP="003C3CFD">
            <w:pPr>
              <w:jc w:val="both"/>
              <w:rPr>
                <w:rFonts w:ascii="Calibri" w:hAnsi="Calibri" w:cs="Calibri"/>
                <w:b/>
                <w:bCs/>
                <w:sz w:val="22"/>
                <w:szCs w:val="22"/>
              </w:rPr>
            </w:pPr>
            <w:r w:rsidRPr="00401C47">
              <w:rPr>
                <w:rFonts w:ascii="Calibri" w:hAnsi="Calibri" w:cs="Calibri"/>
                <w:b/>
                <w:bCs/>
                <w:sz w:val="22"/>
                <w:szCs w:val="22"/>
              </w:rPr>
              <w:t>Labeling</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59F90E" w14:textId="77777777" w:rsidR="00FD693F" w:rsidRPr="00401C47" w:rsidRDefault="00FD693F" w:rsidP="003C3CFD">
            <w:pPr>
              <w:jc w:val="both"/>
              <w:rPr>
                <w:rFonts w:ascii="Calibri" w:hAnsi="Calibri" w:cs="Calibri"/>
                <w:sz w:val="22"/>
                <w:szCs w:val="22"/>
              </w:rPr>
            </w:pPr>
          </w:p>
        </w:tc>
        <w:tc>
          <w:tcPr>
            <w:tcW w:w="560" w:type="dxa"/>
            <w:tcBorders>
              <w:top w:val="single" w:sz="4" w:space="0" w:color="auto"/>
              <w:left w:val="nil"/>
              <w:bottom w:val="single" w:sz="4" w:space="0" w:color="auto"/>
              <w:right w:val="nil"/>
            </w:tcBorders>
            <w:shd w:val="clear" w:color="auto" w:fill="auto"/>
            <w:noWrap/>
            <w:vAlign w:val="bottom"/>
          </w:tcPr>
          <w:p w14:paraId="00B47D0F" w14:textId="77777777" w:rsidR="00FD693F" w:rsidRPr="00401C47" w:rsidRDefault="00FD693F" w:rsidP="003C3CFD">
            <w:pPr>
              <w:jc w:val="both"/>
              <w:rPr>
                <w:rFonts w:ascii="Calibri" w:hAnsi="Calibri" w:cs="Calibri"/>
                <w:sz w:val="22"/>
                <w:szCs w:val="22"/>
              </w:rPr>
            </w:pP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2E5C60" w14:textId="77777777" w:rsidR="00FD693F" w:rsidRPr="00401C47" w:rsidRDefault="00FD693F" w:rsidP="003C3CFD">
            <w:pPr>
              <w:jc w:val="both"/>
              <w:rPr>
                <w:rFonts w:ascii="Calibri" w:hAnsi="Calibri" w:cs="Calibri"/>
                <w:sz w:val="22"/>
                <w:szCs w:val="22"/>
              </w:rPr>
            </w:pPr>
          </w:p>
        </w:tc>
        <w:tc>
          <w:tcPr>
            <w:tcW w:w="560" w:type="dxa"/>
            <w:tcBorders>
              <w:top w:val="single" w:sz="4" w:space="0" w:color="auto"/>
              <w:left w:val="nil"/>
              <w:bottom w:val="single" w:sz="4" w:space="0" w:color="auto"/>
              <w:right w:val="nil"/>
            </w:tcBorders>
            <w:shd w:val="clear" w:color="auto" w:fill="auto"/>
            <w:noWrap/>
            <w:vAlign w:val="bottom"/>
          </w:tcPr>
          <w:p w14:paraId="389AA3FF" w14:textId="77777777" w:rsidR="00FD693F" w:rsidRPr="00401C47" w:rsidRDefault="00FD693F" w:rsidP="003C3CFD">
            <w:pPr>
              <w:jc w:val="both"/>
              <w:rPr>
                <w:rFonts w:ascii="Calibri" w:hAnsi="Calibri" w:cs="Calibri"/>
                <w:sz w:val="22"/>
                <w:szCs w:val="22"/>
              </w:rPr>
            </w:pP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1F9239CE" w14:textId="77777777" w:rsidR="00FD693F" w:rsidRPr="00401C47" w:rsidRDefault="00FD693F" w:rsidP="003C3CFD">
            <w:pPr>
              <w:jc w:val="both"/>
              <w:rPr>
                <w:rFonts w:ascii="Calibri" w:hAnsi="Calibri" w:cs="Calibri"/>
                <w:sz w:val="22"/>
                <w:szCs w:val="22"/>
              </w:rPr>
            </w:pPr>
          </w:p>
        </w:tc>
      </w:tr>
      <w:tr w:rsidR="00FD693F" w:rsidRPr="00401C47" w14:paraId="69E48488"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3748B08E"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1</w:t>
            </w:r>
          </w:p>
        </w:tc>
        <w:tc>
          <w:tcPr>
            <w:tcW w:w="5560" w:type="dxa"/>
            <w:tcBorders>
              <w:top w:val="single" w:sz="4" w:space="0" w:color="auto"/>
              <w:left w:val="nil"/>
              <w:bottom w:val="single" w:sz="4" w:space="0" w:color="auto"/>
              <w:right w:val="nil"/>
            </w:tcBorders>
            <w:shd w:val="clear" w:color="auto" w:fill="auto"/>
            <w:noWrap/>
          </w:tcPr>
          <w:p w14:paraId="7AA9F8EC" w14:textId="77777777" w:rsidR="00FD693F" w:rsidRPr="00401C47" w:rsidRDefault="00FD693F" w:rsidP="003C3CFD">
            <w:pPr>
              <w:jc w:val="both"/>
              <w:rPr>
                <w:rFonts w:ascii="Calibri" w:hAnsi="Calibri" w:cs="Calibri"/>
                <w:sz w:val="22"/>
                <w:szCs w:val="22"/>
                <w:lang w:val="id-ID"/>
              </w:rPr>
            </w:pPr>
            <w:r w:rsidRPr="00401C47">
              <w:rPr>
                <w:rFonts w:ascii="Calibri" w:hAnsi="Calibri" w:cs="Calibri"/>
                <w:sz w:val="22"/>
                <w:szCs w:val="22"/>
                <w:lang w:val="id-ID"/>
              </w:rPr>
              <w:t>Label tanggal kadaluarsa produk “</w:t>
            </w:r>
            <w:r w:rsidRPr="00401C47">
              <w:rPr>
                <w:rFonts w:ascii="Calibri" w:hAnsi="Calibri" w:cs="Calibri"/>
                <w:i/>
                <w:sz w:val="22"/>
                <w:szCs w:val="22"/>
                <w:lang w:val="id-ID"/>
              </w:rPr>
              <w:t xml:space="preserve">Igor’s Pastry” </w:t>
            </w:r>
            <w:r w:rsidRPr="00401C47">
              <w:rPr>
                <w:rFonts w:ascii="Calibri" w:hAnsi="Calibri" w:cs="Calibri"/>
                <w:bCs/>
                <w:sz w:val="22"/>
                <w:szCs w:val="22"/>
                <w:lang w:val="id-ID"/>
              </w:rPr>
              <w:t>penting bagi saya</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BF5E8F"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799B7248"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7C284B"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4522B411"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5F62BC74"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r w:rsidR="00FD693F" w:rsidRPr="00401C47" w14:paraId="6C78097C"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7EBD3FCD"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2</w:t>
            </w:r>
          </w:p>
        </w:tc>
        <w:tc>
          <w:tcPr>
            <w:tcW w:w="5560" w:type="dxa"/>
            <w:tcBorders>
              <w:top w:val="single" w:sz="4" w:space="0" w:color="auto"/>
              <w:left w:val="nil"/>
              <w:bottom w:val="single" w:sz="4" w:space="0" w:color="auto"/>
              <w:right w:val="nil"/>
            </w:tcBorders>
            <w:shd w:val="clear" w:color="auto" w:fill="auto"/>
            <w:noWrap/>
          </w:tcPr>
          <w:p w14:paraId="3D4598FA" w14:textId="77777777" w:rsidR="00FD693F" w:rsidRPr="00401C47" w:rsidRDefault="00FD693F" w:rsidP="003C3CFD">
            <w:pPr>
              <w:jc w:val="both"/>
              <w:rPr>
                <w:rFonts w:ascii="Calibri" w:hAnsi="Calibri" w:cs="Calibri"/>
                <w:sz w:val="22"/>
                <w:szCs w:val="22"/>
                <w:lang w:val="id-ID"/>
              </w:rPr>
            </w:pPr>
            <w:r w:rsidRPr="00401C47">
              <w:rPr>
                <w:rFonts w:ascii="Calibri" w:hAnsi="Calibri" w:cs="Calibri"/>
                <w:sz w:val="22"/>
                <w:szCs w:val="22"/>
                <w:lang w:val="id-ID"/>
              </w:rPr>
              <w:t>Instruksi penggunaan produk “</w:t>
            </w:r>
            <w:r w:rsidRPr="00401C47">
              <w:rPr>
                <w:rFonts w:ascii="Calibri" w:hAnsi="Calibri" w:cs="Calibri"/>
                <w:i/>
                <w:sz w:val="22"/>
                <w:szCs w:val="22"/>
                <w:lang w:val="id-ID"/>
              </w:rPr>
              <w:t xml:space="preserve">Igor’s Pastry” </w:t>
            </w:r>
            <w:r w:rsidRPr="00401C47">
              <w:rPr>
                <w:rFonts w:ascii="Calibri" w:hAnsi="Calibri" w:cs="Calibri"/>
                <w:bCs/>
                <w:sz w:val="22"/>
                <w:szCs w:val="22"/>
                <w:lang w:val="id-ID"/>
              </w:rPr>
              <w:t>bermanfaat bagi saya</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0A9240"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single" w:sz="4" w:space="0" w:color="auto"/>
              <w:left w:val="nil"/>
              <w:bottom w:val="single" w:sz="4" w:space="0" w:color="auto"/>
              <w:right w:val="nil"/>
            </w:tcBorders>
            <w:shd w:val="clear" w:color="auto" w:fill="auto"/>
            <w:noWrap/>
            <w:vAlign w:val="bottom"/>
          </w:tcPr>
          <w:p w14:paraId="5A997C83"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4A9092"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single" w:sz="4" w:space="0" w:color="auto"/>
              <w:left w:val="nil"/>
              <w:bottom w:val="single" w:sz="4" w:space="0" w:color="auto"/>
              <w:right w:val="nil"/>
            </w:tcBorders>
            <w:shd w:val="clear" w:color="auto" w:fill="auto"/>
            <w:noWrap/>
            <w:vAlign w:val="bottom"/>
          </w:tcPr>
          <w:p w14:paraId="409908DB"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49F58EE7"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r>
      <w:tr w:rsidR="00FD693F" w:rsidRPr="00401C47" w14:paraId="4950C10E" w14:textId="77777777" w:rsidTr="003C3CFD">
        <w:tc>
          <w:tcPr>
            <w:tcW w:w="570" w:type="dxa"/>
            <w:tcBorders>
              <w:top w:val="nil"/>
              <w:left w:val="single" w:sz="8" w:space="0" w:color="auto"/>
              <w:bottom w:val="single" w:sz="4" w:space="0" w:color="auto"/>
              <w:right w:val="single" w:sz="4" w:space="0" w:color="auto"/>
            </w:tcBorders>
            <w:shd w:val="clear" w:color="auto" w:fill="auto"/>
            <w:noWrap/>
            <w:vAlign w:val="bottom"/>
          </w:tcPr>
          <w:p w14:paraId="5410C485"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3</w:t>
            </w:r>
          </w:p>
        </w:tc>
        <w:tc>
          <w:tcPr>
            <w:tcW w:w="5560" w:type="dxa"/>
            <w:tcBorders>
              <w:top w:val="single" w:sz="4" w:space="0" w:color="auto"/>
              <w:left w:val="nil"/>
              <w:bottom w:val="single" w:sz="4" w:space="0" w:color="auto"/>
              <w:right w:val="nil"/>
            </w:tcBorders>
            <w:shd w:val="clear" w:color="auto" w:fill="auto"/>
            <w:noWrap/>
          </w:tcPr>
          <w:p w14:paraId="22500081" w14:textId="77777777" w:rsidR="00FD693F" w:rsidRPr="00401C47" w:rsidRDefault="00FD693F" w:rsidP="003C3CFD">
            <w:pPr>
              <w:jc w:val="both"/>
              <w:rPr>
                <w:rFonts w:ascii="Calibri" w:hAnsi="Calibri" w:cs="Calibri"/>
                <w:sz w:val="22"/>
                <w:szCs w:val="22"/>
                <w:lang w:val="id-ID"/>
              </w:rPr>
            </w:pPr>
            <w:r w:rsidRPr="00401C47">
              <w:rPr>
                <w:rFonts w:ascii="Calibri" w:hAnsi="Calibri" w:cs="Calibri"/>
                <w:sz w:val="22"/>
                <w:szCs w:val="22"/>
                <w:lang w:val="id-ID"/>
              </w:rPr>
              <w:t>Informasi produk “</w:t>
            </w:r>
            <w:r w:rsidRPr="00401C47">
              <w:rPr>
                <w:rFonts w:ascii="Calibri" w:hAnsi="Calibri" w:cs="Calibri"/>
                <w:i/>
                <w:sz w:val="22"/>
                <w:szCs w:val="22"/>
                <w:lang w:val="id-ID"/>
              </w:rPr>
              <w:t>Igor’s Pastry”</w:t>
            </w:r>
            <w:r w:rsidRPr="00401C47">
              <w:rPr>
                <w:rFonts w:ascii="Calibri" w:hAnsi="Calibri" w:cs="Calibri"/>
                <w:sz w:val="22"/>
                <w:szCs w:val="22"/>
                <w:lang w:val="id-ID"/>
              </w:rPr>
              <w:t xml:space="preserve">  (misalnya:</w:t>
            </w:r>
            <w:r w:rsidRPr="00401C47">
              <w:rPr>
                <w:rFonts w:ascii="Calibri" w:hAnsi="Calibri" w:cs="Calibri"/>
                <w:i/>
                <w:sz w:val="22"/>
                <w:szCs w:val="22"/>
                <w:lang w:val="id-ID"/>
              </w:rPr>
              <w:t xml:space="preserve"> sugar free,egg free, gluten free,dll</w:t>
            </w:r>
            <w:r w:rsidRPr="00401C47">
              <w:rPr>
                <w:rFonts w:ascii="Calibri" w:hAnsi="Calibri" w:cs="Calibri"/>
                <w:sz w:val="22"/>
                <w:szCs w:val="22"/>
                <w:lang w:val="id-ID"/>
              </w:rPr>
              <w:t xml:space="preserve">) </w:t>
            </w:r>
            <w:r w:rsidRPr="00401C47">
              <w:rPr>
                <w:rFonts w:ascii="Calibri" w:hAnsi="Calibri" w:cs="Calibri"/>
                <w:bCs/>
                <w:sz w:val="22"/>
                <w:szCs w:val="22"/>
                <w:lang w:val="id-ID"/>
              </w:rPr>
              <w:t>bermanfaat bagi saya</w:t>
            </w:r>
          </w:p>
        </w:tc>
        <w:tc>
          <w:tcPr>
            <w:tcW w:w="630" w:type="dxa"/>
            <w:tcBorders>
              <w:top w:val="nil"/>
              <w:left w:val="single" w:sz="4" w:space="0" w:color="auto"/>
              <w:bottom w:val="single" w:sz="4" w:space="0" w:color="auto"/>
              <w:right w:val="single" w:sz="4" w:space="0" w:color="auto"/>
            </w:tcBorders>
            <w:shd w:val="clear" w:color="auto" w:fill="auto"/>
            <w:noWrap/>
            <w:vAlign w:val="bottom"/>
          </w:tcPr>
          <w:p w14:paraId="723014B3"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nil"/>
              <w:left w:val="nil"/>
              <w:bottom w:val="single" w:sz="4" w:space="0" w:color="auto"/>
              <w:right w:val="nil"/>
            </w:tcBorders>
            <w:shd w:val="clear" w:color="auto" w:fill="auto"/>
            <w:noWrap/>
            <w:vAlign w:val="bottom"/>
          </w:tcPr>
          <w:p w14:paraId="39970DF0"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nil"/>
              <w:left w:val="single" w:sz="4" w:space="0" w:color="auto"/>
              <w:bottom w:val="single" w:sz="4" w:space="0" w:color="auto"/>
              <w:right w:val="single" w:sz="4" w:space="0" w:color="auto"/>
            </w:tcBorders>
            <w:shd w:val="clear" w:color="auto" w:fill="auto"/>
            <w:noWrap/>
            <w:vAlign w:val="bottom"/>
          </w:tcPr>
          <w:p w14:paraId="72FE9437"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nil"/>
              <w:left w:val="nil"/>
              <w:bottom w:val="single" w:sz="4" w:space="0" w:color="auto"/>
              <w:right w:val="nil"/>
            </w:tcBorders>
            <w:shd w:val="clear" w:color="auto" w:fill="auto"/>
            <w:noWrap/>
            <w:vAlign w:val="bottom"/>
          </w:tcPr>
          <w:p w14:paraId="2B88EEA1"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nil"/>
              <w:left w:val="single" w:sz="4" w:space="0" w:color="auto"/>
              <w:bottom w:val="single" w:sz="4" w:space="0" w:color="auto"/>
              <w:right w:val="single" w:sz="8" w:space="0" w:color="auto"/>
            </w:tcBorders>
            <w:shd w:val="clear" w:color="auto" w:fill="auto"/>
            <w:noWrap/>
            <w:vAlign w:val="bottom"/>
          </w:tcPr>
          <w:p w14:paraId="3F3758A6"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r>
      <w:tr w:rsidR="00FD693F" w:rsidRPr="00401C47" w14:paraId="79C474EB" w14:textId="77777777" w:rsidTr="003C3CFD">
        <w:tc>
          <w:tcPr>
            <w:tcW w:w="6130" w:type="dxa"/>
            <w:gridSpan w:val="2"/>
            <w:tcBorders>
              <w:top w:val="nil"/>
              <w:left w:val="single" w:sz="8" w:space="0" w:color="auto"/>
              <w:bottom w:val="nil"/>
              <w:right w:val="nil"/>
            </w:tcBorders>
            <w:shd w:val="clear" w:color="auto" w:fill="auto"/>
            <w:noWrap/>
            <w:vAlign w:val="bottom"/>
          </w:tcPr>
          <w:p w14:paraId="3A0B0D61" w14:textId="77777777" w:rsidR="00FD693F" w:rsidRPr="00401C47" w:rsidRDefault="00FD693F" w:rsidP="003C3CFD">
            <w:pPr>
              <w:jc w:val="both"/>
              <w:rPr>
                <w:rFonts w:ascii="Calibri" w:hAnsi="Calibri" w:cs="Calibri"/>
                <w:b/>
                <w:bCs/>
                <w:sz w:val="22"/>
                <w:szCs w:val="22"/>
              </w:rPr>
            </w:pPr>
            <w:r w:rsidRPr="00401C47">
              <w:rPr>
                <w:rFonts w:ascii="Calibri" w:hAnsi="Calibri" w:cs="Calibri"/>
                <w:b/>
                <w:bCs/>
                <w:sz w:val="22"/>
                <w:szCs w:val="22"/>
              </w:rPr>
              <w:t xml:space="preserve">Keputusan </w:t>
            </w:r>
            <w:proofErr w:type="spellStart"/>
            <w:r w:rsidRPr="00401C47">
              <w:rPr>
                <w:rFonts w:ascii="Calibri" w:hAnsi="Calibri" w:cs="Calibri"/>
                <w:b/>
                <w:bCs/>
                <w:sz w:val="22"/>
                <w:szCs w:val="22"/>
              </w:rPr>
              <w:t>Pembelian</w:t>
            </w:r>
            <w:proofErr w:type="spellEnd"/>
          </w:p>
        </w:tc>
        <w:tc>
          <w:tcPr>
            <w:tcW w:w="630" w:type="dxa"/>
            <w:tcBorders>
              <w:top w:val="nil"/>
              <w:left w:val="single" w:sz="4" w:space="0" w:color="auto"/>
              <w:bottom w:val="single" w:sz="4" w:space="0" w:color="auto"/>
              <w:right w:val="single" w:sz="4" w:space="0" w:color="auto"/>
            </w:tcBorders>
            <w:shd w:val="clear" w:color="auto" w:fill="auto"/>
            <w:noWrap/>
            <w:vAlign w:val="bottom"/>
          </w:tcPr>
          <w:p w14:paraId="550D0D2A"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nil"/>
              <w:left w:val="nil"/>
              <w:bottom w:val="nil"/>
              <w:right w:val="nil"/>
            </w:tcBorders>
            <w:shd w:val="clear" w:color="auto" w:fill="auto"/>
            <w:noWrap/>
            <w:vAlign w:val="bottom"/>
          </w:tcPr>
          <w:p w14:paraId="70BEF6AC" w14:textId="77777777" w:rsidR="00FD693F" w:rsidRPr="00401C47" w:rsidRDefault="00FD693F" w:rsidP="003C3CFD">
            <w:pPr>
              <w:jc w:val="both"/>
              <w:rPr>
                <w:rFonts w:ascii="Calibri" w:hAnsi="Calibri" w:cs="Calibri"/>
                <w:sz w:val="22"/>
                <w:szCs w:val="22"/>
              </w:rPr>
            </w:pPr>
          </w:p>
        </w:tc>
        <w:tc>
          <w:tcPr>
            <w:tcW w:w="560" w:type="dxa"/>
            <w:tcBorders>
              <w:top w:val="nil"/>
              <w:left w:val="single" w:sz="4" w:space="0" w:color="auto"/>
              <w:bottom w:val="single" w:sz="4" w:space="0" w:color="auto"/>
              <w:right w:val="single" w:sz="4" w:space="0" w:color="auto"/>
            </w:tcBorders>
            <w:shd w:val="clear" w:color="auto" w:fill="auto"/>
            <w:noWrap/>
            <w:vAlign w:val="bottom"/>
          </w:tcPr>
          <w:p w14:paraId="690A0C55"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nil"/>
              <w:left w:val="nil"/>
              <w:bottom w:val="nil"/>
              <w:right w:val="nil"/>
            </w:tcBorders>
            <w:shd w:val="clear" w:color="auto" w:fill="auto"/>
            <w:noWrap/>
            <w:vAlign w:val="bottom"/>
          </w:tcPr>
          <w:p w14:paraId="41880FCA" w14:textId="77777777" w:rsidR="00FD693F" w:rsidRPr="00401C47" w:rsidRDefault="00FD693F" w:rsidP="003C3CFD">
            <w:pPr>
              <w:jc w:val="both"/>
              <w:rPr>
                <w:rFonts w:ascii="Calibri" w:hAnsi="Calibri" w:cs="Calibri"/>
                <w:sz w:val="22"/>
                <w:szCs w:val="22"/>
              </w:rPr>
            </w:pPr>
          </w:p>
        </w:tc>
        <w:tc>
          <w:tcPr>
            <w:tcW w:w="560" w:type="dxa"/>
            <w:tcBorders>
              <w:top w:val="nil"/>
              <w:left w:val="single" w:sz="4" w:space="0" w:color="auto"/>
              <w:bottom w:val="single" w:sz="4" w:space="0" w:color="auto"/>
              <w:right w:val="single" w:sz="8" w:space="0" w:color="auto"/>
            </w:tcBorders>
            <w:shd w:val="clear" w:color="auto" w:fill="auto"/>
            <w:noWrap/>
            <w:vAlign w:val="bottom"/>
          </w:tcPr>
          <w:p w14:paraId="1BD29C57"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r>
      <w:tr w:rsidR="00FD693F" w:rsidRPr="00401C47" w14:paraId="4DFE1E25"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0C647DF"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1</w:t>
            </w:r>
          </w:p>
        </w:tc>
        <w:tc>
          <w:tcPr>
            <w:tcW w:w="5560" w:type="dxa"/>
            <w:tcBorders>
              <w:top w:val="single" w:sz="4" w:space="0" w:color="auto"/>
              <w:left w:val="nil"/>
              <w:bottom w:val="nil"/>
              <w:right w:val="nil"/>
            </w:tcBorders>
            <w:shd w:val="clear" w:color="auto" w:fill="auto"/>
            <w:noWrap/>
          </w:tcPr>
          <w:p w14:paraId="51BFEA16" w14:textId="77777777" w:rsidR="00FD693F" w:rsidRPr="00401C47" w:rsidRDefault="00FD693F" w:rsidP="003C3CFD">
            <w:pPr>
              <w:jc w:val="both"/>
              <w:rPr>
                <w:rFonts w:ascii="Calibri" w:hAnsi="Calibri" w:cs="Calibri"/>
                <w:sz w:val="22"/>
                <w:szCs w:val="22"/>
                <w:lang w:val="id-ID"/>
              </w:rPr>
            </w:pPr>
            <w:r w:rsidRPr="00401C47">
              <w:rPr>
                <w:rFonts w:ascii="Calibri" w:hAnsi="Calibri" w:cs="Calibri"/>
                <w:sz w:val="22"/>
                <w:szCs w:val="22"/>
                <w:lang w:val="fi-FI"/>
              </w:rPr>
              <w:t xml:space="preserve">Saya memutuskan </w:t>
            </w:r>
            <w:r w:rsidRPr="00401C47">
              <w:rPr>
                <w:rFonts w:ascii="Calibri" w:hAnsi="Calibri" w:cs="Calibri"/>
                <w:sz w:val="22"/>
                <w:szCs w:val="22"/>
                <w:lang w:val="id-ID"/>
              </w:rPr>
              <w:t>untuk membeli produk  “</w:t>
            </w:r>
            <w:r w:rsidRPr="00401C47">
              <w:rPr>
                <w:rFonts w:ascii="Calibri" w:hAnsi="Calibri" w:cs="Calibri"/>
                <w:i/>
                <w:sz w:val="22"/>
                <w:szCs w:val="22"/>
                <w:lang w:val="id-ID"/>
              </w:rPr>
              <w:t>Igor’s Pastry”</w:t>
            </w:r>
            <w:r w:rsidRPr="00401C47">
              <w:rPr>
                <w:rFonts w:ascii="Calibri" w:hAnsi="Calibri" w:cs="Calibri"/>
                <w:sz w:val="22"/>
                <w:szCs w:val="22"/>
                <w:lang w:val="id-ID"/>
              </w:rPr>
              <w:t xml:space="preserve"> </w:t>
            </w:r>
            <w:r w:rsidRPr="00401C47">
              <w:rPr>
                <w:rFonts w:ascii="Calibri" w:hAnsi="Calibri" w:cs="Calibri"/>
                <w:i/>
                <w:sz w:val="22"/>
                <w:szCs w:val="22"/>
                <w:lang w:val="id-ID"/>
              </w:rPr>
              <w:t xml:space="preserve"> </w:t>
            </w:r>
            <w:r w:rsidRPr="00401C47">
              <w:rPr>
                <w:rFonts w:ascii="Calibri" w:hAnsi="Calibri" w:cs="Calibri"/>
                <w:sz w:val="22"/>
                <w:szCs w:val="22"/>
                <w:lang w:val="id-ID"/>
              </w:rPr>
              <w:t>karena memiliki citra merek yang baik</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84310C"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single" w:sz="4" w:space="0" w:color="auto"/>
              <w:left w:val="nil"/>
              <w:bottom w:val="nil"/>
              <w:right w:val="nil"/>
            </w:tcBorders>
            <w:shd w:val="clear" w:color="auto" w:fill="auto"/>
            <w:noWrap/>
            <w:vAlign w:val="bottom"/>
          </w:tcPr>
          <w:p w14:paraId="4C5A839B"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77C0E0"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single" w:sz="4" w:space="0" w:color="auto"/>
              <w:left w:val="nil"/>
              <w:bottom w:val="nil"/>
              <w:right w:val="nil"/>
            </w:tcBorders>
            <w:shd w:val="clear" w:color="auto" w:fill="auto"/>
            <w:noWrap/>
            <w:vAlign w:val="bottom"/>
          </w:tcPr>
          <w:p w14:paraId="582F3CF9"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2742F001" w14:textId="77777777" w:rsidR="00FD693F" w:rsidRPr="00401C47" w:rsidRDefault="00FD693F" w:rsidP="003C3CFD">
            <w:pPr>
              <w:jc w:val="both"/>
              <w:rPr>
                <w:rFonts w:ascii="Calibri" w:hAnsi="Calibri" w:cs="Calibri"/>
                <w:sz w:val="22"/>
                <w:szCs w:val="22"/>
              </w:rPr>
            </w:pPr>
            <w:r w:rsidRPr="00401C47">
              <w:rPr>
                <w:rFonts w:ascii="Calibri" w:hAnsi="Calibri" w:cs="Calibri"/>
                <w:sz w:val="22"/>
                <w:szCs w:val="22"/>
              </w:rPr>
              <w:t> </w:t>
            </w:r>
          </w:p>
        </w:tc>
      </w:tr>
      <w:tr w:rsidR="00FD693F" w:rsidRPr="00401C47" w14:paraId="50A39C6F"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28D74BBB" w14:textId="77777777" w:rsidR="00FD693F" w:rsidRPr="00401C47" w:rsidRDefault="00FD693F" w:rsidP="003C3CFD">
            <w:pPr>
              <w:jc w:val="center"/>
              <w:rPr>
                <w:rFonts w:ascii="Calibri" w:hAnsi="Calibri" w:cs="Calibri"/>
                <w:sz w:val="22"/>
                <w:szCs w:val="22"/>
                <w:lang w:val="sv-SE"/>
              </w:rPr>
            </w:pPr>
            <w:r w:rsidRPr="00401C47">
              <w:rPr>
                <w:rFonts w:ascii="Calibri" w:hAnsi="Calibri" w:cs="Calibri"/>
                <w:sz w:val="22"/>
                <w:szCs w:val="22"/>
                <w:lang w:val="sv-SE"/>
              </w:rPr>
              <w:t>2</w:t>
            </w:r>
          </w:p>
        </w:tc>
        <w:tc>
          <w:tcPr>
            <w:tcW w:w="5560" w:type="dxa"/>
            <w:tcBorders>
              <w:top w:val="single" w:sz="4" w:space="0" w:color="auto"/>
              <w:left w:val="nil"/>
              <w:bottom w:val="single" w:sz="4" w:space="0" w:color="auto"/>
              <w:right w:val="nil"/>
            </w:tcBorders>
            <w:shd w:val="clear" w:color="auto" w:fill="auto"/>
            <w:noWrap/>
          </w:tcPr>
          <w:p w14:paraId="66811A0D" w14:textId="77777777" w:rsidR="00FD693F" w:rsidRPr="00401C47" w:rsidRDefault="00FD693F" w:rsidP="003C3CFD">
            <w:pPr>
              <w:tabs>
                <w:tab w:val="left" w:pos="360"/>
              </w:tabs>
              <w:jc w:val="both"/>
              <w:rPr>
                <w:rFonts w:ascii="Calibri" w:hAnsi="Calibri" w:cs="Calibri"/>
                <w:sz w:val="22"/>
                <w:szCs w:val="22"/>
                <w:lang w:val="sv-SE"/>
              </w:rPr>
            </w:pPr>
            <w:r w:rsidRPr="00401C47">
              <w:rPr>
                <w:rFonts w:ascii="Calibri" w:hAnsi="Calibri" w:cs="Calibri"/>
                <w:sz w:val="22"/>
                <w:szCs w:val="22"/>
                <w:lang w:val="id-ID"/>
              </w:rPr>
              <w:t>Saya memilih  produk “</w:t>
            </w:r>
            <w:r w:rsidRPr="00401C47">
              <w:rPr>
                <w:rFonts w:ascii="Calibri" w:hAnsi="Calibri" w:cs="Calibri"/>
                <w:i/>
                <w:sz w:val="22"/>
                <w:szCs w:val="22"/>
                <w:lang w:val="id-ID"/>
              </w:rPr>
              <w:t>Igor’s Pastry”</w:t>
            </w:r>
            <w:r w:rsidRPr="00401C47">
              <w:rPr>
                <w:rFonts w:ascii="Calibri" w:hAnsi="Calibri" w:cs="Calibri"/>
                <w:sz w:val="22"/>
                <w:szCs w:val="22"/>
                <w:lang w:val="id-ID"/>
              </w:rPr>
              <w:t xml:space="preserve"> karena memiliki kemasan yang menarik</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D14BC1"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5553D539"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27C8B3"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6D4B2F1A"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785ADB7F"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r w:rsidR="00FD693F" w:rsidRPr="00401C47" w14:paraId="169A1151" w14:textId="77777777" w:rsidTr="003C3CFD">
        <w:tc>
          <w:tcPr>
            <w:tcW w:w="57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2FB52D8F" w14:textId="77777777" w:rsidR="00FD693F" w:rsidRPr="00401C47" w:rsidRDefault="00FD693F" w:rsidP="003C3CFD">
            <w:pPr>
              <w:jc w:val="center"/>
              <w:rPr>
                <w:rFonts w:ascii="Calibri" w:hAnsi="Calibri" w:cs="Calibri"/>
                <w:sz w:val="22"/>
                <w:szCs w:val="22"/>
              </w:rPr>
            </w:pPr>
            <w:r w:rsidRPr="00401C47">
              <w:rPr>
                <w:rFonts w:ascii="Calibri" w:hAnsi="Calibri" w:cs="Calibri"/>
                <w:sz w:val="22"/>
                <w:szCs w:val="22"/>
              </w:rPr>
              <w:t>3</w:t>
            </w:r>
          </w:p>
        </w:tc>
        <w:tc>
          <w:tcPr>
            <w:tcW w:w="5560" w:type="dxa"/>
            <w:tcBorders>
              <w:top w:val="single" w:sz="4" w:space="0" w:color="auto"/>
              <w:left w:val="nil"/>
              <w:bottom w:val="single" w:sz="4" w:space="0" w:color="auto"/>
              <w:right w:val="nil"/>
            </w:tcBorders>
            <w:shd w:val="clear" w:color="auto" w:fill="auto"/>
            <w:noWrap/>
          </w:tcPr>
          <w:p w14:paraId="54A19B9E" w14:textId="77777777" w:rsidR="00FD693F" w:rsidRPr="00401C47" w:rsidRDefault="00FD693F" w:rsidP="003C3CFD">
            <w:pPr>
              <w:tabs>
                <w:tab w:val="left" w:pos="360"/>
              </w:tabs>
              <w:jc w:val="both"/>
              <w:rPr>
                <w:rFonts w:ascii="Calibri" w:hAnsi="Calibri" w:cs="Calibri"/>
                <w:sz w:val="22"/>
                <w:szCs w:val="22"/>
                <w:lang w:val="id-ID"/>
              </w:rPr>
            </w:pPr>
            <w:r w:rsidRPr="00401C47">
              <w:rPr>
                <w:rFonts w:ascii="Calibri" w:hAnsi="Calibri" w:cs="Calibri"/>
                <w:sz w:val="22"/>
                <w:szCs w:val="22"/>
                <w:lang w:val="sv-SE"/>
              </w:rPr>
              <w:t xml:space="preserve">Saya memilih </w:t>
            </w:r>
            <w:r w:rsidRPr="00401C47">
              <w:rPr>
                <w:rFonts w:ascii="Calibri" w:hAnsi="Calibri" w:cs="Calibri"/>
                <w:sz w:val="22"/>
                <w:szCs w:val="22"/>
                <w:lang w:val="id-ID"/>
              </w:rPr>
              <w:t>produk  “</w:t>
            </w:r>
            <w:r w:rsidRPr="00401C47">
              <w:rPr>
                <w:rFonts w:ascii="Calibri" w:hAnsi="Calibri" w:cs="Calibri"/>
                <w:i/>
                <w:sz w:val="22"/>
                <w:szCs w:val="22"/>
                <w:lang w:val="id-ID"/>
              </w:rPr>
              <w:t>Igor’s Pastry”</w:t>
            </w:r>
            <w:r w:rsidRPr="00401C47">
              <w:rPr>
                <w:rFonts w:ascii="Calibri" w:hAnsi="Calibri" w:cs="Calibri"/>
                <w:sz w:val="22"/>
                <w:szCs w:val="22"/>
                <w:lang w:val="id-ID"/>
              </w:rPr>
              <w:t xml:space="preserve">  </w:t>
            </w:r>
            <w:r w:rsidRPr="00401C47">
              <w:rPr>
                <w:rFonts w:ascii="Calibri" w:hAnsi="Calibri" w:cs="Calibri"/>
                <w:sz w:val="22"/>
                <w:szCs w:val="22"/>
                <w:lang w:val="sv-SE"/>
              </w:rPr>
              <w:t xml:space="preserve">karena </w:t>
            </w:r>
            <w:r w:rsidRPr="00401C47">
              <w:rPr>
                <w:rFonts w:ascii="Calibri" w:hAnsi="Calibri" w:cs="Calibri"/>
                <w:sz w:val="22"/>
                <w:szCs w:val="22"/>
                <w:lang w:val="id-ID"/>
              </w:rPr>
              <w:t>memiliki label atau informasi produk yang jelas</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DBDFFA"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4C2C6305" w14:textId="77777777" w:rsidR="00FD693F" w:rsidRPr="00401C47" w:rsidRDefault="00FD693F" w:rsidP="003C3CFD">
            <w:pPr>
              <w:jc w:val="both"/>
              <w:rPr>
                <w:rFonts w:ascii="Calibri" w:hAnsi="Calibri" w:cs="Calibri"/>
                <w:sz w:val="22"/>
                <w:szCs w:val="22"/>
                <w:lang w:val="sv-SE"/>
              </w:rPr>
            </w:pPr>
          </w:p>
        </w:tc>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DF918E"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c>
          <w:tcPr>
            <w:tcW w:w="560" w:type="dxa"/>
            <w:tcBorders>
              <w:top w:val="single" w:sz="4" w:space="0" w:color="auto"/>
              <w:left w:val="nil"/>
              <w:bottom w:val="single" w:sz="4" w:space="0" w:color="auto"/>
              <w:right w:val="nil"/>
            </w:tcBorders>
            <w:shd w:val="clear" w:color="auto" w:fill="auto"/>
            <w:noWrap/>
            <w:vAlign w:val="bottom"/>
          </w:tcPr>
          <w:p w14:paraId="64DFCD26" w14:textId="77777777" w:rsidR="00FD693F" w:rsidRPr="00401C47" w:rsidRDefault="00FD693F" w:rsidP="003C3CFD">
            <w:pPr>
              <w:jc w:val="both"/>
              <w:rPr>
                <w:rFonts w:ascii="Calibri" w:hAnsi="Calibri" w:cs="Calibri"/>
                <w:sz w:val="22"/>
                <w:szCs w:val="22"/>
                <w:lang w:val="sv-SE"/>
              </w:rPr>
            </w:pPr>
          </w:p>
        </w:tc>
        <w:tc>
          <w:tcPr>
            <w:tcW w:w="56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78CE1F77" w14:textId="77777777" w:rsidR="00FD693F" w:rsidRPr="00401C47" w:rsidRDefault="00FD693F" w:rsidP="003C3CFD">
            <w:pPr>
              <w:jc w:val="both"/>
              <w:rPr>
                <w:rFonts w:ascii="Calibri" w:hAnsi="Calibri" w:cs="Calibri"/>
                <w:sz w:val="22"/>
                <w:szCs w:val="22"/>
                <w:lang w:val="sv-SE"/>
              </w:rPr>
            </w:pPr>
            <w:r w:rsidRPr="00401C47">
              <w:rPr>
                <w:rFonts w:ascii="Calibri" w:hAnsi="Calibri" w:cs="Calibri"/>
                <w:sz w:val="22"/>
                <w:szCs w:val="22"/>
                <w:lang w:val="sv-SE"/>
              </w:rPr>
              <w:t> </w:t>
            </w:r>
          </w:p>
        </w:tc>
      </w:tr>
    </w:tbl>
    <w:p w14:paraId="2F971849" w14:textId="77777777" w:rsidR="00FD693F" w:rsidRPr="00401C47" w:rsidRDefault="00FD693F" w:rsidP="00FD693F">
      <w:pPr>
        <w:pStyle w:val="ListParagraph"/>
        <w:tabs>
          <w:tab w:val="left" w:pos="1560"/>
        </w:tabs>
        <w:spacing w:line="360" w:lineRule="auto"/>
        <w:ind w:left="0"/>
        <w:jc w:val="center"/>
        <w:rPr>
          <w:rFonts w:ascii="Calibri" w:hAnsi="Calibri"/>
          <w:sz w:val="22"/>
          <w:szCs w:val="22"/>
          <w:lang w:val="id-ID"/>
        </w:rPr>
      </w:pPr>
      <w:r w:rsidRPr="00401C47">
        <w:rPr>
          <w:rFonts w:ascii="Calibri" w:hAnsi="Calibri"/>
          <w:sz w:val="22"/>
          <w:szCs w:val="22"/>
          <w:lang w:val="id-ID"/>
        </w:rPr>
        <w:t>Terima Kasih atas kesediaan anda mengisi kuesioner ini</w:t>
      </w:r>
    </w:p>
    <w:p w14:paraId="528B636A" w14:textId="77777777" w:rsidR="00FD693F" w:rsidRPr="00401C47" w:rsidRDefault="00FD693F" w:rsidP="00FD693F">
      <w:pPr>
        <w:pStyle w:val="ListParagraph"/>
        <w:tabs>
          <w:tab w:val="left" w:pos="1560"/>
        </w:tabs>
        <w:spacing w:line="360" w:lineRule="auto"/>
        <w:ind w:left="0"/>
        <w:rPr>
          <w:rFonts w:ascii="Calibri" w:hAnsi="Calibri"/>
          <w:sz w:val="22"/>
          <w:szCs w:val="22"/>
          <w:lang w:val="id-ID"/>
        </w:rPr>
      </w:pPr>
    </w:p>
    <w:p w14:paraId="4871AA81" w14:textId="77777777" w:rsidR="00FD693F" w:rsidRPr="00401C47" w:rsidRDefault="00FD693F" w:rsidP="00FD693F">
      <w:pPr>
        <w:autoSpaceDE w:val="0"/>
        <w:autoSpaceDN w:val="0"/>
        <w:adjustRightInd w:val="0"/>
        <w:jc w:val="both"/>
        <w:rPr>
          <w:rFonts w:ascii="Calibri" w:hAnsi="Calibri" w:cs="Calibri"/>
          <w:b/>
          <w:sz w:val="22"/>
          <w:szCs w:val="22"/>
          <w:lang w:val="es-ES"/>
        </w:rPr>
      </w:pPr>
      <w:r w:rsidRPr="00401C47">
        <w:rPr>
          <w:rFonts w:ascii="Calibri" w:hAnsi="Calibri" w:cs="Calibri"/>
          <w:b/>
          <w:sz w:val="22"/>
          <w:szCs w:val="22"/>
          <w:lang w:val="es-ES"/>
        </w:rPr>
        <w:br w:type="page"/>
      </w:r>
      <w:proofErr w:type="spellStart"/>
      <w:r w:rsidRPr="00401C47">
        <w:rPr>
          <w:rFonts w:ascii="Calibri" w:hAnsi="Calibri" w:cs="Calibri"/>
          <w:b/>
          <w:sz w:val="22"/>
          <w:szCs w:val="22"/>
          <w:lang w:val="es-ES"/>
        </w:rPr>
        <w:lastRenderedPageBreak/>
        <w:t>Lampiran</w:t>
      </w:r>
      <w:proofErr w:type="spellEnd"/>
      <w:r w:rsidRPr="00401C47">
        <w:rPr>
          <w:rFonts w:ascii="Calibri" w:hAnsi="Calibri" w:cs="Calibri"/>
          <w:b/>
          <w:sz w:val="22"/>
          <w:szCs w:val="22"/>
          <w:lang w:val="es-ES"/>
        </w:rPr>
        <w:t xml:space="preserve"> 3: </w:t>
      </w:r>
      <w:proofErr w:type="spellStart"/>
      <w:r w:rsidRPr="00401C47">
        <w:rPr>
          <w:rFonts w:ascii="Calibri" w:hAnsi="Calibri" w:cs="Calibri"/>
          <w:b/>
          <w:sz w:val="22"/>
          <w:szCs w:val="22"/>
          <w:lang w:val="es-ES"/>
        </w:rPr>
        <w:t>Hasil</w:t>
      </w:r>
      <w:proofErr w:type="spellEnd"/>
      <w:r w:rsidRPr="00401C47">
        <w:rPr>
          <w:rFonts w:ascii="Calibri" w:hAnsi="Calibri" w:cs="Calibri"/>
          <w:b/>
          <w:sz w:val="22"/>
          <w:szCs w:val="22"/>
          <w:lang w:val="es-ES"/>
        </w:rPr>
        <w:t xml:space="preserve"> </w:t>
      </w:r>
      <w:proofErr w:type="spellStart"/>
      <w:r w:rsidRPr="00401C47">
        <w:rPr>
          <w:rFonts w:ascii="Calibri" w:hAnsi="Calibri" w:cs="Calibri"/>
          <w:b/>
          <w:sz w:val="22"/>
          <w:szCs w:val="22"/>
          <w:lang w:val="es-ES"/>
        </w:rPr>
        <w:t>Pengisian</w:t>
      </w:r>
      <w:proofErr w:type="spellEnd"/>
      <w:r w:rsidRPr="00401C47">
        <w:rPr>
          <w:rFonts w:ascii="Calibri" w:hAnsi="Calibri" w:cs="Calibri"/>
          <w:b/>
          <w:sz w:val="22"/>
          <w:szCs w:val="22"/>
          <w:lang w:val="es-ES"/>
        </w:rPr>
        <w:t xml:space="preserve"> </w:t>
      </w:r>
      <w:proofErr w:type="spellStart"/>
      <w:r w:rsidRPr="00401C47">
        <w:rPr>
          <w:rFonts w:ascii="Calibri" w:hAnsi="Calibri" w:cs="Calibri"/>
          <w:b/>
          <w:sz w:val="22"/>
          <w:szCs w:val="22"/>
          <w:lang w:val="es-ES"/>
        </w:rPr>
        <w:t>Kuesioner</w:t>
      </w:r>
      <w:proofErr w:type="spellEnd"/>
      <w:r w:rsidRPr="00401C47">
        <w:rPr>
          <w:rFonts w:ascii="Calibri" w:hAnsi="Calibri" w:cs="Calibri"/>
          <w:b/>
          <w:sz w:val="22"/>
          <w:szCs w:val="22"/>
          <w:lang w:val="es-ES"/>
        </w:rPr>
        <w:t xml:space="preserve"> 30 Responden</w:t>
      </w:r>
    </w:p>
    <w:p w14:paraId="4BA6FE44" w14:textId="77777777" w:rsidR="00FD693F" w:rsidRPr="00401C47" w:rsidRDefault="00FD693F" w:rsidP="00FD693F">
      <w:pPr>
        <w:autoSpaceDE w:val="0"/>
        <w:autoSpaceDN w:val="0"/>
        <w:adjustRightInd w:val="0"/>
        <w:jc w:val="both"/>
        <w:rPr>
          <w:rFonts w:ascii="Calibri" w:hAnsi="Calibri" w:cs="Calibri"/>
          <w:sz w:val="22"/>
          <w:szCs w:val="22"/>
          <w:lang w:val="es-ES"/>
        </w:rPr>
      </w:pPr>
    </w:p>
    <w:p w14:paraId="607543A7" w14:textId="77777777" w:rsidR="00FD693F" w:rsidRPr="00401C47" w:rsidRDefault="00FD693F" w:rsidP="00FD693F">
      <w:pPr>
        <w:autoSpaceDE w:val="0"/>
        <w:autoSpaceDN w:val="0"/>
        <w:adjustRightInd w:val="0"/>
        <w:jc w:val="center"/>
        <w:rPr>
          <w:rFonts w:ascii="Calibri" w:hAnsi="Calibri" w:cs="Calibri"/>
          <w:sz w:val="22"/>
          <w:szCs w:val="22"/>
          <w:lang w:val="es-ES"/>
        </w:rPr>
      </w:pPr>
      <w:proofErr w:type="spellStart"/>
      <w:r w:rsidRPr="00401C47">
        <w:rPr>
          <w:rFonts w:ascii="Calibri" w:hAnsi="Calibri" w:cs="Calibri"/>
          <w:sz w:val="22"/>
          <w:szCs w:val="22"/>
          <w:lang w:val="es-ES"/>
        </w:rPr>
        <w:t>Hasil</w:t>
      </w:r>
      <w:proofErr w:type="spellEnd"/>
      <w:r w:rsidRPr="00401C47">
        <w:rPr>
          <w:rFonts w:ascii="Calibri" w:hAnsi="Calibri" w:cs="Calibri"/>
          <w:sz w:val="22"/>
          <w:szCs w:val="22"/>
          <w:lang w:val="es-ES"/>
        </w:rPr>
        <w:t xml:space="preserve"> </w:t>
      </w:r>
      <w:proofErr w:type="spellStart"/>
      <w:r w:rsidRPr="00401C47">
        <w:rPr>
          <w:rFonts w:ascii="Calibri" w:hAnsi="Calibri" w:cs="Calibri"/>
          <w:sz w:val="22"/>
          <w:szCs w:val="22"/>
          <w:lang w:val="es-ES"/>
        </w:rPr>
        <w:t>Pengisian</w:t>
      </w:r>
      <w:proofErr w:type="spellEnd"/>
      <w:r w:rsidRPr="00401C47">
        <w:rPr>
          <w:rFonts w:ascii="Calibri" w:hAnsi="Calibri" w:cs="Calibri"/>
          <w:sz w:val="22"/>
          <w:szCs w:val="22"/>
          <w:lang w:val="es-ES"/>
        </w:rPr>
        <w:t xml:space="preserve"> </w:t>
      </w:r>
      <w:proofErr w:type="spellStart"/>
      <w:r w:rsidRPr="00401C47">
        <w:rPr>
          <w:rFonts w:ascii="Calibri" w:hAnsi="Calibri" w:cs="Calibri"/>
          <w:sz w:val="22"/>
          <w:szCs w:val="22"/>
          <w:lang w:val="es-ES"/>
        </w:rPr>
        <w:t>Kuesioner</w:t>
      </w:r>
      <w:proofErr w:type="spellEnd"/>
    </w:p>
    <w:p w14:paraId="0DB14C6A" w14:textId="77777777" w:rsidR="00FD693F" w:rsidRPr="00401C47" w:rsidRDefault="00FD693F" w:rsidP="00FD693F">
      <w:pPr>
        <w:autoSpaceDE w:val="0"/>
        <w:autoSpaceDN w:val="0"/>
        <w:adjustRightInd w:val="0"/>
        <w:jc w:val="center"/>
        <w:rPr>
          <w:rFonts w:ascii="Calibri" w:hAnsi="Calibri" w:cs="Calibri"/>
          <w:sz w:val="22"/>
          <w:szCs w:val="22"/>
          <w:lang w:val="es-ES"/>
        </w:rPr>
      </w:pPr>
    </w:p>
    <w:p w14:paraId="65CD43D1" w14:textId="36FE3608" w:rsidR="00FD693F" w:rsidRPr="00401C47" w:rsidRDefault="00FD693F" w:rsidP="00FD693F">
      <w:pPr>
        <w:autoSpaceDE w:val="0"/>
        <w:autoSpaceDN w:val="0"/>
        <w:adjustRightInd w:val="0"/>
        <w:rPr>
          <w:rFonts w:ascii="Calibri" w:hAnsi="Calibri" w:cs="Calibri"/>
          <w:b/>
          <w:sz w:val="22"/>
          <w:szCs w:val="22"/>
          <w:lang w:val="es-ES"/>
        </w:rPr>
      </w:pPr>
      <w:r w:rsidRPr="00401C47">
        <w:rPr>
          <w:rFonts w:ascii="Calibri" w:hAnsi="Calibri" w:cs="Calibri"/>
          <w:noProof/>
          <w:sz w:val="22"/>
          <w:szCs w:val="22"/>
          <w:lang w:eastAsia="en-US"/>
        </w:rPr>
        <w:drawing>
          <wp:inline distT="0" distB="0" distL="0" distR="0" wp14:anchorId="0DFE9383" wp14:editId="089E2BAD">
            <wp:extent cx="5407660" cy="594360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7660" cy="5943600"/>
                    </a:xfrm>
                    <a:prstGeom prst="rect">
                      <a:avLst/>
                    </a:prstGeom>
                    <a:noFill/>
                    <a:ln>
                      <a:noFill/>
                    </a:ln>
                  </pic:spPr>
                </pic:pic>
              </a:graphicData>
            </a:graphic>
          </wp:inline>
        </w:drawing>
      </w:r>
      <w:r w:rsidRPr="00401C47">
        <w:rPr>
          <w:rFonts w:ascii="Calibri" w:hAnsi="Calibri" w:cs="Calibri"/>
          <w:sz w:val="22"/>
          <w:szCs w:val="22"/>
          <w:lang w:val="es-ES"/>
        </w:rPr>
        <w:t xml:space="preserve"> </w:t>
      </w:r>
      <w:r w:rsidRPr="00401C47">
        <w:rPr>
          <w:rFonts w:ascii="Calibri" w:hAnsi="Calibri" w:cs="Calibri"/>
          <w:b/>
          <w:bCs/>
          <w:color w:val="000000"/>
          <w:sz w:val="22"/>
          <w:szCs w:val="22"/>
          <w:lang w:val="es-ES"/>
        </w:rPr>
        <w:br w:type="page"/>
      </w:r>
      <w:proofErr w:type="spellStart"/>
      <w:r w:rsidRPr="00401C47">
        <w:rPr>
          <w:rFonts w:ascii="Calibri" w:hAnsi="Calibri" w:cs="Calibri"/>
          <w:b/>
          <w:sz w:val="22"/>
          <w:szCs w:val="22"/>
          <w:lang w:val="es-ES"/>
        </w:rPr>
        <w:lastRenderedPageBreak/>
        <w:t>Lampiran</w:t>
      </w:r>
      <w:proofErr w:type="spellEnd"/>
      <w:r w:rsidRPr="00401C47">
        <w:rPr>
          <w:rFonts w:ascii="Calibri" w:hAnsi="Calibri" w:cs="Calibri"/>
          <w:b/>
          <w:sz w:val="22"/>
          <w:szCs w:val="22"/>
          <w:lang w:val="es-ES"/>
        </w:rPr>
        <w:t xml:space="preserve"> 4: </w:t>
      </w:r>
      <w:proofErr w:type="spellStart"/>
      <w:r w:rsidRPr="00401C47">
        <w:rPr>
          <w:rFonts w:ascii="Calibri" w:hAnsi="Calibri" w:cs="Calibri"/>
          <w:b/>
          <w:sz w:val="22"/>
          <w:szCs w:val="22"/>
          <w:lang w:val="es-ES"/>
        </w:rPr>
        <w:t>Hasil</w:t>
      </w:r>
      <w:proofErr w:type="spellEnd"/>
      <w:r w:rsidRPr="00401C47">
        <w:rPr>
          <w:rFonts w:ascii="Calibri" w:hAnsi="Calibri" w:cs="Calibri"/>
          <w:b/>
          <w:sz w:val="22"/>
          <w:szCs w:val="22"/>
          <w:lang w:val="es-ES"/>
        </w:rPr>
        <w:t xml:space="preserve"> Validitas dan </w:t>
      </w:r>
      <w:proofErr w:type="spellStart"/>
      <w:r w:rsidRPr="00401C47">
        <w:rPr>
          <w:rFonts w:ascii="Calibri" w:hAnsi="Calibri" w:cs="Calibri"/>
          <w:b/>
          <w:sz w:val="22"/>
          <w:szCs w:val="22"/>
          <w:lang w:val="es-ES"/>
        </w:rPr>
        <w:t>Reliabilitas</w:t>
      </w:r>
      <w:proofErr w:type="spellEnd"/>
      <w:r w:rsidRPr="00401C47">
        <w:rPr>
          <w:rFonts w:ascii="Calibri" w:hAnsi="Calibri" w:cs="Calibri"/>
          <w:b/>
          <w:sz w:val="22"/>
          <w:szCs w:val="22"/>
          <w:lang w:val="es-ES"/>
        </w:rPr>
        <w:t xml:space="preserve"> 30 Responden</w:t>
      </w:r>
    </w:p>
    <w:p w14:paraId="0EAF8371" w14:textId="77777777" w:rsidR="00FD693F" w:rsidRPr="00401C47" w:rsidRDefault="00FD693F" w:rsidP="00FD693F">
      <w:pPr>
        <w:autoSpaceDE w:val="0"/>
        <w:autoSpaceDN w:val="0"/>
        <w:adjustRightInd w:val="0"/>
        <w:rPr>
          <w:rFonts w:ascii="Calibri" w:hAnsi="Calibri" w:cs="Calibri"/>
          <w:b/>
          <w:bCs/>
          <w:color w:val="000000"/>
          <w:sz w:val="22"/>
          <w:szCs w:val="22"/>
          <w:lang w:val="es-ES"/>
        </w:rPr>
      </w:pPr>
    </w:p>
    <w:p w14:paraId="7E5249B5" w14:textId="77777777" w:rsidR="00FD693F" w:rsidRPr="00401C47" w:rsidRDefault="00FD693F" w:rsidP="00FD693F">
      <w:pPr>
        <w:autoSpaceDE w:val="0"/>
        <w:autoSpaceDN w:val="0"/>
        <w:adjustRightInd w:val="0"/>
        <w:rPr>
          <w:rFonts w:ascii="Calibri" w:hAnsi="Calibri" w:cs="Calibri"/>
          <w:b/>
          <w:bCs/>
          <w:color w:val="000000"/>
          <w:sz w:val="22"/>
          <w:szCs w:val="22"/>
        </w:rPr>
      </w:pPr>
      <w:r w:rsidRPr="00401C47">
        <w:rPr>
          <w:rFonts w:ascii="Calibri" w:hAnsi="Calibri" w:cs="Calibri"/>
          <w:b/>
          <w:bCs/>
          <w:color w:val="000000"/>
          <w:sz w:val="22"/>
          <w:szCs w:val="22"/>
        </w:rPr>
        <w:t>Reliability</w:t>
      </w:r>
    </w:p>
    <w:p w14:paraId="35E2A5C8" w14:textId="3F97F9D5"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7A6DD158" wp14:editId="4F59B595">
            <wp:extent cx="1734185" cy="914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4185" cy="914400"/>
                    </a:xfrm>
                    <a:prstGeom prst="rect">
                      <a:avLst/>
                    </a:prstGeom>
                    <a:noFill/>
                    <a:ln>
                      <a:noFill/>
                    </a:ln>
                  </pic:spPr>
                </pic:pic>
              </a:graphicData>
            </a:graphic>
          </wp:inline>
        </w:drawing>
      </w:r>
    </w:p>
    <w:p w14:paraId="52FEBB67" w14:textId="29E35697"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6205051E" wp14:editId="5CA7BBFA">
            <wp:extent cx="2900680" cy="11195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0680" cy="1119505"/>
                    </a:xfrm>
                    <a:prstGeom prst="rect">
                      <a:avLst/>
                    </a:prstGeom>
                    <a:noFill/>
                    <a:ln>
                      <a:noFill/>
                    </a:ln>
                  </pic:spPr>
                </pic:pic>
              </a:graphicData>
            </a:graphic>
          </wp:inline>
        </w:drawing>
      </w:r>
    </w:p>
    <w:p w14:paraId="11683EC7" w14:textId="77777777" w:rsidR="00FD693F" w:rsidRPr="00401C47" w:rsidRDefault="00FD693F" w:rsidP="00FD693F">
      <w:pPr>
        <w:autoSpaceDE w:val="0"/>
        <w:autoSpaceDN w:val="0"/>
        <w:adjustRightInd w:val="0"/>
        <w:rPr>
          <w:rFonts w:ascii="Calibri" w:hAnsi="Calibri" w:cs="Calibri"/>
          <w:sz w:val="22"/>
          <w:szCs w:val="22"/>
        </w:rPr>
      </w:pPr>
    </w:p>
    <w:p w14:paraId="673D2265" w14:textId="2E588E4B"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75A23C51" wp14:editId="1D57049C">
            <wp:extent cx="4098925" cy="1403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8925" cy="1403350"/>
                    </a:xfrm>
                    <a:prstGeom prst="rect">
                      <a:avLst/>
                    </a:prstGeom>
                    <a:noFill/>
                    <a:ln>
                      <a:noFill/>
                    </a:ln>
                  </pic:spPr>
                </pic:pic>
              </a:graphicData>
            </a:graphic>
          </wp:inline>
        </w:drawing>
      </w:r>
    </w:p>
    <w:p w14:paraId="2F5D6F2F" w14:textId="77777777" w:rsidR="00FD693F" w:rsidRPr="00401C47" w:rsidRDefault="00FD693F" w:rsidP="00FD693F">
      <w:pPr>
        <w:autoSpaceDE w:val="0"/>
        <w:autoSpaceDN w:val="0"/>
        <w:adjustRightInd w:val="0"/>
        <w:rPr>
          <w:rFonts w:ascii="Calibri" w:hAnsi="Calibri" w:cs="Calibri"/>
          <w:sz w:val="22"/>
          <w:szCs w:val="22"/>
        </w:rPr>
      </w:pPr>
    </w:p>
    <w:p w14:paraId="2E7F2688" w14:textId="77777777" w:rsidR="00FD693F" w:rsidRPr="00401C47" w:rsidRDefault="00FD693F" w:rsidP="00FD693F">
      <w:pPr>
        <w:autoSpaceDE w:val="0"/>
        <w:autoSpaceDN w:val="0"/>
        <w:adjustRightInd w:val="0"/>
        <w:rPr>
          <w:rFonts w:ascii="Calibri" w:hAnsi="Calibri" w:cs="Calibri"/>
          <w:b/>
          <w:bCs/>
          <w:color w:val="000000"/>
          <w:sz w:val="22"/>
          <w:szCs w:val="22"/>
        </w:rPr>
      </w:pPr>
      <w:r w:rsidRPr="00401C47">
        <w:rPr>
          <w:rFonts w:ascii="Calibri" w:hAnsi="Calibri" w:cs="Calibri"/>
          <w:b/>
          <w:bCs/>
          <w:color w:val="000000"/>
          <w:sz w:val="22"/>
          <w:szCs w:val="22"/>
        </w:rPr>
        <w:t>Reliability</w:t>
      </w:r>
    </w:p>
    <w:p w14:paraId="5EF5FBAF" w14:textId="77777777" w:rsidR="00FD693F" w:rsidRPr="00401C47" w:rsidRDefault="00FD693F" w:rsidP="00FD693F">
      <w:pPr>
        <w:autoSpaceDE w:val="0"/>
        <w:autoSpaceDN w:val="0"/>
        <w:adjustRightInd w:val="0"/>
        <w:rPr>
          <w:rFonts w:ascii="Calibri" w:hAnsi="Calibri" w:cs="Calibri"/>
          <w:sz w:val="22"/>
          <w:szCs w:val="22"/>
        </w:rPr>
      </w:pPr>
    </w:p>
    <w:p w14:paraId="1DC53EF8" w14:textId="1051F297"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6BF0E942" wp14:editId="32B2CC3C">
            <wp:extent cx="1734185" cy="91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34185" cy="914400"/>
                    </a:xfrm>
                    <a:prstGeom prst="rect">
                      <a:avLst/>
                    </a:prstGeom>
                    <a:noFill/>
                    <a:ln>
                      <a:noFill/>
                    </a:ln>
                  </pic:spPr>
                </pic:pic>
              </a:graphicData>
            </a:graphic>
          </wp:inline>
        </w:drawing>
      </w:r>
    </w:p>
    <w:p w14:paraId="330D7421" w14:textId="653FFBD6"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1431704E" wp14:editId="0EFB9997">
            <wp:extent cx="2900680" cy="11195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0680" cy="1119505"/>
                    </a:xfrm>
                    <a:prstGeom prst="rect">
                      <a:avLst/>
                    </a:prstGeom>
                    <a:noFill/>
                    <a:ln>
                      <a:noFill/>
                    </a:ln>
                  </pic:spPr>
                </pic:pic>
              </a:graphicData>
            </a:graphic>
          </wp:inline>
        </w:drawing>
      </w:r>
    </w:p>
    <w:p w14:paraId="262CED22" w14:textId="77777777" w:rsidR="00FD693F" w:rsidRPr="00401C47" w:rsidRDefault="00FD693F" w:rsidP="00FD693F">
      <w:pPr>
        <w:autoSpaceDE w:val="0"/>
        <w:autoSpaceDN w:val="0"/>
        <w:adjustRightInd w:val="0"/>
        <w:rPr>
          <w:rFonts w:ascii="Calibri" w:hAnsi="Calibri" w:cs="Calibri"/>
          <w:sz w:val="22"/>
          <w:szCs w:val="22"/>
        </w:rPr>
      </w:pPr>
    </w:p>
    <w:p w14:paraId="2491EE58" w14:textId="206D7732"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47AE2665" wp14:editId="2D473949">
            <wp:extent cx="4098925"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8925" cy="1403350"/>
                    </a:xfrm>
                    <a:prstGeom prst="rect">
                      <a:avLst/>
                    </a:prstGeom>
                    <a:noFill/>
                    <a:ln>
                      <a:noFill/>
                    </a:ln>
                  </pic:spPr>
                </pic:pic>
              </a:graphicData>
            </a:graphic>
          </wp:inline>
        </w:drawing>
      </w:r>
    </w:p>
    <w:p w14:paraId="0D717A44" w14:textId="77777777" w:rsidR="00FD693F" w:rsidRPr="00401C47" w:rsidRDefault="00FD693F" w:rsidP="00FD693F">
      <w:pPr>
        <w:autoSpaceDE w:val="0"/>
        <w:autoSpaceDN w:val="0"/>
        <w:adjustRightInd w:val="0"/>
        <w:rPr>
          <w:rFonts w:ascii="Calibri" w:hAnsi="Calibri" w:cs="Calibri"/>
          <w:b/>
          <w:bCs/>
          <w:color w:val="000000"/>
          <w:sz w:val="22"/>
          <w:szCs w:val="22"/>
        </w:rPr>
      </w:pPr>
      <w:r w:rsidRPr="00401C47">
        <w:rPr>
          <w:rFonts w:ascii="Calibri" w:hAnsi="Calibri" w:cs="Calibri"/>
          <w:b/>
          <w:bCs/>
          <w:color w:val="000000"/>
          <w:sz w:val="22"/>
          <w:szCs w:val="22"/>
        </w:rPr>
        <w:t>Reliability</w:t>
      </w:r>
    </w:p>
    <w:p w14:paraId="556C4371" w14:textId="62A0DAC3"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lastRenderedPageBreak/>
        <w:drawing>
          <wp:inline distT="0" distB="0" distL="0" distR="0" wp14:anchorId="7F03C428" wp14:editId="53CC608D">
            <wp:extent cx="1734185" cy="914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4185" cy="914400"/>
                    </a:xfrm>
                    <a:prstGeom prst="rect">
                      <a:avLst/>
                    </a:prstGeom>
                    <a:noFill/>
                    <a:ln>
                      <a:noFill/>
                    </a:ln>
                  </pic:spPr>
                </pic:pic>
              </a:graphicData>
            </a:graphic>
          </wp:inline>
        </w:drawing>
      </w:r>
    </w:p>
    <w:p w14:paraId="35641D7E" w14:textId="1E0B10EE"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4E894012" wp14:editId="3327EF10">
            <wp:extent cx="2900680" cy="11195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0680" cy="1119505"/>
                    </a:xfrm>
                    <a:prstGeom prst="rect">
                      <a:avLst/>
                    </a:prstGeom>
                    <a:noFill/>
                    <a:ln>
                      <a:noFill/>
                    </a:ln>
                  </pic:spPr>
                </pic:pic>
              </a:graphicData>
            </a:graphic>
          </wp:inline>
        </w:drawing>
      </w:r>
    </w:p>
    <w:p w14:paraId="5CCC43A3" w14:textId="77A82B7D"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026BD107" wp14:editId="3B4C42B7">
            <wp:extent cx="4098925" cy="14033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8925" cy="1403350"/>
                    </a:xfrm>
                    <a:prstGeom prst="rect">
                      <a:avLst/>
                    </a:prstGeom>
                    <a:noFill/>
                    <a:ln>
                      <a:noFill/>
                    </a:ln>
                  </pic:spPr>
                </pic:pic>
              </a:graphicData>
            </a:graphic>
          </wp:inline>
        </w:drawing>
      </w:r>
    </w:p>
    <w:p w14:paraId="234BAE64" w14:textId="77777777" w:rsidR="00FD693F" w:rsidRPr="00401C47" w:rsidRDefault="00FD693F" w:rsidP="00FD693F">
      <w:pPr>
        <w:autoSpaceDE w:val="0"/>
        <w:autoSpaceDN w:val="0"/>
        <w:adjustRightInd w:val="0"/>
        <w:rPr>
          <w:rFonts w:ascii="Calibri" w:hAnsi="Calibri" w:cs="Calibri"/>
          <w:sz w:val="22"/>
          <w:szCs w:val="22"/>
        </w:rPr>
      </w:pPr>
    </w:p>
    <w:p w14:paraId="296DF491" w14:textId="77777777" w:rsidR="00FD693F" w:rsidRPr="00401C47" w:rsidRDefault="00FD693F" w:rsidP="00FD693F">
      <w:pPr>
        <w:autoSpaceDE w:val="0"/>
        <w:autoSpaceDN w:val="0"/>
        <w:adjustRightInd w:val="0"/>
        <w:rPr>
          <w:rFonts w:ascii="Calibri" w:hAnsi="Calibri" w:cs="Calibri"/>
          <w:b/>
          <w:bCs/>
          <w:color w:val="000000"/>
          <w:sz w:val="22"/>
          <w:szCs w:val="22"/>
        </w:rPr>
      </w:pPr>
      <w:r w:rsidRPr="00401C47">
        <w:rPr>
          <w:rFonts w:ascii="Calibri" w:hAnsi="Calibri" w:cs="Calibri"/>
          <w:b/>
          <w:bCs/>
          <w:color w:val="000000"/>
          <w:sz w:val="22"/>
          <w:szCs w:val="22"/>
        </w:rPr>
        <w:t>Reliability</w:t>
      </w:r>
    </w:p>
    <w:p w14:paraId="7A4C2807" w14:textId="77777777" w:rsidR="00FD693F" w:rsidRPr="00401C47" w:rsidRDefault="00FD693F" w:rsidP="00FD693F">
      <w:pPr>
        <w:autoSpaceDE w:val="0"/>
        <w:autoSpaceDN w:val="0"/>
        <w:adjustRightInd w:val="0"/>
        <w:rPr>
          <w:rFonts w:ascii="Calibri" w:hAnsi="Calibri" w:cs="Calibri"/>
          <w:sz w:val="22"/>
          <w:szCs w:val="22"/>
        </w:rPr>
      </w:pPr>
    </w:p>
    <w:p w14:paraId="56A88E13" w14:textId="1307DE85"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7D3EAEE3" wp14:editId="649DC127">
            <wp:extent cx="1734185" cy="914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34185" cy="914400"/>
                    </a:xfrm>
                    <a:prstGeom prst="rect">
                      <a:avLst/>
                    </a:prstGeom>
                    <a:noFill/>
                    <a:ln>
                      <a:noFill/>
                    </a:ln>
                  </pic:spPr>
                </pic:pic>
              </a:graphicData>
            </a:graphic>
          </wp:inline>
        </w:drawing>
      </w:r>
    </w:p>
    <w:p w14:paraId="1B5F60B9" w14:textId="77777777" w:rsidR="00FD693F" w:rsidRPr="00401C47" w:rsidRDefault="00FD693F" w:rsidP="00FD693F">
      <w:pPr>
        <w:autoSpaceDE w:val="0"/>
        <w:autoSpaceDN w:val="0"/>
        <w:adjustRightInd w:val="0"/>
        <w:rPr>
          <w:rFonts w:ascii="Calibri" w:hAnsi="Calibri" w:cs="Calibri"/>
          <w:sz w:val="22"/>
          <w:szCs w:val="22"/>
        </w:rPr>
      </w:pPr>
    </w:p>
    <w:p w14:paraId="350E4950" w14:textId="3F68265D"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68C84741" wp14:editId="137660B1">
            <wp:extent cx="2900680" cy="11195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0680" cy="1119505"/>
                    </a:xfrm>
                    <a:prstGeom prst="rect">
                      <a:avLst/>
                    </a:prstGeom>
                    <a:noFill/>
                    <a:ln>
                      <a:noFill/>
                    </a:ln>
                  </pic:spPr>
                </pic:pic>
              </a:graphicData>
            </a:graphic>
          </wp:inline>
        </w:drawing>
      </w:r>
    </w:p>
    <w:p w14:paraId="001F4D12" w14:textId="77777777" w:rsidR="00FD693F" w:rsidRPr="00401C47" w:rsidRDefault="00FD693F" w:rsidP="00FD693F">
      <w:pPr>
        <w:autoSpaceDE w:val="0"/>
        <w:autoSpaceDN w:val="0"/>
        <w:adjustRightInd w:val="0"/>
        <w:rPr>
          <w:rFonts w:ascii="Calibri" w:hAnsi="Calibri" w:cs="Calibri"/>
          <w:sz w:val="22"/>
          <w:szCs w:val="22"/>
        </w:rPr>
      </w:pPr>
    </w:p>
    <w:p w14:paraId="4BDC5832" w14:textId="485F4496"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66628511" wp14:editId="399947AB">
            <wp:extent cx="4098925" cy="14033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8925" cy="1403350"/>
                    </a:xfrm>
                    <a:prstGeom prst="rect">
                      <a:avLst/>
                    </a:prstGeom>
                    <a:noFill/>
                    <a:ln>
                      <a:noFill/>
                    </a:ln>
                  </pic:spPr>
                </pic:pic>
              </a:graphicData>
            </a:graphic>
          </wp:inline>
        </w:drawing>
      </w:r>
    </w:p>
    <w:p w14:paraId="5F3059E5" w14:textId="77777777" w:rsidR="00FD693F" w:rsidRPr="00401C47" w:rsidRDefault="00FD693F" w:rsidP="00FD693F">
      <w:pPr>
        <w:autoSpaceDE w:val="0"/>
        <w:autoSpaceDN w:val="0"/>
        <w:adjustRightInd w:val="0"/>
        <w:rPr>
          <w:rFonts w:ascii="Calibri" w:hAnsi="Calibri" w:cs="Calibri"/>
          <w:sz w:val="22"/>
          <w:szCs w:val="22"/>
        </w:rPr>
      </w:pPr>
    </w:p>
    <w:p w14:paraId="5CF58559" w14:textId="77777777" w:rsidR="00FD693F" w:rsidRDefault="00FD693F" w:rsidP="00FD693F">
      <w:pPr>
        <w:autoSpaceDE w:val="0"/>
        <w:autoSpaceDN w:val="0"/>
        <w:adjustRightInd w:val="0"/>
        <w:rPr>
          <w:rFonts w:ascii="Calibri" w:hAnsi="Calibri" w:cs="Calibri"/>
          <w:sz w:val="22"/>
          <w:szCs w:val="22"/>
        </w:rPr>
      </w:pPr>
    </w:p>
    <w:p w14:paraId="07FF36E9" w14:textId="77777777" w:rsidR="00FD693F" w:rsidRPr="00401C47" w:rsidRDefault="00FD693F" w:rsidP="00FD693F">
      <w:pPr>
        <w:autoSpaceDE w:val="0"/>
        <w:autoSpaceDN w:val="0"/>
        <w:adjustRightInd w:val="0"/>
        <w:rPr>
          <w:rFonts w:ascii="Calibri" w:hAnsi="Calibri" w:cs="Calibri"/>
          <w:sz w:val="22"/>
          <w:szCs w:val="22"/>
        </w:rPr>
      </w:pPr>
    </w:p>
    <w:p w14:paraId="52099B65" w14:textId="77777777" w:rsidR="00FD693F" w:rsidRPr="00401C47" w:rsidRDefault="00FD693F" w:rsidP="00FD693F">
      <w:pPr>
        <w:autoSpaceDE w:val="0"/>
        <w:autoSpaceDN w:val="0"/>
        <w:adjustRightInd w:val="0"/>
        <w:rPr>
          <w:rFonts w:ascii="Calibri" w:hAnsi="Calibri" w:cs="Calibri"/>
          <w:sz w:val="22"/>
          <w:szCs w:val="22"/>
        </w:rPr>
      </w:pPr>
    </w:p>
    <w:p w14:paraId="559B5964" w14:textId="77777777" w:rsidR="00FD693F" w:rsidRPr="00401C47" w:rsidRDefault="00FD693F" w:rsidP="00FD693F">
      <w:pPr>
        <w:autoSpaceDE w:val="0"/>
        <w:autoSpaceDN w:val="0"/>
        <w:adjustRightInd w:val="0"/>
        <w:rPr>
          <w:rFonts w:ascii="Calibri" w:hAnsi="Calibri" w:cs="Calibri"/>
          <w:b/>
          <w:sz w:val="22"/>
          <w:szCs w:val="22"/>
        </w:rPr>
      </w:pPr>
      <w:r w:rsidRPr="00401C47">
        <w:rPr>
          <w:rFonts w:ascii="Calibri" w:hAnsi="Calibri" w:cs="Calibri"/>
          <w:b/>
          <w:sz w:val="22"/>
          <w:szCs w:val="22"/>
        </w:rPr>
        <w:lastRenderedPageBreak/>
        <w:t xml:space="preserve">Lampiran 5: Hasil </w:t>
      </w:r>
      <w:proofErr w:type="spellStart"/>
      <w:r w:rsidRPr="00401C47">
        <w:rPr>
          <w:rFonts w:ascii="Calibri" w:hAnsi="Calibri" w:cs="Calibri"/>
          <w:b/>
          <w:sz w:val="22"/>
          <w:szCs w:val="22"/>
        </w:rPr>
        <w:t>Pengisian</w:t>
      </w:r>
      <w:proofErr w:type="spellEnd"/>
      <w:r w:rsidRPr="00401C47">
        <w:rPr>
          <w:rFonts w:ascii="Calibri" w:hAnsi="Calibri" w:cs="Calibri"/>
          <w:b/>
          <w:sz w:val="22"/>
          <w:szCs w:val="22"/>
        </w:rPr>
        <w:t xml:space="preserve"> </w:t>
      </w:r>
      <w:proofErr w:type="spellStart"/>
      <w:r w:rsidRPr="00401C47">
        <w:rPr>
          <w:rFonts w:ascii="Calibri" w:hAnsi="Calibri" w:cs="Calibri"/>
          <w:b/>
          <w:sz w:val="22"/>
          <w:szCs w:val="22"/>
        </w:rPr>
        <w:t>Kuesioner</w:t>
      </w:r>
      <w:proofErr w:type="spellEnd"/>
      <w:r w:rsidRPr="00401C47">
        <w:rPr>
          <w:rFonts w:ascii="Calibri" w:hAnsi="Calibri" w:cs="Calibri"/>
          <w:b/>
          <w:sz w:val="22"/>
          <w:szCs w:val="22"/>
        </w:rPr>
        <w:t xml:space="preserve"> 100 </w:t>
      </w:r>
      <w:proofErr w:type="spellStart"/>
      <w:r w:rsidRPr="00401C47">
        <w:rPr>
          <w:rFonts w:ascii="Calibri" w:hAnsi="Calibri" w:cs="Calibri"/>
          <w:b/>
          <w:sz w:val="22"/>
          <w:szCs w:val="22"/>
        </w:rPr>
        <w:t>Responden</w:t>
      </w:r>
      <w:proofErr w:type="spellEnd"/>
    </w:p>
    <w:p w14:paraId="43C13A27" w14:textId="77777777" w:rsidR="00FD693F" w:rsidRPr="00401C47" w:rsidRDefault="00FD693F" w:rsidP="00FD693F">
      <w:pPr>
        <w:autoSpaceDE w:val="0"/>
        <w:autoSpaceDN w:val="0"/>
        <w:adjustRightInd w:val="0"/>
        <w:rPr>
          <w:rFonts w:ascii="Calibri" w:hAnsi="Calibri" w:cs="Calibri"/>
          <w:b/>
          <w:sz w:val="22"/>
          <w:szCs w:val="22"/>
        </w:rPr>
      </w:pPr>
    </w:p>
    <w:p w14:paraId="66E0C86D" w14:textId="77777777" w:rsidR="00FD693F" w:rsidRPr="00401C47" w:rsidRDefault="00FD693F" w:rsidP="00FD693F">
      <w:pPr>
        <w:autoSpaceDE w:val="0"/>
        <w:autoSpaceDN w:val="0"/>
        <w:adjustRightInd w:val="0"/>
        <w:jc w:val="center"/>
        <w:rPr>
          <w:rFonts w:ascii="Calibri" w:hAnsi="Calibri" w:cs="Calibri"/>
          <w:sz w:val="22"/>
          <w:szCs w:val="22"/>
          <w:lang w:val="es-ES"/>
        </w:rPr>
      </w:pPr>
      <w:proofErr w:type="spellStart"/>
      <w:r w:rsidRPr="00401C47">
        <w:rPr>
          <w:rFonts w:ascii="Calibri" w:hAnsi="Calibri" w:cs="Calibri"/>
          <w:sz w:val="22"/>
          <w:szCs w:val="22"/>
          <w:lang w:val="es-ES"/>
        </w:rPr>
        <w:t>Hasil</w:t>
      </w:r>
      <w:proofErr w:type="spellEnd"/>
      <w:r w:rsidRPr="00401C47">
        <w:rPr>
          <w:rFonts w:ascii="Calibri" w:hAnsi="Calibri" w:cs="Calibri"/>
          <w:sz w:val="22"/>
          <w:szCs w:val="22"/>
          <w:lang w:val="es-ES"/>
        </w:rPr>
        <w:t xml:space="preserve"> </w:t>
      </w:r>
      <w:proofErr w:type="spellStart"/>
      <w:r w:rsidRPr="00401C47">
        <w:rPr>
          <w:rFonts w:ascii="Calibri" w:hAnsi="Calibri" w:cs="Calibri"/>
          <w:sz w:val="22"/>
          <w:szCs w:val="22"/>
          <w:lang w:val="es-ES"/>
        </w:rPr>
        <w:t>Pengisian</w:t>
      </w:r>
      <w:proofErr w:type="spellEnd"/>
      <w:r w:rsidRPr="00401C47">
        <w:rPr>
          <w:rFonts w:ascii="Calibri" w:hAnsi="Calibri" w:cs="Calibri"/>
          <w:sz w:val="22"/>
          <w:szCs w:val="22"/>
          <w:lang w:val="es-ES"/>
        </w:rPr>
        <w:t xml:space="preserve"> </w:t>
      </w:r>
      <w:proofErr w:type="spellStart"/>
      <w:r w:rsidRPr="00401C47">
        <w:rPr>
          <w:rFonts w:ascii="Calibri" w:hAnsi="Calibri" w:cs="Calibri"/>
          <w:sz w:val="22"/>
          <w:szCs w:val="22"/>
          <w:lang w:val="es-ES"/>
        </w:rPr>
        <w:t>Kuesioner</w:t>
      </w:r>
      <w:proofErr w:type="spellEnd"/>
    </w:p>
    <w:p w14:paraId="5875EAC4" w14:textId="77777777" w:rsidR="00FD693F" w:rsidRPr="00401C47" w:rsidRDefault="00FD693F" w:rsidP="00FD693F">
      <w:pPr>
        <w:autoSpaceDE w:val="0"/>
        <w:autoSpaceDN w:val="0"/>
        <w:adjustRightInd w:val="0"/>
        <w:jc w:val="center"/>
        <w:rPr>
          <w:rFonts w:ascii="Calibri" w:hAnsi="Calibri" w:cs="Calibri"/>
          <w:sz w:val="22"/>
          <w:szCs w:val="22"/>
          <w:lang w:val="es-ES"/>
        </w:rPr>
      </w:pPr>
    </w:p>
    <w:p w14:paraId="3EBC53FE" w14:textId="563D4A03" w:rsidR="00FD693F" w:rsidRPr="00401C47" w:rsidRDefault="00FD693F" w:rsidP="00FD693F">
      <w:pPr>
        <w:autoSpaceDE w:val="0"/>
        <w:autoSpaceDN w:val="0"/>
        <w:adjustRightInd w:val="0"/>
        <w:jc w:val="center"/>
        <w:rPr>
          <w:rFonts w:ascii="Calibri" w:hAnsi="Calibri" w:cs="Calibri"/>
          <w:sz w:val="22"/>
          <w:szCs w:val="22"/>
        </w:rPr>
      </w:pPr>
      <w:r w:rsidRPr="00401C47">
        <w:rPr>
          <w:rFonts w:ascii="Calibri" w:hAnsi="Calibri" w:cs="Calibri"/>
          <w:noProof/>
          <w:sz w:val="22"/>
          <w:szCs w:val="22"/>
          <w:lang w:eastAsia="en-US"/>
        </w:rPr>
        <w:drawing>
          <wp:inline distT="0" distB="0" distL="0" distR="0" wp14:anchorId="6C97D210" wp14:editId="3FDE8266">
            <wp:extent cx="5391785" cy="71577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1785" cy="7157720"/>
                    </a:xfrm>
                    <a:prstGeom prst="rect">
                      <a:avLst/>
                    </a:prstGeom>
                    <a:noFill/>
                    <a:ln>
                      <a:noFill/>
                    </a:ln>
                  </pic:spPr>
                </pic:pic>
              </a:graphicData>
            </a:graphic>
          </wp:inline>
        </w:drawing>
      </w:r>
    </w:p>
    <w:p w14:paraId="59EF1B9A" w14:textId="77777777" w:rsidR="00FD693F" w:rsidRPr="00401C47" w:rsidRDefault="00FD693F" w:rsidP="00FD693F">
      <w:pPr>
        <w:autoSpaceDE w:val="0"/>
        <w:autoSpaceDN w:val="0"/>
        <w:adjustRightInd w:val="0"/>
        <w:rPr>
          <w:rFonts w:ascii="Calibri" w:hAnsi="Calibri" w:cs="Calibri"/>
          <w:sz w:val="22"/>
          <w:szCs w:val="22"/>
        </w:rPr>
      </w:pPr>
    </w:p>
    <w:p w14:paraId="4502C51A" w14:textId="77777777" w:rsidR="00FD693F" w:rsidRPr="00401C47" w:rsidRDefault="00FD693F" w:rsidP="00FD693F">
      <w:pPr>
        <w:autoSpaceDE w:val="0"/>
        <w:autoSpaceDN w:val="0"/>
        <w:adjustRightInd w:val="0"/>
        <w:rPr>
          <w:rFonts w:ascii="Calibri" w:hAnsi="Calibri" w:cs="Calibri"/>
          <w:b/>
          <w:sz w:val="22"/>
          <w:szCs w:val="22"/>
        </w:rPr>
      </w:pPr>
    </w:p>
    <w:p w14:paraId="16504E57" w14:textId="77777777" w:rsidR="00FD693F" w:rsidRPr="00401C47" w:rsidRDefault="00FD693F" w:rsidP="00FD693F">
      <w:pPr>
        <w:autoSpaceDE w:val="0"/>
        <w:autoSpaceDN w:val="0"/>
        <w:adjustRightInd w:val="0"/>
        <w:rPr>
          <w:rFonts w:ascii="Calibri" w:hAnsi="Calibri" w:cs="Calibri"/>
          <w:b/>
          <w:sz w:val="22"/>
          <w:szCs w:val="22"/>
        </w:rPr>
      </w:pPr>
    </w:p>
    <w:p w14:paraId="21DA158E" w14:textId="77777777" w:rsidR="00FD693F" w:rsidRPr="00401C47" w:rsidRDefault="00FD693F" w:rsidP="00FD693F">
      <w:pPr>
        <w:autoSpaceDE w:val="0"/>
        <w:autoSpaceDN w:val="0"/>
        <w:adjustRightInd w:val="0"/>
        <w:jc w:val="center"/>
        <w:rPr>
          <w:rFonts w:ascii="Calibri" w:hAnsi="Calibri" w:cs="Calibri"/>
          <w:sz w:val="22"/>
          <w:szCs w:val="22"/>
          <w:lang w:val="es-ES"/>
        </w:rPr>
      </w:pPr>
      <w:proofErr w:type="spellStart"/>
      <w:r w:rsidRPr="00401C47">
        <w:rPr>
          <w:rFonts w:ascii="Calibri" w:hAnsi="Calibri" w:cs="Calibri"/>
          <w:sz w:val="22"/>
          <w:szCs w:val="22"/>
          <w:lang w:val="es-ES"/>
        </w:rPr>
        <w:t>Hasil</w:t>
      </w:r>
      <w:proofErr w:type="spellEnd"/>
      <w:r w:rsidRPr="00401C47">
        <w:rPr>
          <w:rFonts w:ascii="Calibri" w:hAnsi="Calibri" w:cs="Calibri"/>
          <w:sz w:val="22"/>
          <w:szCs w:val="22"/>
          <w:lang w:val="es-ES"/>
        </w:rPr>
        <w:t xml:space="preserve"> </w:t>
      </w:r>
      <w:proofErr w:type="spellStart"/>
      <w:r w:rsidRPr="00401C47">
        <w:rPr>
          <w:rFonts w:ascii="Calibri" w:hAnsi="Calibri" w:cs="Calibri"/>
          <w:sz w:val="22"/>
          <w:szCs w:val="22"/>
          <w:lang w:val="es-ES"/>
        </w:rPr>
        <w:t>Pengisian</w:t>
      </w:r>
      <w:proofErr w:type="spellEnd"/>
      <w:r w:rsidRPr="00401C47">
        <w:rPr>
          <w:rFonts w:ascii="Calibri" w:hAnsi="Calibri" w:cs="Calibri"/>
          <w:sz w:val="22"/>
          <w:szCs w:val="22"/>
          <w:lang w:val="es-ES"/>
        </w:rPr>
        <w:t xml:space="preserve"> </w:t>
      </w:r>
      <w:proofErr w:type="spellStart"/>
      <w:r w:rsidRPr="00401C47">
        <w:rPr>
          <w:rFonts w:ascii="Calibri" w:hAnsi="Calibri" w:cs="Calibri"/>
          <w:sz w:val="22"/>
          <w:szCs w:val="22"/>
          <w:lang w:val="es-ES"/>
        </w:rPr>
        <w:t>Kuesioner</w:t>
      </w:r>
      <w:proofErr w:type="spellEnd"/>
    </w:p>
    <w:p w14:paraId="4679BA08" w14:textId="77777777" w:rsidR="00FD693F" w:rsidRPr="00401C47" w:rsidRDefault="00FD693F" w:rsidP="00FD693F">
      <w:pPr>
        <w:autoSpaceDE w:val="0"/>
        <w:autoSpaceDN w:val="0"/>
        <w:adjustRightInd w:val="0"/>
        <w:jc w:val="center"/>
        <w:rPr>
          <w:rFonts w:ascii="Calibri" w:hAnsi="Calibri" w:cs="Calibri"/>
          <w:sz w:val="22"/>
          <w:szCs w:val="22"/>
          <w:lang w:val="es-ES"/>
        </w:rPr>
      </w:pPr>
    </w:p>
    <w:p w14:paraId="46E2AFC1" w14:textId="027551CE" w:rsidR="00FD693F" w:rsidRPr="00401C47" w:rsidRDefault="00FD693F" w:rsidP="00FD693F">
      <w:pPr>
        <w:autoSpaceDE w:val="0"/>
        <w:autoSpaceDN w:val="0"/>
        <w:adjustRightInd w:val="0"/>
        <w:jc w:val="center"/>
        <w:rPr>
          <w:rFonts w:ascii="Calibri" w:hAnsi="Calibri" w:cs="Calibri"/>
          <w:sz w:val="22"/>
          <w:szCs w:val="22"/>
          <w:lang w:val="es-ES"/>
        </w:rPr>
      </w:pPr>
      <w:r w:rsidRPr="00401C47">
        <w:rPr>
          <w:rFonts w:ascii="Calibri" w:hAnsi="Calibri" w:cs="Calibri"/>
          <w:noProof/>
          <w:sz w:val="22"/>
          <w:szCs w:val="22"/>
          <w:lang w:eastAsia="en-US"/>
        </w:rPr>
        <w:drawing>
          <wp:inline distT="0" distB="0" distL="0" distR="0" wp14:anchorId="17629771" wp14:editId="40F7EE14">
            <wp:extent cx="5391785" cy="68897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1785" cy="6889750"/>
                    </a:xfrm>
                    <a:prstGeom prst="rect">
                      <a:avLst/>
                    </a:prstGeom>
                    <a:noFill/>
                    <a:ln>
                      <a:noFill/>
                    </a:ln>
                  </pic:spPr>
                </pic:pic>
              </a:graphicData>
            </a:graphic>
          </wp:inline>
        </w:drawing>
      </w:r>
    </w:p>
    <w:p w14:paraId="017D59B5" w14:textId="77777777" w:rsidR="00FD693F" w:rsidRPr="00401C47" w:rsidRDefault="00FD693F" w:rsidP="00FD693F">
      <w:pPr>
        <w:autoSpaceDE w:val="0"/>
        <w:autoSpaceDN w:val="0"/>
        <w:adjustRightInd w:val="0"/>
        <w:rPr>
          <w:rFonts w:ascii="Calibri" w:hAnsi="Calibri" w:cs="Calibri"/>
          <w:b/>
          <w:sz w:val="22"/>
          <w:szCs w:val="22"/>
          <w:lang w:val="es-ES"/>
        </w:rPr>
      </w:pPr>
      <w:r w:rsidRPr="00401C47">
        <w:rPr>
          <w:rFonts w:ascii="Calibri" w:hAnsi="Calibri" w:cs="Calibri"/>
          <w:b/>
          <w:sz w:val="22"/>
          <w:szCs w:val="22"/>
          <w:lang w:val="es-ES"/>
        </w:rPr>
        <w:br w:type="page"/>
      </w:r>
      <w:proofErr w:type="spellStart"/>
      <w:r w:rsidRPr="00401C47">
        <w:rPr>
          <w:rFonts w:ascii="Calibri" w:hAnsi="Calibri" w:cs="Calibri"/>
          <w:b/>
          <w:sz w:val="22"/>
          <w:szCs w:val="22"/>
          <w:lang w:val="es-ES"/>
        </w:rPr>
        <w:lastRenderedPageBreak/>
        <w:t>Lampiran</w:t>
      </w:r>
      <w:proofErr w:type="spellEnd"/>
      <w:r w:rsidRPr="00401C47">
        <w:rPr>
          <w:rFonts w:ascii="Calibri" w:hAnsi="Calibri" w:cs="Calibri"/>
          <w:b/>
          <w:sz w:val="22"/>
          <w:szCs w:val="22"/>
          <w:lang w:val="es-ES"/>
        </w:rPr>
        <w:t xml:space="preserve"> 6: </w:t>
      </w:r>
      <w:proofErr w:type="spellStart"/>
      <w:r w:rsidRPr="00401C47">
        <w:rPr>
          <w:rFonts w:ascii="Calibri" w:hAnsi="Calibri" w:cs="Calibri"/>
          <w:b/>
          <w:sz w:val="22"/>
          <w:szCs w:val="22"/>
          <w:lang w:val="es-ES"/>
        </w:rPr>
        <w:t>Frekuensi</w:t>
      </w:r>
      <w:proofErr w:type="spellEnd"/>
      <w:r w:rsidRPr="00401C47">
        <w:rPr>
          <w:rFonts w:ascii="Calibri" w:hAnsi="Calibri" w:cs="Calibri"/>
          <w:b/>
          <w:sz w:val="22"/>
          <w:szCs w:val="22"/>
          <w:lang w:val="es-ES"/>
        </w:rPr>
        <w:t xml:space="preserve"> </w:t>
      </w:r>
    </w:p>
    <w:p w14:paraId="40E71905" w14:textId="77777777" w:rsidR="00FD693F" w:rsidRPr="00401C47" w:rsidRDefault="00FD693F" w:rsidP="00FD693F">
      <w:pPr>
        <w:autoSpaceDE w:val="0"/>
        <w:autoSpaceDN w:val="0"/>
        <w:adjustRightInd w:val="0"/>
        <w:rPr>
          <w:rFonts w:ascii="Calibri" w:hAnsi="Calibri" w:cs="Calibri"/>
          <w:b/>
          <w:bCs/>
          <w:color w:val="000000"/>
          <w:sz w:val="22"/>
          <w:szCs w:val="22"/>
        </w:rPr>
      </w:pPr>
    </w:p>
    <w:p w14:paraId="7CB7AB5B" w14:textId="77777777" w:rsidR="00FD693F" w:rsidRPr="00401C47" w:rsidRDefault="00FD693F" w:rsidP="00FD693F">
      <w:pPr>
        <w:autoSpaceDE w:val="0"/>
        <w:autoSpaceDN w:val="0"/>
        <w:adjustRightInd w:val="0"/>
        <w:rPr>
          <w:rFonts w:ascii="Calibri" w:hAnsi="Calibri" w:cs="Calibri"/>
          <w:b/>
          <w:bCs/>
          <w:color w:val="000000"/>
          <w:sz w:val="22"/>
          <w:szCs w:val="22"/>
        </w:rPr>
      </w:pPr>
      <w:r w:rsidRPr="00401C47">
        <w:rPr>
          <w:rFonts w:ascii="Calibri" w:hAnsi="Calibri" w:cs="Calibri"/>
          <w:b/>
          <w:bCs/>
          <w:color w:val="000000"/>
          <w:sz w:val="22"/>
          <w:szCs w:val="22"/>
        </w:rPr>
        <w:t>Frequencies</w:t>
      </w:r>
    </w:p>
    <w:p w14:paraId="2D35C5DC" w14:textId="15D11DCC"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3C58859F" wp14:editId="0972D7E5">
            <wp:extent cx="4540250" cy="12611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0250" cy="1261110"/>
                    </a:xfrm>
                    <a:prstGeom prst="rect">
                      <a:avLst/>
                    </a:prstGeom>
                    <a:noFill/>
                    <a:ln>
                      <a:noFill/>
                    </a:ln>
                  </pic:spPr>
                </pic:pic>
              </a:graphicData>
            </a:graphic>
          </wp:inline>
        </w:drawing>
      </w:r>
    </w:p>
    <w:p w14:paraId="02F44FE2" w14:textId="6524CCC0"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2B0AE7C0" wp14:editId="199E335A">
            <wp:extent cx="4618990" cy="1607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8990" cy="1607820"/>
                    </a:xfrm>
                    <a:prstGeom prst="rect">
                      <a:avLst/>
                    </a:prstGeom>
                    <a:noFill/>
                    <a:ln>
                      <a:noFill/>
                    </a:ln>
                  </pic:spPr>
                </pic:pic>
              </a:graphicData>
            </a:graphic>
          </wp:inline>
        </w:drawing>
      </w:r>
    </w:p>
    <w:p w14:paraId="71A94519" w14:textId="65DEDA47"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5C69730F" wp14:editId="7004091F">
            <wp:extent cx="4366895" cy="1607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66895" cy="1607820"/>
                    </a:xfrm>
                    <a:prstGeom prst="rect">
                      <a:avLst/>
                    </a:prstGeom>
                    <a:noFill/>
                    <a:ln>
                      <a:noFill/>
                    </a:ln>
                  </pic:spPr>
                </pic:pic>
              </a:graphicData>
            </a:graphic>
          </wp:inline>
        </w:drawing>
      </w:r>
    </w:p>
    <w:p w14:paraId="05CCD28A" w14:textId="53567872"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546FFD22" wp14:editId="13558831">
            <wp:extent cx="4934585" cy="17818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34585" cy="1781810"/>
                    </a:xfrm>
                    <a:prstGeom prst="rect">
                      <a:avLst/>
                    </a:prstGeom>
                    <a:noFill/>
                    <a:ln>
                      <a:noFill/>
                    </a:ln>
                  </pic:spPr>
                </pic:pic>
              </a:graphicData>
            </a:graphic>
          </wp:inline>
        </w:drawing>
      </w:r>
    </w:p>
    <w:p w14:paraId="1DB5A551" w14:textId="77777777" w:rsidR="00FD693F" w:rsidRPr="00401C47" w:rsidRDefault="00FD693F" w:rsidP="00FD693F">
      <w:pPr>
        <w:autoSpaceDE w:val="0"/>
        <w:autoSpaceDN w:val="0"/>
        <w:adjustRightInd w:val="0"/>
        <w:rPr>
          <w:rFonts w:ascii="Calibri" w:hAnsi="Calibri" w:cs="Calibri"/>
          <w:b/>
          <w:bCs/>
          <w:sz w:val="22"/>
          <w:szCs w:val="22"/>
        </w:rPr>
      </w:pPr>
    </w:p>
    <w:p w14:paraId="5C93DC35" w14:textId="77777777" w:rsidR="00FD693F" w:rsidRPr="00401C47" w:rsidRDefault="00FD693F" w:rsidP="00FD693F">
      <w:pPr>
        <w:autoSpaceDE w:val="0"/>
        <w:autoSpaceDN w:val="0"/>
        <w:adjustRightInd w:val="0"/>
        <w:rPr>
          <w:rFonts w:ascii="Calibri" w:hAnsi="Calibri" w:cs="Calibri"/>
          <w:b/>
          <w:bCs/>
          <w:sz w:val="22"/>
          <w:szCs w:val="22"/>
        </w:rPr>
      </w:pPr>
    </w:p>
    <w:p w14:paraId="2F73B78B" w14:textId="77777777" w:rsidR="00FD693F" w:rsidRPr="00401C47" w:rsidRDefault="00FD693F" w:rsidP="00FD693F">
      <w:pPr>
        <w:autoSpaceDE w:val="0"/>
        <w:autoSpaceDN w:val="0"/>
        <w:adjustRightInd w:val="0"/>
        <w:rPr>
          <w:rFonts w:ascii="Calibri" w:hAnsi="Calibri" w:cs="Calibri"/>
          <w:b/>
          <w:bCs/>
          <w:sz w:val="22"/>
          <w:szCs w:val="22"/>
        </w:rPr>
      </w:pPr>
    </w:p>
    <w:p w14:paraId="0555249E" w14:textId="77777777" w:rsidR="00FD693F" w:rsidRPr="00401C47" w:rsidRDefault="00FD693F" w:rsidP="00FD693F">
      <w:pPr>
        <w:autoSpaceDE w:val="0"/>
        <w:autoSpaceDN w:val="0"/>
        <w:adjustRightInd w:val="0"/>
        <w:rPr>
          <w:rFonts w:ascii="Calibri" w:hAnsi="Calibri" w:cs="Calibri"/>
          <w:b/>
          <w:bCs/>
          <w:sz w:val="22"/>
          <w:szCs w:val="22"/>
        </w:rPr>
      </w:pPr>
    </w:p>
    <w:p w14:paraId="2E6A8210" w14:textId="77777777" w:rsidR="00FD693F" w:rsidRPr="00401C47" w:rsidRDefault="00FD693F" w:rsidP="00FD693F">
      <w:pPr>
        <w:autoSpaceDE w:val="0"/>
        <w:autoSpaceDN w:val="0"/>
        <w:adjustRightInd w:val="0"/>
        <w:rPr>
          <w:rFonts w:ascii="Calibri" w:hAnsi="Calibri" w:cs="Calibri"/>
          <w:b/>
          <w:bCs/>
          <w:sz w:val="22"/>
          <w:szCs w:val="22"/>
        </w:rPr>
      </w:pPr>
    </w:p>
    <w:p w14:paraId="470C7049" w14:textId="77777777" w:rsidR="00FD693F" w:rsidRPr="00401C47" w:rsidRDefault="00FD693F" w:rsidP="00FD693F">
      <w:pPr>
        <w:autoSpaceDE w:val="0"/>
        <w:autoSpaceDN w:val="0"/>
        <w:adjustRightInd w:val="0"/>
        <w:rPr>
          <w:rFonts w:ascii="Calibri" w:hAnsi="Calibri" w:cs="Calibri"/>
          <w:b/>
          <w:bCs/>
          <w:sz w:val="22"/>
          <w:szCs w:val="22"/>
        </w:rPr>
      </w:pPr>
    </w:p>
    <w:p w14:paraId="433C7D81" w14:textId="77777777" w:rsidR="00FD693F" w:rsidRPr="00401C47" w:rsidRDefault="00FD693F" w:rsidP="00FD693F">
      <w:pPr>
        <w:autoSpaceDE w:val="0"/>
        <w:autoSpaceDN w:val="0"/>
        <w:adjustRightInd w:val="0"/>
        <w:rPr>
          <w:rFonts w:ascii="Calibri" w:hAnsi="Calibri" w:cs="Calibri"/>
          <w:b/>
          <w:bCs/>
          <w:sz w:val="22"/>
          <w:szCs w:val="22"/>
        </w:rPr>
      </w:pPr>
    </w:p>
    <w:p w14:paraId="02A7A7AB" w14:textId="77777777" w:rsidR="00FD693F" w:rsidRPr="00401C47" w:rsidRDefault="00FD693F" w:rsidP="00FD693F">
      <w:pPr>
        <w:autoSpaceDE w:val="0"/>
        <w:autoSpaceDN w:val="0"/>
        <w:adjustRightInd w:val="0"/>
        <w:rPr>
          <w:rFonts w:ascii="Calibri" w:hAnsi="Calibri" w:cs="Calibri"/>
          <w:b/>
          <w:bCs/>
          <w:sz w:val="22"/>
          <w:szCs w:val="22"/>
        </w:rPr>
      </w:pPr>
    </w:p>
    <w:p w14:paraId="74D7EA83" w14:textId="77777777" w:rsidR="00FD693F" w:rsidRPr="00401C47" w:rsidRDefault="00FD693F" w:rsidP="00FD693F">
      <w:pPr>
        <w:autoSpaceDE w:val="0"/>
        <w:autoSpaceDN w:val="0"/>
        <w:adjustRightInd w:val="0"/>
        <w:rPr>
          <w:rFonts w:ascii="Calibri" w:hAnsi="Calibri" w:cs="Calibri"/>
          <w:b/>
          <w:bCs/>
          <w:sz w:val="22"/>
          <w:szCs w:val="22"/>
          <w:lang w:val="id-ID"/>
        </w:rPr>
      </w:pPr>
    </w:p>
    <w:p w14:paraId="1A4CA7EB" w14:textId="71105155"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lastRenderedPageBreak/>
        <w:drawing>
          <wp:inline distT="0" distB="0" distL="0" distR="0" wp14:anchorId="674EF6C3" wp14:editId="3C966793">
            <wp:extent cx="4934585" cy="19075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4585" cy="1907540"/>
                    </a:xfrm>
                    <a:prstGeom prst="rect">
                      <a:avLst/>
                    </a:prstGeom>
                    <a:noFill/>
                    <a:ln>
                      <a:noFill/>
                    </a:ln>
                  </pic:spPr>
                </pic:pic>
              </a:graphicData>
            </a:graphic>
          </wp:inline>
        </w:drawing>
      </w:r>
    </w:p>
    <w:p w14:paraId="09D2A463" w14:textId="1FC23909"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5B5D88E1" wp14:editId="25CC0AAC">
            <wp:extent cx="5234305" cy="160782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4305" cy="1607820"/>
                    </a:xfrm>
                    <a:prstGeom prst="rect">
                      <a:avLst/>
                    </a:prstGeom>
                    <a:noFill/>
                    <a:ln>
                      <a:noFill/>
                    </a:ln>
                  </pic:spPr>
                </pic:pic>
              </a:graphicData>
            </a:graphic>
          </wp:inline>
        </w:drawing>
      </w:r>
    </w:p>
    <w:p w14:paraId="70F91E69" w14:textId="77777777" w:rsidR="00FD693F" w:rsidRPr="00401C47" w:rsidRDefault="00FD693F" w:rsidP="00FD693F">
      <w:pPr>
        <w:autoSpaceDE w:val="0"/>
        <w:autoSpaceDN w:val="0"/>
        <w:adjustRightInd w:val="0"/>
        <w:rPr>
          <w:rFonts w:ascii="Calibri" w:hAnsi="Calibri" w:cs="Calibri"/>
          <w:sz w:val="22"/>
          <w:szCs w:val="22"/>
        </w:rPr>
      </w:pPr>
    </w:p>
    <w:p w14:paraId="2010A80B" w14:textId="77777777" w:rsidR="00FD693F" w:rsidRPr="00401C47" w:rsidRDefault="00FD693F" w:rsidP="00FD693F">
      <w:pPr>
        <w:autoSpaceDE w:val="0"/>
        <w:autoSpaceDN w:val="0"/>
        <w:adjustRightInd w:val="0"/>
        <w:rPr>
          <w:rFonts w:ascii="Calibri" w:hAnsi="Calibri" w:cs="Calibri"/>
          <w:b/>
          <w:sz w:val="22"/>
          <w:szCs w:val="22"/>
          <w:lang w:val="es-ES"/>
        </w:rPr>
      </w:pPr>
      <w:r w:rsidRPr="00401C47">
        <w:rPr>
          <w:rFonts w:ascii="Calibri" w:hAnsi="Calibri" w:cs="Calibri"/>
          <w:sz w:val="22"/>
          <w:szCs w:val="22"/>
          <w:lang w:val="es-ES"/>
        </w:rPr>
        <w:br w:type="page"/>
      </w:r>
      <w:proofErr w:type="spellStart"/>
      <w:r w:rsidRPr="00401C47">
        <w:rPr>
          <w:rFonts w:ascii="Calibri" w:hAnsi="Calibri" w:cs="Calibri"/>
          <w:b/>
          <w:sz w:val="22"/>
          <w:szCs w:val="22"/>
          <w:lang w:val="es-ES"/>
        </w:rPr>
        <w:lastRenderedPageBreak/>
        <w:t>Lampiran</w:t>
      </w:r>
      <w:proofErr w:type="spellEnd"/>
      <w:r w:rsidRPr="00401C47">
        <w:rPr>
          <w:rFonts w:ascii="Calibri" w:hAnsi="Calibri" w:cs="Calibri"/>
          <w:b/>
          <w:sz w:val="22"/>
          <w:szCs w:val="22"/>
          <w:lang w:val="es-ES"/>
        </w:rPr>
        <w:t xml:space="preserve"> 7: </w:t>
      </w:r>
      <w:proofErr w:type="spellStart"/>
      <w:r w:rsidRPr="00401C47">
        <w:rPr>
          <w:rFonts w:ascii="Calibri" w:hAnsi="Calibri" w:cs="Calibri"/>
          <w:b/>
          <w:sz w:val="22"/>
          <w:szCs w:val="22"/>
          <w:lang w:val="es-ES"/>
        </w:rPr>
        <w:t>Regressión</w:t>
      </w:r>
      <w:proofErr w:type="spellEnd"/>
    </w:p>
    <w:p w14:paraId="3A0B7840" w14:textId="77777777" w:rsidR="00FD693F" w:rsidRPr="00401C47" w:rsidRDefault="00FD693F" w:rsidP="00FD693F">
      <w:pPr>
        <w:autoSpaceDE w:val="0"/>
        <w:autoSpaceDN w:val="0"/>
        <w:adjustRightInd w:val="0"/>
        <w:rPr>
          <w:rFonts w:ascii="Calibri" w:hAnsi="Calibri" w:cs="Calibri"/>
          <w:b/>
          <w:sz w:val="22"/>
          <w:szCs w:val="22"/>
          <w:lang w:val="es-ES"/>
        </w:rPr>
      </w:pPr>
    </w:p>
    <w:p w14:paraId="65110950" w14:textId="77777777" w:rsidR="00FD693F" w:rsidRPr="00401C47" w:rsidRDefault="00FD693F" w:rsidP="00FD693F">
      <w:pPr>
        <w:autoSpaceDE w:val="0"/>
        <w:autoSpaceDN w:val="0"/>
        <w:adjustRightInd w:val="0"/>
        <w:rPr>
          <w:rFonts w:ascii="Calibri" w:hAnsi="Calibri" w:cs="Calibri"/>
          <w:b/>
          <w:bCs/>
          <w:color w:val="000000"/>
          <w:sz w:val="22"/>
          <w:szCs w:val="22"/>
        </w:rPr>
      </w:pPr>
      <w:r w:rsidRPr="00401C47">
        <w:rPr>
          <w:rFonts w:ascii="Calibri" w:hAnsi="Calibri" w:cs="Calibri"/>
          <w:b/>
          <w:bCs/>
          <w:color w:val="000000"/>
          <w:sz w:val="22"/>
          <w:szCs w:val="22"/>
        </w:rPr>
        <w:t>Regression</w:t>
      </w:r>
    </w:p>
    <w:p w14:paraId="599F28A3" w14:textId="77777777" w:rsidR="00FD693F" w:rsidRPr="00401C47" w:rsidRDefault="00FD693F" w:rsidP="00FD693F">
      <w:pPr>
        <w:autoSpaceDE w:val="0"/>
        <w:autoSpaceDN w:val="0"/>
        <w:adjustRightInd w:val="0"/>
        <w:rPr>
          <w:rFonts w:ascii="Calibri" w:hAnsi="Calibri" w:cs="Calibri"/>
          <w:sz w:val="22"/>
          <w:szCs w:val="22"/>
        </w:rPr>
      </w:pPr>
    </w:p>
    <w:p w14:paraId="49E6E89B" w14:textId="1CEDA585"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2E590B1D" wp14:editId="1801ECFF">
            <wp:extent cx="2853690" cy="16078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3690" cy="1607820"/>
                    </a:xfrm>
                    <a:prstGeom prst="rect">
                      <a:avLst/>
                    </a:prstGeom>
                    <a:noFill/>
                    <a:ln>
                      <a:noFill/>
                    </a:ln>
                  </pic:spPr>
                </pic:pic>
              </a:graphicData>
            </a:graphic>
          </wp:inline>
        </w:drawing>
      </w:r>
    </w:p>
    <w:p w14:paraId="3A7651A9" w14:textId="77777777" w:rsidR="00FD693F" w:rsidRPr="00401C47" w:rsidRDefault="00FD693F" w:rsidP="00FD693F">
      <w:pPr>
        <w:autoSpaceDE w:val="0"/>
        <w:autoSpaceDN w:val="0"/>
        <w:adjustRightInd w:val="0"/>
        <w:rPr>
          <w:rFonts w:ascii="Calibri" w:hAnsi="Calibri" w:cs="Calibri"/>
          <w:sz w:val="22"/>
          <w:szCs w:val="22"/>
        </w:rPr>
      </w:pPr>
    </w:p>
    <w:p w14:paraId="68278194" w14:textId="69A81F75"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290C162D" wp14:editId="4C7CC541">
            <wp:extent cx="3594735" cy="1119505"/>
            <wp:effectExtent l="0" t="0" r="571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4735" cy="1119505"/>
                    </a:xfrm>
                    <a:prstGeom prst="rect">
                      <a:avLst/>
                    </a:prstGeom>
                    <a:noFill/>
                    <a:ln>
                      <a:noFill/>
                    </a:ln>
                  </pic:spPr>
                </pic:pic>
              </a:graphicData>
            </a:graphic>
          </wp:inline>
        </w:drawing>
      </w:r>
    </w:p>
    <w:p w14:paraId="4EA30C04" w14:textId="77777777" w:rsidR="00FD693F" w:rsidRPr="00401C47" w:rsidRDefault="00FD693F" w:rsidP="00FD693F">
      <w:pPr>
        <w:autoSpaceDE w:val="0"/>
        <w:autoSpaceDN w:val="0"/>
        <w:adjustRightInd w:val="0"/>
        <w:rPr>
          <w:rFonts w:ascii="Calibri" w:hAnsi="Calibri" w:cs="Calibri"/>
          <w:sz w:val="22"/>
          <w:szCs w:val="22"/>
        </w:rPr>
      </w:pPr>
    </w:p>
    <w:p w14:paraId="6010DBF4" w14:textId="56AED826"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4FBB907E" wp14:editId="4E420B0D">
            <wp:extent cx="5092065" cy="16713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2065" cy="1671320"/>
                    </a:xfrm>
                    <a:prstGeom prst="rect">
                      <a:avLst/>
                    </a:prstGeom>
                    <a:noFill/>
                    <a:ln>
                      <a:noFill/>
                    </a:ln>
                  </pic:spPr>
                </pic:pic>
              </a:graphicData>
            </a:graphic>
          </wp:inline>
        </w:drawing>
      </w:r>
    </w:p>
    <w:p w14:paraId="01D30C11" w14:textId="77777777" w:rsidR="00FD693F" w:rsidRPr="00401C47" w:rsidRDefault="00FD693F" w:rsidP="00FD693F">
      <w:pPr>
        <w:autoSpaceDE w:val="0"/>
        <w:autoSpaceDN w:val="0"/>
        <w:adjustRightInd w:val="0"/>
        <w:rPr>
          <w:rFonts w:ascii="Calibri" w:hAnsi="Calibri" w:cs="Calibri"/>
          <w:sz w:val="22"/>
          <w:szCs w:val="22"/>
        </w:rPr>
      </w:pPr>
    </w:p>
    <w:p w14:paraId="18829549" w14:textId="56594D63" w:rsidR="00FD693F" w:rsidRPr="00401C47" w:rsidRDefault="00FD693F" w:rsidP="00FD693F">
      <w:pPr>
        <w:autoSpaceDE w:val="0"/>
        <w:autoSpaceDN w:val="0"/>
        <w:adjustRightInd w:val="0"/>
        <w:rPr>
          <w:rFonts w:ascii="Calibri" w:hAnsi="Calibri" w:cs="Calibri"/>
          <w:b/>
          <w:bCs/>
          <w:sz w:val="22"/>
          <w:szCs w:val="22"/>
        </w:rPr>
      </w:pPr>
      <w:r w:rsidRPr="00401C47">
        <w:rPr>
          <w:rFonts w:ascii="Calibri" w:hAnsi="Calibri" w:cs="Calibri"/>
          <w:b/>
          <w:bCs/>
          <w:noProof/>
          <w:sz w:val="22"/>
          <w:szCs w:val="22"/>
          <w:lang w:eastAsia="en-US"/>
        </w:rPr>
        <w:drawing>
          <wp:inline distT="0" distB="0" distL="0" distR="0" wp14:anchorId="69A30AF0" wp14:editId="26A9ACDC">
            <wp:extent cx="5896610" cy="181292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6610" cy="1812925"/>
                    </a:xfrm>
                    <a:prstGeom prst="rect">
                      <a:avLst/>
                    </a:prstGeom>
                    <a:noFill/>
                    <a:ln>
                      <a:noFill/>
                    </a:ln>
                  </pic:spPr>
                </pic:pic>
              </a:graphicData>
            </a:graphic>
          </wp:inline>
        </w:drawing>
      </w:r>
    </w:p>
    <w:p w14:paraId="64A5D255" w14:textId="77777777" w:rsidR="00FD693F" w:rsidRPr="00401C47" w:rsidRDefault="00FD693F" w:rsidP="00FD693F">
      <w:pPr>
        <w:autoSpaceDE w:val="0"/>
        <w:autoSpaceDN w:val="0"/>
        <w:adjustRightInd w:val="0"/>
        <w:rPr>
          <w:rFonts w:ascii="Calibri" w:hAnsi="Calibri" w:cs="Calibri"/>
          <w:sz w:val="22"/>
          <w:szCs w:val="22"/>
          <w:lang w:val="id-ID"/>
        </w:rPr>
      </w:pPr>
    </w:p>
    <w:p w14:paraId="4882FC4B" w14:textId="77777777" w:rsidR="00FD693F" w:rsidRPr="00401C47" w:rsidRDefault="00FD693F" w:rsidP="00FD693F">
      <w:pPr>
        <w:autoSpaceDE w:val="0"/>
        <w:autoSpaceDN w:val="0"/>
        <w:adjustRightInd w:val="0"/>
        <w:rPr>
          <w:rFonts w:ascii="Calibri" w:hAnsi="Calibri" w:cs="Calibri"/>
          <w:sz w:val="22"/>
          <w:szCs w:val="22"/>
          <w:lang w:val="id-ID"/>
        </w:rPr>
      </w:pPr>
    </w:p>
    <w:p w14:paraId="641594EC" w14:textId="77777777" w:rsidR="00FD693F" w:rsidRPr="00401C47" w:rsidRDefault="00FD693F" w:rsidP="00FD693F">
      <w:pPr>
        <w:autoSpaceDE w:val="0"/>
        <w:autoSpaceDN w:val="0"/>
        <w:adjustRightInd w:val="0"/>
        <w:rPr>
          <w:rFonts w:ascii="Calibri" w:hAnsi="Calibri" w:cs="Calibri"/>
          <w:sz w:val="22"/>
          <w:szCs w:val="22"/>
          <w:lang w:val="id-ID"/>
        </w:rPr>
      </w:pPr>
    </w:p>
    <w:p w14:paraId="2AFF0D1C" w14:textId="77777777" w:rsidR="00FD693F" w:rsidRPr="00401C47" w:rsidRDefault="00FD693F" w:rsidP="00FD693F">
      <w:pPr>
        <w:autoSpaceDE w:val="0"/>
        <w:autoSpaceDN w:val="0"/>
        <w:adjustRightInd w:val="0"/>
        <w:rPr>
          <w:rFonts w:ascii="Calibri" w:hAnsi="Calibri" w:cs="Calibri"/>
          <w:sz w:val="22"/>
          <w:szCs w:val="22"/>
          <w:lang w:val="id-ID"/>
        </w:rPr>
      </w:pPr>
    </w:p>
    <w:p w14:paraId="15A6A9D1" w14:textId="77777777" w:rsidR="00FD693F" w:rsidRPr="00401C47" w:rsidRDefault="00FD693F" w:rsidP="00FD693F">
      <w:pPr>
        <w:autoSpaceDE w:val="0"/>
        <w:autoSpaceDN w:val="0"/>
        <w:adjustRightInd w:val="0"/>
        <w:rPr>
          <w:rFonts w:ascii="Calibri" w:hAnsi="Calibri" w:cs="Calibri"/>
          <w:sz w:val="22"/>
          <w:szCs w:val="22"/>
          <w:lang w:val="id-ID"/>
        </w:rPr>
      </w:pPr>
    </w:p>
    <w:p w14:paraId="35CD64B5" w14:textId="77777777" w:rsidR="00FD693F" w:rsidRPr="00401C47" w:rsidRDefault="00FD693F" w:rsidP="00FD693F">
      <w:pPr>
        <w:autoSpaceDE w:val="0"/>
        <w:autoSpaceDN w:val="0"/>
        <w:adjustRightInd w:val="0"/>
        <w:rPr>
          <w:rFonts w:ascii="Calibri" w:hAnsi="Calibri" w:cs="Calibri"/>
          <w:sz w:val="22"/>
          <w:szCs w:val="22"/>
          <w:lang w:val="id-ID"/>
        </w:rPr>
      </w:pPr>
    </w:p>
    <w:p w14:paraId="239D4CEC" w14:textId="77777777" w:rsidR="00FD693F" w:rsidRPr="00401C47" w:rsidRDefault="00FD693F" w:rsidP="00FD693F">
      <w:pPr>
        <w:jc w:val="both"/>
        <w:rPr>
          <w:rFonts w:ascii="Calibri" w:hAnsi="Calibri" w:cs="Calibri"/>
          <w:b/>
          <w:i/>
          <w:sz w:val="22"/>
          <w:szCs w:val="22"/>
          <w:lang w:val="id-ID"/>
        </w:rPr>
      </w:pPr>
      <w:r w:rsidRPr="00401C47">
        <w:rPr>
          <w:rFonts w:ascii="Calibri" w:hAnsi="Calibri" w:cs="Calibri"/>
          <w:b/>
          <w:sz w:val="22"/>
          <w:szCs w:val="22"/>
        </w:rPr>
        <w:lastRenderedPageBreak/>
        <w:t xml:space="preserve">Lampiran </w:t>
      </w:r>
      <w:proofErr w:type="gramStart"/>
      <w:r w:rsidRPr="00401C47">
        <w:rPr>
          <w:rFonts w:ascii="Calibri" w:hAnsi="Calibri" w:cs="Calibri"/>
          <w:b/>
          <w:sz w:val="22"/>
          <w:szCs w:val="22"/>
        </w:rPr>
        <w:t>8 :</w:t>
      </w:r>
      <w:proofErr w:type="gramEnd"/>
      <w:r w:rsidRPr="00401C47">
        <w:rPr>
          <w:rFonts w:ascii="Calibri" w:hAnsi="Calibri" w:cs="Calibri"/>
          <w:b/>
          <w:sz w:val="22"/>
          <w:szCs w:val="22"/>
        </w:rPr>
        <w:t xml:space="preserve"> </w:t>
      </w:r>
      <w:proofErr w:type="spellStart"/>
      <w:r w:rsidRPr="00401C47">
        <w:rPr>
          <w:rFonts w:ascii="Calibri" w:hAnsi="Calibri" w:cs="Calibri"/>
          <w:b/>
          <w:sz w:val="22"/>
          <w:szCs w:val="22"/>
        </w:rPr>
        <w:t>Contoh</w:t>
      </w:r>
      <w:proofErr w:type="spellEnd"/>
      <w:r w:rsidRPr="00401C47">
        <w:rPr>
          <w:rFonts w:ascii="Calibri" w:hAnsi="Calibri" w:cs="Calibri"/>
          <w:b/>
          <w:sz w:val="22"/>
          <w:szCs w:val="22"/>
        </w:rPr>
        <w:t xml:space="preserve"> Logo </w:t>
      </w:r>
      <w:proofErr w:type="spellStart"/>
      <w:r w:rsidRPr="00401C47">
        <w:rPr>
          <w:rFonts w:ascii="Calibri" w:hAnsi="Calibri" w:cs="Calibri"/>
          <w:b/>
          <w:sz w:val="22"/>
          <w:szCs w:val="22"/>
        </w:rPr>
        <w:t>Merek</w:t>
      </w:r>
      <w:proofErr w:type="spellEnd"/>
      <w:r w:rsidRPr="00401C47">
        <w:rPr>
          <w:rFonts w:ascii="Calibri" w:hAnsi="Calibri" w:cs="Calibri"/>
          <w:b/>
          <w:sz w:val="22"/>
          <w:szCs w:val="22"/>
        </w:rPr>
        <w:t xml:space="preserve">, </w:t>
      </w:r>
      <w:proofErr w:type="spellStart"/>
      <w:r w:rsidRPr="00401C47">
        <w:rPr>
          <w:rFonts w:ascii="Calibri" w:hAnsi="Calibri" w:cs="Calibri"/>
          <w:b/>
          <w:sz w:val="22"/>
          <w:szCs w:val="22"/>
        </w:rPr>
        <w:t>Kemasan</w:t>
      </w:r>
      <w:proofErr w:type="spellEnd"/>
      <w:r w:rsidRPr="00401C47">
        <w:rPr>
          <w:rFonts w:ascii="Calibri" w:hAnsi="Calibri" w:cs="Calibri"/>
          <w:b/>
          <w:sz w:val="22"/>
          <w:szCs w:val="22"/>
        </w:rPr>
        <w:t xml:space="preserve"> dan Label </w:t>
      </w:r>
      <w:proofErr w:type="spellStart"/>
      <w:r w:rsidRPr="00401C47">
        <w:rPr>
          <w:rFonts w:ascii="Calibri" w:hAnsi="Calibri" w:cs="Calibri"/>
          <w:b/>
          <w:sz w:val="22"/>
          <w:szCs w:val="22"/>
        </w:rPr>
        <w:t>Produk</w:t>
      </w:r>
      <w:proofErr w:type="spellEnd"/>
      <w:r w:rsidRPr="00401C47">
        <w:rPr>
          <w:rFonts w:ascii="Calibri" w:hAnsi="Calibri" w:cs="Calibri"/>
          <w:b/>
          <w:sz w:val="22"/>
          <w:szCs w:val="22"/>
        </w:rPr>
        <w:t xml:space="preserve"> </w:t>
      </w:r>
      <w:r w:rsidRPr="00401C47">
        <w:rPr>
          <w:rFonts w:ascii="Calibri" w:hAnsi="Calibri" w:cs="Calibri"/>
          <w:b/>
          <w:i/>
          <w:sz w:val="22"/>
          <w:szCs w:val="22"/>
        </w:rPr>
        <w:t>Igor’s Pastry</w:t>
      </w:r>
    </w:p>
    <w:p w14:paraId="649CB30D" w14:textId="77777777" w:rsidR="00FD693F" w:rsidRPr="00401C47" w:rsidRDefault="00FD693F" w:rsidP="00FD693F">
      <w:pPr>
        <w:jc w:val="both"/>
        <w:rPr>
          <w:rFonts w:ascii="Calibri" w:hAnsi="Calibri" w:cs="Calibri"/>
          <w:b/>
          <w:i/>
          <w:sz w:val="22"/>
          <w:szCs w:val="22"/>
          <w:lang w:val="id-ID"/>
        </w:rPr>
      </w:pPr>
    </w:p>
    <w:p w14:paraId="6A8DF833" w14:textId="30A67B0C" w:rsidR="00FD693F" w:rsidRPr="00401C47" w:rsidRDefault="00FD693F" w:rsidP="00FD693F">
      <w:pPr>
        <w:jc w:val="both"/>
        <w:rPr>
          <w:rFonts w:ascii="Calibri" w:hAnsi="Calibri" w:cs="Calibri"/>
          <w:b/>
          <w:i/>
          <w:sz w:val="22"/>
          <w:szCs w:val="22"/>
        </w:rPr>
      </w:pPr>
      <w:r w:rsidRPr="00401C47">
        <w:rPr>
          <w:rFonts w:ascii="Calibri" w:hAnsi="Calibri" w:cs="Calibri"/>
          <w:b/>
          <w:i/>
          <w:noProof/>
          <w:sz w:val="22"/>
          <w:szCs w:val="22"/>
          <w:lang w:eastAsia="en-US"/>
        </w:rPr>
        <w:drawing>
          <wp:inline distT="0" distB="0" distL="0" distR="0" wp14:anchorId="2EE778DF" wp14:editId="525F64AF">
            <wp:extent cx="5045075" cy="3373755"/>
            <wp:effectExtent l="0" t="0" r="3175" b="0"/>
            <wp:docPr id="40" name="Picture 40" descr="IMG_1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1958.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45075" cy="3373755"/>
                    </a:xfrm>
                    <a:prstGeom prst="rect">
                      <a:avLst/>
                    </a:prstGeom>
                    <a:noFill/>
                    <a:ln>
                      <a:noFill/>
                    </a:ln>
                  </pic:spPr>
                </pic:pic>
              </a:graphicData>
            </a:graphic>
          </wp:inline>
        </w:drawing>
      </w:r>
    </w:p>
    <w:p w14:paraId="6377ADBE" w14:textId="77777777" w:rsidR="00FD693F" w:rsidRPr="00401C47" w:rsidRDefault="00FD693F" w:rsidP="00FD693F">
      <w:pPr>
        <w:jc w:val="center"/>
        <w:rPr>
          <w:rFonts w:ascii="Calibri" w:hAnsi="Calibri" w:cs="Calibri"/>
          <w:b/>
          <w:sz w:val="22"/>
          <w:szCs w:val="22"/>
          <w:lang w:val="id-ID"/>
        </w:rPr>
      </w:pPr>
      <w:proofErr w:type="spellStart"/>
      <w:r w:rsidRPr="00401C47">
        <w:rPr>
          <w:rFonts w:ascii="Calibri" w:hAnsi="Calibri" w:cs="Calibri"/>
          <w:b/>
          <w:sz w:val="22"/>
          <w:szCs w:val="22"/>
        </w:rPr>
        <w:t>Contoh</w:t>
      </w:r>
      <w:proofErr w:type="spellEnd"/>
      <w:r w:rsidRPr="00401C47">
        <w:rPr>
          <w:rFonts w:ascii="Calibri" w:hAnsi="Calibri" w:cs="Calibri"/>
          <w:b/>
          <w:sz w:val="22"/>
          <w:szCs w:val="22"/>
        </w:rPr>
        <w:t xml:space="preserve"> Label </w:t>
      </w:r>
      <w:proofErr w:type="spellStart"/>
      <w:r w:rsidRPr="00401C47">
        <w:rPr>
          <w:rFonts w:ascii="Calibri" w:hAnsi="Calibri" w:cs="Calibri"/>
          <w:b/>
          <w:sz w:val="22"/>
          <w:szCs w:val="22"/>
        </w:rPr>
        <w:t>Tentang</w:t>
      </w:r>
      <w:proofErr w:type="spellEnd"/>
      <w:r w:rsidRPr="00401C47">
        <w:rPr>
          <w:rFonts w:ascii="Calibri" w:hAnsi="Calibri" w:cs="Calibri"/>
          <w:b/>
          <w:sz w:val="22"/>
          <w:szCs w:val="22"/>
        </w:rPr>
        <w:t xml:space="preserve"> </w:t>
      </w:r>
      <w:proofErr w:type="spellStart"/>
      <w:r w:rsidRPr="00401C47">
        <w:rPr>
          <w:rFonts w:ascii="Calibri" w:hAnsi="Calibri" w:cs="Calibri"/>
          <w:b/>
          <w:sz w:val="22"/>
          <w:szCs w:val="22"/>
        </w:rPr>
        <w:t>Informasi</w:t>
      </w:r>
      <w:proofErr w:type="spellEnd"/>
      <w:r w:rsidRPr="00401C47">
        <w:rPr>
          <w:rFonts w:ascii="Calibri" w:hAnsi="Calibri" w:cs="Calibri"/>
          <w:b/>
          <w:sz w:val="22"/>
          <w:szCs w:val="22"/>
        </w:rPr>
        <w:t xml:space="preserve"> dan </w:t>
      </w:r>
      <w:proofErr w:type="spellStart"/>
      <w:r w:rsidRPr="00401C47">
        <w:rPr>
          <w:rFonts w:ascii="Calibri" w:hAnsi="Calibri" w:cs="Calibri"/>
          <w:b/>
          <w:sz w:val="22"/>
          <w:szCs w:val="22"/>
        </w:rPr>
        <w:t>Petunjuk</w:t>
      </w:r>
      <w:proofErr w:type="spellEnd"/>
      <w:r w:rsidRPr="00401C47">
        <w:rPr>
          <w:rFonts w:ascii="Calibri" w:hAnsi="Calibri" w:cs="Calibri"/>
          <w:b/>
          <w:sz w:val="22"/>
          <w:szCs w:val="22"/>
        </w:rPr>
        <w:t xml:space="preserve"> </w:t>
      </w:r>
      <w:proofErr w:type="spellStart"/>
      <w:r w:rsidRPr="00401C47">
        <w:rPr>
          <w:rFonts w:ascii="Calibri" w:hAnsi="Calibri" w:cs="Calibri"/>
          <w:b/>
          <w:sz w:val="22"/>
          <w:szCs w:val="22"/>
        </w:rPr>
        <w:t>Penyimpanan</w:t>
      </w:r>
      <w:proofErr w:type="spellEnd"/>
    </w:p>
    <w:p w14:paraId="01513D7A" w14:textId="77777777" w:rsidR="00FD693F" w:rsidRPr="00401C47" w:rsidRDefault="00FD693F" w:rsidP="00FD693F">
      <w:pPr>
        <w:jc w:val="center"/>
        <w:rPr>
          <w:rFonts w:ascii="Calibri" w:hAnsi="Calibri" w:cs="Calibri"/>
          <w:b/>
          <w:sz w:val="22"/>
          <w:szCs w:val="22"/>
          <w:lang w:val="id-ID"/>
        </w:rPr>
      </w:pPr>
    </w:p>
    <w:p w14:paraId="24B01091" w14:textId="17A33BB2" w:rsidR="00FD693F" w:rsidRPr="00401C47" w:rsidRDefault="00FD693F" w:rsidP="00FD693F">
      <w:pPr>
        <w:jc w:val="both"/>
        <w:rPr>
          <w:rFonts w:ascii="Calibri" w:hAnsi="Calibri" w:cs="Calibri"/>
          <w:b/>
          <w:i/>
          <w:sz w:val="22"/>
          <w:szCs w:val="22"/>
        </w:rPr>
      </w:pPr>
      <w:r w:rsidRPr="00401C47">
        <w:rPr>
          <w:rFonts w:ascii="Calibri" w:hAnsi="Calibri" w:cs="Calibri"/>
          <w:b/>
          <w:i/>
          <w:noProof/>
          <w:sz w:val="22"/>
          <w:szCs w:val="22"/>
          <w:lang w:eastAsia="en-US"/>
        </w:rPr>
        <w:drawing>
          <wp:inline distT="0" distB="0" distL="0" distR="0" wp14:anchorId="0114DB22" wp14:editId="77A8892B">
            <wp:extent cx="5029200" cy="3562985"/>
            <wp:effectExtent l="0" t="0" r="0" b="0"/>
            <wp:docPr id="39" name="Picture 39" descr="IMG_1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1965.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29200" cy="3562985"/>
                    </a:xfrm>
                    <a:prstGeom prst="rect">
                      <a:avLst/>
                    </a:prstGeom>
                    <a:noFill/>
                    <a:ln>
                      <a:noFill/>
                    </a:ln>
                  </pic:spPr>
                </pic:pic>
              </a:graphicData>
            </a:graphic>
          </wp:inline>
        </w:drawing>
      </w:r>
    </w:p>
    <w:p w14:paraId="11785AB4" w14:textId="77777777" w:rsidR="00FD693F" w:rsidRPr="00401C47" w:rsidRDefault="00FD693F" w:rsidP="00FD693F">
      <w:pPr>
        <w:jc w:val="center"/>
        <w:rPr>
          <w:rFonts w:ascii="Calibri" w:hAnsi="Calibri" w:cs="Calibri"/>
          <w:b/>
          <w:sz w:val="22"/>
          <w:szCs w:val="22"/>
        </w:rPr>
      </w:pPr>
      <w:proofErr w:type="spellStart"/>
      <w:r w:rsidRPr="00401C47">
        <w:rPr>
          <w:rFonts w:ascii="Calibri" w:hAnsi="Calibri" w:cs="Calibri"/>
          <w:b/>
          <w:sz w:val="22"/>
          <w:szCs w:val="22"/>
        </w:rPr>
        <w:t>Contoh</w:t>
      </w:r>
      <w:proofErr w:type="spellEnd"/>
      <w:r w:rsidRPr="00401C47">
        <w:rPr>
          <w:rFonts w:ascii="Calibri" w:hAnsi="Calibri" w:cs="Calibri"/>
          <w:b/>
          <w:sz w:val="22"/>
          <w:szCs w:val="22"/>
        </w:rPr>
        <w:t xml:space="preserve"> Label </w:t>
      </w:r>
      <w:proofErr w:type="spellStart"/>
      <w:r w:rsidRPr="00401C47">
        <w:rPr>
          <w:rFonts w:ascii="Calibri" w:hAnsi="Calibri" w:cs="Calibri"/>
          <w:b/>
          <w:sz w:val="22"/>
          <w:szCs w:val="22"/>
        </w:rPr>
        <w:t>Tentang</w:t>
      </w:r>
      <w:proofErr w:type="spellEnd"/>
      <w:r w:rsidRPr="00401C47">
        <w:rPr>
          <w:rFonts w:ascii="Calibri" w:hAnsi="Calibri" w:cs="Calibri"/>
          <w:b/>
          <w:sz w:val="22"/>
          <w:szCs w:val="22"/>
        </w:rPr>
        <w:t xml:space="preserve"> </w:t>
      </w:r>
      <w:proofErr w:type="spellStart"/>
      <w:r w:rsidRPr="00401C47">
        <w:rPr>
          <w:rFonts w:ascii="Calibri" w:hAnsi="Calibri" w:cs="Calibri"/>
          <w:b/>
          <w:sz w:val="22"/>
          <w:szCs w:val="22"/>
        </w:rPr>
        <w:t>Tanggal</w:t>
      </w:r>
      <w:proofErr w:type="spellEnd"/>
      <w:r w:rsidRPr="00401C47">
        <w:rPr>
          <w:rFonts w:ascii="Calibri" w:hAnsi="Calibri" w:cs="Calibri"/>
          <w:b/>
          <w:sz w:val="22"/>
          <w:szCs w:val="22"/>
        </w:rPr>
        <w:t xml:space="preserve"> </w:t>
      </w:r>
      <w:proofErr w:type="spellStart"/>
      <w:r w:rsidRPr="00401C47">
        <w:rPr>
          <w:rFonts w:ascii="Calibri" w:hAnsi="Calibri" w:cs="Calibri"/>
          <w:b/>
          <w:sz w:val="22"/>
          <w:szCs w:val="22"/>
        </w:rPr>
        <w:t>Kadaluarsa</w:t>
      </w:r>
      <w:proofErr w:type="spellEnd"/>
    </w:p>
    <w:p w14:paraId="513C6A11" w14:textId="77777777" w:rsidR="00FD693F" w:rsidRPr="00401C47" w:rsidRDefault="00FD693F" w:rsidP="00FD693F">
      <w:pPr>
        <w:jc w:val="both"/>
        <w:rPr>
          <w:rFonts w:ascii="Calibri" w:hAnsi="Calibri" w:cs="Calibri"/>
          <w:b/>
          <w:i/>
          <w:noProof/>
          <w:sz w:val="22"/>
          <w:szCs w:val="22"/>
          <w:lang w:val="id-ID" w:eastAsia="id-ID"/>
        </w:rPr>
      </w:pPr>
    </w:p>
    <w:p w14:paraId="15BDF8FD" w14:textId="77777777" w:rsidR="00FD693F" w:rsidRPr="00401C47" w:rsidRDefault="00FD693F" w:rsidP="00FD693F">
      <w:pPr>
        <w:jc w:val="both"/>
        <w:rPr>
          <w:rFonts w:ascii="Calibri" w:hAnsi="Calibri" w:cs="Calibri"/>
          <w:b/>
          <w:i/>
          <w:noProof/>
          <w:sz w:val="22"/>
          <w:szCs w:val="22"/>
          <w:lang w:val="id-ID" w:eastAsia="id-ID"/>
        </w:rPr>
      </w:pPr>
    </w:p>
    <w:p w14:paraId="3405C5CC" w14:textId="77777777" w:rsidR="00FD693F" w:rsidRPr="00401C47" w:rsidRDefault="00FD693F" w:rsidP="00FD693F">
      <w:pPr>
        <w:jc w:val="both"/>
        <w:rPr>
          <w:rFonts w:ascii="Calibri" w:hAnsi="Calibri" w:cs="Calibri"/>
          <w:b/>
          <w:i/>
          <w:noProof/>
          <w:sz w:val="22"/>
          <w:szCs w:val="22"/>
          <w:lang w:eastAsia="id-ID"/>
        </w:rPr>
      </w:pPr>
    </w:p>
    <w:p w14:paraId="5C81EC50" w14:textId="77777777" w:rsidR="00FD693F" w:rsidRPr="00401C47" w:rsidRDefault="00FD693F" w:rsidP="00FD693F">
      <w:pPr>
        <w:jc w:val="both"/>
        <w:rPr>
          <w:rFonts w:ascii="Calibri" w:hAnsi="Calibri" w:cs="Calibri"/>
          <w:b/>
          <w:sz w:val="22"/>
          <w:szCs w:val="22"/>
          <w:lang w:val="id-ID"/>
        </w:rPr>
      </w:pPr>
    </w:p>
    <w:p w14:paraId="7F53A4A8" w14:textId="77777777" w:rsidR="00FD693F" w:rsidRPr="00401C47" w:rsidRDefault="00FD693F" w:rsidP="00FD693F">
      <w:pPr>
        <w:jc w:val="both"/>
        <w:rPr>
          <w:rFonts w:ascii="Calibri" w:hAnsi="Calibri" w:cs="Calibri"/>
          <w:b/>
          <w:sz w:val="22"/>
          <w:szCs w:val="22"/>
          <w:lang w:val="id-ID"/>
        </w:rPr>
      </w:pPr>
    </w:p>
    <w:p w14:paraId="46E0BAF1" w14:textId="7B8918CD" w:rsidR="00FD693F" w:rsidRPr="00401C47" w:rsidRDefault="00FD693F" w:rsidP="00FD693F">
      <w:pPr>
        <w:jc w:val="both"/>
        <w:rPr>
          <w:rFonts w:ascii="Calibri" w:hAnsi="Calibri" w:cs="Calibri"/>
          <w:b/>
          <w:i/>
          <w:sz w:val="22"/>
          <w:szCs w:val="22"/>
        </w:rPr>
      </w:pPr>
      <w:r w:rsidRPr="00401C47">
        <w:rPr>
          <w:rFonts w:ascii="Calibri" w:hAnsi="Calibri" w:cs="Calibri"/>
          <w:b/>
          <w:i/>
          <w:noProof/>
          <w:sz w:val="22"/>
          <w:szCs w:val="22"/>
          <w:lang w:eastAsia="en-US"/>
        </w:rPr>
        <w:drawing>
          <wp:inline distT="0" distB="0" distL="0" distR="0" wp14:anchorId="18274BD8" wp14:editId="4D20B9EA">
            <wp:extent cx="5045075" cy="2979420"/>
            <wp:effectExtent l="0" t="0" r="3175" b="0"/>
            <wp:docPr id="38" name="Picture 38" descr="IMG_1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196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5075" cy="2979420"/>
                    </a:xfrm>
                    <a:prstGeom prst="rect">
                      <a:avLst/>
                    </a:prstGeom>
                    <a:noFill/>
                    <a:ln>
                      <a:noFill/>
                    </a:ln>
                  </pic:spPr>
                </pic:pic>
              </a:graphicData>
            </a:graphic>
          </wp:inline>
        </w:drawing>
      </w:r>
    </w:p>
    <w:p w14:paraId="36707768" w14:textId="77777777" w:rsidR="00FD693F" w:rsidRPr="00401C47" w:rsidRDefault="00FD693F" w:rsidP="00FD693F">
      <w:pPr>
        <w:jc w:val="center"/>
        <w:rPr>
          <w:rFonts w:ascii="Calibri" w:hAnsi="Calibri" w:cs="Calibri"/>
          <w:b/>
          <w:sz w:val="22"/>
          <w:szCs w:val="22"/>
          <w:lang w:val="id-ID"/>
        </w:rPr>
      </w:pPr>
      <w:proofErr w:type="spellStart"/>
      <w:r w:rsidRPr="00401C47">
        <w:rPr>
          <w:rFonts w:ascii="Calibri" w:hAnsi="Calibri" w:cs="Calibri"/>
          <w:b/>
          <w:sz w:val="22"/>
          <w:szCs w:val="22"/>
        </w:rPr>
        <w:t>Contoh</w:t>
      </w:r>
      <w:proofErr w:type="spellEnd"/>
      <w:r w:rsidRPr="00401C47">
        <w:rPr>
          <w:rFonts w:ascii="Calibri" w:hAnsi="Calibri" w:cs="Calibri"/>
          <w:b/>
          <w:sz w:val="22"/>
          <w:szCs w:val="22"/>
        </w:rPr>
        <w:t xml:space="preserve"> Label </w:t>
      </w:r>
      <w:proofErr w:type="spellStart"/>
      <w:r w:rsidRPr="00401C47">
        <w:rPr>
          <w:rFonts w:ascii="Calibri" w:hAnsi="Calibri" w:cs="Calibri"/>
          <w:b/>
          <w:sz w:val="22"/>
          <w:szCs w:val="22"/>
        </w:rPr>
        <w:t>Tentang</w:t>
      </w:r>
      <w:proofErr w:type="spellEnd"/>
      <w:r w:rsidRPr="00401C47">
        <w:rPr>
          <w:rFonts w:ascii="Calibri" w:hAnsi="Calibri" w:cs="Calibri"/>
          <w:b/>
          <w:sz w:val="22"/>
          <w:szCs w:val="22"/>
        </w:rPr>
        <w:t xml:space="preserve"> </w:t>
      </w:r>
      <w:proofErr w:type="spellStart"/>
      <w:r w:rsidRPr="00401C47">
        <w:rPr>
          <w:rFonts w:ascii="Calibri" w:hAnsi="Calibri" w:cs="Calibri"/>
          <w:b/>
          <w:sz w:val="22"/>
          <w:szCs w:val="22"/>
        </w:rPr>
        <w:t>Informasi</w:t>
      </w:r>
      <w:proofErr w:type="spellEnd"/>
      <w:r w:rsidRPr="00401C47">
        <w:rPr>
          <w:rFonts w:ascii="Calibri" w:hAnsi="Calibri" w:cs="Calibri"/>
          <w:b/>
          <w:sz w:val="22"/>
          <w:szCs w:val="22"/>
        </w:rPr>
        <w:t xml:space="preserve"> </w:t>
      </w:r>
      <w:proofErr w:type="spellStart"/>
      <w:r w:rsidRPr="00401C47">
        <w:rPr>
          <w:rFonts w:ascii="Calibri" w:hAnsi="Calibri" w:cs="Calibri"/>
          <w:b/>
          <w:sz w:val="22"/>
          <w:szCs w:val="22"/>
        </w:rPr>
        <w:t>Produk</w:t>
      </w:r>
      <w:proofErr w:type="spellEnd"/>
    </w:p>
    <w:p w14:paraId="13A1B20B" w14:textId="77777777" w:rsidR="00FD693F" w:rsidRPr="00401C47" w:rsidRDefault="00FD693F" w:rsidP="00FD693F">
      <w:pPr>
        <w:jc w:val="center"/>
        <w:rPr>
          <w:rFonts w:ascii="Calibri" w:hAnsi="Calibri" w:cs="Calibri"/>
          <w:b/>
          <w:sz w:val="22"/>
          <w:szCs w:val="22"/>
          <w:lang w:val="id-ID"/>
        </w:rPr>
      </w:pPr>
    </w:p>
    <w:p w14:paraId="3D37FAA1" w14:textId="4B600375" w:rsidR="00FD693F" w:rsidRPr="00401C47" w:rsidRDefault="00FD693F" w:rsidP="00FD693F">
      <w:pPr>
        <w:jc w:val="both"/>
        <w:rPr>
          <w:rFonts w:ascii="Calibri" w:hAnsi="Calibri" w:cs="Calibri"/>
          <w:b/>
          <w:i/>
          <w:sz w:val="22"/>
          <w:szCs w:val="22"/>
        </w:rPr>
      </w:pPr>
      <w:r w:rsidRPr="00401C47">
        <w:rPr>
          <w:rFonts w:ascii="Calibri" w:hAnsi="Calibri" w:cs="Calibri"/>
          <w:b/>
          <w:i/>
          <w:noProof/>
          <w:sz w:val="22"/>
          <w:szCs w:val="22"/>
          <w:lang w:eastAsia="en-US"/>
        </w:rPr>
        <w:drawing>
          <wp:inline distT="0" distB="0" distL="0" distR="0" wp14:anchorId="3695628E" wp14:editId="0AE9EE1A">
            <wp:extent cx="5029200" cy="3263265"/>
            <wp:effectExtent l="0" t="0" r="0" b="0"/>
            <wp:docPr id="37" name="Picture 37" descr="IMG_1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1968.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29200" cy="3263265"/>
                    </a:xfrm>
                    <a:prstGeom prst="rect">
                      <a:avLst/>
                    </a:prstGeom>
                    <a:noFill/>
                    <a:ln>
                      <a:noFill/>
                    </a:ln>
                  </pic:spPr>
                </pic:pic>
              </a:graphicData>
            </a:graphic>
          </wp:inline>
        </w:drawing>
      </w:r>
    </w:p>
    <w:p w14:paraId="2796D9E4" w14:textId="77777777" w:rsidR="00FD693F" w:rsidRPr="00401C47" w:rsidRDefault="00FD693F" w:rsidP="00FD693F">
      <w:pPr>
        <w:jc w:val="center"/>
        <w:rPr>
          <w:rFonts w:ascii="Calibri" w:hAnsi="Calibri" w:cs="Calibri"/>
          <w:b/>
          <w:sz w:val="22"/>
          <w:szCs w:val="22"/>
        </w:rPr>
      </w:pPr>
      <w:proofErr w:type="spellStart"/>
      <w:r w:rsidRPr="00401C47">
        <w:rPr>
          <w:rFonts w:ascii="Calibri" w:hAnsi="Calibri" w:cs="Calibri"/>
          <w:b/>
          <w:sz w:val="22"/>
          <w:szCs w:val="22"/>
        </w:rPr>
        <w:t>Contoh</w:t>
      </w:r>
      <w:proofErr w:type="spellEnd"/>
      <w:r w:rsidRPr="00401C47">
        <w:rPr>
          <w:rFonts w:ascii="Calibri" w:hAnsi="Calibri" w:cs="Calibri"/>
          <w:b/>
          <w:sz w:val="22"/>
          <w:szCs w:val="22"/>
        </w:rPr>
        <w:t xml:space="preserve"> </w:t>
      </w:r>
      <w:proofErr w:type="spellStart"/>
      <w:r w:rsidRPr="00401C47">
        <w:rPr>
          <w:rFonts w:ascii="Calibri" w:hAnsi="Calibri" w:cs="Calibri"/>
          <w:b/>
          <w:sz w:val="22"/>
          <w:szCs w:val="22"/>
        </w:rPr>
        <w:t>Kemasan</w:t>
      </w:r>
      <w:proofErr w:type="spellEnd"/>
      <w:r w:rsidRPr="00401C47">
        <w:rPr>
          <w:rFonts w:ascii="Calibri" w:hAnsi="Calibri" w:cs="Calibri"/>
          <w:b/>
          <w:sz w:val="22"/>
          <w:szCs w:val="22"/>
        </w:rPr>
        <w:t xml:space="preserve"> </w:t>
      </w:r>
      <w:proofErr w:type="spellStart"/>
      <w:r w:rsidRPr="00401C47">
        <w:rPr>
          <w:rFonts w:ascii="Calibri" w:hAnsi="Calibri" w:cs="Calibri"/>
          <w:b/>
          <w:sz w:val="22"/>
          <w:szCs w:val="22"/>
        </w:rPr>
        <w:t>Untuk</w:t>
      </w:r>
      <w:proofErr w:type="spellEnd"/>
      <w:r w:rsidRPr="00401C47">
        <w:rPr>
          <w:rFonts w:ascii="Calibri" w:hAnsi="Calibri" w:cs="Calibri"/>
          <w:b/>
          <w:sz w:val="22"/>
          <w:szCs w:val="22"/>
        </w:rPr>
        <w:t xml:space="preserve"> Natal</w:t>
      </w:r>
    </w:p>
    <w:p w14:paraId="6131CCC7" w14:textId="77777777" w:rsidR="00FD693F" w:rsidRPr="00401C47" w:rsidRDefault="00FD693F" w:rsidP="00FD693F">
      <w:pPr>
        <w:jc w:val="center"/>
        <w:rPr>
          <w:rFonts w:ascii="Calibri" w:hAnsi="Calibri" w:cs="Calibri"/>
          <w:b/>
          <w:noProof/>
          <w:sz w:val="22"/>
          <w:szCs w:val="22"/>
          <w:lang w:eastAsia="id-ID"/>
        </w:rPr>
      </w:pPr>
    </w:p>
    <w:p w14:paraId="4E89DD09" w14:textId="77777777" w:rsidR="00FD693F" w:rsidRPr="00401C47" w:rsidRDefault="00FD693F" w:rsidP="00FD693F">
      <w:pPr>
        <w:jc w:val="center"/>
        <w:rPr>
          <w:rFonts w:ascii="Calibri" w:hAnsi="Calibri" w:cs="Calibri"/>
          <w:b/>
          <w:noProof/>
          <w:sz w:val="22"/>
          <w:szCs w:val="22"/>
          <w:lang w:val="id-ID" w:eastAsia="id-ID"/>
        </w:rPr>
      </w:pPr>
    </w:p>
    <w:p w14:paraId="19F18DF2" w14:textId="77777777" w:rsidR="00FD693F" w:rsidRPr="00401C47" w:rsidRDefault="00FD693F" w:rsidP="00FD693F">
      <w:pPr>
        <w:jc w:val="center"/>
        <w:rPr>
          <w:rFonts w:ascii="Calibri" w:hAnsi="Calibri" w:cs="Calibri"/>
          <w:b/>
          <w:noProof/>
          <w:sz w:val="22"/>
          <w:szCs w:val="22"/>
          <w:lang w:val="id-ID" w:eastAsia="id-ID"/>
        </w:rPr>
      </w:pPr>
    </w:p>
    <w:p w14:paraId="62DF3110" w14:textId="77777777" w:rsidR="00FD693F" w:rsidRPr="00401C47" w:rsidRDefault="00FD693F" w:rsidP="00FD693F">
      <w:pPr>
        <w:jc w:val="center"/>
        <w:rPr>
          <w:rFonts w:ascii="Calibri" w:hAnsi="Calibri" w:cs="Calibri"/>
          <w:b/>
          <w:noProof/>
          <w:sz w:val="22"/>
          <w:szCs w:val="22"/>
          <w:lang w:val="id-ID" w:eastAsia="id-ID"/>
        </w:rPr>
      </w:pPr>
    </w:p>
    <w:p w14:paraId="276A1CD6" w14:textId="77777777" w:rsidR="00FD693F" w:rsidRPr="00401C47" w:rsidRDefault="00FD693F" w:rsidP="00FD693F">
      <w:pPr>
        <w:jc w:val="center"/>
        <w:rPr>
          <w:rFonts w:ascii="Calibri" w:hAnsi="Calibri" w:cs="Calibri"/>
          <w:b/>
          <w:noProof/>
          <w:sz w:val="22"/>
          <w:szCs w:val="22"/>
          <w:lang w:val="id-ID" w:eastAsia="id-ID"/>
        </w:rPr>
      </w:pPr>
    </w:p>
    <w:p w14:paraId="2CE11868" w14:textId="77777777" w:rsidR="00FD693F" w:rsidRPr="00401C47" w:rsidRDefault="00FD693F" w:rsidP="00FD693F">
      <w:pPr>
        <w:jc w:val="both"/>
        <w:rPr>
          <w:rFonts w:ascii="Calibri" w:hAnsi="Calibri" w:cs="Calibri"/>
          <w:b/>
          <w:noProof/>
          <w:sz w:val="22"/>
          <w:szCs w:val="22"/>
          <w:lang w:eastAsia="id-ID"/>
        </w:rPr>
      </w:pPr>
    </w:p>
    <w:p w14:paraId="52721F61" w14:textId="77777777" w:rsidR="00FD693F" w:rsidRPr="00401C47" w:rsidRDefault="00FD693F" w:rsidP="00FD693F">
      <w:pPr>
        <w:jc w:val="both"/>
        <w:rPr>
          <w:rFonts w:ascii="Calibri" w:hAnsi="Calibri" w:cs="Calibri"/>
          <w:b/>
          <w:sz w:val="22"/>
          <w:szCs w:val="22"/>
          <w:lang w:val="id-ID"/>
        </w:rPr>
      </w:pPr>
    </w:p>
    <w:p w14:paraId="7F2A9EA8" w14:textId="77777777" w:rsidR="00FD693F" w:rsidRPr="00401C47" w:rsidRDefault="00FD693F" w:rsidP="00FD693F">
      <w:pPr>
        <w:jc w:val="both"/>
        <w:rPr>
          <w:rFonts w:ascii="Calibri" w:hAnsi="Calibri" w:cs="Calibri"/>
          <w:b/>
          <w:sz w:val="22"/>
          <w:szCs w:val="22"/>
          <w:lang w:val="id-ID"/>
        </w:rPr>
      </w:pPr>
    </w:p>
    <w:p w14:paraId="21158BBE" w14:textId="6F2B0CA9" w:rsidR="00FD693F" w:rsidRPr="00401C47" w:rsidRDefault="00FD693F" w:rsidP="00FD693F">
      <w:pPr>
        <w:jc w:val="center"/>
        <w:rPr>
          <w:rFonts w:ascii="Calibri" w:hAnsi="Calibri" w:cs="Calibri"/>
          <w:b/>
          <w:sz w:val="22"/>
          <w:szCs w:val="22"/>
        </w:rPr>
      </w:pPr>
      <w:r w:rsidRPr="00401C47">
        <w:rPr>
          <w:rFonts w:ascii="Calibri" w:hAnsi="Calibri" w:cs="Calibri"/>
          <w:b/>
          <w:noProof/>
          <w:sz w:val="22"/>
          <w:szCs w:val="22"/>
          <w:lang w:eastAsia="en-US"/>
        </w:rPr>
        <w:lastRenderedPageBreak/>
        <w:drawing>
          <wp:inline distT="0" distB="0" distL="0" distR="0" wp14:anchorId="1BF2B2B3" wp14:editId="0F454314">
            <wp:extent cx="3830955" cy="3783965"/>
            <wp:effectExtent l="4445" t="0" r="2540" b="2540"/>
            <wp:docPr id="36" name="Picture 36" descr="IMG_1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1957.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5400000">
                      <a:off x="0" y="0"/>
                      <a:ext cx="3830955" cy="3783965"/>
                    </a:xfrm>
                    <a:prstGeom prst="rect">
                      <a:avLst/>
                    </a:prstGeom>
                    <a:noFill/>
                    <a:ln>
                      <a:noFill/>
                    </a:ln>
                  </pic:spPr>
                </pic:pic>
              </a:graphicData>
            </a:graphic>
          </wp:inline>
        </w:drawing>
      </w:r>
    </w:p>
    <w:p w14:paraId="529EC37A" w14:textId="77777777" w:rsidR="00FD693F" w:rsidRPr="00401C47" w:rsidRDefault="00FD693F" w:rsidP="00FD693F">
      <w:pPr>
        <w:jc w:val="center"/>
        <w:rPr>
          <w:rFonts w:ascii="Calibri" w:hAnsi="Calibri" w:cs="Calibri"/>
          <w:b/>
          <w:sz w:val="22"/>
          <w:szCs w:val="22"/>
          <w:lang w:val="id-ID"/>
        </w:rPr>
      </w:pPr>
      <w:proofErr w:type="spellStart"/>
      <w:r w:rsidRPr="00401C47">
        <w:rPr>
          <w:rFonts w:ascii="Calibri" w:hAnsi="Calibri" w:cs="Calibri"/>
          <w:b/>
          <w:sz w:val="22"/>
          <w:szCs w:val="22"/>
        </w:rPr>
        <w:t>Contoh</w:t>
      </w:r>
      <w:proofErr w:type="spellEnd"/>
      <w:r w:rsidRPr="00401C47">
        <w:rPr>
          <w:rFonts w:ascii="Calibri" w:hAnsi="Calibri" w:cs="Calibri"/>
          <w:b/>
          <w:sz w:val="22"/>
          <w:szCs w:val="22"/>
        </w:rPr>
        <w:t xml:space="preserve"> </w:t>
      </w:r>
      <w:proofErr w:type="spellStart"/>
      <w:r w:rsidRPr="00401C47">
        <w:rPr>
          <w:rFonts w:ascii="Calibri" w:hAnsi="Calibri" w:cs="Calibri"/>
          <w:b/>
          <w:sz w:val="22"/>
          <w:szCs w:val="22"/>
        </w:rPr>
        <w:t>Kemasan</w:t>
      </w:r>
      <w:proofErr w:type="spellEnd"/>
      <w:r w:rsidRPr="00401C47">
        <w:rPr>
          <w:rFonts w:ascii="Calibri" w:hAnsi="Calibri" w:cs="Calibri"/>
          <w:b/>
          <w:sz w:val="22"/>
          <w:szCs w:val="22"/>
        </w:rPr>
        <w:t xml:space="preserve"> </w:t>
      </w:r>
      <w:proofErr w:type="spellStart"/>
      <w:r w:rsidRPr="00401C47">
        <w:rPr>
          <w:rFonts w:ascii="Calibri" w:hAnsi="Calibri" w:cs="Calibri"/>
          <w:b/>
          <w:sz w:val="22"/>
          <w:szCs w:val="22"/>
        </w:rPr>
        <w:t>Untuk</w:t>
      </w:r>
      <w:proofErr w:type="spellEnd"/>
      <w:r w:rsidRPr="00401C47">
        <w:rPr>
          <w:rFonts w:ascii="Calibri" w:hAnsi="Calibri" w:cs="Calibri"/>
          <w:b/>
          <w:sz w:val="22"/>
          <w:szCs w:val="22"/>
        </w:rPr>
        <w:t xml:space="preserve"> Natal</w:t>
      </w:r>
    </w:p>
    <w:p w14:paraId="2FBDF5CA" w14:textId="77777777" w:rsidR="00FD693F" w:rsidRPr="00401C47" w:rsidRDefault="00FD693F" w:rsidP="00FD693F">
      <w:pPr>
        <w:jc w:val="center"/>
        <w:rPr>
          <w:rFonts w:ascii="Calibri" w:hAnsi="Calibri" w:cs="Calibri"/>
          <w:b/>
          <w:sz w:val="22"/>
          <w:szCs w:val="22"/>
          <w:lang w:val="id-ID"/>
        </w:rPr>
      </w:pPr>
    </w:p>
    <w:p w14:paraId="258B1163" w14:textId="270299E6" w:rsidR="00FD693F" w:rsidRPr="00401C47" w:rsidRDefault="00FD693F" w:rsidP="00FD693F">
      <w:pPr>
        <w:jc w:val="both"/>
        <w:rPr>
          <w:rFonts w:ascii="Calibri" w:hAnsi="Calibri" w:cs="Calibri"/>
          <w:b/>
          <w:i/>
          <w:sz w:val="22"/>
          <w:szCs w:val="22"/>
        </w:rPr>
      </w:pPr>
      <w:r w:rsidRPr="00401C47">
        <w:rPr>
          <w:rFonts w:ascii="Calibri" w:hAnsi="Calibri" w:cs="Calibri"/>
          <w:b/>
          <w:i/>
          <w:noProof/>
          <w:sz w:val="22"/>
          <w:szCs w:val="22"/>
          <w:lang w:eastAsia="en-US"/>
        </w:rPr>
        <w:drawing>
          <wp:inline distT="0" distB="0" distL="0" distR="0" wp14:anchorId="48BE3560" wp14:editId="33FDB481">
            <wp:extent cx="5029200" cy="3263265"/>
            <wp:effectExtent l="0" t="0" r="0" b="0"/>
            <wp:docPr id="35" name="Picture 35" descr="IMG_1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1970.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29200" cy="3263265"/>
                    </a:xfrm>
                    <a:prstGeom prst="rect">
                      <a:avLst/>
                    </a:prstGeom>
                    <a:noFill/>
                    <a:ln>
                      <a:noFill/>
                    </a:ln>
                  </pic:spPr>
                </pic:pic>
              </a:graphicData>
            </a:graphic>
          </wp:inline>
        </w:drawing>
      </w:r>
    </w:p>
    <w:p w14:paraId="6326D5FC" w14:textId="77777777" w:rsidR="00FD693F" w:rsidRPr="00401C47" w:rsidRDefault="00FD693F" w:rsidP="00FD693F">
      <w:pPr>
        <w:jc w:val="center"/>
        <w:rPr>
          <w:rFonts w:ascii="Calibri" w:hAnsi="Calibri" w:cs="Calibri"/>
          <w:b/>
          <w:i/>
          <w:sz w:val="22"/>
          <w:szCs w:val="22"/>
        </w:rPr>
      </w:pPr>
      <w:proofErr w:type="spellStart"/>
      <w:r w:rsidRPr="00401C47">
        <w:rPr>
          <w:rFonts w:ascii="Calibri" w:hAnsi="Calibri" w:cs="Calibri"/>
          <w:b/>
          <w:sz w:val="22"/>
          <w:szCs w:val="22"/>
        </w:rPr>
        <w:t>Contoh</w:t>
      </w:r>
      <w:proofErr w:type="spellEnd"/>
      <w:r w:rsidRPr="00401C47">
        <w:rPr>
          <w:rFonts w:ascii="Calibri" w:hAnsi="Calibri" w:cs="Calibri"/>
          <w:b/>
          <w:sz w:val="22"/>
          <w:szCs w:val="22"/>
        </w:rPr>
        <w:t xml:space="preserve"> Logo </w:t>
      </w:r>
      <w:proofErr w:type="spellStart"/>
      <w:r w:rsidRPr="00401C47">
        <w:rPr>
          <w:rFonts w:ascii="Calibri" w:hAnsi="Calibri" w:cs="Calibri"/>
          <w:b/>
          <w:sz w:val="22"/>
          <w:szCs w:val="22"/>
        </w:rPr>
        <w:t>Merek</w:t>
      </w:r>
      <w:proofErr w:type="spellEnd"/>
      <w:r w:rsidRPr="00401C47">
        <w:rPr>
          <w:rFonts w:ascii="Calibri" w:hAnsi="Calibri" w:cs="Calibri"/>
          <w:b/>
          <w:sz w:val="22"/>
          <w:szCs w:val="22"/>
        </w:rPr>
        <w:t xml:space="preserve"> </w:t>
      </w:r>
      <w:r w:rsidRPr="00401C47">
        <w:rPr>
          <w:rFonts w:ascii="Calibri" w:hAnsi="Calibri" w:cs="Calibri"/>
          <w:b/>
          <w:i/>
          <w:sz w:val="22"/>
          <w:szCs w:val="22"/>
        </w:rPr>
        <w:t>Igor’s Pastry</w:t>
      </w:r>
    </w:p>
    <w:p w14:paraId="63EC0846" w14:textId="77777777" w:rsidR="00FD693F" w:rsidRPr="00401C47" w:rsidRDefault="00FD693F" w:rsidP="00FD693F">
      <w:pPr>
        <w:autoSpaceDE w:val="0"/>
        <w:autoSpaceDN w:val="0"/>
        <w:adjustRightInd w:val="0"/>
        <w:rPr>
          <w:rFonts w:ascii="Calibri" w:hAnsi="Calibri" w:cs="Calibri"/>
          <w:sz w:val="22"/>
          <w:szCs w:val="22"/>
          <w:lang w:val="id-ID"/>
        </w:rPr>
      </w:pPr>
    </w:p>
    <w:p w14:paraId="71065C90" w14:textId="77777777" w:rsidR="00FD693F" w:rsidRPr="00401C47" w:rsidRDefault="00FD693F" w:rsidP="00FD693F">
      <w:pPr>
        <w:autoSpaceDE w:val="0"/>
        <w:autoSpaceDN w:val="0"/>
        <w:adjustRightInd w:val="0"/>
        <w:rPr>
          <w:rFonts w:ascii="Calibri" w:hAnsi="Calibri" w:cs="Calibri"/>
          <w:b/>
          <w:sz w:val="22"/>
          <w:szCs w:val="22"/>
          <w:lang w:val="es-ES"/>
        </w:rPr>
      </w:pPr>
    </w:p>
    <w:p w14:paraId="37261054" w14:textId="77777777" w:rsidR="00FD693F" w:rsidRDefault="00FD693F" w:rsidP="00DB04DB">
      <w:pPr>
        <w:tabs>
          <w:tab w:val="left" w:pos="426"/>
          <w:tab w:val="left" w:pos="5010"/>
        </w:tabs>
        <w:spacing w:line="360" w:lineRule="auto"/>
        <w:ind w:left="-426"/>
        <w:jc w:val="both"/>
        <w:rPr>
          <w:rFonts w:ascii="Calibri" w:hAnsi="Calibri" w:cs="Calibri"/>
          <w:lang w:val="id-ID"/>
        </w:rPr>
      </w:pPr>
    </w:p>
    <w:p w14:paraId="4A4D2E85" w14:textId="77777777" w:rsidR="00FD693F" w:rsidRPr="000E3776" w:rsidRDefault="00FD693F" w:rsidP="00DB04DB">
      <w:pPr>
        <w:tabs>
          <w:tab w:val="left" w:pos="426"/>
          <w:tab w:val="left" w:pos="5010"/>
        </w:tabs>
        <w:spacing w:line="360" w:lineRule="auto"/>
        <w:ind w:left="-426"/>
        <w:jc w:val="both"/>
        <w:rPr>
          <w:rFonts w:ascii="Calibri" w:hAnsi="Calibri" w:cs="Calibri"/>
          <w:lang w:val="id-ID"/>
        </w:rPr>
      </w:pPr>
    </w:p>
    <w:sectPr w:rsidR="00FD693F" w:rsidRPr="000E3776" w:rsidSect="00825BE7">
      <w:headerReference w:type="default" r:id="rId61"/>
      <w:footerReference w:type="default" r:id="rId62"/>
      <w:footerReference w:type="first" r:id="rId63"/>
      <w:pgSz w:w="11907" w:h="16840" w:code="9"/>
      <w:pgMar w:top="1701" w:right="1701" w:bottom="1701" w:left="1701" w:header="709" w:footer="709" w:gutter="0"/>
      <w:pgNumType w:start="38"/>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ian Wulandari, S.IIP." w:date="2021-10-14T11:06:00Z" w:initials="DWS">
    <w:p w14:paraId="06666E26" w14:textId="436C54EC" w:rsidR="001B6C61" w:rsidRPr="00C50CFB" w:rsidRDefault="001B6C61">
      <w:pPr>
        <w:pStyle w:val="CommentText"/>
        <w:rPr>
          <w:rFonts w:ascii="Calibri" w:hAnsi="Calibri" w:cs="Calibri"/>
          <w:b/>
          <w:bCs/>
        </w:rPr>
      </w:pPr>
      <w:r>
        <w:rPr>
          <w:rStyle w:val="CommentReference"/>
        </w:rPr>
        <w:annotationRef/>
      </w:r>
      <w:proofErr w:type="spellStart"/>
      <w:r w:rsidRPr="00C50CFB">
        <w:rPr>
          <w:rFonts w:ascii="Calibri" w:hAnsi="Calibri" w:cs="Calibri"/>
          <w:b/>
          <w:bCs/>
        </w:rPr>
        <w:t>Nomor</w:t>
      </w:r>
      <w:proofErr w:type="spellEnd"/>
      <w:r w:rsidRPr="00C50CFB">
        <w:rPr>
          <w:rFonts w:ascii="Calibri" w:hAnsi="Calibri" w:cs="Calibri"/>
          <w:b/>
          <w:bCs/>
        </w:rPr>
        <w:t xml:space="preserve"> </w:t>
      </w:r>
      <w:proofErr w:type="spellStart"/>
      <w:r w:rsidR="00B068DD" w:rsidRPr="00C50CFB">
        <w:rPr>
          <w:rFonts w:ascii="Calibri" w:hAnsi="Calibri" w:cs="Calibri"/>
          <w:b/>
          <w:bCs/>
        </w:rPr>
        <w:t>s</w:t>
      </w:r>
      <w:r w:rsidRPr="00C50CFB">
        <w:rPr>
          <w:rFonts w:ascii="Calibri" w:hAnsi="Calibri" w:cs="Calibri"/>
          <w:b/>
          <w:bCs/>
        </w:rPr>
        <w:t>kripsi</w:t>
      </w:r>
      <w:proofErr w:type="spellEnd"/>
      <w:r w:rsidRPr="00C50CFB">
        <w:rPr>
          <w:rFonts w:ascii="Calibri" w:hAnsi="Calibri" w:cs="Calibri"/>
          <w:b/>
          <w:bCs/>
        </w:rPr>
        <w:t xml:space="preserve"> </w:t>
      </w:r>
      <w:r w:rsidR="00DE32A4" w:rsidRPr="00C50CFB">
        <w:rPr>
          <w:rFonts w:ascii="Calibri" w:hAnsi="Calibri" w:cs="Calibri"/>
          <w:b/>
          <w:bCs/>
        </w:rPr>
        <w:t xml:space="preserve">pada </w:t>
      </w:r>
      <w:proofErr w:type="spellStart"/>
      <w:r w:rsidR="00DE32A4" w:rsidRPr="00C50CFB">
        <w:rPr>
          <w:rFonts w:ascii="Calibri" w:hAnsi="Calibri" w:cs="Calibri"/>
          <w:b/>
          <w:bCs/>
        </w:rPr>
        <w:t>halaman</w:t>
      </w:r>
      <w:proofErr w:type="spellEnd"/>
      <w:r w:rsidR="00DE32A4" w:rsidRPr="00C50CFB">
        <w:rPr>
          <w:rFonts w:ascii="Calibri" w:hAnsi="Calibri" w:cs="Calibri"/>
          <w:b/>
          <w:bCs/>
        </w:rPr>
        <w:t xml:space="preserve"> </w:t>
      </w:r>
      <w:proofErr w:type="spellStart"/>
      <w:r w:rsidR="00DE32A4" w:rsidRPr="00C50CFB">
        <w:rPr>
          <w:rFonts w:ascii="Calibri" w:hAnsi="Calibri" w:cs="Calibri"/>
          <w:b/>
          <w:bCs/>
        </w:rPr>
        <w:t>judul</w:t>
      </w:r>
      <w:proofErr w:type="spellEnd"/>
      <w:r w:rsidR="00DE32A4" w:rsidRPr="00C50CFB">
        <w:rPr>
          <w:rFonts w:ascii="Calibri" w:hAnsi="Calibri" w:cs="Calibri"/>
          <w:b/>
          <w:bCs/>
        </w:rPr>
        <w:t xml:space="preserve"> </w:t>
      </w:r>
      <w:proofErr w:type="spellStart"/>
      <w:r w:rsidRPr="00C50CFB">
        <w:rPr>
          <w:rFonts w:ascii="Calibri" w:hAnsi="Calibri" w:cs="Calibri"/>
          <w:b/>
          <w:bCs/>
        </w:rPr>
        <w:t>menggunakan</w:t>
      </w:r>
      <w:proofErr w:type="spellEnd"/>
      <w:r w:rsidRPr="00C50CFB">
        <w:rPr>
          <w:rFonts w:ascii="Calibri" w:hAnsi="Calibri" w:cs="Calibri"/>
          <w:b/>
          <w:bCs/>
        </w:rPr>
        <w:t xml:space="preserve"> 8 digit, </w:t>
      </w:r>
      <w:proofErr w:type="spellStart"/>
      <w:r w:rsidRPr="00C50CFB">
        <w:rPr>
          <w:rFonts w:ascii="Calibri" w:hAnsi="Calibri" w:cs="Calibri"/>
          <w:b/>
          <w:bCs/>
        </w:rPr>
        <w:t>ditulis</w:t>
      </w:r>
      <w:proofErr w:type="spellEnd"/>
      <w:r w:rsidRPr="00C50CFB">
        <w:rPr>
          <w:rFonts w:ascii="Calibri" w:hAnsi="Calibri" w:cs="Calibri"/>
          <w:b/>
          <w:bCs/>
        </w:rPr>
        <w:t xml:space="preserve"> </w:t>
      </w:r>
      <w:proofErr w:type="spellStart"/>
      <w:r w:rsidRPr="00C50CFB">
        <w:rPr>
          <w:rFonts w:ascii="Calibri" w:hAnsi="Calibri" w:cs="Calibri"/>
          <w:b/>
          <w:bCs/>
        </w:rPr>
        <w:t>dengan</w:t>
      </w:r>
      <w:proofErr w:type="spellEnd"/>
      <w:r w:rsidRPr="00C50CFB">
        <w:rPr>
          <w:rFonts w:ascii="Calibri" w:hAnsi="Calibri" w:cs="Calibri"/>
          <w:b/>
          <w:bCs/>
        </w:rPr>
        <w:t xml:space="preserve"> </w:t>
      </w:r>
      <w:r w:rsidRPr="008A43C7">
        <w:rPr>
          <w:rFonts w:ascii="Calibri" w:hAnsi="Calibri" w:cs="Calibri"/>
          <w:b/>
          <w:bCs/>
          <w:i/>
          <w:iCs/>
        </w:rPr>
        <w:t>font</w:t>
      </w:r>
      <w:r w:rsidRPr="00C50CFB">
        <w:rPr>
          <w:rFonts w:ascii="Calibri" w:hAnsi="Calibri" w:cs="Calibri"/>
          <w:b/>
          <w:bCs/>
        </w:rPr>
        <w:t xml:space="preserve"> Calibri 11 </w:t>
      </w:r>
      <w:proofErr w:type="spellStart"/>
      <w:r w:rsidRPr="00C50CFB">
        <w:rPr>
          <w:rFonts w:ascii="Calibri" w:hAnsi="Calibri" w:cs="Calibri"/>
          <w:b/>
          <w:bCs/>
        </w:rPr>
        <w:t>poin</w:t>
      </w:r>
      <w:proofErr w:type="spellEnd"/>
      <w:r w:rsidRPr="00C50CFB">
        <w:rPr>
          <w:rFonts w:ascii="Calibri" w:hAnsi="Calibri" w:cs="Calibri"/>
          <w:b/>
          <w:bCs/>
        </w:rPr>
        <w:t xml:space="preserve"> </w:t>
      </w:r>
      <w:r w:rsidRPr="008A43C7">
        <w:rPr>
          <w:rFonts w:ascii="Calibri" w:hAnsi="Calibri" w:cs="Calibri"/>
          <w:b/>
          <w:bCs/>
          <w:i/>
          <w:iCs/>
        </w:rPr>
        <w:t>bold</w:t>
      </w:r>
      <w:r w:rsidR="00980A7C" w:rsidRPr="008A43C7">
        <w:rPr>
          <w:rFonts w:ascii="Calibri" w:hAnsi="Calibri" w:cs="Calibri"/>
          <w:b/>
          <w:bCs/>
          <w:i/>
          <w:iCs/>
        </w:rPr>
        <w:t xml:space="preserve"> center</w:t>
      </w:r>
    </w:p>
  </w:comment>
  <w:comment w:id="1" w:author="Dian Wulandari, S.IIP." w:date="2021-10-14T11:07:00Z" w:initials="DWS">
    <w:p w14:paraId="067F0829" w14:textId="0474E58F" w:rsidR="001B6C61" w:rsidRPr="00C50CFB" w:rsidRDefault="001B6C61">
      <w:pPr>
        <w:pStyle w:val="CommentText"/>
        <w:rPr>
          <w:rFonts w:ascii="Calibri" w:hAnsi="Calibri" w:cs="Calibri"/>
          <w:b/>
          <w:bCs/>
          <w:sz w:val="22"/>
          <w:szCs w:val="22"/>
        </w:rPr>
      </w:pPr>
      <w:r w:rsidRPr="00C50CFB">
        <w:rPr>
          <w:rStyle w:val="CommentReference"/>
          <w:rFonts w:ascii="Calibri" w:hAnsi="Calibri" w:cs="Calibri"/>
          <w:b/>
          <w:bCs/>
          <w:sz w:val="22"/>
          <w:szCs w:val="22"/>
        </w:rPr>
        <w:annotationRef/>
      </w:r>
      <w:proofErr w:type="spellStart"/>
      <w:r w:rsidRPr="00C50CFB">
        <w:rPr>
          <w:rFonts w:ascii="Calibri" w:hAnsi="Calibri" w:cs="Calibri"/>
          <w:b/>
          <w:bCs/>
          <w:sz w:val="22"/>
          <w:szCs w:val="22"/>
        </w:rPr>
        <w:t>Judul</w:t>
      </w:r>
      <w:proofErr w:type="spellEnd"/>
      <w:r w:rsidRPr="00C50CFB">
        <w:rPr>
          <w:rFonts w:ascii="Calibri" w:hAnsi="Calibri" w:cs="Calibri"/>
          <w:b/>
          <w:bCs/>
          <w:sz w:val="22"/>
          <w:szCs w:val="22"/>
        </w:rPr>
        <w:t xml:space="preserve"> </w:t>
      </w:r>
      <w:proofErr w:type="spellStart"/>
      <w:r w:rsidRPr="00C50CFB">
        <w:rPr>
          <w:rFonts w:ascii="Calibri" w:hAnsi="Calibri" w:cs="Calibri"/>
          <w:b/>
          <w:bCs/>
          <w:sz w:val="22"/>
          <w:szCs w:val="22"/>
        </w:rPr>
        <w:t>skripsi</w:t>
      </w:r>
      <w:proofErr w:type="spellEnd"/>
      <w:r w:rsidRPr="00C50CFB">
        <w:rPr>
          <w:rFonts w:ascii="Calibri" w:hAnsi="Calibri" w:cs="Calibri"/>
          <w:b/>
          <w:bCs/>
          <w:sz w:val="22"/>
          <w:szCs w:val="22"/>
        </w:rPr>
        <w:t xml:space="preserve"> </w:t>
      </w:r>
      <w:proofErr w:type="spellStart"/>
      <w:r w:rsidRPr="00C50CFB">
        <w:rPr>
          <w:rFonts w:ascii="Calibri" w:hAnsi="Calibri" w:cs="Calibri"/>
          <w:b/>
          <w:bCs/>
          <w:sz w:val="22"/>
          <w:szCs w:val="22"/>
        </w:rPr>
        <w:t>ditulis</w:t>
      </w:r>
      <w:proofErr w:type="spellEnd"/>
      <w:r w:rsidRPr="00C50CFB">
        <w:rPr>
          <w:rFonts w:ascii="Calibri" w:hAnsi="Calibri" w:cs="Calibri"/>
          <w:b/>
          <w:bCs/>
          <w:sz w:val="22"/>
          <w:szCs w:val="22"/>
        </w:rPr>
        <w:t xml:space="preserve"> </w:t>
      </w:r>
      <w:proofErr w:type="spellStart"/>
      <w:r w:rsidRPr="00C50CFB">
        <w:rPr>
          <w:rFonts w:ascii="Calibri" w:hAnsi="Calibri" w:cs="Calibri"/>
          <w:b/>
          <w:bCs/>
          <w:sz w:val="22"/>
          <w:szCs w:val="22"/>
        </w:rPr>
        <w:t>dengan</w:t>
      </w:r>
      <w:proofErr w:type="spellEnd"/>
      <w:r w:rsidRPr="00C50CFB">
        <w:rPr>
          <w:rFonts w:ascii="Calibri" w:hAnsi="Calibri" w:cs="Calibri"/>
          <w:b/>
          <w:bCs/>
          <w:sz w:val="22"/>
          <w:szCs w:val="22"/>
        </w:rPr>
        <w:t xml:space="preserve"> </w:t>
      </w:r>
      <w:r w:rsidRPr="008A43C7">
        <w:rPr>
          <w:rFonts w:ascii="Calibri" w:hAnsi="Calibri" w:cs="Calibri"/>
          <w:b/>
          <w:bCs/>
          <w:i/>
          <w:iCs/>
          <w:sz w:val="22"/>
          <w:szCs w:val="22"/>
        </w:rPr>
        <w:t>font</w:t>
      </w:r>
      <w:r w:rsidRPr="00C50CFB">
        <w:rPr>
          <w:rFonts w:ascii="Calibri" w:hAnsi="Calibri" w:cs="Calibri"/>
          <w:b/>
          <w:bCs/>
          <w:sz w:val="22"/>
          <w:szCs w:val="22"/>
        </w:rPr>
        <w:t xml:space="preserve"> Calibri 14 </w:t>
      </w:r>
      <w:proofErr w:type="spellStart"/>
      <w:r w:rsidRPr="008A43C7">
        <w:rPr>
          <w:rFonts w:ascii="Calibri" w:hAnsi="Calibri" w:cs="Calibri"/>
          <w:b/>
          <w:bCs/>
          <w:i/>
          <w:iCs/>
          <w:sz w:val="22"/>
          <w:szCs w:val="22"/>
        </w:rPr>
        <w:t>poin</w:t>
      </w:r>
      <w:proofErr w:type="spellEnd"/>
      <w:r w:rsidRPr="008A43C7">
        <w:rPr>
          <w:rFonts w:ascii="Calibri" w:hAnsi="Calibri" w:cs="Calibri"/>
          <w:b/>
          <w:bCs/>
          <w:i/>
          <w:iCs/>
          <w:sz w:val="22"/>
          <w:szCs w:val="22"/>
        </w:rPr>
        <w:t xml:space="preserve"> bold</w:t>
      </w:r>
      <w:r w:rsidR="00980A7C" w:rsidRPr="008A43C7">
        <w:rPr>
          <w:rFonts w:ascii="Calibri" w:hAnsi="Calibri" w:cs="Calibri"/>
          <w:b/>
          <w:bCs/>
          <w:i/>
          <w:iCs/>
          <w:sz w:val="22"/>
          <w:szCs w:val="22"/>
        </w:rPr>
        <w:t xml:space="preserve"> center</w:t>
      </w:r>
      <w:r w:rsidRPr="008A43C7">
        <w:rPr>
          <w:rFonts w:ascii="Calibri" w:hAnsi="Calibri" w:cs="Calibri"/>
          <w:b/>
          <w:bCs/>
          <w:i/>
          <w:iCs/>
          <w:sz w:val="22"/>
          <w:szCs w:val="22"/>
        </w:rPr>
        <w:t>.</w:t>
      </w:r>
      <w:r w:rsidRPr="00C50CFB">
        <w:rPr>
          <w:rFonts w:ascii="Calibri" w:hAnsi="Calibri" w:cs="Calibri"/>
          <w:b/>
          <w:bCs/>
          <w:sz w:val="22"/>
          <w:szCs w:val="22"/>
        </w:rPr>
        <w:t xml:space="preserve"> Jika </w:t>
      </w:r>
      <w:proofErr w:type="spellStart"/>
      <w:r w:rsidRPr="00C50CFB">
        <w:rPr>
          <w:rFonts w:ascii="Calibri" w:hAnsi="Calibri" w:cs="Calibri"/>
          <w:b/>
          <w:bCs/>
          <w:sz w:val="22"/>
          <w:szCs w:val="22"/>
        </w:rPr>
        <w:t>ada</w:t>
      </w:r>
      <w:proofErr w:type="spellEnd"/>
      <w:r w:rsidRPr="00C50CFB">
        <w:rPr>
          <w:rFonts w:ascii="Calibri" w:hAnsi="Calibri" w:cs="Calibri"/>
          <w:b/>
          <w:bCs/>
          <w:sz w:val="22"/>
          <w:szCs w:val="22"/>
        </w:rPr>
        <w:t xml:space="preserve"> </w:t>
      </w:r>
      <w:proofErr w:type="spellStart"/>
      <w:r w:rsidRPr="00C50CFB">
        <w:rPr>
          <w:rFonts w:ascii="Calibri" w:hAnsi="Calibri" w:cs="Calibri"/>
          <w:b/>
          <w:bCs/>
          <w:sz w:val="22"/>
          <w:szCs w:val="22"/>
        </w:rPr>
        <w:t>istilah</w:t>
      </w:r>
      <w:proofErr w:type="spellEnd"/>
      <w:r w:rsidRPr="00C50CFB">
        <w:rPr>
          <w:rFonts w:ascii="Calibri" w:hAnsi="Calibri" w:cs="Calibri"/>
          <w:b/>
          <w:bCs/>
          <w:sz w:val="22"/>
          <w:szCs w:val="22"/>
        </w:rPr>
        <w:t xml:space="preserve"> </w:t>
      </w:r>
      <w:proofErr w:type="spellStart"/>
      <w:r w:rsidRPr="00C50CFB">
        <w:rPr>
          <w:rFonts w:ascii="Calibri" w:hAnsi="Calibri" w:cs="Calibri"/>
          <w:b/>
          <w:bCs/>
          <w:sz w:val="22"/>
          <w:szCs w:val="22"/>
        </w:rPr>
        <w:t>asing</w:t>
      </w:r>
      <w:proofErr w:type="spellEnd"/>
      <w:r w:rsidRPr="00C50CFB">
        <w:rPr>
          <w:rFonts w:ascii="Calibri" w:hAnsi="Calibri" w:cs="Calibri"/>
          <w:b/>
          <w:bCs/>
          <w:sz w:val="22"/>
          <w:szCs w:val="22"/>
        </w:rPr>
        <w:t xml:space="preserve"> </w:t>
      </w:r>
      <w:proofErr w:type="spellStart"/>
      <w:r w:rsidRPr="00C50CFB">
        <w:rPr>
          <w:rFonts w:ascii="Calibri" w:hAnsi="Calibri" w:cs="Calibri"/>
          <w:b/>
          <w:bCs/>
          <w:sz w:val="22"/>
          <w:szCs w:val="22"/>
        </w:rPr>
        <w:t>dalam</w:t>
      </w:r>
      <w:proofErr w:type="spellEnd"/>
      <w:r w:rsidRPr="00C50CFB">
        <w:rPr>
          <w:rFonts w:ascii="Calibri" w:hAnsi="Calibri" w:cs="Calibri"/>
          <w:b/>
          <w:bCs/>
          <w:sz w:val="22"/>
          <w:szCs w:val="22"/>
        </w:rPr>
        <w:t xml:space="preserve"> </w:t>
      </w:r>
      <w:proofErr w:type="spellStart"/>
      <w:r w:rsidRPr="00C50CFB">
        <w:rPr>
          <w:rFonts w:ascii="Calibri" w:hAnsi="Calibri" w:cs="Calibri"/>
          <w:b/>
          <w:bCs/>
          <w:sz w:val="22"/>
          <w:szCs w:val="22"/>
        </w:rPr>
        <w:t>judul</w:t>
      </w:r>
      <w:proofErr w:type="spellEnd"/>
      <w:r w:rsidRPr="00C50CFB">
        <w:rPr>
          <w:rFonts w:ascii="Calibri" w:hAnsi="Calibri" w:cs="Calibri"/>
          <w:b/>
          <w:bCs/>
          <w:sz w:val="22"/>
          <w:szCs w:val="22"/>
        </w:rPr>
        <w:t xml:space="preserve">, </w:t>
      </w:r>
      <w:proofErr w:type="spellStart"/>
      <w:r w:rsidRPr="00C50CFB">
        <w:rPr>
          <w:rFonts w:ascii="Calibri" w:hAnsi="Calibri" w:cs="Calibri"/>
          <w:b/>
          <w:bCs/>
          <w:sz w:val="22"/>
          <w:szCs w:val="22"/>
        </w:rPr>
        <w:t>ditulis</w:t>
      </w:r>
      <w:proofErr w:type="spellEnd"/>
      <w:r w:rsidRPr="00C50CFB">
        <w:rPr>
          <w:rFonts w:ascii="Calibri" w:hAnsi="Calibri" w:cs="Calibri"/>
          <w:b/>
          <w:bCs/>
          <w:sz w:val="22"/>
          <w:szCs w:val="22"/>
        </w:rPr>
        <w:t xml:space="preserve"> </w:t>
      </w:r>
      <w:proofErr w:type="spellStart"/>
      <w:r w:rsidRPr="00C50CFB">
        <w:rPr>
          <w:rFonts w:ascii="Calibri" w:hAnsi="Calibri" w:cs="Calibri"/>
          <w:b/>
          <w:bCs/>
          <w:sz w:val="22"/>
          <w:szCs w:val="22"/>
        </w:rPr>
        <w:t>dalam</w:t>
      </w:r>
      <w:proofErr w:type="spellEnd"/>
      <w:r w:rsidRPr="00C50CFB">
        <w:rPr>
          <w:rFonts w:ascii="Calibri" w:hAnsi="Calibri" w:cs="Calibri"/>
          <w:b/>
          <w:bCs/>
          <w:sz w:val="22"/>
          <w:szCs w:val="22"/>
        </w:rPr>
        <w:t xml:space="preserve"> </w:t>
      </w:r>
      <w:proofErr w:type="spellStart"/>
      <w:r w:rsidRPr="00C50CFB">
        <w:rPr>
          <w:rFonts w:ascii="Calibri" w:hAnsi="Calibri" w:cs="Calibri"/>
          <w:b/>
          <w:bCs/>
          <w:sz w:val="22"/>
          <w:szCs w:val="22"/>
        </w:rPr>
        <w:t>cetak</w:t>
      </w:r>
      <w:proofErr w:type="spellEnd"/>
      <w:r w:rsidRPr="00C50CFB">
        <w:rPr>
          <w:rFonts w:ascii="Calibri" w:hAnsi="Calibri" w:cs="Calibri"/>
          <w:b/>
          <w:bCs/>
          <w:sz w:val="22"/>
          <w:szCs w:val="22"/>
        </w:rPr>
        <w:t xml:space="preserve"> miring/</w:t>
      </w:r>
      <w:r w:rsidRPr="008A43C7">
        <w:rPr>
          <w:rFonts w:ascii="Calibri" w:hAnsi="Calibri" w:cs="Calibri"/>
          <w:b/>
          <w:bCs/>
          <w:i/>
          <w:iCs/>
          <w:sz w:val="22"/>
          <w:szCs w:val="22"/>
        </w:rPr>
        <w:t>italic</w:t>
      </w:r>
    </w:p>
  </w:comment>
  <w:comment w:id="2" w:author="Dian Wulandari, S.IIP." w:date="2021-10-14T11:46:00Z" w:initials="DWS">
    <w:p w14:paraId="3B41904E" w14:textId="0CE89F60" w:rsidR="00E503AA" w:rsidRPr="00C50CFB" w:rsidRDefault="00E503AA">
      <w:pPr>
        <w:pStyle w:val="CommentText"/>
        <w:rPr>
          <w:rFonts w:ascii="Calibri" w:hAnsi="Calibri" w:cs="Calibri"/>
          <w:b/>
          <w:bCs/>
        </w:rPr>
      </w:pPr>
      <w:r>
        <w:rPr>
          <w:rStyle w:val="CommentReference"/>
        </w:rPr>
        <w:annotationRef/>
      </w:r>
      <w:r w:rsidRPr="00C50CFB">
        <w:rPr>
          <w:rFonts w:ascii="Calibri" w:hAnsi="Calibri" w:cs="Calibri"/>
          <w:b/>
          <w:bCs/>
        </w:rPr>
        <w:t xml:space="preserve">Calibri 12 </w:t>
      </w:r>
      <w:proofErr w:type="spellStart"/>
      <w:r w:rsidRPr="00C50CFB">
        <w:rPr>
          <w:rFonts w:ascii="Calibri" w:hAnsi="Calibri" w:cs="Calibri"/>
          <w:b/>
          <w:bCs/>
        </w:rPr>
        <w:t>poin</w:t>
      </w:r>
      <w:proofErr w:type="spellEnd"/>
      <w:r w:rsidRPr="00C50CFB">
        <w:rPr>
          <w:rFonts w:ascii="Calibri" w:hAnsi="Calibri" w:cs="Calibri"/>
          <w:b/>
          <w:bCs/>
        </w:rPr>
        <w:t xml:space="preserve"> </w:t>
      </w:r>
      <w:r w:rsidRPr="008A43C7">
        <w:rPr>
          <w:rFonts w:ascii="Calibri" w:hAnsi="Calibri" w:cs="Calibri"/>
          <w:b/>
          <w:bCs/>
          <w:i/>
          <w:iCs/>
        </w:rPr>
        <w:t>bold center</w:t>
      </w:r>
    </w:p>
  </w:comment>
  <w:comment w:id="3" w:author="Dian Wulandari, S.IIP." w:date="2021-10-14T11:47:00Z" w:initials="DWS">
    <w:p w14:paraId="01EDCCAD" w14:textId="3DE53F25" w:rsidR="00E503AA" w:rsidRPr="00C50CFB" w:rsidRDefault="00E503AA">
      <w:pPr>
        <w:pStyle w:val="CommentText"/>
        <w:rPr>
          <w:rFonts w:ascii="Calibri" w:hAnsi="Calibri" w:cs="Calibri"/>
          <w:b/>
          <w:bCs/>
        </w:rPr>
      </w:pPr>
      <w:r>
        <w:rPr>
          <w:rStyle w:val="CommentReference"/>
        </w:rPr>
        <w:annotationRef/>
      </w:r>
      <w:r w:rsidRPr="00C50CFB">
        <w:rPr>
          <w:rFonts w:ascii="Calibri" w:hAnsi="Calibri" w:cs="Calibri"/>
          <w:b/>
          <w:bCs/>
        </w:rPr>
        <w:t xml:space="preserve">Calibri 11 </w:t>
      </w:r>
      <w:proofErr w:type="spellStart"/>
      <w:r w:rsidRPr="00C50CFB">
        <w:rPr>
          <w:rFonts w:ascii="Calibri" w:hAnsi="Calibri" w:cs="Calibri"/>
          <w:b/>
          <w:bCs/>
        </w:rPr>
        <w:t>poin</w:t>
      </w:r>
      <w:proofErr w:type="spellEnd"/>
      <w:r w:rsidRPr="00C50CFB">
        <w:rPr>
          <w:rFonts w:ascii="Calibri" w:hAnsi="Calibri" w:cs="Calibri"/>
          <w:b/>
          <w:bCs/>
        </w:rPr>
        <w:t xml:space="preserve"> </w:t>
      </w:r>
      <w:r w:rsidRPr="008A43C7">
        <w:rPr>
          <w:rFonts w:ascii="Calibri" w:hAnsi="Calibri" w:cs="Calibri"/>
          <w:b/>
          <w:bCs/>
          <w:i/>
          <w:iCs/>
        </w:rPr>
        <w:t>center</w:t>
      </w:r>
    </w:p>
  </w:comment>
  <w:comment w:id="4" w:author="Dian Wulandari, S.IIP." w:date="2021-10-14T11:48:00Z" w:initials="DWS">
    <w:p w14:paraId="514171C9" w14:textId="28291D74" w:rsidR="00E503AA" w:rsidRPr="00C50CFB" w:rsidRDefault="00E503AA">
      <w:pPr>
        <w:pStyle w:val="CommentText"/>
        <w:rPr>
          <w:rFonts w:ascii="Calibri" w:hAnsi="Calibri" w:cs="Calibri"/>
          <w:b/>
          <w:bCs/>
        </w:rPr>
      </w:pPr>
      <w:r>
        <w:rPr>
          <w:rStyle w:val="CommentReference"/>
        </w:rPr>
        <w:annotationRef/>
      </w:r>
      <w:r w:rsidRPr="00C50CFB">
        <w:rPr>
          <w:rFonts w:ascii="Calibri" w:hAnsi="Calibri" w:cs="Calibri"/>
          <w:b/>
          <w:bCs/>
        </w:rPr>
        <w:t xml:space="preserve">Calibri 11 </w:t>
      </w:r>
      <w:proofErr w:type="spellStart"/>
      <w:r w:rsidRPr="00C50CFB">
        <w:rPr>
          <w:rFonts w:ascii="Calibri" w:hAnsi="Calibri" w:cs="Calibri"/>
          <w:b/>
          <w:bCs/>
        </w:rPr>
        <w:t>poin</w:t>
      </w:r>
      <w:proofErr w:type="spellEnd"/>
      <w:r w:rsidRPr="00C50CFB">
        <w:rPr>
          <w:rFonts w:ascii="Calibri" w:hAnsi="Calibri" w:cs="Calibri"/>
          <w:b/>
          <w:bCs/>
        </w:rPr>
        <w:t xml:space="preserve"> </w:t>
      </w:r>
      <w:r w:rsidRPr="008A43C7">
        <w:rPr>
          <w:rFonts w:ascii="Calibri" w:hAnsi="Calibri" w:cs="Calibri"/>
          <w:b/>
          <w:bCs/>
          <w:i/>
          <w:iCs/>
        </w:rPr>
        <w:t>center</w:t>
      </w:r>
    </w:p>
  </w:comment>
  <w:comment w:id="5" w:author="Dian Wulandari, S.IIP." w:date="2021-10-14T11:48:00Z" w:initials="DWS">
    <w:p w14:paraId="5336D06F" w14:textId="5F8CA078" w:rsidR="00E503AA" w:rsidRPr="00C50CFB" w:rsidRDefault="00E503AA">
      <w:pPr>
        <w:pStyle w:val="CommentText"/>
        <w:rPr>
          <w:rFonts w:ascii="Calibri" w:hAnsi="Calibri" w:cs="Calibri"/>
          <w:b/>
          <w:bCs/>
        </w:rPr>
      </w:pPr>
      <w:r>
        <w:rPr>
          <w:rStyle w:val="CommentReference"/>
        </w:rPr>
        <w:annotationRef/>
      </w:r>
      <w:r w:rsidRPr="00C50CFB">
        <w:rPr>
          <w:rFonts w:ascii="Calibri" w:hAnsi="Calibri" w:cs="Calibri"/>
          <w:b/>
          <w:bCs/>
        </w:rPr>
        <w:t xml:space="preserve">Calibri 11 </w:t>
      </w:r>
      <w:proofErr w:type="spellStart"/>
      <w:r w:rsidRPr="00C50CFB">
        <w:rPr>
          <w:rFonts w:ascii="Calibri" w:hAnsi="Calibri" w:cs="Calibri"/>
          <w:b/>
          <w:bCs/>
        </w:rPr>
        <w:t>poin</w:t>
      </w:r>
      <w:proofErr w:type="spellEnd"/>
      <w:r w:rsidRPr="00C50CFB">
        <w:rPr>
          <w:rFonts w:ascii="Calibri" w:hAnsi="Calibri" w:cs="Calibri"/>
          <w:b/>
          <w:bCs/>
        </w:rPr>
        <w:t xml:space="preserve"> </w:t>
      </w:r>
      <w:r w:rsidR="008A43C7" w:rsidRPr="008A43C7">
        <w:rPr>
          <w:rFonts w:ascii="Calibri" w:hAnsi="Calibri" w:cs="Calibri"/>
          <w:b/>
          <w:bCs/>
          <w:i/>
          <w:iCs/>
        </w:rPr>
        <w:t>center</w:t>
      </w:r>
    </w:p>
  </w:comment>
  <w:comment w:id="6" w:author="Dian Wulandari, S.IIP." w:date="2021-10-14T11:45:00Z" w:initials="DWS">
    <w:p w14:paraId="4EC870F9" w14:textId="5C700F50" w:rsidR="00297B40" w:rsidRPr="00C50CFB" w:rsidRDefault="00297B40">
      <w:pPr>
        <w:pStyle w:val="CommentText"/>
        <w:rPr>
          <w:rFonts w:ascii="Calibri" w:hAnsi="Calibri" w:cs="Calibri"/>
          <w:b/>
          <w:bCs/>
        </w:rPr>
      </w:pPr>
      <w:r>
        <w:rPr>
          <w:rStyle w:val="CommentReference"/>
        </w:rPr>
        <w:annotationRef/>
      </w:r>
      <w:r w:rsidRPr="00C50CFB">
        <w:rPr>
          <w:rFonts w:ascii="Calibri" w:hAnsi="Calibri" w:cs="Calibri"/>
          <w:b/>
          <w:bCs/>
        </w:rPr>
        <w:t xml:space="preserve">Logo UK Petra </w:t>
      </w:r>
      <w:proofErr w:type="spellStart"/>
      <w:r w:rsidRPr="00C50CFB">
        <w:rPr>
          <w:rFonts w:ascii="Calibri" w:hAnsi="Calibri" w:cs="Calibri"/>
          <w:b/>
          <w:bCs/>
        </w:rPr>
        <w:t>dengan</w:t>
      </w:r>
      <w:proofErr w:type="spellEnd"/>
      <w:r w:rsidRPr="00C50CFB">
        <w:rPr>
          <w:rFonts w:ascii="Calibri" w:hAnsi="Calibri" w:cs="Calibri"/>
          <w:b/>
          <w:bCs/>
        </w:rPr>
        <w:t xml:space="preserve"> diameter 2,5 cm </w:t>
      </w:r>
      <w:r w:rsidRPr="008A43C7">
        <w:rPr>
          <w:rFonts w:ascii="Calibri" w:hAnsi="Calibri" w:cs="Calibri"/>
          <w:b/>
          <w:bCs/>
          <w:i/>
          <w:iCs/>
        </w:rPr>
        <w:t>center</w:t>
      </w:r>
    </w:p>
  </w:comment>
  <w:comment w:id="7" w:author="Dian Wulandari, S.IIP." w:date="2021-10-14T11:49:00Z" w:initials="DWS">
    <w:p w14:paraId="4F78F78C" w14:textId="0D24DCB6" w:rsidR="00E503AA" w:rsidRPr="00C50CFB" w:rsidRDefault="00E503AA">
      <w:pPr>
        <w:pStyle w:val="CommentText"/>
        <w:rPr>
          <w:rFonts w:ascii="Calibri" w:hAnsi="Calibri" w:cs="Calibri"/>
          <w:b/>
          <w:bCs/>
        </w:rPr>
      </w:pPr>
      <w:r>
        <w:rPr>
          <w:rStyle w:val="CommentReference"/>
        </w:rPr>
        <w:annotationRef/>
      </w:r>
      <w:r w:rsidRPr="00C50CFB">
        <w:rPr>
          <w:rFonts w:ascii="Calibri" w:hAnsi="Calibri" w:cs="Calibri"/>
          <w:b/>
          <w:bCs/>
        </w:rPr>
        <w:t xml:space="preserve">Calibri 14 </w:t>
      </w:r>
      <w:proofErr w:type="spellStart"/>
      <w:r w:rsidRPr="00C50CFB">
        <w:rPr>
          <w:rFonts w:ascii="Calibri" w:hAnsi="Calibri" w:cs="Calibri"/>
          <w:b/>
          <w:bCs/>
        </w:rPr>
        <w:t>poin</w:t>
      </w:r>
      <w:proofErr w:type="spellEnd"/>
      <w:r w:rsidRPr="00C50CFB">
        <w:rPr>
          <w:rFonts w:ascii="Calibri" w:hAnsi="Calibri" w:cs="Calibri"/>
          <w:b/>
          <w:bCs/>
        </w:rPr>
        <w:t xml:space="preserve"> </w:t>
      </w:r>
      <w:r w:rsidRPr="008A43C7">
        <w:rPr>
          <w:rFonts w:ascii="Calibri" w:hAnsi="Calibri" w:cs="Calibri"/>
          <w:b/>
          <w:bCs/>
          <w:i/>
          <w:iCs/>
        </w:rPr>
        <w:t>bold center</w:t>
      </w:r>
      <w:r w:rsidRPr="00C50CFB">
        <w:rPr>
          <w:rFonts w:ascii="Calibri" w:hAnsi="Calibri" w:cs="Calibri"/>
          <w:b/>
          <w:bCs/>
        </w:rPr>
        <w:t xml:space="preserve"> </w:t>
      </w:r>
    </w:p>
  </w:comment>
  <w:comment w:id="8" w:author="Dian Wulandari, S.IIP." w:date="2021-10-14T11:57:00Z" w:initials="DWS">
    <w:p w14:paraId="6C398A73" w14:textId="56B10BCB" w:rsidR="00DE32A4" w:rsidRPr="00C50CFB" w:rsidRDefault="00DE32A4">
      <w:pPr>
        <w:pStyle w:val="CommentText"/>
        <w:rPr>
          <w:rFonts w:ascii="Calibri" w:hAnsi="Calibri" w:cs="Calibri"/>
          <w:b/>
          <w:bCs/>
        </w:rPr>
      </w:pPr>
      <w:r w:rsidRPr="00C50CFB">
        <w:rPr>
          <w:rStyle w:val="CommentReference"/>
          <w:rFonts w:ascii="Calibri" w:hAnsi="Calibri" w:cs="Calibri"/>
          <w:b/>
          <w:bCs/>
          <w:sz w:val="20"/>
          <w:szCs w:val="20"/>
        </w:rPr>
        <w:annotationRef/>
      </w:r>
      <w:proofErr w:type="spellStart"/>
      <w:r w:rsidRPr="00C50CFB">
        <w:rPr>
          <w:rStyle w:val="CommentReference"/>
          <w:rFonts w:ascii="Calibri" w:hAnsi="Calibri" w:cs="Calibri"/>
          <w:b/>
          <w:bCs/>
          <w:sz w:val="20"/>
          <w:szCs w:val="20"/>
        </w:rPr>
        <w:t>Penulisan</w:t>
      </w:r>
      <w:proofErr w:type="spellEnd"/>
      <w:r w:rsidRPr="00C50CFB">
        <w:rPr>
          <w:rStyle w:val="CommentReference"/>
          <w:rFonts w:ascii="Calibri" w:hAnsi="Calibri" w:cs="Calibri"/>
          <w:b/>
          <w:bCs/>
          <w:sz w:val="20"/>
          <w:szCs w:val="20"/>
        </w:rPr>
        <w:t xml:space="preserve"> Lembar </w:t>
      </w:r>
      <w:proofErr w:type="spellStart"/>
      <w:r w:rsidRPr="00C50CFB">
        <w:rPr>
          <w:rStyle w:val="CommentReference"/>
          <w:rFonts w:ascii="Calibri" w:hAnsi="Calibri" w:cs="Calibri"/>
          <w:b/>
          <w:bCs/>
          <w:sz w:val="20"/>
          <w:szCs w:val="20"/>
        </w:rPr>
        <w:t>Pengesahan</w:t>
      </w:r>
      <w:proofErr w:type="spellEnd"/>
      <w:r w:rsidRPr="00C50CFB">
        <w:rPr>
          <w:rStyle w:val="CommentReference"/>
          <w:rFonts w:ascii="Calibri" w:hAnsi="Calibri" w:cs="Calibri"/>
          <w:b/>
          <w:bCs/>
          <w:sz w:val="20"/>
          <w:szCs w:val="20"/>
        </w:rPr>
        <w:t xml:space="preserve"> </w:t>
      </w:r>
      <w:proofErr w:type="spellStart"/>
      <w:r w:rsidRPr="00C50CFB">
        <w:rPr>
          <w:rStyle w:val="CommentReference"/>
          <w:rFonts w:ascii="Calibri" w:hAnsi="Calibri" w:cs="Calibri"/>
          <w:b/>
          <w:bCs/>
          <w:sz w:val="20"/>
          <w:szCs w:val="20"/>
        </w:rPr>
        <w:t>dengan</w:t>
      </w:r>
      <w:proofErr w:type="spellEnd"/>
      <w:r w:rsidRPr="00C50CFB">
        <w:rPr>
          <w:rStyle w:val="CommentReference"/>
          <w:rFonts w:ascii="Calibri" w:hAnsi="Calibri" w:cs="Calibri"/>
          <w:b/>
          <w:bCs/>
          <w:sz w:val="20"/>
          <w:szCs w:val="20"/>
        </w:rPr>
        <w:t xml:space="preserve"> </w:t>
      </w:r>
      <w:r w:rsidRPr="008A43C7">
        <w:rPr>
          <w:rStyle w:val="CommentReference"/>
          <w:rFonts w:ascii="Calibri" w:hAnsi="Calibri" w:cs="Calibri"/>
          <w:b/>
          <w:bCs/>
          <w:i/>
          <w:iCs/>
          <w:sz w:val="20"/>
          <w:szCs w:val="20"/>
        </w:rPr>
        <w:t>font</w:t>
      </w:r>
      <w:r w:rsidRPr="00C50CFB">
        <w:rPr>
          <w:rStyle w:val="CommentReference"/>
          <w:rFonts w:ascii="Calibri" w:hAnsi="Calibri" w:cs="Calibri"/>
          <w:b/>
          <w:bCs/>
          <w:sz w:val="20"/>
          <w:szCs w:val="20"/>
        </w:rPr>
        <w:t xml:space="preserve"> Calibri 11 </w:t>
      </w:r>
      <w:proofErr w:type="spellStart"/>
      <w:r w:rsidRPr="00C50CFB">
        <w:rPr>
          <w:rStyle w:val="CommentReference"/>
          <w:rFonts w:ascii="Calibri" w:hAnsi="Calibri" w:cs="Calibri"/>
          <w:b/>
          <w:bCs/>
          <w:sz w:val="20"/>
          <w:szCs w:val="20"/>
        </w:rPr>
        <w:t>poin</w:t>
      </w:r>
      <w:proofErr w:type="spellEnd"/>
      <w:r w:rsidRPr="00C50CFB">
        <w:rPr>
          <w:rStyle w:val="CommentReference"/>
          <w:rFonts w:ascii="Calibri" w:hAnsi="Calibri" w:cs="Calibri"/>
          <w:b/>
          <w:bCs/>
          <w:sz w:val="20"/>
          <w:szCs w:val="20"/>
        </w:rPr>
        <w:t xml:space="preserve"> </w:t>
      </w:r>
      <w:r w:rsidRPr="008A43C7">
        <w:rPr>
          <w:rStyle w:val="CommentReference"/>
          <w:rFonts w:ascii="Calibri" w:hAnsi="Calibri" w:cs="Calibri"/>
          <w:b/>
          <w:bCs/>
          <w:i/>
          <w:iCs/>
          <w:sz w:val="20"/>
          <w:szCs w:val="20"/>
        </w:rPr>
        <w:t>bold center</w:t>
      </w:r>
    </w:p>
  </w:comment>
  <w:comment w:id="9" w:author="Dian Wulandari, S.IIP." w:date="2021-10-14T11:58:00Z" w:initials="DWS">
    <w:p w14:paraId="611E4209" w14:textId="15CD250D" w:rsidR="00DE32A4" w:rsidRPr="008A43C7" w:rsidRDefault="00DE32A4">
      <w:pPr>
        <w:pStyle w:val="CommentText"/>
        <w:rPr>
          <w:rFonts w:ascii="Calibri" w:hAnsi="Calibri" w:cs="Calibri"/>
          <w:b/>
          <w:bCs/>
          <w:i/>
          <w:iCs/>
        </w:rPr>
      </w:pPr>
      <w:r>
        <w:rPr>
          <w:rStyle w:val="CommentReference"/>
        </w:rPr>
        <w:annotationRef/>
      </w:r>
      <w:r w:rsidRPr="00C50CFB">
        <w:rPr>
          <w:rFonts w:ascii="Calibri" w:hAnsi="Calibri" w:cs="Calibri"/>
          <w:b/>
          <w:bCs/>
        </w:rPr>
        <w:t xml:space="preserve">Calibri 11 </w:t>
      </w:r>
      <w:proofErr w:type="spellStart"/>
      <w:r w:rsidRPr="00C50CFB">
        <w:rPr>
          <w:rFonts w:ascii="Calibri" w:hAnsi="Calibri" w:cs="Calibri"/>
          <w:b/>
          <w:bCs/>
        </w:rPr>
        <w:t>poin</w:t>
      </w:r>
      <w:proofErr w:type="spellEnd"/>
      <w:r w:rsidRPr="00C50CFB">
        <w:rPr>
          <w:rFonts w:ascii="Calibri" w:hAnsi="Calibri" w:cs="Calibri"/>
          <w:b/>
          <w:bCs/>
        </w:rPr>
        <w:t xml:space="preserve"> </w:t>
      </w:r>
      <w:r w:rsidRPr="008A43C7">
        <w:rPr>
          <w:rFonts w:ascii="Calibri" w:hAnsi="Calibri" w:cs="Calibri"/>
          <w:b/>
          <w:bCs/>
          <w:i/>
          <w:iCs/>
        </w:rPr>
        <w:t>bold center</w:t>
      </w:r>
    </w:p>
  </w:comment>
  <w:comment w:id="10" w:author="Dian Wulandari, S.IIP." w:date="2021-10-14T11:59:00Z" w:initials="DWS">
    <w:p w14:paraId="2EEFE5A3" w14:textId="08CC93C5" w:rsidR="00DE32A4" w:rsidRPr="00C50CFB" w:rsidRDefault="00DE32A4">
      <w:pPr>
        <w:pStyle w:val="CommentText"/>
        <w:rPr>
          <w:rFonts w:ascii="Calibri" w:hAnsi="Calibri" w:cs="Calibri"/>
          <w:b/>
          <w:bCs/>
        </w:rPr>
      </w:pPr>
      <w:r>
        <w:rPr>
          <w:rStyle w:val="CommentReference"/>
        </w:rPr>
        <w:annotationRef/>
      </w:r>
      <w:r w:rsidRPr="00C50CFB">
        <w:rPr>
          <w:rFonts w:ascii="Calibri" w:hAnsi="Calibri" w:cs="Calibri"/>
          <w:b/>
          <w:bCs/>
        </w:rPr>
        <w:t xml:space="preserve">Calibri 14 </w:t>
      </w:r>
      <w:proofErr w:type="spellStart"/>
      <w:r w:rsidRPr="00C50CFB">
        <w:rPr>
          <w:rFonts w:ascii="Calibri" w:hAnsi="Calibri" w:cs="Calibri"/>
          <w:b/>
          <w:bCs/>
        </w:rPr>
        <w:t>poin</w:t>
      </w:r>
      <w:proofErr w:type="spellEnd"/>
      <w:r w:rsidRPr="00C50CFB">
        <w:rPr>
          <w:rFonts w:ascii="Calibri" w:hAnsi="Calibri" w:cs="Calibri"/>
          <w:b/>
          <w:bCs/>
        </w:rPr>
        <w:t xml:space="preserve"> </w:t>
      </w:r>
      <w:r w:rsidRPr="008A43C7">
        <w:rPr>
          <w:rFonts w:ascii="Calibri" w:hAnsi="Calibri" w:cs="Calibri"/>
          <w:b/>
          <w:bCs/>
          <w:i/>
          <w:iCs/>
        </w:rPr>
        <w:t>bold center</w:t>
      </w:r>
    </w:p>
  </w:comment>
  <w:comment w:id="11" w:author="Dian Wulandari, S.IIP." w:date="2021-10-14T11:40:00Z" w:initials="DWS">
    <w:p w14:paraId="3EDC5EA5" w14:textId="46B3704E" w:rsidR="00297B40" w:rsidRPr="00C50CFB" w:rsidRDefault="00297B40">
      <w:pPr>
        <w:pStyle w:val="CommentText"/>
        <w:rPr>
          <w:rFonts w:ascii="Calibri" w:hAnsi="Calibri" w:cs="Calibri"/>
          <w:b/>
          <w:bCs/>
        </w:rPr>
      </w:pPr>
      <w:r>
        <w:rPr>
          <w:rStyle w:val="CommentReference"/>
        </w:rPr>
        <w:annotationRef/>
      </w:r>
      <w:proofErr w:type="spellStart"/>
      <w:r w:rsidRPr="00C50CFB">
        <w:rPr>
          <w:rFonts w:ascii="Calibri" w:hAnsi="Calibri" w:cs="Calibri"/>
          <w:b/>
          <w:bCs/>
        </w:rPr>
        <w:t>Penulisan</w:t>
      </w:r>
      <w:proofErr w:type="spellEnd"/>
      <w:r w:rsidRPr="00C50CFB">
        <w:rPr>
          <w:rFonts w:ascii="Calibri" w:hAnsi="Calibri" w:cs="Calibri"/>
          <w:b/>
          <w:bCs/>
        </w:rPr>
        <w:t xml:space="preserve"> Lembar </w:t>
      </w:r>
      <w:proofErr w:type="spellStart"/>
      <w:r w:rsidRPr="00C50CFB">
        <w:rPr>
          <w:rFonts w:ascii="Calibri" w:hAnsi="Calibri" w:cs="Calibri"/>
          <w:b/>
          <w:bCs/>
        </w:rPr>
        <w:t>Pernyataan</w:t>
      </w:r>
      <w:proofErr w:type="spellEnd"/>
      <w:r w:rsidRPr="00C50CFB">
        <w:rPr>
          <w:rFonts w:ascii="Calibri" w:hAnsi="Calibri" w:cs="Calibri"/>
          <w:b/>
          <w:bCs/>
        </w:rPr>
        <w:t xml:space="preserve"> </w:t>
      </w:r>
      <w:proofErr w:type="spellStart"/>
      <w:r w:rsidRPr="00C50CFB">
        <w:rPr>
          <w:rFonts w:ascii="Calibri" w:hAnsi="Calibri" w:cs="Calibri"/>
          <w:b/>
          <w:bCs/>
        </w:rPr>
        <w:t>Peresetujuan</w:t>
      </w:r>
      <w:proofErr w:type="spellEnd"/>
      <w:r w:rsidRPr="00C50CFB">
        <w:rPr>
          <w:rFonts w:ascii="Calibri" w:hAnsi="Calibri" w:cs="Calibri"/>
          <w:b/>
          <w:bCs/>
        </w:rPr>
        <w:t xml:space="preserve"> </w:t>
      </w:r>
      <w:proofErr w:type="spellStart"/>
      <w:r w:rsidRPr="00C50CFB">
        <w:rPr>
          <w:rFonts w:ascii="Calibri" w:hAnsi="Calibri" w:cs="Calibri"/>
          <w:b/>
          <w:bCs/>
        </w:rPr>
        <w:t>Publikasi</w:t>
      </w:r>
      <w:proofErr w:type="spellEnd"/>
      <w:r w:rsidRPr="00C50CFB">
        <w:rPr>
          <w:rFonts w:ascii="Calibri" w:hAnsi="Calibri" w:cs="Calibri"/>
          <w:b/>
          <w:bCs/>
        </w:rPr>
        <w:t xml:space="preserve"> </w:t>
      </w:r>
      <w:proofErr w:type="spellStart"/>
      <w:r w:rsidRPr="00C50CFB">
        <w:rPr>
          <w:rFonts w:ascii="Calibri" w:hAnsi="Calibri" w:cs="Calibri"/>
          <w:b/>
          <w:bCs/>
        </w:rPr>
        <w:t>ditulis</w:t>
      </w:r>
      <w:proofErr w:type="spellEnd"/>
      <w:r w:rsidRPr="00C50CFB">
        <w:rPr>
          <w:rFonts w:ascii="Calibri" w:hAnsi="Calibri" w:cs="Calibri"/>
          <w:b/>
          <w:bCs/>
        </w:rPr>
        <w:t xml:space="preserve"> </w:t>
      </w:r>
      <w:proofErr w:type="spellStart"/>
      <w:r w:rsidRPr="00C50CFB">
        <w:rPr>
          <w:rFonts w:ascii="Calibri" w:hAnsi="Calibri" w:cs="Calibri"/>
          <w:b/>
          <w:bCs/>
        </w:rPr>
        <w:t>dengan</w:t>
      </w:r>
      <w:proofErr w:type="spellEnd"/>
      <w:r w:rsidRPr="00C50CFB">
        <w:rPr>
          <w:rFonts w:ascii="Calibri" w:hAnsi="Calibri" w:cs="Calibri"/>
          <w:b/>
          <w:bCs/>
        </w:rPr>
        <w:t xml:space="preserve"> </w:t>
      </w:r>
      <w:proofErr w:type="spellStart"/>
      <w:r w:rsidRPr="00C50CFB">
        <w:rPr>
          <w:rFonts w:ascii="Calibri" w:hAnsi="Calibri" w:cs="Calibri"/>
          <w:b/>
          <w:bCs/>
        </w:rPr>
        <w:t>spasi</w:t>
      </w:r>
      <w:proofErr w:type="spellEnd"/>
      <w:r w:rsidRPr="00C50CFB">
        <w:rPr>
          <w:rFonts w:ascii="Calibri" w:hAnsi="Calibri" w:cs="Calibri"/>
          <w:b/>
          <w:bCs/>
        </w:rPr>
        <w:t xml:space="preserve"> 1,5</w:t>
      </w:r>
    </w:p>
  </w:comment>
  <w:comment w:id="12" w:author="Dian Wulandari, S.IIP." w:date="2021-10-14T11:42:00Z" w:initials="DWS">
    <w:p w14:paraId="5FFD7EA7" w14:textId="60F068C2" w:rsidR="00297B40" w:rsidRPr="00C50CFB" w:rsidRDefault="00297B40">
      <w:pPr>
        <w:pStyle w:val="CommentText"/>
        <w:rPr>
          <w:rFonts w:ascii="Calibri" w:hAnsi="Calibri" w:cs="Calibri"/>
          <w:b/>
          <w:bCs/>
        </w:rPr>
      </w:pPr>
      <w:r>
        <w:rPr>
          <w:rStyle w:val="CommentReference"/>
        </w:rPr>
        <w:annotationRef/>
      </w:r>
      <w:r w:rsidRPr="00C50CFB">
        <w:rPr>
          <w:rFonts w:ascii="Calibri" w:hAnsi="Calibri" w:cs="Calibri"/>
          <w:b/>
          <w:bCs/>
        </w:rPr>
        <w:t xml:space="preserve">Lembar </w:t>
      </w:r>
      <w:proofErr w:type="spellStart"/>
      <w:r w:rsidRPr="00C50CFB">
        <w:rPr>
          <w:rFonts w:ascii="Calibri" w:hAnsi="Calibri" w:cs="Calibri"/>
          <w:b/>
          <w:bCs/>
        </w:rPr>
        <w:t>Pertanyaan</w:t>
      </w:r>
      <w:proofErr w:type="spellEnd"/>
      <w:r w:rsidRPr="00C50CFB">
        <w:rPr>
          <w:rFonts w:ascii="Calibri" w:hAnsi="Calibri" w:cs="Calibri"/>
          <w:b/>
          <w:bCs/>
        </w:rPr>
        <w:t xml:space="preserve"> </w:t>
      </w:r>
      <w:proofErr w:type="spellStart"/>
      <w:r w:rsidRPr="00C50CFB">
        <w:rPr>
          <w:rFonts w:ascii="Calibri" w:hAnsi="Calibri" w:cs="Calibri"/>
          <w:b/>
          <w:bCs/>
        </w:rPr>
        <w:t>Persetujuan</w:t>
      </w:r>
      <w:proofErr w:type="spellEnd"/>
      <w:r w:rsidRPr="00C50CFB">
        <w:rPr>
          <w:rFonts w:ascii="Calibri" w:hAnsi="Calibri" w:cs="Calibri"/>
          <w:b/>
          <w:bCs/>
        </w:rPr>
        <w:t xml:space="preserve"> </w:t>
      </w:r>
      <w:proofErr w:type="spellStart"/>
      <w:r w:rsidRPr="00C50CFB">
        <w:rPr>
          <w:rFonts w:ascii="Calibri" w:hAnsi="Calibri" w:cs="Calibri"/>
          <w:b/>
          <w:bCs/>
        </w:rPr>
        <w:t>Publikasi</w:t>
      </w:r>
      <w:proofErr w:type="spellEnd"/>
      <w:r w:rsidRPr="00C50CFB">
        <w:rPr>
          <w:rFonts w:ascii="Calibri" w:hAnsi="Calibri" w:cs="Calibri"/>
          <w:b/>
          <w:bCs/>
        </w:rPr>
        <w:t xml:space="preserve"> </w:t>
      </w:r>
      <w:proofErr w:type="spellStart"/>
      <w:r w:rsidRPr="00C50CFB">
        <w:rPr>
          <w:rFonts w:ascii="Calibri" w:hAnsi="Calibri" w:cs="Calibri"/>
          <w:b/>
          <w:bCs/>
        </w:rPr>
        <w:t>harus</w:t>
      </w:r>
      <w:proofErr w:type="spellEnd"/>
      <w:r w:rsidRPr="00C50CFB">
        <w:rPr>
          <w:rFonts w:ascii="Calibri" w:hAnsi="Calibri" w:cs="Calibri"/>
          <w:b/>
          <w:bCs/>
        </w:rPr>
        <w:t xml:space="preserve"> </w:t>
      </w:r>
      <w:proofErr w:type="spellStart"/>
      <w:r w:rsidRPr="00C50CFB">
        <w:rPr>
          <w:rFonts w:ascii="Calibri" w:hAnsi="Calibri" w:cs="Calibri"/>
          <w:b/>
          <w:bCs/>
        </w:rPr>
        <w:t>ditanda-tangani</w:t>
      </w:r>
      <w:proofErr w:type="spellEnd"/>
      <w:r w:rsidRPr="00C50CFB">
        <w:rPr>
          <w:rFonts w:ascii="Calibri" w:hAnsi="Calibri" w:cs="Calibri"/>
          <w:b/>
          <w:bCs/>
        </w:rPr>
        <w:t xml:space="preserve"> oleh </w:t>
      </w:r>
      <w:proofErr w:type="spellStart"/>
      <w:r w:rsidRPr="00C50CFB">
        <w:rPr>
          <w:rFonts w:ascii="Calibri" w:hAnsi="Calibri" w:cs="Calibri"/>
          <w:b/>
          <w:bCs/>
        </w:rPr>
        <w:t>Penulis</w:t>
      </w:r>
      <w:proofErr w:type="spellEnd"/>
    </w:p>
  </w:comment>
  <w:comment w:id="13" w:author="Chandra Pratama Setiawan" w:date="2021-10-15T14:52:00Z" w:initials="CPS">
    <w:p w14:paraId="3CA42C6D" w14:textId="06EADBA5" w:rsidR="004949A7" w:rsidRPr="00937B40" w:rsidRDefault="004949A7">
      <w:pPr>
        <w:pStyle w:val="CommentText"/>
        <w:rPr>
          <w:rFonts w:asciiTheme="minorHAnsi" w:hAnsiTheme="minorHAnsi" w:cstheme="minorHAnsi"/>
          <w:b/>
          <w:bCs/>
        </w:rPr>
      </w:pPr>
      <w:r>
        <w:rPr>
          <w:rStyle w:val="CommentReference"/>
        </w:rPr>
        <w:annotationRef/>
      </w:r>
      <w:proofErr w:type="spellStart"/>
      <w:r w:rsidRPr="00937B40">
        <w:rPr>
          <w:rFonts w:asciiTheme="minorHAnsi" w:hAnsiTheme="minorHAnsi" w:cstheme="minorHAnsi"/>
          <w:b/>
          <w:bCs/>
        </w:rPr>
        <w:t>Judul</w:t>
      </w:r>
      <w:proofErr w:type="spellEnd"/>
      <w:r w:rsidRPr="00937B40">
        <w:rPr>
          <w:rFonts w:asciiTheme="minorHAnsi" w:hAnsiTheme="minorHAnsi" w:cstheme="minorHAnsi"/>
          <w:b/>
          <w:bCs/>
        </w:rPr>
        <w:t xml:space="preserve"> TA </w:t>
      </w:r>
      <w:proofErr w:type="spellStart"/>
      <w:r w:rsidRPr="00937B40">
        <w:rPr>
          <w:rFonts w:asciiTheme="minorHAnsi" w:hAnsiTheme="minorHAnsi" w:cstheme="minorHAnsi"/>
          <w:b/>
          <w:bCs/>
        </w:rPr>
        <w:t>disesuaikan</w:t>
      </w:r>
      <w:proofErr w:type="spellEnd"/>
    </w:p>
  </w:comment>
  <w:comment w:id="14" w:author="Chandra Pratama Setiawan" w:date="2021-10-15T14:53:00Z" w:initials="CPS">
    <w:p w14:paraId="7AF90CAC" w14:textId="42363E5B" w:rsidR="004949A7" w:rsidRPr="00937B40" w:rsidRDefault="004949A7">
      <w:pPr>
        <w:pStyle w:val="CommentText"/>
        <w:rPr>
          <w:rFonts w:asciiTheme="minorHAnsi" w:hAnsiTheme="minorHAnsi" w:cstheme="minorHAnsi"/>
          <w:b/>
          <w:bCs/>
        </w:rPr>
      </w:pPr>
      <w:r>
        <w:rPr>
          <w:rStyle w:val="CommentReference"/>
        </w:rPr>
        <w:annotationRef/>
      </w:r>
      <w:r w:rsidRPr="00937B40">
        <w:rPr>
          <w:rFonts w:asciiTheme="minorHAnsi" w:hAnsiTheme="minorHAnsi" w:cstheme="minorHAnsi"/>
          <w:b/>
          <w:bCs/>
        </w:rPr>
        <w:t xml:space="preserve">Tanda </w:t>
      </w:r>
      <w:proofErr w:type="spellStart"/>
      <w:r w:rsidRPr="00937B40">
        <w:rPr>
          <w:rFonts w:asciiTheme="minorHAnsi" w:hAnsiTheme="minorHAnsi" w:cstheme="minorHAnsi"/>
          <w:b/>
          <w:bCs/>
        </w:rPr>
        <w:t>tangan</w:t>
      </w:r>
      <w:proofErr w:type="spellEnd"/>
      <w:r w:rsidRPr="00937B40">
        <w:rPr>
          <w:rFonts w:asciiTheme="minorHAnsi" w:hAnsiTheme="minorHAnsi" w:cstheme="minorHAnsi"/>
          <w:b/>
          <w:bCs/>
        </w:rPr>
        <w:t xml:space="preserve"> </w:t>
      </w:r>
      <w:proofErr w:type="spellStart"/>
      <w:r w:rsidRPr="00937B40">
        <w:rPr>
          <w:rFonts w:asciiTheme="minorHAnsi" w:hAnsiTheme="minorHAnsi" w:cstheme="minorHAnsi"/>
          <w:b/>
          <w:bCs/>
        </w:rPr>
        <w:t>bersifat</w:t>
      </w:r>
      <w:proofErr w:type="spellEnd"/>
      <w:r w:rsidRPr="00937B40">
        <w:rPr>
          <w:rFonts w:asciiTheme="minorHAnsi" w:hAnsiTheme="minorHAnsi" w:cstheme="minorHAnsi"/>
          <w:b/>
          <w:bCs/>
        </w:rPr>
        <w:t xml:space="preserve"> </w:t>
      </w:r>
      <w:proofErr w:type="spellStart"/>
      <w:r w:rsidRPr="00937B40">
        <w:rPr>
          <w:rFonts w:asciiTheme="minorHAnsi" w:hAnsiTheme="minorHAnsi" w:cstheme="minorHAnsi"/>
          <w:b/>
          <w:bCs/>
        </w:rPr>
        <w:t>wajib</w:t>
      </w:r>
      <w:proofErr w:type="spellEnd"/>
    </w:p>
  </w:comment>
  <w:comment w:id="15" w:author="Dian Wulandari, S.IIP." w:date="2021-10-14T11:45:00Z" w:initials="DWS">
    <w:p w14:paraId="522C09E6" w14:textId="499B45B8" w:rsidR="00297B40" w:rsidRPr="00C50CFB" w:rsidRDefault="00297B40">
      <w:pPr>
        <w:pStyle w:val="CommentText"/>
        <w:rPr>
          <w:rFonts w:ascii="Calibri" w:hAnsi="Calibri" w:cs="Calibri"/>
          <w:b/>
          <w:bCs/>
        </w:rPr>
      </w:pPr>
      <w:r>
        <w:rPr>
          <w:rStyle w:val="CommentReference"/>
        </w:rPr>
        <w:annotationRef/>
      </w:r>
      <w:r w:rsidRPr="00C50CFB">
        <w:rPr>
          <w:rFonts w:ascii="Calibri" w:hAnsi="Calibri" w:cs="Calibri"/>
          <w:b/>
          <w:bCs/>
        </w:rPr>
        <w:t xml:space="preserve">Kata </w:t>
      </w:r>
      <w:proofErr w:type="spellStart"/>
      <w:r w:rsidRPr="00C50CFB">
        <w:rPr>
          <w:rFonts w:ascii="Calibri" w:hAnsi="Calibri" w:cs="Calibri"/>
          <w:b/>
          <w:bCs/>
        </w:rPr>
        <w:t>Pengantar</w:t>
      </w:r>
      <w:proofErr w:type="spellEnd"/>
      <w:r w:rsidRPr="00C50CFB">
        <w:rPr>
          <w:rFonts w:ascii="Calibri" w:hAnsi="Calibri" w:cs="Calibri"/>
          <w:b/>
          <w:bCs/>
        </w:rPr>
        <w:t xml:space="preserve"> </w:t>
      </w:r>
      <w:proofErr w:type="spellStart"/>
      <w:r w:rsidRPr="00C50CFB">
        <w:rPr>
          <w:rFonts w:ascii="Calibri" w:hAnsi="Calibri" w:cs="Calibri"/>
          <w:b/>
          <w:bCs/>
        </w:rPr>
        <w:t>ditulis</w:t>
      </w:r>
      <w:proofErr w:type="spellEnd"/>
      <w:r w:rsidRPr="00C50CFB">
        <w:rPr>
          <w:rFonts w:ascii="Calibri" w:hAnsi="Calibri" w:cs="Calibri"/>
          <w:b/>
          <w:bCs/>
        </w:rPr>
        <w:t xml:space="preserve"> </w:t>
      </w:r>
      <w:proofErr w:type="spellStart"/>
      <w:r w:rsidRPr="00C50CFB">
        <w:rPr>
          <w:rFonts w:ascii="Calibri" w:hAnsi="Calibri" w:cs="Calibri"/>
          <w:b/>
          <w:bCs/>
        </w:rPr>
        <w:t>dengan</w:t>
      </w:r>
      <w:proofErr w:type="spellEnd"/>
      <w:r w:rsidRPr="00C50CFB">
        <w:rPr>
          <w:rFonts w:ascii="Calibri" w:hAnsi="Calibri" w:cs="Calibri"/>
          <w:b/>
          <w:bCs/>
        </w:rPr>
        <w:t xml:space="preserve"> </w:t>
      </w:r>
      <w:proofErr w:type="spellStart"/>
      <w:r w:rsidRPr="00C50CFB">
        <w:rPr>
          <w:rFonts w:ascii="Calibri" w:hAnsi="Calibri" w:cs="Calibri"/>
          <w:b/>
          <w:bCs/>
        </w:rPr>
        <w:t>spasi</w:t>
      </w:r>
      <w:proofErr w:type="spellEnd"/>
      <w:r w:rsidRPr="00C50CFB">
        <w:rPr>
          <w:rFonts w:ascii="Calibri" w:hAnsi="Calibri" w:cs="Calibri"/>
          <w:b/>
          <w:bCs/>
        </w:rPr>
        <w:t xml:space="preserve"> 1,5</w:t>
      </w:r>
    </w:p>
  </w:comment>
  <w:comment w:id="16" w:author="Dian Wulandari, S.IIP." w:date="2021-10-13T15:02:00Z" w:initials="DWS">
    <w:p w14:paraId="556DE969" w14:textId="77777777" w:rsidR="00E4414A" w:rsidRPr="00EC35BD" w:rsidRDefault="00E4414A" w:rsidP="00E4414A">
      <w:pPr>
        <w:pStyle w:val="CommentText"/>
        <w:rPr>
          <w:rFonts w:ascii="Calibri" w:hAnsi="Calibri" w:cs="Calibri"/>
          <w:b/>
          <w:bCs/>
        </w:rPr>
      </w:pPr>
      <w:r>
        <w:rPr>
          <w:rStyle w:val="CommentReference"/>
        </w:rPr>
        <w:annotationRef/>
      </w:r>
      <w:r w:rsidRPr="00EC35BD">
        <w:rPr>
          <w:rFonts w:ascii="Calibri" w:hAnsi="Calibri" w:cs="Calibri"/>
          <w:b/>
          <w:bCs/>
        </w:rPr>
        <w:t xml:space="preserve">Nama </w:t>
      </w:r>
      <w:proofErr w:type="spellStart"/>
      <w:r w:rsidRPr="00EC35BD">
        <w:rPr>
          <w:rFonts w:ascii="Calibri" w:hAnsi="Calibri" w:cs="Calibri"/>
          <w:b/>
          <w:bCs/>
        </w:rPr>
        <w:t>penulis</w:t>
      </w:r>
      <w:proofErr w:type="spellEnd"/>
      <w:r w:rsidRPr="00EC35BD">
        <w:rPr>
          <w:rFonts w:ascii="Calibri" w:hAnsi="Calibri" w:cs="Calibri"/>
          <w:b/>
          <w:bCs/>
        </w:rPr>
        <w:t xml:space="preserve"> </w:t>
      </w:r>
      <w:proofErr w:type="spellStart"/>
      <w:r w:rsidRPr="00EC35BD">
        <w:rPr>
          <w:rFonts w:ascii="Calibri" w:hAnsi="Calibri" w:cs="Calibri"/>
          <w:b/>
          <w:bCs/>
        </w:rPr>
        <w:t>Skripsi</w:t>
      </w:r>
      <w:proofErr w:type="spellEnd"/>
    </w:p>
  </w:comment>
  <w:comment w:id="17" w:author="Dian Wulandari, S.IIP." w:date="2021-10-13T15:03:00Z" w:initials="DWS">
    <w:p w14:paraId="74A0368F" w14:textId="77777777" w:rsidR="00E4414A" w:rsidRPr="00F07417" w:rsidRDefault="00E4414A" w:rsidP="00E4414A">
      <w:pPr>
        <w:pStyle w:val="CommentText"/>
        <w:rPr>
          <w:b/>
          <w:bCs/>
        </w:rPr>
      </w:pPr>
      <w:r>
        <w:rPr>
          <w:rStyle w:val="CommentReference"/>
        </w:rPr>
        <w:annotationRef/>
      </w:r>
      <w:proofErr w:type="spellStart"/>
      <w:r w:rsidRPr="00EC35BD">
        <w:rPr>
          <w:rFonts w:ascii="Calibri" w:hAnsi="Calibri" w:cs="Calibri"/>
          <w:b/>
          <w:bCs/>
        </w:rPr>
        <w:t>Jenis</w:t>
      </w:r>
      <w:proofErr w:type="spellEnd"/>
      <w:r w:rsidRPr="00EC35BD">
        <w:rPr>
          <w:rFonts w:ascii="Calibri" w:hAnsi="Calibri" w:cs="Calibri"/>
          <w:b/>
          <w:bCs/>
        </w:rPr>
        <w:t xml:space="preserve"> </w:t>
      </w:r>
      <w:proofErr w:type="spellStart"/>
      <w:r w:rsidRPr="00EC35BD">
        <w:rPr>
          <w:rFonts w:ascii="Calibri" w:hAnsi="Calibri" w:cs="Calibri"/>
          <w:b/>
          <w:bCs/>
        </w:rPr>
        <w:t>Tugas</w:t>
      </w:r>
      <w:proofErr w:type="spellEnd"/>
      <w:r w:rsidRPr="00EC35BD">
        <w:rPr>
          <w:rFonts w:ascii="Calibri" w:hAnsi="Calibri" w:cs="Calibri"/>
          <w:b/>
          <w:bCs/>
        </w:rPr>
        <w:t xml:space="preserve"> Akhir</w:t>
      </w:r>
      <w:r w:rsidRPr="00F07417">
        <w:rPr>
          <w:b/>
          <w:bCs/>
        </w:rPr>
        <w:t xml:space="preserve"> </w:t>
      </w:r>
    </w:p>
  </w:comment>
  <w:comment w:id="18" w:author="Dian Wulandari, S.IIP." w:date="2021-10-13T15:03:00Z" w:initials="DWS">
    <w:p w14:paraId="415A0ED9" w14:textId="77777777" w:rsidR="00E4414A" w:rsidRPr="00EC35BD" w:rsidRDefault="00E4414A" w:rsidP="00E4414A">
      <w:pPr>
        <w:pStyle w:val="CommentText"/>
        <w:rPr>
          <w:rFonts w:ascii="Calibri" w:hAnsi="Calibri" w:cs="Calibri"/>
          <w:b/>
          <w:bCs/>
        </w:rPr>
      </w:pPr>
      <w:r>
        <w:rPr>
          <w:rStyle w:val="CommentReference"/>
        </w:rPr>
        <w:annotationRef/>
      </w:r>
      <w:proofErr w:type="spellStart"/>
      <w:r w:rsidRPr="00EC35BD">
        <w:rPr>
          <w:rFonts w:ascii="Calibri" w:hAnsi="Calibri" w:cs="Calibri"/>
          <w:b/>
          <w:bCs/>
        </w:rPr>
        <w:t>Judul</w:t>
      </w:r>
      <w:proofErr w:type="spellEnd"/>
      <w:r w:rsidRPr="00EC35BD">
        <w:rPr>
          <w:rFonts w:ascii="Calibri" w:hAnsi="Calibri" w:cs="Calibri"/>
          <w:b/>
          <w:bCs/>
        </w:rPr>
        <w:t xml:space="preserve"> </w:t>
      </w:r>
      <w:proofErr w:type="spellStart"/>
      <w:r w:rsidRPr="00EC35BD">
        <w:rPr>
          <w:rFonts w:ascii="Calibri" w:hAnsi="Calibri" w:cs="Calibri"/>
          <w:b/>
          <w:bCs/>
        </w:rPr>
        <w:t>Tugas</w:t>
      </w:r>
      <w:proofErr w:type="spellEnd"/>
      <w:r w:rsidRPr="00EC35BD">
        <w:rPr>
          <w:rFonts w:ascii="Calibri" w:hAnsi="Calibri" w:cs="Calibri"/>
          <w:b/>
          <w:bCs/>
        </w:rPr>
        <w:t xml:space="preserve"> Akhir</w:t>
      </w:r>
    </w:p>
  </w:comment>
  <w:comment w:id="19" w:author="Dian Wulandari, S.IIP." w:date="2021-10-13T15:04:00Z" w:initials="DWS">
    <w:p w14:paraId="36F88143" w14:textId="77777777" w:rsidR="00E4414A" w:rsidRPr="00E61E80" w:rsidRDefault="00E4414A" w:rsidP="00E4414A">
      <w:pPr>
        <w:pStyle w:val="CommentText"/>
        <w:rPr>
          <w:rFonts w:ascii="Calibri" w:hAnsi="Calibri" w:cs="Calibri"/>
          <w:b/>
          <w:bCs/>
        </w:rPr>
      </w:pPr>
      <w:r w:rsidRPr="00E61E80">
        <w:rPr>
          <w:rStyle w:val="CommentReference"/>
          <w:rFonts w:ascii="Calibri" w:hAnsi="Calibri" w:cs="Calibri"/>
          <w:b/>
          <w:sz w:val="20"/>
          <w:szCs w:val="20"/>
        </w:rPr>
        <w:annotationRef/>
      </w:r>
      <w:proofErr w:type="spellStart"/>
      <w:r w:rsidRPr="00E61E80">
        <w:rPr>
          <w:rFonts w:ascii="Calibri" w:hAnsi="Calibri" w:cs="Calibri"/>
          <w:b/>
          <w:bCs/>
        </w:rPr>
        <w:t>Abstrak</w:t>
      </w:r>
      <w:proofErr w:type="spellEnd"/>
      <w:r w:rsidRPr="00E61E80">
        <w:rPr>
          <w:rFonts w:ascii="Calibri" w:hAnsi="Calibri" w:cs="Calibri"/>
          <w:b/>
          <w:bCs/>
        </w:rPr>
        <w:t xml:space="preserve"> </w:t>
      </w:r>
      <w:proofErr w:type="spellStart"/>
      <w:r w:rsidRPr="00E61E80">
        <w:rPr>
          <w:rFonts w:ascii="Calibri" w:hAnsi="Calibri" w:cs="Calibri"/>
          <w:b/>
          <w:bCs/>
        </w:rPr>
        <w:t>berisi</w:t>
      </w:r>
      <w:proofErr w:type="spellEnd"/>
      <w:r w:rsidRPr="00E61E80">
        <w:rPr>
          <w:rFonts w:ascii="Calibri" w:hAnsi="Calibri" w:cs="Calibri"/>
          <w:b/>
          <w:bCs/>
        </w:rPr>
        <w:t xml:space="preserve"> </w:t>
      </w:r>
      <w:proofErr w:type="spellStart"/>
      <w:r w:rsidRPr="00E61E80">
        <w:rPr>
          <w:rFonts w:ascii="Calibri" w:hAnsi="Calibri" w:cs="Calibri"/>
          <w:b/>
          <w:bCs/>
        </w:rPr>
        <w:t>tentang</w:t>
      </w:r>
      <w:proofErr w:type="spellEnd"/>
      <w:r w:rsidRPr="00E61E80">
        <w:rPr>
          <w:rFonts w:ascii="Calibri" w:hAnsi="Calibri" w:cs="Calibri"/>
          <w:b/>
          <w:bCs/>
        </w:rPr>
        <w:t xml:space="preserve"> </w:t>
      </w:r>
      <w:proofErr w:type="spellStart"/>
      <w:r w:rsidRPr="00E61E80">
        <w:rPr>
          <w:rFonts w:ascii="Calibri" w:hAnsi="Calibri" w:cs="Calibri"/>
          <w:b/>
          <w:bCs/>
        </w:rPr>
        <w:t>latar</w:t>
      </w:r>
      <w:proofErr w:type="spellEnd"/>
      <w:r w:rsidRPr="00E61E80">
        <w:rPr>
          <w:rFonts w:ascii="Calibri" w:hAnsi="Calibri" w:cs="Calibri"/>
          <w:b/>
          <w:bCs/>
        </w:rPr>
        <w:t xml:space="preserve"> </w:t>
      </w:r>
      <w:proofErr w:type="spellStart"/>
      <w:r w:rsidRPr="00E61E80">
        <w:rPr>
          <w:rFonts w:ascii="Calibri" w:hAnsi="Calibri" w:cs="Calibri"/>
          <w:b/>
          <w:bCs/>
        </w:rPr>
        <w:t>belakang</w:t>
      </w:r>
      <w:proofErr w:type="spellEnd"/>
      <w:r w:rsidRPr="00E61E80">
        <w:rPr>
          <w:rFonts w:ascii="Calibri" w:hAnsi="Calibri" w:cs="Calibri"/>
          <w:b/>
          <w:bCs/>
        </w:rPr>
        <w:t xml:space="preserve"> </w:t>
      </w:r>
      <w:proofErr w:type="spellStart"/>
      <w:r w:rsidRPr="00E61E80">
        <w:rPr>
          <w:rFonts w:ascii="Calibri" w:hAnsi="Calibri" w:cs="Calibri"/>
          <w:b/>
          <w:bCs/>
        </w:rPr>
        <w:t>masalah</w:t>
      </w:r>
      <w:proofErr w:type="spellEnd"/>
      <w:r w:rsidRPr="00E61E80">
        <w:rPr>
          <w:rFonts w:ascii="Calibri" w:hAnsi="Calibri" w:cs="Calibri"/>
          <w:b/>
          <w:bCs/>
        </w:rPr>
        <w:t xml:space="preserve">, </w:t>
      </w:r>
      <w:proofErr w:type="spellStart"/>
      <w:r w:rsidRPr="00E61E80">
        <w:rPr>
          <w:rFonts w:ascii="Calibri" w:hAnsi="Calibri" w:cs="Calibri"/>
          <w:b/>
          <w:bCs/>
        </w:rPr>
        <w:t>tujuan</w:t>
      </w:r>
      <w:proofErr w:type="spellEnd"/>
      <w:r w:rsidRPr="00E61E80">
        <w:rPr>
          <w:rFonts w:ascii="Calibri" w:hAnsi="Calibri" w:cs="Calibri"/>
          <w:b/>
          <w:bCs/>
        </w:rPr>
        <w:t xml:space="preserve"> </w:t>
      </w:r>
      <w:proofErr w:type="spellStart"/>
      <w:r w:rsidRPr="00E61E80">
        <w:rPr>
          <w:rFonts w:ascii="Calibri" w:hAnsi="Calibri" w:cs="Calibri"/>
          <w:b/>
          <w:bCs/>
        </w:rPr>
        <w:t>penulisan</w:t>
      </w:r>
      <w:proofErr w:type="spellEnd"/>
      <w:r w:rsidRPr="00E61E80">
        <w:rPr>
          <w:rFonts w:ascii="Calibri" w:hAnsi="Calibri" w:cs="Calibri"/>
          <w:b/>
          <w:bCs/>
        </w:rPr>
        <w:t xml:space="preserve">, </w:t>
      </w:r>
      <w:proofErr w:type="spellStart"/>
      <w:r w:rsidRPr="00E61E80">
        <w:rPr>
          <w:rFonts w:ascii="Calibri" w:hAnsi="Calibri" w:cs="Calibri"/>
          <w:b/>
          <w:bCs/>
        </w:rPr>
        <w:t>metode</w:t>
      </w:r>
      <w:proofErr w:type="spellEnd"/>
      <w:r w:rsidRPr="00E61E80">
        <w:rPr>
          <w:rFonts w:ascii="Calibri" w:hAnsi="Calibri" w:cs="Calibri"/>
          <w:b/>
          <w:bCs/>
        </w:rPr>
        <w:t xml:space="preserve"> yang </w:t>
      </w:r>
      <w:proofErr w:type="spellStart"/>
      <w:r w:rsidRPr="00E61E80">
        <w:rPr>
          <w:rFonts w:ascii="Calibri" w:hAnsi="Calibri" w:cs="Calibri"/>
          <w:b/>
          <w:bCs/>
        </w:rPr>
        <w:t>dipakai</w:t>
      </w:r>
      <w:proofErr w:type="spellEnd"/>
      <w:r w:rsidRPr="00E61E80">
        <w:rPr>
          <w:rFonts w:ascii="Calibri" w:hAnsi="Calibri" w:cs="Calibri"/>
          <w:b/>
          <w:bCs/>
        </w:rPr>
        <w:t xml:space="preserve"> </w:t>
      </w:r>
      <w:proofErr w:type="spellStart"/>
      <w:r w:rsidRPr="00E61E80">
        <w:rPr>
          <w:rFonts w:ascii="Calibri" w:hAnsi="Calibri" w:cs="Calibri"/>
          <w:b/>
          <w:bCs/>
        </w:rPr>
        <w:t>dalam</w:t>
      </w:r>
      <w:proofErr w:type="spellEnd"/>
      <w:r w:rsidRPr="00E61E80">
        <w:rPr>
          <w:rFonts w:ascii="Calibri" w:hAnsi="Calibri" w:cs="Calibri"/>
          <w:b/>
          <w:bCs/>
        </w:rPr>
        <w:t xml:space="preserve"> </w:t>
      </w:r>
      <w:proofErr w:type="spellStart"/>
      <w:r w:rsidRPr="00E61E80">
        <w:rPr>
          <w:rFonts w:ascii="Calibri" w:hAnsi="Calibri" w:cs="Calibri"/>
          <w:b/>
          <w:bCs/>
        </w:rPr>
        <w:t>penelitian</w:t>
      </w:r>
      <w:proofErr w:type="spellEnd"/>
      <w:r w:rsidRPr="00E61E80">
        <w:rPr>
          <w:rFonts w:ascii="Calibri" w:hAnsi="Calibri" w:cs="Calibri"/>
          <w:b/>
          <w:bCs/>
        </w:rPr>
        <w:t xml:space="preserve">, </w:t>
      </w:r>
      <w:proofErr w:type="spellStart"/>
      <w:r w:rsidRPr="00E61E80">
        <w:rPr>
          <w:rFonts w:ascii="Calibri" w:hAnsi="Calibri" w:cs="Calibri"/>
          <w:b/>
          <w:bCs/>
        </w:rPr>
        <w:t>serta</w:t>
      </w:r>
      <w:proofErr w:type="spellEnd"/>
      <w:r w:rsidRPr="00E61E80">
        <w:rPr>
          <w:rFonts w:ascii="Calibri" w:hAnsi="Calibri" w:cs="Calibri"/>
          <w:b/>
          <w:bCs/>
        </w:rPr>
        <w:t xml:space="preserve"> </w:t>
      </w:r>
      <w:proofErr w:type="spellStart"/>
      <w:r w:rsidRPr="00E61E80">
        <w:rPr>
          <w:rFonts w:ascii="Calibri" w:hAnsi="Calibri" w:cs="Calibri"/>
          <w:b/>
          <w:bCs/>
        </w:rPr>
        <w:t>hasil</w:t>
      </w:r>
      <w:proofErr w:type="spellEnd"/>
      <w:r w:rsidRPr="00E61E80">
        <w:rPr>
          <w:rFonts w:ascii="Calibri" w:hAnsi="Calibri" w:cs="Calibri"/>
          <w:b/>
          <w:bCs/>
        </w:rPr>
        <w:t xml:space="preserve"> </w:t>
      </w:r>
      <w:proofErr w:type="spellStart"/>
      <w:r w:rsidRPr="00E61E80">
        <w:rPr>
          <w:rFonts w:ascii="Calibri" w:hAnsi="Calibri" w:cs="Calibri"/>
          <w:b/>
          <w:bCs/>
        </w:rPr>
        <w:t>penelitian</w:t>
      </w:r>
      <w:proofErr w:type="spellEnd"/>
    </w:p>
    <w:p w14:paraId="7683A66D" w14:textId="77777777" w:rsidR="00E4414A" w:rsidRPr="00E61E80" w:rsidRDefault="00E4414A" w:rsidP="00E4414A">
      <w:pPr>
        <w:pStyle w:val="CommentText"/>
        <w:rPr>
          <w:rFonts w:ascii="Calibri" w:hAnsi="Calibri" w:cs="Calibri"/>
          <w:b/>
          <w:bCs/>
        </w:rPr>
      </w:pPr>
      <w:proofErr w:type="spellStart"/>
      <w:r w:rsidRPr="00E61E80">
        <w:rPr>
          <w:rFonts w:ascii="Calibri" w:hAnsi="Calibri" w:cs="Calibri"/>
          <w:b/>
          <w:bCs/>
        </w:rPr>
        <w:t>Abstrak</w:t>
      </w:r>
      <w:proofErr w:type="spellEnd"/>
      <w:r w:rsidRPr="00E61E80">
        <w:rPr>
          <w:rFonts w:ascii="Calibri" w:hAnsi="Calibri" w:cs="Calibri"/>
          <w:b/>
          <w:bCs/>
        </w:rPr>
        <w:t xml:space="preserve"> </w:t>
      </w:r>
      <w:proofErr w:type="spellStart"/>
      <w:r w:rsidRPr="00E61E80">
        <w:rPr>
          <w:rFonts w:ascii="Calibri" w:hAnsi="Calibri" w:cs="Calibri"/>
          <w:b/>
          <w:bCs/>
        </w:rPr>
        <w:t>ditulis</w:t>
      </w:r>
      <w:proofErr w:type="spellEnd"/>
      <w:r w:rsidRPr="00E61E80">
        <w:rPr>
          <w:rFonts w:ascii="Calibri" w:hAnsi="Calibri" w:cs="Calibri"/>
          <w:b/>
          <w:bCs/>
        </w:rPr>
        <w:t xml:space="preserve"> </w:t>
      </w:r>
      <w:proofErr w:type="spellStart"/>
      <w:r w:rsidRPr="00E61E80">
        <w:rPr>
          <w:rFonts w:ascii="Calibri" w:hAnsi="Calibri" w:cs="Calibri"/>
          <w:b/>
          <w:bCs/>
        </w:rPr>
        <w:t>dengan</w:t>
      </w:r>
      <w:proofErr w:type="spellEnd"/>
      <w:r w:rsidRPr="00E61E80">
        <w:rPr>
          <w:rFonts w:ascii="Calibri" w:hAnsi="Calibri" w:cs="Calibri"/>
          <w:b/>
          <w:bCs/>
        </w:rPr>
        <w:t xml:space="preserve"> </w:t>
      </w:r>
      <w:proofErr w:type="spellStart"/>
      <w:r w:rsidRPr="00E61E80">
        <w:rPr>
          <w:rFonts w:ascii="Calibri" w:hAnsi="Calibri" w:cs="Calibri"/>
          <w:b/>
          <w:bCs/>
        </w:rPr>
        <w:t>spasi</w:t>
      </w:r>
      <w:proofErr w:type="spellEnd"/>
      <w:r w:rsidRPr="00E61E80">
        <w:rPr>
          <w:rFonts w:ascii="Calibri" w:hAnsi="Calibri" w:cs="Calibri"/>
          <w:b/>
          <w:bCs/>
        </w:rPr>
        <w:t xml:space="preserve"> 1 (</w:t>
      </w:r>
      <w:r w:rsidRPr="00937B40">
        <w:rPr>
          <w:rFonts w:ascii="Calibri" w:hAnsi="Calibri" w:cs="Calibri"/>
          <w:b/>
          <w:bCs/>
          <w:i/>
          <w:iCs/>
        </w:rPr>
        <w:t>single line spacing</w:t>
      </w:r>
      <w:r w:rsidRPr="00E61E80">
        <w:rPr>
          <w:rFonts w:ascii="Calibri" w:hAnsi="Calibri" w:cs="Calibri"/>
          <w:b/>
          <w:bCs/>
        </w:rPr>
        <w:t xml:space="preserve">) </w:t>
      </w:r>
    </w:p>
  </w:comment>
  <w:comment w:id="20" w:author="Dian Wulandari, S.IIP." w:date="2021-10-13T15:05:00Z" w:initials="DWS">
    <w:p w14:paraId="3394A18E" w14:textId="77777777" w:rsidR="00E4414A" w:rsidRPr="00EC35BD" w:rsidRDefault="00E4414A" w:rsidP="00E4414A">
      <w:pPr>
        <w:pStyle w:val="CommentText"/>
        <w:rPr>
          <w:rFonts w:ascii="Calibri" w:hAnsi="Calibri" w:cs="Calibri"/>
          <w:b/>
          <w:bCs/>
        </w:rPr>
      </w:pPr>
      <w:r>
        <w:rPr>
          <w:rStyle w:val="CommentReference"/>
        </w:rPr>
        <w:annotationRef/>
      </w:r>
      <w:r w:rsidRPr="00EC35BD">
        <w:rPr>
          <w:rFonts w:ascii="Calibri" w:hAnsi="Calibri" w:cs="Calibri"/>
          <w:b/>
          <w:bCs/>
        </w:rPr>
        <w:t xml:space="preserve">Kata </w:t>
      </w:r>
      <w:proofErr w:type="spellStart"/>
      <w:r w:rsidRPr="00EC35BD">
        <w:rPr>
          <w:rFonts w:ascii="Calibri" w:hAnsi="Calibri" w:cs="Calibri"/>
          <w:b/>
          <w:bCs/>
        </w:rPr>
        <w:t>kunci</w:t>
      </w:r>
      <w:proofErr w:type="spellEnd"/>
      <w:r w:rsidRPr="00EC35BD">
        <w:rPr>
          <w:rFonts w:ascii="Calibri" w:hAnsi="Calibri" w:cs="Calibri"/>
          <w:b/>
          <w:bCs/>
        </w:rPr>
        <w:t>/</w:t>
      </w:r>
      <w:r w:rsidRPr="00937B40">
        <w:rPr>
          <w:rFonts w:ascii="Calibri" w:hAnsi="Calibri" w:cs="Calibri"/>
          <w:b/>
          <w:bCs/>
          <w:i/>
          <w:iCs/>
        </w:rPr>
        <w:t>keywords</w:t>
      </w:r>
      <w:r w:rsidRPr="00EC35BD">
        <w:rPr>
          <w:rFonts w:ascii="Calibri" w:hAnsi="Calibri" w:cs="Calibri"/>
          <w:b/>
          <w:bCs/>
        </w:rPr>
        <w:t xml:space="preserve"> yang </w:t>
      </w:r>
      <w:proofErr w:type="spellStart"/>
      <w:r w:rsidRPr="00EC35BD">
        <w:rPr>
          <w:rFonts w:ascii="Calibri" w:hAnsi="Calibri" w:cs="Calibri"/>
          <w:b/>
          <w:bCs/>
        </w:rPr>
        <w:t>dibahas</w:t>
      </w:r>
      <w:proofErr w:type="spellEnd"/>
      <w:r w:rsidRPr="00EC35BD">
        <w:rPr>
          <w:rFonts w:ascii="Calibri" w:hAnsi="Calibri" w:cs="Calibri"/>
          <w:b/>
          <w:bCs/>
        </w:rPr>
        <w:t xml:space="preserve"> </w:t>
      </w:r>
      <w:proofErr w:type="spellStart"/>
      <w:r w:rsidRPr="00EC35BD">
        <w:rPr>
          <w:rFonts w:ascii="Calibri" w:hAnsi="Calibri" w:cs="Calibri"/>
          <w:b/>
          <w:bCs/>
        </w:rPr>
        <w:t>dalam</w:t>
      </w:r>
      <w:proofErr w:type="spellEnd"/>
      <w:r w:rsidRPr="00EC35BD">
        <w:rPr>
          <w:rFonts w:ascii="Calibri" w:hAnsi="Calibri" w:cs="Calibri"/>
          <w:b/>
          <w:bCs/>
        </w:rPr>
        <w:t xml:space="preserve"> </w:t>
      </w:r>
      <w:proofErr w:type="spellStart"/>
      <w:r w:rsidRPr="00EC35BD">
        <w:rPr>
          <w:rFonts w:ascii="Calibri" w:hAnsi="Calibri" w:cs="Calibri"/>
          <w:b/>
          <w:bCs/>
        </w:rPr>
        <w:t>Tugas</w:t>
      </w:r>
      <w:proofErr w:type="spellEnd"/>
      <w:r w:rsidRPr="00EC35BD">
        <w:rPr>
          <w:rFonts w:ascii="Calibri" w:hAnsi="Calibri" w:cs="Calibri"/>
          <w:b/>
          <w:bCs/>
        </w:rPr>
        <w:t xml:space="preserve"> Akhir, </w:t>
      </w:r>
      <w:proofErr w:type="spellStart"/>
      <w:r w:rsidRPr="00EC35BD">
        <w:rPr>
          <w:rFonts w:ascii="Calibri" w:hAnsi="Calibri" w:cs="Calibri"/>
          <w:b/>
          <w:bCs/>
        </w:rPr>
        <w:t>ditulis</w:t>
      </w:r>
      <w:proofErr w:type="spellEnd"/>
      <w:r w:rsidRPr="00EC35BD">
        <w:rPr>
          <w:rFonts w:ascii="Calibri" w:hAnsi="Calibri" w:cs="Calibri"/>
          <w:b/>
          <w:bCs/>
        </w:rPr>
        <w:t xml:space="preserve"> </w:t>
      </w:r>
      <w:r w:rsidRPr="00EC35BD">
        <w:rPr>
          <w:rFonts w:ascii="Calibri" w:hAnsi="Calibri" w:cs="Calibri"/>
          <w:b/>
          <w:bCs/>
          <w:i/>
          <w:iCs/>
        </w:rPr>
        <w:t>lowercase</w:t>
      </w:r>
    </w:p>
  </w:comment>
  <w:comment w:id="21" w:author="Dian Wulandari, S.IIP." w:date="2021-10-13T15:07:00Z" w:initials="DWS">
    <w:p w14:paraId="68068519" w14:textId="77777777" w:rsidR="00E4414A" w:rsidRPr="00EC35BD" w:rsidRDefault="00E4414A" w:rsidP="00E4414A">
      <w:pPr>
        <w:pStyle w:val="CommentText"/>
        <w:rPr>
          <w:rFonts w:ascii="Calibri" w:hAnsi="Calibri" w:cs="Calibri"/>
          <w:b/>
          <w:bCs/>
        </w:rPr>
      </w:pPr>
      <w:r>
        <w:rPr>
          <w:rStyle w:val="CommentReference"/>
        </w:rPr>
        <w:annotationRef/>
      </w:r>
      <w:proofErr w:type="spellStart"/>
      <w:r w:rsidRPr="00EC35BD">
        <w:rPr>
          <w:rFonts w:ascii="Calibri" w:hAnsi="Calibri" w:cs="Calibri"/>
          <w:b/>
          <w:bCs/>
        </w:rPr>
        <w:t>Abstrak</w:t>
      </w:r>
      <w:proofErr w:type="spellEnd"/>
      <w:r w:rsidRPr="00EC35BD">
        <w:rPr>
          <w:rFonts w:ascii="Calibri" w:hAnsi="Calibri" w:cs="Calibri"/>
          <w:b/>
          <w:bCs/>
        </w:rPr>
        <w:t xml:space="preserve"> </w:t>
      </w:r>
      <w:proofErr w:type="spellStart"/>
      <w:r w:rsidRPr="00EC35BD">
        <w:rPr>
          <w:rFonts w:ascii="Calibri" w:hAnsi="Calibri" w:cs="Calibri"/>
          <w:b/>
          <w:bCs/>
        </w:rPr>
        <w:t>dalam</w:t>
      </w:r>
      <w:proofErr w:type="spellEnd"/>
      <w:r w:rsidRPr="00EC35BD">
        <w:rPr>
          <w:rFonts w:ascii="Calibri" w:hAnsi="Calibri" w:cs="Calibri"/>
          <w:b/>
          <w:bCs/>
        </w:rPr>
        <w:t xml:space="preserve"> Bahasa </w:t>
      </w:r>
      <w:proofErr w:type="spellStart"/>
      <w:r w:rsidRPr="00EC35BD">
        <w:rPr>
          <w:rFonts w:ascii="Calibri" w:hAnsi="Calibri" w:cs="Calibri"/>
          <w:b/>
          <w:bCs/>
        </w:rPr>
        <w:t>Inggris</w:t>
      </w:r>
      <w:proofErr w:type="spellEnd"/>
      <w:r w:rsidRPr="00EC35BD">
        <w:rPr>
          <w:rFonts w:ascii="Calibri" w:hAnsi="Calibri" w:cs="Calibri"/>
          <w:b/>
          <w:bCs/>
        </w:rPr>
        <w:t xml:space="preserve"> </w:t>
      </w:r>
      <w:proofErr w:type="spellStart"/>
      <w:r w:rsidRPr="00EC35BD">
        <w:rPr>
          <w:rFonts w:ascii="Calibri" w:hAnsi="Calibri" w:cs="Calibri"/>
          <w:b/>
          <w:bCs/>
        </w:rPr>
        <w:t>ditulis</w:t>
      </w:r>
      <w:proofErr w:type="spellEnd"/>
      <w:r w:rsidRPr="00EC35BD">
        <w:rPr>
          <w:rFonts w:ascii="Calibri" w:hAnsi="Calibri" w:cs="Calibri"/>
          <w:b/>
          <w:bCs/>
        </w:rPr>
        <w:t xml:space="preserve"> </w:t>
      </w:r>
      <w:proofErr w:type="spellStart"/>
      <w:r w:rsidRPr="00EC35BD">
        <w:rPr>
          <w:rFonts w:ascii="Calibri" w:hAnsi="Calibri" w:cs="Calibri"/>
          <w:b/>
          <w:bCs/>
        </w:rPr>
        <w:t>tegak</w:t>
      </w:r>
      <w:proofErr w:type="spellEnd"/>
    </w:p>
  </w:comment>
  <w:comment w:id="22" w:author="Dian Wulandari, S.IIP." w:date="2021-10-13T15:14:00Z" w:initials="DWS">
    <w:p w14:paraId="5D2CF8FB" w14:textId="77777777" w:rsidR="00E4414A" w:rsidRPr="00720EED" w:rsidRDefault="00E4414A" w:rsidP="00E4414A">
      <w:pPr>
        <w:pStyle w:val="CommentText"/>
        <w:rPr>
          <w:rFonts w:ascii="Calibri" w:hAnsi="Calibri" w:cs="Calibri"/>
          <w:b/>
          <w:bCs/>
        </w:rPr>
      </w:pPr>
      <w:r>
        <w:rPr>
          <w:rStyle w:val="CommentReference"/>
        </w:rPr>
        <w:annotationRef/>
      </w:r>
      <w:r w:rsidRPr="00937B40">
        <w:rPr>
          <w:rFonts w:ascii="Calibri" w:hAnsi="Calibri" w:cs="Calibri"/>
          <w:b/>
          <w:bCs/>
          <w:i/>
          <w:iCs/>
        </w:rPr>
        <w:t>Footer</w:t>
      </w:r>
      <w:r w:rsidRPr="00720EED">
        <w:rPr>
          <w:rFonts w:ascii="Calibri" w:hAnsi="Calibri" w:cs="Calibri"/>
          <w:b/>
          <w:bCs/>
        </w:rPr>
        <w:t xml:space="preserve"> “Universitas Kristen Petra, </w:t>
      </w:r>
      <w:proofErr w:type="spellStart"/>
      <w:r w:rsidRPr="00720EED">
        <w:rPr>
          <w:rFonts w:ascii="Calibri" w:hAnsi="Calibri" w:cs="Calibri"/>
          <w:b/>
          <w:bCs/>
        </w:rPr>
        <w:t>ditulis</w:t>
      </w:r>
      <w:proofErr w:type="spellEnd"/>
      <w:r w:rsidRPr="00720EED">
        <w:rPr>
          <w:rFonts w:ascii="Calibri" w:hAnsi="Calibri" w:cs="Calibri"/>
          <w:b/>
          <w:bCs/>
        </w:rPr>
        <w:t xml:space="preserve"> </w:t>
      </w:r>
      <w:proofErr w:type="spellStart"/>
      <w:r w:rsidRPr="00720EED">
        <w:rPr>
          <w:rFonts w:ascii="Calibri" w:hAnsi="Calibri" w:cs="Calibri"/>
          <w:b/>
          <w:bCs/>
        </w:rPr>
        <w:t>mulai</w:t>
      </w:r>
      <w:proofErr w:type="spellEnd"/>
      <w:r w:rsidRPr="00720EED">
        <w:rPr>
          <w:rFonts w:ascii="Calibri" w:hAnsi="Calibri" w:cs="Calibri"/>
          <w:b/>
          <w:bCs/>
        </w:rPr>
        <w:t xml:space="preserve"> </w:t>
      </w:r>
      <w:proofErr w:type="spellStart"/>
      <w:r w:rsidRPr="00720EED">
        <w:rPr>
          <w:rFonts w:ascii="Calibri" w:hAnsi="Calibri" w:cs="Calibri"/>
          <w:b/>
          <w:bCs/>
        </w:rPr>
        <w:t>dari</w:t>
      </w:r>
      <w:proofErr w:type="spellEnd"/>
      <w:r w:rsidRPr="00720EED">
        <w:rPr>
          <w:rFonts w:ascii="Calibri" w:hAnsi="Calibri" w:cs="Calibri"/>
          <w:b/>
          <w:bCs/>
        </w:rPr>
        <w:t xml:space="preserve"> </w:t>
      </w:r>
      <w:proofErr w:type="spellStart"/>
      <w:r w:rsidRPr="00720EED">
        <w:rPr>
          <w:rFonts w:ascii="Calibri" w:hAnsi="Calibri" w:cs="Calibri"/>
          <w:b/>
          <w:bCs/>
        </w:rPr>
        <w:t>halaman</w:t>
      </w:r>
      <w:proofErr w:type="spellEnd"/>
      <w:r w:rsidRPr="00720EED">
        <w:rPr>
          <w:rFonts w:ascii="Calibri" w:hAnsi="Calibri" w:cs="Calibri"/>
          <w:b/>
          <w:bCs/>
        </w:rPr>
        <w:t xml:space="preserve"> </w:t>
      </w:r>
      <w:proofErr w:type="spellStart"/>
      <w:r w:rsidRPr="00720EED">
        <w:rPr>
          <w:rFonts w:ascii="Calibri" w:hAnsi="Calibri" w:cs="Calibri"/>
          <w:b/>
          <w:bCs/>
        </w:rPr>
        <w:t>Abstrak</w:t>
      </w:r>
      <w:proofErr w:type="spellEnd"/>
      <w:r w:rsidRPr="00720EED">
        <w:rPr>
          <w:rFonts w:ascii="Calibri" w:hAnsi="Calibri" w:cs="Calibri"/>
          <w:b/>
          <w:bCs/>
        </w:rPr>
        <w:t xml:space="preserve"> </w:t>
      </w:r>
      <w:proofErr w:type="spellStart"/>
      <w:r w:rsidRPr="00720EED">
        <w:rPr>
          <w:rFonts w:ascii="Calibri" w:hAnsi="Calibri" w:cs="Calibri"/>
          <w:b/>
          <w:bCs/>
        </w:rPr>
        <w:t>sampai</w:t>
      </w:r>
      <w:proofErr w:type="spellEnd"/>
      <w:r w:rsidRPr="00720EED">
        <w:rPr>
          <w:rFonts w:ascii="Calibri" w:hAnsi="Calibri" w:cs="Calibri"/>
          <w:b/>
          <w:bCs/>
        </w:rPr>
        <w:t xml:space="preserve"> Daftar Pustaka </w:t>
      </w:r>
    </w:p>
  </w:comment>
  <w:comment w:id="23" w:author="Dian Wulandari, S.IIP." w:date="2021-10-14T11:02:00Z" w:initials="DWS">
    <w:p w14:paraId="0CD68EBA" w14:textId="77777777" w:rsidR="004949A7" w:rsidRPr="007159D8" w:rsidRDefault="004949A7" w:rsidP="004949A7">
      <w:pPr>
        <w:pStyle w:val="CommentText"/>
        <w:rPr>
          <w:rFonts w:ascii="Calibri" w:hAnsi="Calibri" w:cs="Calibri"/>
          <w:b/>
          <w:bCs/>
        </w:rPr>
      </w:pPr>
      <w:r>
        <w:rPr>
          <w:rStyle w:val="CommentReference"/>
        </w:rPr>
        <w:annotationRef/>
      </w:r>
      <w:r w:rsidRPr="007159D8">
        <w:rPr>
          <w:rFonts w:ascii="Calibri" w:hAnsi="Calibri" w:cs="Calibri"/>
          <w:b/>
          <w:bCs/>
        </w:rPr>
        <w:t xml:space="preserve">Daftar Isi </w:t>
      </w:r>
      <w:proofErr w:type="spellStart"/>
      <w:r w:rsidRPr="007159D8">
        <w:rPr>
          <w:rFonts w:ascii="Calibri" w:hAnsi="Calibri" w:cs="Calibri"/>
          <w:b/>
          <w:bCs/>
        </w:rPr>
        <w:t>menggunakan</w:t>
      </w:r>
      <w:proofErr w:type="spellEnd"/>
      <w:r w:rsidRPr="007159D8">
        <w:rPr>
          <w:rFonts w:ascii="Calibri" w:hAnsi="Calibri" w:cs="Calibri"/>
          <w:b/>
          <w:bCs/>
        </w:rPr>
        <w:t xml:space="preserve"> </w:t>
      </w:r>
      <w:proofErr w:type="spellStart"/>
      <w:r w:rsidRPr="007159D8">
        <w:rPr>
          <w:rFonts w:ascii="Calibri" w:hAnsi="Calibri" w:cs="Calibri"/>
          <w:b/>
          <w:bCs/>
        </w:rPr>
        <w:t>spasi</w:t>
      </w:r>
      <w:proofErr w:type="spellEnd"/>
      <w:r w:rsidRPr="007159D8">
        <w:rPr>
          <w:rFonts w:ascii="Calibri" w:hAnsi="Calibri" w:cs="Calibri"/>
          <w:b/>
          <w:bCs/>
        </w:rPr>
        <w:t xml:space="preserve"> 1,5</w:t>
      </w:r>
    </w:p>
  </w:comment>
  <w:comment w:id="24" w:author="Dian Wulandari, S.IIP." w:date="2021-10-14T11:04:00Z" w:initials="DWS">
    <w:p w14:paraId="5F289731" w14:textId="77777777" w:rsidR="00E4414A" w:rsidRPr="007159D8" w:rsidRDefault="00E4414A" w:rsidP="00E4414A">
      <w:pPr>
        <w:pStyle w:val="CommentText"/>
        <w:rPr>
          <w:rFonts w:ascii="Calibri" w:hAnsi="Calibri" w:cs="Calibri"/>
          <w:b/>
          <w:bCs/>
          <w:sz w:val="22"/>
          <w:szCs w:val="22"/>
        </w:rPr>
      </w:pPr>
      <w:r>
        <w:rPr>
          <w:rStyle w:val="CommentReference"/>
        </w:rPr>
        <w:annotationRef/>
      </w:r>
      <w:r w:rsidRPr="007159D8">
        <w:rPr>
          <w:rFonts w:ascii="Calibri" w:hAnsi="Calibri" w:cs="Calibri"/>
          <w:b/>
          <w:bCs/>
          <w:sz w:val="22"/>
          <w:szCs w:val="22"/>
        </w:rPr>
        <w:t xml:space="preserve">Daftar </w:t>
      </w:r>
      <w:proofErr w:type="spellStart"/>
      <w:r w:rsidRPr="007159D8">
        <w:rPr>
          <w:rFonts w:ascii="Calibri" w:hAnsi="Calibri" w:cs="Calibri"/>
          <w:b/>
          <w:bCs/>
          <w:sz w:val="22"/>
          <w:szCs w:val="22"/>
        </w:rPr>
        <w:t>Tabel</w:t>
      </w:r>
      <w:proofErr w:type="spellEnd"/>
      <w:r w:rsidRPr="007159D8">
        <w:rPr>
          <w:rFonts w:ascii="Calibri" w:hAnsi="Calibri" w:cs="Calibri"/>
          <w:b/>
          <w:bCs/>
          <w:sz w:val="22"/>
          <w:szCs w:val="22"/>
        </w:rPr>
        <w:t xml:space="preserve"> dan daftar </w:t>
      </w:r>
      <w:proofErr w:type="spellStart"/>
      <w:r w:rsidRPr="007159D8">
        <w:rPr>
          <w:rFonts w:ascii="Calibri" w:hAnsi="Calibri" w:cs="Calibri"/>
          <w:b/>
          <w:bCs/>
          <w:sz w:val="22"/>
          <w:szCs w:val="22"/>
        </w:rPr>
        <w:t>lainnya</w:t>
      </w:r>
      <w:proofErr w:type="spellEnd"/>
      <w:r w:rsidRPr="007159D8">
        <w:rPr>
          <w:rFonts w:ascii="Calibri" w:hAnsi="Calibri" w:cs="Calibri"/>
          <w:b/>
          <w:bCs/>
          <w:sz w:val="22"/>
          <w:szCs w:val="22"/>
        </w:rPr>
        <w:t xml:space="preserve"> juga </w:t>
      </w:r>
      <w:proofErr w:type="spellStart"/>
      <w:r w:rsidRPr="007159D8">
        <w:rPr>
          <w:rFonts w:ascii="Calibri" w:hAnsi="Calibri" w:cs="Calibri"/>
          <w:b/>
          <w:bCs/>
          <w:sz w:val="22"/>
          <w:szCs w:val="22"/>
        </w:rPr>
        <w:t>menggunakan</w:t>
      </w:r>
      <w:proofErr w:type="spellEnd"/>
      <w:r w:rsidRPr="007159D8">
        <w:rPr>
          <w:rFonts w:ascii="Calibri" w:hAnsi="Calibri" w:cs="Calibri"/>
          <w:b/>
          <w:bCs/>
          <w:sz w:val="22"/>
          <w:szCs w:val="22"/>
        </w:rPr>
        <w:t xml:space="preserve"> </w:t>
      </w:r>
      <w:proofErr w:type="spellStart"/>
      <w:r w:rsidRPr="007159D8">
        <w:rPr>
          <w:rFonts w:ascii="Calibri" w:hAnsi="Calibri" w:cs="Calibri"/>
          <w:b/>
          <w:bCs/>
          <w:sz w:val="22"/>
          <w:szCs w:val="22"/>
        </w:rPr>
        <w:t>spasi</w:t>
      </w:r>
      <w:proofErr w:type="spellEnd"/>
      <w:r w:rsidRPr="007159D8">
        <w:rPr>
          <w:rFonts w:ascii="Calibri" w:hAnsi="Calibri" w:cs="Calibri"/>
          <w:b/>
          <w:bCs/>
          <w:sz w:val="22"/>
          <w:szCs w:val="22"/>
        </w:rPr>
        <w:t xml:space="preserve"> 1,5</w:t>
      </w:r>
    </w:p>
  </w:comment>
  <w:comment w:id="25" w:author="perpus" w:date="2011-04-14T15:25:00Z" w:initials="p">
    <w:p w14:paraId="4D68E1D5" w14:textId="2D25F363" w:rsidR="000E3776" w:rsidRPr="00937B40" w:rsidRDefault="000E3776" w:rsidP="000E3776">
      <w:pPr>
        <w:pStyle w:val="CommentText"/>
        <w:rPr>
          <w:rFonts w:asciiTheme="minorHAnsi" w:hAnsiTheme="minorHAnsi" w:cstheme="minorHAnsi"/>
          <w:b/>
          <w:bCs/>
        </w:rPr>
      </w:pPr>
      <w:r>
        <w:rPr>
          <w:rStyle w:val="CommentReference"/>
        </w:rPr>
        <w:annotationRef/>
      </w:r>
      <w:r w:rsidRPr="00937B40">
        <w:rPr>
          <w:rFonts w:asciiTheme="minorHAnsi" w:hAnsiTheme="minorHAnsi" w:cstheme="minorHAnsi"/>
          <w:b/>
          <w:bCs/>
        </w:rPr>
        <w:t xml:space="preserve">Calibri 11 </w:t>
      </w:r>
      <w:proofErr w:type="spellStart"/>
      <w:r w:rsidRPr="00937B40">
        <w:rPr>
          <w:rFonts w:asciiTheme="minorHAnsi" w:hAnsiTheme="minorHAnsi" w:cstheme="minorHAnsi"/>
          <w:b/>
          <w:bCs/>
        </w:rPr>
        <w:t>poin</w:t>
      </w:r>
      <w:proofErr w:type="spellEnd"/>
      <w:r w:rsidRPr="00937B40">
        <w:rPr>
          <w:rFonts w:asciiTheme="minorHAnsi" w:hAnsiTheme="minorHAnsi" w:cstheme="minorHAnsi"/>
          <w:b/>
          <w:bCs/>
        </w:rPr>
        <w:t xml:space="preserve">, </w:t>
      </w:r>
      <w:r w:rsidR="00937B40" w:rsidRPr="00937B40">
        <w:rPr>
          <w:rFonts w:asciiTheme="minorHAnsi" w:hAnsiTheme="minorHAnsi" w:cstheme="minorHAnsi"/>
          <w:b/>
          <w:bCs/>
          <w:i/>
          <w:iCs/>
        </w:rPr>
        <w:t>UPPERCASE</w:t>
      </w:r>
      <w:r w:rsidRPr="00937B40">
        <w:rPr>
          <w:rFonts w:asciiTheme="minorHAnsi" w:hAnsiTheme="minorHAnsi" w:cstheme="minorHAnsi"/>
          <w:b/>
          <w:bCs/>
          <w:i/>
          <w:iCs/>
        </w:rPr>
        <w:t xml:space="preserve"> </w:t>
      </w:r>
      <w:r w:rsidRPr="00937B40">
        <w:rPr>
          <w:rFonts w:asciiTheme="minorHAnsi" w:hAnsiTheme="minorHAnsi" w:cstheme="minorHAnsi"/>
          <w:b/>
          <w:bCs/>
        </w:rPr>
        <w:t xml:space="preserve">dan </w:t>
      </w:r>
      <w:proofErr w:type="spellStart"/>
      <w:r w:rsidRPr="00937B40">
        <w:rPr>
          <w:rFonts w:asciiTheme="minorHAnsi" w:hAnsiTheme="minorHAnsi" w:cstheme="minorHAnsi"/>
          <w:b/>
          <w:bCs/>
        </w:rPr>
        <w:t>di</w:t>
      </w:r>
      <w:r w:rsidR="00937B40" w:rsidRPr="00937B40">
        <w:rPr>
          <w:rFonts w:asciiTheme="minorHAnsi" w:hAnsiTheme="minorHAnsi" w:cstheme="minorHAnsi"/>
          <w:b/>
          <w:bCs/>
        </w:rPr>
        <w:t>tulis</w:t>
      </w:r>
      <w:proofErr w:type="spellEnd"/>
      <w:r w:rsidRPr="00937B40">
        <w:rPr>
          <w:rFonts w:asciiTheme="minorHAnsi" w:hAnsiTheme="minorHAnsi" w:cstheme="minorHAnsi"/>
          <w:b/>
          <w:bCs/>
        </w:rPr>
        <w:t xml:space="preserve"> </w:t>
      </w:r>
      <w:proofErr w:type="spellStart"/>
      <w:r w:rsidRPr="00937B40">
        <w:rPr>
          <w:rFonts w:asciiTheme="minorHAnsi" w:hAnsiTheme="minorHAnsi" w:cstheme="minorHAnsi"/>
          <w:b/>
          <w:bCs/>
        </w:rPr>
        <w:t>tebal</w:t>
      </w:r>
      <w:proofErr w:type="spellEnd"/>
      <w:r w:rsidRPr="00937B40">
        <w:rPr>
          <w:rFonts w:asciiTheme="minorHAnsi" w:hAnsiTheme="minorHAnsi" w:cstheme="minorHAnsi"/>
          <w:b/>
          <w:bCs/>
        </w:rPr>
        <w:t>/</w:t>
      </w:r>
      <w:r w:rsidRPr="00937B40">
        <w:rPr>
          <w:rFonts w:asciiTheme="minorHAnsi" w:hAnsiTheme="minorHAnsi" w:cstheme="minorHAnsi"/>
          <w:b/>
          <w:bCs/>
          <w:i/>
        </w:rPr>
        <w:t>bold</w:t>
      </w:r>
    </w:p>
  </w:comment>
  <w:comment w:id="26" w:author="dwiki ari" w:date="2021-06-28T12:13:00Z" w:initials="da">
    <w:p w14:paraId="4BAC88E3" w14:textId="33F279A8" w:rsidR="000E3776" w:rsidRPr="00937B40" w:rsidRDefault="000E3776" w:rsidP="000E3776">
      <w:pPr>
        <w:pStyle w:val="CommentText"/>
        <w:rPr>
          <w:rFonts w:asciiTheme="minorHAnsi" w:hAnsiTheme="minorHAnsi" w:cstheme="minorHAnsi"/>
          <w:b/>
          <w:bCs/>
          <w:sz w:val="22"/>
          <w:szCs w:val="22"/>
        </w:rPr>
      </w:pPr>
      <w:r>
        <w:rPr>
          <w:rStyle w:val="CommentReference"/>
        </w:rPr>
        <w:annotationRef/>
      </w:r>
      <w:proofErr w:type="spellStart"/>
      <w:r w:rsidRPr="00937B40">
        <w:rPr>
          <w:rFonts w:asciiTheme="minorHAnsi" w:hAnsiTheme="minorHAnsi" w:cstheme="minorHAnsi"/>
          <w:b/>
          <w:bCs/>
          <w:sz w:val="22"/>
          <w:szCs w:val="22"/>
        </w:rPr>
        <w:t>Penulisan</w:t>
      </w:r>
      <w:proofErr w:type="spellEnd"/>
      <w:r w:rsidRPr="00937B40">
        <w:rPr>
          <w:rFonts w:asciiTheme="minorHAnsi" w:hAnsiTheme="minorHAnsi" w:cstheme="minorHAnsi"/>
          <w:b/>
          <w:bCs/>
          <w:sz w:val="22"/>
          <w:szCs w:val="22"/>
        </w:rPr>
        <w:t xml:space="preserve"> sub </w:t>
      </w:r>
      <w:proofErr w:type="spellStart"/>
      <w:r w:rsidRPr="00937B40">
        <w:rPr>
          <w:rFonts w:asciiTheme="minorHAnsi" w:hAnsiTheme="minorHAnsi" w:cstheme="minorHAnsi"/>
          <w:b/>
          <w:bCs/>
          <w:sz w:val="22"/>
          <w:szCs w:val="22"/>
        </w:rPr>
        <w:t>bab</w:t>
      </w:r>
      <w:proofErr w:type="spellEnd"/>
      <w:r w:rsidRPr="00937B40">
        <w:rPr>
          <w:rFonts w:asciiTheme="minorHAnsi" w:hAnsiTheme="minorHAnsi" w:cstheme="minorHAnsi"/>
          <w:b/>
          <w:bCs/>
          <w:sz w:val="22"/>
          <w:szCs w:val="22"/>
        </w:rPr>
        <w:t xml:space="preserve"> </w:t>
      </w:r>
      <w:proofErr w:type="spellStart"/>
      <w:r w:rsidRPr="00937B40">
        <w:rPr>
          <w:rFonts w:asciiTheme="minorHAnsi" w:hAnsiTheme="minorHAnsi" w:cstheme="minorHAnsi"/>
          <w:b/>
          <w:bCs/>
          <w:sz w:val="22"/>
          <w:szCs w:val="22"/>
        </w:rPr>
        <w:t>adalah</w:t>
      </w:r>
      <w:proofErr w:type="spellEnd"/>
      <w:r w:rsidRPr="00937B40">
        <w:rPr>
          <w:rFonts w:asciiTheme="minorHAnsi" w:hAnsiTheme="minorHAnsi" w:cstheme="minorHAnsi"/>
          <w:b/>
          <w:bCs/>
          <w:sz w:val="22"/>
          <w:szCs w:val="22"/>
        </w:rPr>
        <w:t xml:space="preserve"> </w:t>
      </w:r>
      <w:r w:rsidR="00937B40">
        <w:rPr>
          <w:rFonts w:asciiTheme="minorHAnsi" w:hAnsiTheme="minorHAnsi" w:cstheme="minorHAnsi"/>
          <w:b/>
          <w:bCs/>
          <w:sz w:val="22"/>
          <w:szCs w:val="22"/>
        </w:rPr>
        <w:t xml:space="preserve">Capitalize </w:t>
      </w:r>
      <w:r w:rsidR="00937B40" w:rsidRPr="00937B40">
        <w:rPr>
          <w:rFonts w:asciiTheme="minorHAnsi" w:hAnsiTheme="minorHAnsi" w:cstheme="minorHAnsi"/>
          <w:b/>
          <w:bCs/>
          <w:i/>
          <w:iCs/>
          <w:sz w:val="22"/>
          <w:szCs w:val="22"/>
        </w:rPr>
        <w:t>Each Word/T</w:t>
      </w:r>
      <w:r w:rsidRPr="00937B40">
        <w:rPr>
          <w:rFonts w:asciiTheme="minorHAnsi" w:hAnsiTheme="minorHAnsi" w:cstheme="minorHAnsi"/>
          <w:b/>
          <w:bCs/>
          <w:i/>
          <w:iCs/>
          <w:sz w:val="22"/>
          <w:szCs w:val="22"/>
        </w:rPr>
        <w:t xml:space="preserve">itle </w:t>
      </w:r>
      <w:r w:rsidR="00937B40" w:rsidRPr="00937B40">
        <w:rPr>
          <w:rFonts w:asciiTheme="minorHAnsi" w:hAnsiTheme="minorHAnsi" w:cstheme="minorHAnsi"/>
          <w:b/>
          <w:bCs/>
          <w:i/>
          <w:iCs/>
          <w:sz w:val="22"/>
          <w:szCs w:val="22"/>
        </w:rPr>
        <w:t>C</w:t>
      </w:r>
      <w:r w:rsidRPr="00937B40">
        <w:rPr>
          <w:rFonts w:asciiTheme="minorHAnsi" w:hAnsiTheme="minorHAnsi" w:cstheme="minorHAnsi"/>
          <w:b/>
          <w:bCs/>
          <w:i/>
          <w:iCs/>
          <w:sz w:val="22"/>
          <w:szCs w:val="22"/>
        </w:rPr>
        <w:t>ase</w:t>
      </w:r>
      <w:r w:rsidRPr="00937B40">
        <w:rPr>
          <w:rFonts w:asciiTheme="minorHAnsi" w:hAnsiTheme="minorHAnsi" w:cstheme="minorHAnsi"/>
          <w:b/>
          <w:bCs/>
          <w:sz w:val="22"/>
          <w:szCs w:val="22"/>
        </w:rPr>
        <w:t xml:space="preserve"> dan</w:t>
      </w:r>
      <w:r w:rsidR="00937B40">
        <w:rPr>
          <w:rFonts w:asciiTheme="minorHAnsi" w:hAnsiTheme="minorHAnsi" w:cstheme="minorHAnsi"/>
          <w:b/>
          <w:bCs/>
          <w:sz w:val="22"/>
          <w:szCs w:val="22"/>
        </w:rPr>
        <w:t xml:space="preserve"> </w:t>
      </w:r>
      <w:proofErr w:type="spellStart"/>
      <w:r w:rsidR="00937B40">
        <w:rPr>
          <w:rFonts w:asciiTheme="minorHAnsi" w:hAnsiTheme="minorHAnsi" w:cstheme="minorHAnsi"/>
          <w:b/>
          <w:bCs/>
          <w:sz w:val="22"/>
          <w:szCs w:val="22"/>
        </w:rPr>
        <w:t>ditulis</w:t>
      </w:r>
      <w:proofErr w:type="spellEnd"/>
      <w:r w:rsidRPr="00937B40">
        <w:rPr>
          <w:rFonts w:asciiTheme="minorHAnsi" w:hAnsiTheme="minorHAnsi" w:cstheme="minorHAnsi"/>
          <w:b/>
          <w:bCs/>
          <w:sz w:val="22"/>
          <w:szCs w:val="22"/>
        </w:rPr>
        <w:t xml:space="preserve"> bold</w:t>
      </w:r>
    </w:p>
  </w:comment>
  <w:comment w:id="27" w:author="perpus" w:date="2011-03-28T22:26:00Z" w:initials="p">
    <w:p w14:paraId="350C4482" w14:textId="77777777" w:rsidR="000E3776" w:rsidRPr="00937B40" w:rsidRDefault="000E3776" w:rsidP="000E3776">
      <w:pPr>
        <w:pStyle w:val="CommentText"/>
        <w:rPr>
          <w:rFonts w:asciiTheme="minorHAnsi" w:hAnsiTheme="minorHAnsi" w:cstheme="minorHAnsi"/>
          <w:b/>
          <w:bCs/>
        </w:rPr>
      </w:pPr>
      <w:r>
        <w:rPr>
          <w:rStyle w:val="CommentReference"/>
        </w:rPr>
        <w:annotationRef/>
      </w:r>
      <w:proofErr w:type="spellStart"/>
      <w:r w:rsidRPr="00937B40">
        <w:rPr>
          <w:rFonts w:asciiTheme="minorHAnsi" w:hAnsiTheme="minorHAnsi" w:cstheme="minorHAnsi"/>
          <w:b/>
          <w:bCs/>
          <w:sz w:val="24"/>
        </w:rPr>
        <w:t>Contoh</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kutipan</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tidak</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langsung</w:t>
      </w:r>
      <w:proofErr w:type="spellEnd"/>
    </w:p>
  </w:comment>
  <w:comment w:id="28" w:author="perpus" w:date="2011-04-14T15:26:00Z" w:initials="p">
    <w:p w14:paraId="32ACF31D" w14:textId="482D7182" w:rsidR="000E3776" w:rsidRPr="00937B40" w:rsidRDefault="000E3776" w:rsidP="000E3776">
      <w:pPr>
        <w:pStyle w:val="CommentText"/>
        <w:rPr>
          <w:rFonts w:asciiTheme="minorHAnsi" w:hAnsiTheme="minorHAnsi" w:cstheme="minorHAnsi"/>
          <w:b/>
          <w:bCs/>
        </w:rPr>
      </w:pPr>
      <w:r>
        <w:rPr>
          <w:rStyle w:val="CommentReference"/>
        </w:rPr>
        <w:annotationRef/>
      </w:r>
      <w:proofErr w:type="spellStart"/>
      <w:r w:rsidRPr="00937B40">
        <w:rPr>
          <w:rFonts w:asciiTheme="minorHAnsi" w:hAnsiTheme="minorHAnsi" w:cstheme="minorHAnsi"/>
          <w:b/>
          <w:bCs/>
          <w:sz w:val="24"/>
        </w:rPr>
        <w:t>Istilah</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asing</w:t>
      </w:r>
      <w:proofErr w:type="spellEnd"/>
      <w:r w:rsidRPr="00937B40">
        <w:rPr>
          <w:rFonts w:asciiTheme="minorHAnsi" w:hAnsiTheme="minorHAnsi" w:cstheme="minorHAnsi"/>
          <w:b/>
          <w:bCs/>
          <w:sz w:val="24"/>
        </w:rPr>
        <w:t xml:space="preserve"> </w:t>
      </w:r>
      <w:proofErr w:type="spellStart"/>
      <w:r w:rsidR="00937B40">
        <w:rPr>
          <w:rFonts w:asciiTheme="minorHAnsi" w:hAnsiTheme="minorHAnsi" w:cstheme="minorHAnsi"/>
          <w:b/>
          <w:bCs/>
          <w:sz w:val="24"/>
        </w:rPr>
        <w:t>ditulis</w:t>
      </w:r>
      <w:proofErr w:type="spellEnd"/>
      <w:r w:rsidR="00937B40">
        <w:rPr>
          <w:rFonts w:asciiTheme="minorHAnsi" w:hAnsiTheme="minorHAnsi" w:cstheme="minorHAnsi"/>
          <w:b/>
          <w:bCs/>
          <w:sz w:val="24"/>
        </w:rPr>
        <w:t xml:space="preserve"> </w:t>
      </w:r>
      <w:r w:rsidRPr="00937B40">
        <w:rPr>
          <w:rFonts w:asciiTheme="minorHAnsi" w:hAnsiTheme="minorHAnsi" w:cstheme="minorHAnsi"/>
          <w:b/>
          <w:bCs/>
          <w:sz w:val="24"/>
        </w:rPr>
        <w:t>miring/</w:t>
      </w:r>
      <w:r w:rsidRPr="00937B40">
        <w:rPr>
          <w:rFonts w:asciiTheme="minorHAnsi" w:hAnsiTheme="minorHAnsi" w:cstheme="minorHAnsi"/>
          <w:b/>
          <w:bCs/>
          <w:i/>
          <w:sz w:val="24"/>
        </w:rPr>
        <w:t>italic</w:t>
      </w:r>
    </w:p>
  </w:comment>
  <w:comment w:id="29" w:author="perpus" w:date="2011-04-14T14:51:00Z" w:initials="p">
    <w:p w14:paraId="2FF768BE" w14:textId="53F9D1D2" w:rsidR="000E3776" w:rsidRPr="00937B40" w:rsidRDefault="000E3776" w:rsidP="000E3776">
      <w:pPr>
        <w:pStyle w:val="CommentText"/>
        <w:rPr>
          <w:rFonts w:asciiTheme="minorHAnsi" w:hAnsiTheme="minorHAnsi" w:cstheme="minorHAnsi"/>
          <w:b/>
          <w:bCs/>
          <w:i/>
          <w:sz w:val="24"/>
        </w:rPr>
      </w:pPr>
      <w:r w:rsidRPr="00937B40">
        <w:rPr>
          <w:rStyle w:val="CommentReference"/>
          <w:rFonts w:asciiTheme="minorHAnsi" w:hAnsiTheme="minorHAnsi" w:cstheme="minorHAnsi"/>
          <w:b/>
          <w:bCs/>
        </w:rPr>
        <w:annotationRef/>
      </w:r>
      <w:proofErr w:type="spellStart"/>
      <w:r w:rsidRPr="00937B40">
        <w:rPr>
          <w:rFonts w:asciiTheme="minorHAnsi" w:hAnsiTheme="minorHAnsi" w:cstheme="minorHAnsi"/>
          <w:b/>
          <w:bCs/>
          <w:sz w:val="24"/>
        </w:rPr>
        <w:t>Semua</w:t>
      </w:r>
      <w:proofErr w:type="spellEnd"/>
      <w:r w:rsidRPr="00937B40">
        <w:rPr>
          <w:rFonts w:asciiTheme="minorHAnsi" w:hAnsiTheme="minorHAnsi" w:cstheme="minorHAnsi"/>
          <w:b/>
          <w:bCs/>
          <w:sz w:val="24"/>
        </w:rPr>
        <w:t xml:space="preserve"> sub </w:t>
      </w:r>
      <w:proofErr w:type="spellStart"/>
      <w:r w:rsidRPr="00937B40">
        <w:rPr>
          <w:rFonts w:asciiTheme="minorHAnsi" w:hAnsiTheme="minorHAnsi" w:cstheme="minorHAnsi"/>
          <w:b/>
          <w:bCs/>
          <w:sz w:val="24"/>
        </w:rPr>
        <w:t>bab</w:t>
      </w:r>
      <w:proofErr w:type="spellEnd"/>
      <w:r w:rsidRPr="00937B40">
        <w:rPr>
          <w:rFonts w:asciiTheme="minorHAnsi" w:hAnsiTheme="minorHAnsi" w:cstheme="minorHAnsi"/>
          <w:b/>
          <w:bCs/>
          <w:sz w:val="24"/>
        </w:rPr>
        <w:t xml:space="preserve"> </w:t>
      </w:r>
      <w:r w:rsidR="00937B40" w:rsidRPr="00937B40">
        <w:rPr>
          <w:rFonts w:asciiTheme="minorHAnsi" w:hAnsiTheme="minorHAnsi" w:cstheme="minorHAnsi"/>
          <w:b/>
          <w:bCs/>
          <w:i/>
          <w:iCs/>
          <w:sz w:val="24"/>
        </w:rPr>
        <w:t>Capitalize Each Word</w:t>
      </w:r>
      <w:r w:rsidR="00937B40">
        <w:rPr>
          <w:rFonts w:asciiTheme="minorHAnsi" w:hAnsiTheme="minorHAnsi" w:cstheme="minorHAnsi"/>
          <w:b/>
          <w:bCs/>
          <w:sz w:val="24"/>
        </w:rPr>
        <w:t>/</w:t>
      </w:r>
      <w:r w:rsidR="00937B40">
        <w:rPr>
          <w:rFonts w:asciiTheme="minorHAnsi" w:hAnsiTheme="minorHAnsi" w:cstheme="minorHAnsi"/>
          <w:b/>
          <w:bCs/>
          <w:i/>
          <w:iCs/>
          <w:sz w:val="24"/>
        </w:rPr>
        <w:t>T</w:t>
      </w:r>
      <w:r w:rsidRPr="00937B40">
        <w:rPr>
          <w:rFonts w:asciiTheme="minorHAnsi" w:hAnsiTheme="minorHAnsi" w:cstheme="minorHAnsi"/>
          <w:b/>
          <w:bCs/>
          <w:i/>
          <w:iCs/>
          <w:sz w:val="24"/>
        </w:rPr>
        <w:t xml:space="preserve">itle </w:t>
      </w:r>
      <w:r w:rsidR="00937B40">
        <w:rPr>
          <w:rFonts w:asciiTheme="minorHAnsi" w:hAnsiTheme="minorHAnsi" w:cstheme="minorHAnsi"/>
          <w:b/>
          <w:bCs/>
          <w:i/>
          <w:iCs/>
          <w:sz w:val="24"/>
        </w:rPr>
        <w:t>C</w:t>
      </w:r>
      <w:r w:rsidRPr="00937B40">
        <w:rPr>
          <w:rFonts w:asciiTheme="minorHAnsi" w:hAnsiTheme="minorHAnsi" w:cstheme="minorHAnsi"/>
          <w:b/>
          <w:bCs/>
          <w:i/>
          <w:iCs/>
          <w:sz w:val="24"/>
        </w:rPr>
        <w:t>ase</w:t>
      </w:r>
      <w:r w:rsidRPr="00937B40">
        <w:rPr>
          <w:rFonts w:asciiTheme="minorHAnsi" w:hAnsiTheme="minorHAnsi" w:cstheme="minorHAnsi"/>
          <w:b/>
          <w:bCs/>
          <w:sz w:val="24"/>
        </w:rPr>
        <w:t xml:space="preserve"> dan </w:t>
      </w:r>
      <w:proofErr w:type="spellStart"/>
      <w:r w:rsidRPr="00937B40">
        <w:rPr>
          <w:rFonts w:asciiTheme="minorHAnsi" w:hAnsiTheme="minorHAnsi" w:cstheme="minorHAnsi"/>
          <w:b/>
          <w:bCs/>
          <w:sz w:val="24"/>
        </w:rPr>
        <w:t>dicetak</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tebal</w:t>
      </w:r>
      <w:proofErr w:type="spellEnd"/>
      <w:r w:rsidRPr="00937B40">
        <w:rPr>
          <w:rFonts w:asciiTheme="minorHAnsi" w:hAnsiTheme="minorHAnsi" w:cstheme="minorHAnsi"/>
          <w:b/>
          <w:bCs/>
          <w:sz w:val="24"/>
        </w:rPr>
        <w:t>/</w:t>
      </w:r>
      <w:r w:rsidRPr="00937B40">
        <w:rPr>
          <w:rFonts w:asciiTheme="minorHAnsi" w:hAnsiTheme="minorHAnsi" w:cstheme="minorHAnsi"/>
          <w:b/>
          <w:bCs/>
          <w:i/>
          <w:sz w:val="24"/>
        </w:rPr>
        <w:t>bold</w:t>
      </w:r>
    </w:p>
  </w:comment>
  <w:comment w:id="30" w:author="perpus" w:date="2011-04-14T14:51:00Z" w:initials="p">
    <w:p w14:paraId="417A0642" w14:textId="77777777" w:rsidR="000E3776" w:rsidRPr="00937B40" w:rsidRDefault="000E3776" w:rsidP="000E3776">
      <w:pPr>
        <w:pStyle w:val="CommentText"/>
        <w:rPr>
          <w:rFonts w:asciiTheme="minorHAnsi" w:hAnsiTheme="minorHAnsi" w:cstheme="minorHAnsi"/>
          <w:b/>
          <w:bCs/>
        </w:rPr>
      </w:pPr>
      <w:r w:rsidRPr="00937B40">
        <w:rPr>
          <w:rStyle w:val="CommentReference"/>
          <w:rFonts w:asciiTheme="minorHAnsi" w:hAnsiTheme="minorHAnsi" w:cstheme="minorHAnsi"/>
          <w:b/>
          <w:bCs/>
        </w:rPr>
        <w:annotationRef/>
      </w:r>
      <w:proofErr w:type="spellStart"/>
      <w:r w:rsidRPr="00937B40">
        <w:rPr>
          <w:rFonts w:asciiTheme="minorHAnsi" w:hAnsiTheme="minorHAnsi" w:cstheme="minorHAnsi"/>
          <w:b/>
          <w:bCs/>
          <w:sz w:val="24"/>
        </w:rPr>
        <w:t>Penulisan</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teks</w:t>
      </w:r>
      <w:proofErr w:type="spellEnd"/>
      <w:r w:rsidRPr="00937B40">
        <w:rPr>
          <w:rFonts w:asciiTheme="minorHAnsi" w:hAnsiTheme="minorHAnsi" w:cstheme="minorHAnsi"/>
          <w:b/>
          <w:bCs/>
          <w:sz w:val="24"/>
        </w:rPr>
        <w:t xml:space="preserve"> pada sub </w:t>
      </w:r>
      <w:proofErr w:type="spellStart"/>
      <w:r w:rsidRPr="00937B40">
        <w:rPr>
          <w:rFonts w:asciiTheme="minorHAnsi" w:hAnsiTheme="minorHAnsi" w:cstheme="minorHAnsi"/>
          <w:b/>
          <w:bCs/>
          <w:sz w:val="24"/>
        </w:rPr>
        <w:t>bab</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dimulai</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dari</w:t>
      </w:r>
      <w:proofErr w:type="spellEnd"/>
      <w:r w:rsidRPr="00937B40">
        <w:rPr>
          <w:rFonts w:asciiTheme="minorHAnsi" w:hAnsiTheme="minorHAnsi" w:cstheme="minorHAnsi"/>
          <w:b/>
          <w:bCs/>
          <w:sz w:val="24"/>
        </w:rPr>
        <w:t xml:space="preserve"> margin </w:t>
      </w:r>
      <w:proofErr w:type="spellStart"/>
      <w:r w:rsidRPr="00937B40">
        <w:rPr>
          <w:rFonts w:asciiTheme="minorHAnsi" w:hAnsiTheme="minorHAnsi" w:cstheme="minorHAnsi"/>
          <w:b/>
          <w:bCs/>
          <w:sz w:val="24"/>
        </w:rPr>
        <w:t>kiri</w:t>
      </w:r>
      <w:proofErr w:type="spellEnd"/>
    </w:p>
  </w:comment>
  <w:comment w:id="32" w:author="perpus" w:date="2011-04-14T15:27:00Z" w:initials="p">
    <w:p w14:paraId="014EE587" w14:textId="77777777" w:rsidR="000E3776" w:rsidRPr="00937B40" w:rsidRDefault="000E3776" w:rsidP="000E3776">
      <w:pPr>
        <w:pStyle w:val="CommentText"/>
        <w:rPr>
          <w:rFonts w:asciiTheme="minorHAnsi" w:hAnsiTheme="minorHAnsi" w:cstheme="minorHAnsi"/>
          <w:b/>
          <w:bCs/>
          <w:sz w:val="24"/>
        </w:rPr>
      </w:pPr>
      <w:r w:rsidRPr="009C4040">
        <w:rPr>
          <w:rStyle w:val="CommentReference"/>
          <w:rFonts w:ascii="Arial Black" w:hAnsi="Arial Black"/>
          <w:sz w:val="24"/>
        </w:rPr>
        <w:annotationRef/>
      </w:r>
      <w:proofErr w:type="spellStart"/>
      <w:r w:rsidRPr="00937B40">
        <w:rPr>
          <w:rFonts w:asciiTheme="minorHAnsi" w:hAnsiTheme="minorHAnsi" w:cstheme="minorHAnsi"/>
          <w:b/>
          <w:bCs/>
          <w:sz w:val="24"/>
        </w:rPr>
        <w:t>Contoh</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penulisan</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kutipan</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mengutip</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dari</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kutipan</w:t>
      </w:r>
      <w:proofErr w:type="spellEnd"/>
    </w:p>
  </w:comment>
  <w:comment w:id="33" w:author="perpus" w:date="2011-03-28T23:05:00Z" w:initials="p">
    <w:p w14:paraId="4AC80D76" w14:textId="77777777" w:rsidR="000E3776" w:rsidRPr="00937B40" w:rsidRDefault="000E3776" w:rsidP="000E3776">
      <w:pPr>
        <w:pStyle w:val="CommentText"/>
        <w:rPr>
          <w:rFonts w:asciiTheme="minorHAnsi" w:hAnsiTheme="minorHAnsi" w:cstheme="minorHAnsi"/>
          <w:b/>
          <w:bCs/>
          <w:sz w:val="24"/>
        </w:rPr>
      </w:pPr>
      <w:r>
        <w:rPr>
          <w:rStyle w:val="CommentReference"/>
        </w:rPr>
        <w:annotationRef/>
      </w:r>
      <w:proofErr w:type="spellStart"/>
      <w:r w:rsidRPr="00937B40">
        <w:rPr>
          <w:rFonts w:asciiTheme="minorHAnsi" w:hAnsiTheme="minorHAnsi" w:cstheme="minorHAnsi"/>
          <w:b/>
          <w:bCs/>
          <w:sz w:val="24"/>
        </w:rPr>
        <w:t>Contoh</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penulisan</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kutipan</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tidak</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langsung</w:t>
      </w:r>
      <w:proofErr w:type="spellEnd"/>
    </w:p>
  </w:comment>
  <w:comment w:id="34" w:author="perpus" w:date="2011-04-14T15:28:00Z" w:initials="p">
    <w:p w14:paraId="77B94227" w14:textId="77777777" w:rsidR="000E3776" w:rsidRPr="00937B40" w:rsidRDefault="000E3776" w:rsidP="000E3776">
      <w:pPr>
        <w:pStyle w:val="CommentText"/>
        <w:rPr>
          <w:rFonts w:asciiTheme="minorHAnsi" w:hAnsiTheme="minorHAnsi" w:cstheme="minorHAnsi"/>
          <w:b/>
          <w:bCs/>
          <w:sz w:val="24"/>
        </w:rPr>
      </w:pPr>
      <w:r>
        <w:rPr>
          <w:rStyle w:val="CommentReference"/>
        </w:rPr>
        <w:annotationRef/>
      </w:r>
      <w:proofErr w:type="spellStart"/>
      <w:r w:rsidRPr="00937B40">
        <w:rPr>
          <w:rFonts w:asciiTheme="minorHAnsi" w:hAnsiTheme="minorHAnsi" w:cstheme="minorHAnsi"/>
          <w:b/>
          <w:bCs/>
          <w:sz w:val="24"/>
        </w:rPr>
        <w:t>Contoh</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penulisan</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kutipan</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langsung</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pendek</w:t>
      </w:r>
      <w:proofErr w:type="spellEnd"/>
      <w:r w:rsidRPr="00937B40">
        <w:rPr>
          <w:rFonts w:asciiTheme="minorHAnsi" w:hAnsiTheme="minorHAnsi" w:cstheme="minorHAnsi"/>
          <w:b/>
          <w:bCs/>
          <w:sz w:val="24"/>
        </w:rPr>
        <w:t xml:space="preserve">, di </w:t>
      </w:r>
      <w:proofErr w:type="spellStart"/>
      <w:r w:rsidRPr="00937B40">
        <w:rPr>
          <w:rFonts w:asciiTheme="minorHAnsi" w:hAnsiTheme="minorHAnsi" w:cstheme="minorHAnsi"/>
          <w:b/>
          <w:bCs/>
          <w:sz w:val="24"/>
        </w:rPr>
        <w:t>awal</w:t>
      </w:r>
      <w:proofErr w:type="spellEnd"/>
      <w:r w:rsidRPr="00937B40">
        <w:rPr>
          <w:rFonts w:asciiTheme="minorHAnsi" w:hAnsiTheme="minorHAnsi" w:cstheme="minorHAnsi"/>
          <w:b/>
          <w:bCs/>
          <w:sz w:val="24"/>
        </w:rPr>
        <w:t xml:space="preserve"> dan </w:t>
      </w:r>
      <w:proofErr w:type="spellStart"/>
      <w:r w:rsidRPr="00937B40">
        <w:rPr>
          <w:rFonts w:asciiTheme="minorHAnsi" w:hAnsiTheme="minorHAnsi" w:cstheme="minorHAnsi"/>
          <w:b/>
          <w:bCs/>
          <w:sz w:val="24"/>
        </w:rPr>
        <w:t>akhir</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kalimat</w:t>
      </w:r>
      <w:proofErr w:type="spellEnd"/>
      <w:r w:rsidRPr="00937B40">
        <w:rPr>
          <w:rFonts w:asciiTheme="minorHAnsi" w:hAnsiTheme="minorHAnsi" w:cstheme="minorHAnsi"/>
          <w:b/>
          <w:bCs/>
          <w:sz w:val="24"/>
        </w:rPr>
        <w:t xml:space="preserve"> yang </w:t>
      </w:r>
      <w:proofErr w:type="spellStart"/>
      <w:r w:rsidRPr="00937B40">
        <w:rPr>
          <w:rFonts w:asciiTheme="minorHAnsi" w:hAnsiTheme="minorHAnsi" w:cstheme="minorHAnsi"/>
          <w:b/>
          <w:bCs/>
          <w:sz w:val="24"/>
        </w:rPr>
        <w:t>dikutip</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diberi</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tanda</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kutip</w:t>
      </w:r>
      <w:proofErr w:type="spellEnd"/>
      <w:r w:rsidRPr="00937B40">
        <w:rPr>
          <w:rFonts w:asciiTheme="minorHAnsi" w:hAnsiTheme="minorHAnsi" w:cstheme="minorHAnsi"/>
          <w:b/>
          <w:bCs/>
          <w:sz w:val="24"/>
        </w:rPr>
        <w:t>/</w:t>
      </w:r>
      <w:r w:rsidRPr="00937B40">
        <w:rPr>
          <w:rFonts w:asciiTheme="minorHAnsi" w:hAnsiTheme="minorHAnsi" w:cstheme="minorHAnsi"/>
          <w:b/>
          <w:bCs/>
          <w:i/>
          <w:iCs/>
          <w:sz w:val="24"/>
        </w:rPr>
        <w:t>quotation mark</w:t>
      </w:r>
      <w:r w:rsidRPr="00937B40">
        <w:rPr>
          <w:rFonts w:asciiTheme="minorHAnsi" w:hAnsiTheme="minorHAnsi" w:cstheme="minorHAnsi"/>
          <w:b/>
          <w:bCs/>
          <w:sz w:val="24"/>
        </w:rPr>
        <w:t xml:space="preserve"> (“)</w:t>
      </w:r>
    </w:p>
  </w:comment>
  <w:comment w:id="35" w:author="perpus" w:date="2011-04-15T09:13:00Z" w:initials="p">
    <w:p w14:paraId="192BD91E" w14:textId="77777777" w:rsidR="000E3776" w:rsidRPr="00937B40" w:rsidRDefault="000E3776" w:rsidP="000E3776">
      <w:pPr>
        <w:pStyle w:val="CommentText"/>
        <w:rPr>
          <w:rFonts w:asciiTheme="minorHAnsi" w:hAnsiTheme="minorHAnsi" w:cstheme="minorHAnsi"/>
          <w:b/>
          <w:bCs/>
        </w:rPr>
      </w:pPr>
      <w:r>
        <w:rPr>
          <w:rStyle w:val="CommentReference"/>
        </w:rPr>
        <w:annotationRef/>
      </w:r>
      <w:proofErr w:type="spellStart"/>
      <w:r w:rsidRPr="00937B40">
        <w:rPr>
          <w:rFonts w:asciiTheme="minorHAnsi" w:hAnsiTheme="minorHAnsi" w:cstheme="minorHAnsi"/>
          <w:b/>
          <w:bCs/>
          <w:sz w:val="24"/>
        </w:rPr>
        <w:t>Contoh</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penulisan</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kutipan</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langsung</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dengan</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kalimat</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berupa</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poin-poin</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penjelasan</w:t>
      </w:r>
      <w:proofErr w:type="spellEnd"/>
      <w:r w:rsidRPr="00937B40">
        <w:rPr>
          <w:rFonts w:asciiTheme="minorHAnsi" w:hAnsiTheme="minorHAnsi" w:cstheme="minorHAnsi"/>
          <w:b/>
          <w:bCs/>
          <w:sz w:val="24"/>
        </w:rPr>
        <w:t xml:space="preserve"> (</w:t>
      </w:r>
      <w:proofErr w:type="spellStart"/>
      <w:proofErr w:type="gramStart"/>
      <w:r w:rsidRPr="00937B40">
        <w:rPr>
          <w:rFonts w:asciiTheme="minorHAnsi" w:hAnsiTheme="minorHAnsi" w:cstheme="minorHAnsi"/>
          <w:b/>
          <w:bCs/>
          <w:sz w:val="24"/>
        </w:rPr>
        <w:t>a,b</w:t>
      </w:r>
      <w:proofErr w:type="gramEnd"/>
      <w:r w:rsidRPr="00937B40">
        <w:rPr>
          <w:rFonts w:asciiTheme="minorHAnsi" w:hAnsiTheme="minorHAnsi" w:cstheme="minorHAnsi"/>
          <w:b/>
          <w:bCs/>
          <w:sz w:val="24"/>
        </w:rPr>
        <w:t>,c,d</w:t>
      </w:r>
      <w:proofErr w:type="spellEnd"/>
      <w:r w:rsidRPr="00937B40">
        <w:rPr>
          <w:rFonts w:asciiTheme="minorHAnsi" w:hAnsiTheme="minorHAnsi" w:cstheme="minorHAnsi"/>
          <w:b/>
          <w:bCs/>
          <w:sz w:val="24"/>
        </w:rPr>
        <w:t xml:space="preserve">, </w:t>
      </w:r>
      <w:proofErr w:type="spellStart"/>
      <w:r w:rsidRPr="00937B40">
        <w:rPr>
          <w:rFonts w:asciiTheme="minorHAnsi" w:hAnsiTheme="minorHAnsi" w:cstheme="minorHAnsi"/>
          <w:b/>
          <w:bCs/>
          <w:sz w:val="24"/>
        </w:rPr>
        <w:t>dll</w:t>
      </w:r>
      <w:proofErr w:type="spellEnd"/>
      <w:r w:rsidRPr="00937B40">
        <w:rPr>
          <w:rFonts w:asciiTheme="minorHAnsi" w:hAnsiTheme="minorHAnsi" w:cstheme="minorHAnsi"/>
          <w:b/>
          <w:bCs/>
          <w:sz w:val="24"/>
        </w:rPr>
        <w:t>.)</w:t>
      </w:r>
    </w:p>
  </w:comment>
  <w:comment w:id="41" w:author="perpus" w:date="2011-04-14T15:29:00Z" w:initials="p">
    <w:p w14:paraId="42350C9F" w14:textId="77777777" w:rsidR="000E3776" w:rsidRPr="007F1340" w:rsidRDefault="000E3776" w:rsidP="000E3776">
      <w:pPr>
        <w:pStyle w:val="CommentText"/>
        <w:rPr>
          <w:rFonts w:asciiTheme="minorHAnsi" w:hAnsiTheme="minorHAnsi" w:cstheme="minorHAnsi"/>
          <w:b/>
          <w:bCs/>
        </w:rPr>
      </w:pPr>
      <w:r>
        <w:rPr>
          <w:rStyle w:val="CommentReference"/>
        </w:rPr>
        <w:annotationRef/>
      </w:r>
      <w:proofErr w:type="spellStart"/>
      <w:r w:rsidRPr="007F1340">
        <w:rPr>
          <w:rFonts w:asciiTheme="minorHAnsi" w:hAnsiTheme="minorHAnsi" w:cstheme="minorHAnsi"/>
          <w:b/>
          <w:bCs/>
          <w:sz w:val="24"/>
        </w:rPr>
        <w:t>Contoh</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penulisan</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kutipan</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dengan</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pengarang</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lembaga</w:t>
      </w:r>
      <w:proofErr w:type="spellEnd"/>
    </w:p>
  </w:comment>
  <w:comment w:id="42" w:author="perpus" w:date="2011-04-15T09:30:00Z" w:initials="p">
    <w:p w14:paraId="0831F67F" w14:textId="3DB65B71" w:rsidR="000E3776" w:rsidRPr="007F1340" w:rsidRDefault="000E3776" w:rsidP="000E3776">
      <w:pPr>
        <w:rPr>
          <w:rFonts w:asciiTheme="minorHAnsi" w:hAnsiTheme="minorHAnsi" w:cstheme="minorHAnsi"/>
          <w:b/>
          <w:bCs/>
          <w:sz w:val="20"/>
          <w:szCs w:val="20"/>
        </w:rPr>
      </w:pPr>
      <w:r w:rsidRPr="00B336BF">
        <w:rPr>
          <w:rStyle w:val="CommentReference"/>
          <w:rFonts w:ascii="Arial Black" w:hAnsi="Arial Black"/>
          <w:sz w:val="20"/>
        </w:rPr>
        <w:annotationRef/>
      </w:r>
      <w:proofErr w:type="spellStart"/>
      <w:r w:rsidRPr="007F1340">
        <w:rPr>
          <w:rFonts w:asciiTheme="minorHAnsi" w:hAnsiTheme="minorHAnsi" w:cstheme="minorHAnsi"/>
          <w:b/>
          <w:bCs/>
          <w:sz w:val="20"/>
          <w:szCs w:val="20"/>
        </w:rPr>
        <w:t>Penulisan</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nomor</w:t>
      </w:r>
      <w:proofErr w:type="spellEnd"/>
      <w:r w:rsidRPr="007F1340">
        <w:rPr>
          <w:rFonts w:asciiTheme="minorHAnsi" w:hAnsiTheme="minorHAnsi" w:cstheme="minorHAnsi"/>
          <w:b/>
          <w:bCs/>
          <w:sz w:val="20"/>
          <w:szCs w:val="20"/>
        </w:rPr>
        <w:t xml:space="preserve"> dan </w:t>
      </w:r>
      <w:proofErr w:type="spellStart"/>
      <w:r w:rsidRPr="007F1340">
        <w:rPr>
          <w:rFonts w:asciiTheme="minorHAnsi" w:hAnsiTheme="minorHAnsi" w:cstheme="minorHAnsi"/>
          <w:b/>
          <w:bCs/>
          <w:sz w:val="20"/>
          <w:szCs w:val="20"/>
        </w:rPr>
        <w:t>judul</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gambar</w:t>
      </w:r>
      <w:proofErr w:type="spellEnd"/>
      <w:r w:rsidRPr="007F1340">
        <w:rPr>
          <w:rFonts w:asciiTheme="minorHAnsi" w:hAnsiTheme="minorHAnsi" w:cstheme="minorHAnsi"/>
          <w:b/>
          <w:bCs/>
          <w:sz w:val="20"/>
          <w:szCs w:val="20"/>
        </w:rPr>
        <w:t xml:space="preserve"> di </w:t>
      </w:r>
      <w:proofErr w:type="spellStart"/>
      <w:r w:rsidRPr="007F1340">
        <w:rPr>
          <w:rFonts w:asciiTheme="minorHAnsi" w:hAnsiTheme="minorHAnsi" w:cstheme="minorHAnsi"/>
          <w:b/>
          <w:bCs/>
          <w:sz w:val="20"/>
          <w:szCs w:val="20"/>
        </w:rPr>
        <w:t>bawah</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gambar</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Judul</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gambar</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ditulis</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dengan</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huruf</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besar</w:t>
      </w:r>
      <w:proofErr w:type="spellEnd"/>
      <w:r w:rsidRPr="007F1340">
        <w:rPr>
          <w:rFonts w:asciiTheme="minorHAnsi" w:hAnsiTheme="minorHAnsi" w:cstheme="minorHAnsi"/>
          <w:b/>
          <w:bCs/>
          <w:sz w:val="20"/>
          <w:szCs w:val="20"/>
        </w:rPr>
        <w:t xml:space="preserve"> di </w:t>
      </w:r>
      <w:proofErr w:type="spellStart"/>
      <w:r w:rsidRPr="007F1340">
        <w:rPr>
          <w:rFonts w:asciiTheme="minorHAnsi" w:hAnsiTheme="minorHAnsi" w:cstheme="minorHAnsi"/>
          <w:b/>
          <w:bCs/>
          <w:sz w:val="20"/>
          <w:szCs w:val="20"/>
        </w:rPr>
        <w:t>awal</w:t>
      </w:r>
      <w:proofErr w:type="spellEnd"/>
      <w:r w:rsidRPr="007F1340">
        <w:rPr>
          <w:rFonts w:asciiTheme="minorHAnsi" w:hAnsiTheme="minorHAnsi" w:cstheme="minorHAnsi"/>
          <w:b/>
          <w:bCs/>
          <w:sz w:val="20"/>
          <w:szCs w:val="20"/>
        </w:rPr>
        <w:t xml:space="preserve"> kata (</w:t>
      </w:r>
      <w:r w:rsidRPr="007F1340">
        <w:rPr>
          <w:rFonts w:asciiTheme="minorHAnsi" w:hAnsiTheme="minorHAnsi" w:cstheme="minorHAnsi"/>
          <w:b/>
          <w:bCs/>
          <w:i/>
          <w:iCs/>
          <w:sz w:val="20"/>
          <w:szCs w:val="20"/>
        </w:rPr>
        <w:t>Title Case</w:t>
      </w:r>
      <w:r w:rsidRPr="007F1340">
        <w:rPr>
          <w:rFonts w:asciiTheme="minorHAnsi" w:hAnsiTheme="minorHAnsi" w:cstheme="minorHAnsi"/>
          <w:b/>
          <w:bCs/>
          <w:sz w:val="20"/>
          <w:szCs w:val="20"/>
        </w:rPr>
        <w:t>/</w:t>
      </w:r>
      <w:r w:rsidR="007F1340">
        <w:rPr>
          <w:rFonts w:asciiTheme="minorHAnsi" w:hAnsiTheme="minorHAnsi" w:cstheme="minorHAnsi"/>
          <w:b/>
          <w:bCs/>
          <w:i/>
          <w:sz w:val="20"/>
          <w:szCs w:val="20"/>
        </w:rPr>
        <w:t>C</w:t>
      </w:r>
      <w:r w:rsidRPr="007F1340">
        <w:rPr>
          <w:rFonts w:asciiTheme="minorHAnsi" w:hAnsiTheme="minorHAnsi" w:cstheme="minorHAnsi"/>
          <w:b/>
          <w:bCs/>
          <w:i/>
          <w:sz w:val="20"/>
          <w:szCs w:val="20"/>
        </w:rPr>
        <w:t xml:space="preserve">apitalize </w:t>
      </w:r>
      <w:r w:rsidR="007F1340">
        <w:rPr>
          <w:rFonts w:asciiTheme="minorHAnsi" w:hAnsiTheme="minorHAnsi" w:cstheme="minorHAnsi"/>
          <w:b/>
          <w:bCs/>
          <w:i/>
          <w:sz w:val="20"/>
          <w:szCs w:val="20"/>
        </w:rPr>
        <w:t>E</w:t>
      </w:r>
      <w:r w:rsidRPr="007F1340">
        <w:rPr>
          <w:rFonts w:asciiTheme="minorHAnsi" w:hAnsiTheme="minorHAnsi" w:cstheme="minorHAnsi"/>
          <w:b/>
          <w:bCs/>
          <w:i/>
          <w:sz w:val="20"/>
          <w:szCs w:val="20"/>
        </w:rPr>
        <w:t xml:space="preserve">ach </w:t>
      </w:r>
      <w:r w:rsidR="007F1340">
        <w:rPr>
          <w:rFonts w:asciiTheme="minorHAnsi" w:hAnsiTheme="minorHAnsi" w:cstheme="minorHAnsi"/>
          <w:b/>
          <w:bCs/>
          <w:i/>
          <w:sz w:val="20"/>
          <w:szCs w:val="20"/>
        </w:rPr>
        <w:t>W</w:t>
      </w:r>
      <w:r w:rsidRPr="007F1340">
        <w:rPr>
          <w:rFonts w:asciiTheme="minorHAnsi" w:hAnsiTheme="minorHAnsi" w:cstheme="minorHAnsi"/>
          <w:b/>
          <w:bCs/>
          <w:i/>
          <w:sz w:val="20"/>
          <w:szCs w:val="20"/>
        </w:rPr>
        <w:t>ord</w:t>
      </w:r>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Nomor</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gambar</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harus</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menyertakan</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nomor</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bab</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diikuti</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dengan</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nomor</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urut</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gambar</w:t>
      </w:r>
      <w:proofErr w:type="spellEnd"/>
      <w:r w:rsidRPr="007F1340">
        <w:rPr>
          <w:rFonts w:asciiTheme="minorHAnsi" w:hAnsiTheme="minorHAnsi" w:cstheme="minorHAnsi"/>
          <w:b/>
          <w:bCs/>
          <w:sz w:val="20"/>
          <w:szCs w:val="20"/>
        </w:rPr>
        <w:t xml:space="preserve"> pada </w:t>
      </w:r>
      <w:proofErr w:type="spellStart"/>
      <w:r w:rsidRPr="007F1340">
        <w:rPr>
          <w:rFonts w:asciiTheme="minorHAnsi" w:hAnsiTheme="minorHAnsi" w:cstheme="minorHAnsi"/>
          <w:b/>
          <w:bCs/>
          <w:sz w:val="20"/>
          <w:szCs w:val="20"/>
        </w:rPr>
        <w:t>bab</w:t>
      </w:r>
      <w:proofErr w:type="spellEnd"/>
      <w:r w:rsidRPr="007F1340">
        <w:rPr>
          <w:rFonts w:asciiTheme="minorHAnsi" w:hAnsiTheme="minorHAnsi" w:cstheme="minorHAnsi"/>
          <w:b/>
          <w:bCs/>
          <w:sz w:val="20"/>
          <w:szCs w:val="20"/>
        </w:rPr>
        <w:t xml:space="preserve"> </w:t>
      </w:r>
      <w:proofErr w:type="spellStart"/>
      <w:r w:rsidRPr="007F1340">
        <w:rPr>
          <w:rFonts w:asciiTheme="minorHAnsi" w:hAnsiTheme="minorHAnsi" w:cstheme="minorHAnsi"/>
          <w:b/>
          <w:bCs/>
          <w:sz w:val="20"/>
          <w:szCs w:val="20"/>
        </w:rPr>
        <w:t>tersebut</w:t>
      </w:r>
      <w:proofErr w:type="spellEnd"/>
    </w:p>
  </w:comment>
  <w:comment w:id="43" w:author="perpus" w:date="2011-04-15T09:10:00Z" w:initials="p">
    <w:p w14:paraId="7FCA2B97" w14:textId="5D62177B" w:rsidR="000E3776" w:rsidRPr="007F1340" w:rsidRDefault="000E3776" w:rsidP="000E3776">
      <w:pPr>
        <w:pStyle w:val="CommentText"/>
        <w:rPr>
          <w:rFonts w:asciiTheme="minorHAnsi" w:hAnsiTheme="minorHAnsi" w:cstheme="minorHAnsi"/>
          <w:b/>
          <w:bCs/>
          <w:sz w:val="24"/>
        </w:rPr>
      </w:pPr>
      <w:r>
        <w:rPr>
          <w:rStyle w:val="CommentReference"/>
        </w:rPr>
        <w:annotationRef/>
      </w:r>
      <w:proofErr w:type="spellStart"/>
      <w:r w:rsidRPr="007F1340">
        <w:rPr>
          <w:rFonts w:asciiTheme="minorHAnsi" w:hAnsiTheme="minorHAnsi" w:cstheme="minorHAnsi"/>
          <w:b/>
          <w:bCs/>
          <w:sz w:val="24"/>
        </w:rPr>
        <w:t>Contoh</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kutipan</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langsung</w:t>
      </w:r>
      <w:proofErr w:type="spellEnd"/>
      <w:r w:rsidRPr="007F1340">
        <w:rPr>
          <w:rFonts w:asciiTheme="minorHAnsi" w:hAnsiTheme="minorHAnsi" w:cstheme="minorHAnsi"/>
          <w:b/>
          <w:bCs/>
          <w:sz w:val="24"/>
        </w:rPr>
        <w:t xml:space="preserve"> </w:t>
      </w:r>
      <w:proofErr w:type="spellStart"/>
      <w:proofErr w:type="gramStart"/>
      <w:r w:rsidRPr="007F1340">
        <w:rPr>
          <w:rFonts w:asciiTheme="minorHAnsi" w:hAnsiTheme="minorHAnsi" w:cstheme="minorHAnsi"/>
          <w:b/>
          <w:bCs/>
          <w:sz w:val="24"/>
        </w:rPr>
        <w:t>pendek</w:t>
      </w:r>
      <w:proofErr w:type="spellEnd"/>
      <w:r w:rsidRPr="007F1340">
        <w:rPr>
          <w:rFonts w:asciiTheme="minorHAnsi" w:hAnsiTheme="minorHAnsi" w:cstheme="minorHAnsi"/>
          <w:b/>
          <w:bCs/>
          <w:sz w:val="24"/>
        </w:rPr>
        <w:t xml:space="preserve">  (</w:t>
      </w:r>
      <w:proofErr w:type="spellStart"/>
      <w:proofErr w:type="gramEnd"/>
      <w:r w:rsidRPr="007F1340">
        <w:rPr>
          <w:rFonts w:asciiTheme="minorHAnsi" w:hAnsiTheme="minorHAnsi" w:cstheme="minorHAnsi"/>
          <w:b/>
          <w:bCs/>
          <w:sz w:val="24"/>
        </w:rPr>
        <w:t>kurang</w:t>
      </w:r>
      <w:proofErr w:type="spellEnd"/>
      <w:r w:rsidRPr="007F1340">
        <w:rPr>
          <w:rFonts w:asciiTheme="minorHAnsi" w:hAnsiTheme="minorHAnsi" w:cstheme="minorHAnsi"/>
          <w:b/>
          <w:bCs/>
          <w:sz w:val="24"/>
        </w:rPr>
        <w:t xml:space="preserve"> </w:t>
      </w:r>
      <w:proofErr w:type="spellStart"/>
      <w:r w:rsidR="007F1340">
        <w:rPr>
          <w:rFonts w:asciiTheme="minorHAnsi" w:hAnsiTheme="minorHAnsi" w:cstheme="minorHAnsi"/>
          <w:b/>
          <w:bCs/>
          <w:sz w:val="24"/>
        </w:rPr>
        <w:t>atau</w:t>
      </w:r>
      <w:proofErr w:type="spellEnd"/>
      <w:r w:rsidR="007F1340">
        <w:rPr>
          <w:rFonts w:asciiTheme="minorHAnsi" w:hAnsiTheme="minorHAnsi" w:cstheme="minorHAnsi"/>
          <w:b/>
          <w:bCs/>
          <w:sz w:val="24"/>
        </w:rPr>
        <w:t xml:space="preserve"> </w:t>
      </w:r>
      <w:proofErr w:type="spellStart"/>
      <w:r w:rsidR="007F1340">
        <w:rPr>
          <w:rFonts w:asciiTheme="minorHAnsi" w:hAnsiTheme="minorHAnsi" w:cstheme="minorHAnsi"/>
          <w:b/>
          <w:bCs/>
          <w:sz w:val="24"/>
        </w:rPr>
        <w:t>sama</w:t>
      </w:r>
      <w:proofErr w:type="spellEnd"/>
      <w:r w:rsidR="007F1340">
        <w:rPr>
          <w:rFonts w:asciiTheme="minorHAnsi" w:hAnsiTheme="minorHAnsi" w:cstheme="minorHAnsi"/>
          <w:b/>
          <w:bCs/>
          <w:sz w:val="24"/>
        </w:rPr>
        <w:t xml:space="preserve"> </w:t>
      </w:r>
      <w:proofErr w:type="spellStart"/>
      <w:r w:rsidR="007F1340">
        <w:rPr>
          <w:rFonts w:asciiTheme="minorHAnsi" w:hAnsiTheme="minorHAnsi" w:cstheme="minorHAnsi"/>
          <w:b/>
          <w:bCs/>
          <w:sz w:val="24"/>
        </w:rPr>
        <w:t>dengan</w:t>
      </w:r>
      <w:proofErr w:type="spellEnd"/>
      <w:r w:rsidR="007F1340">
        <w:rPr>
          <w:rFonts w:asciiTheme="minorHAnsi" w:hAnsiTheme="minorHAnsi" w:cstheme="minorHAnsi"/>
          <w:b/>
          <w:bCs/>
          <w:sz w:val="24"/>
        </w:rPr>
        <w:t xml:space="preserve"> 4 baris</w:t>
      </w:r>
      <w:r w:rsidRPr="007F1340">
        <w:rPr>
          <w:rFonts w:asciiTheme="minorHAnsi" w:hAnsiTheme="minorHAnsi" w:cstheme="minorHAnsi"/>
          <w:b/>
          <w:bCs/>
          <w:sz w:val="24"/>
        </w:rPr>
        <w:t xml:space="preserve">), di </w:t>
      </w:r>
      <w:proofErr w:type="spellStart"/>
      <w:r w:rsidRPr="007F1340">
        <w:rPr>
          <w:rFonts w:asciiTheme="minorHAnsi" w:hAnsiTheme="minorHAnsi" w:cstheme="minorHAnsi"/>
          <w:b/>
          <w:bCs/>
          <w:sz w:val="24"/>
        </w:rPr>
        <w:t>awal</w:t>
      </w:r>
      <w:proofErr w:type="spellEnd"/>
      <w:r w:rsidRPr="007F1340">
        <w:rPr>
          <w:rFonts w:asciiTheme="minorHAnsi" w:hAnsiTheme="minorHAnsi" w:cstheme="minorHAnsi"/>
          <w:b/>
          <w:bCs/>
          <w:sz w:val="24"/>
        </w:rPr>
        <w:t xml:space="preserve"> dan di </w:t>
      </w:r>
      <w:proofErr w:type="spellStart"/>
      <w:r w:rsidRPr="007F1340">
        <w:rPr>
          <w:rFonts w:asciiTheme="minorHAnsi" w:hAnsiTheme="minorHAnsi" w:cstheme="minorHAnsi"/>
          <w:b/>
          <w:bCs/>
          <w:sz w:val="24"/>
        </w:rPr>
        <w:t>akhir</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kalimat</w:t>
      </w:r>
      <w:proofErr w:type="spellEnd"/>
      <w:r w:rsidRPr="007F1340">
        <w:rPr>
          <w:rFonts w:asciiTheme="minorHAnsi" w:hAnsiTheme="minorHAnsi" w:cstheme="minorHAnsi"/>
          <w:b/>
          <w:bCs/>
          <w:sz w:val="24"/>
        </w:rPr>
        <w:t xml:space="preserve"> yang </w:t>
      </w:r>
      <w:proofErr w:type="spellStart"/>
      <w:r w:rsidRPr="007F1340">
        <w:rPr>
          <w:rFonts w:asciiTheme="minorHAnsi" w:hAnsiTheme="minorHAnsi" w:cstheme="minorHAnsi"/>
          <w:b/>
          <w:bCs/>
          <w:sz w:val="24"/>
        </w:rPr>
        <w:t>dikutip</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diberi</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tanda</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kutip</w:t>
      </w:r>
      <w:proofErr w:type="spellEnd"/>
      <w:r w:rsidRPr="007F1340">
        <w:rPr>
          <w:rFonts w:asciiTheme="minorHAnsi" w:hAnsiTheme="minorHAnsi" w:cstheme="minorHAnsi"/>
          <w:b/>
          <w:bCs/>
          <w:sz w:val="24"/>
        </w:rPr>
        <w:t xml:space="preserve"> (“)</w:t>
      </w:r>
    </w:p>
  </w:comment>
  <w:comment w:id="44" w:author="perpus" w:date="2011-04-15T09:12:00Z" w:initials="p">
    <w:p w14:paraId="09F74EAC" w14:textId="77777777" w:rsidR="000E3776" w:rsidRPr="007F1340" w:rsidRDefault="000E3776" w:rsidP="000E3776">
      <w:pPr>
        <w:pStyle w:val="CommentText"/>
        <w:rPr>
          <w:rFonts w:asciiTheme="minorHAnsi" w:hAnsiTheme="minorHAnsi" w:cstheme="minorHAnsi"/>
          <w:b/>
          <w:bCs/>
        </w:rPr>
      </w:pPr>
      <w:r>
        <w:rPr>
          <w:rStyle w:val="CommentReference"/>
        </w:rPr>
        <w:annotationRef/>
      </w:r>
      <w:proofErr w:type="spellStart"/>
      <w:r w:rsidRPr="007F1340">
        <w:rPr>
          <w:rFonts w:asciiTheme="minorHAnsi" w:hAnsiTheme="minorHAnsi" w:cstheme="minorHAnsi"/>
          <w:b/>
          <w:bCs/>
          <w:sz w:val="24"/>
        </w:rPr>
        <w:t>Contoh</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kutipan</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tidak</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langsung</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dengan</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kalimat</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berupa</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poin-poin</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penjelasan</w:t>
      </w:r>
      <w:proofErr w:type="spellEnd"/>
    </w:p>
  </w:comment>
  <w:comment w:id="45" w:author="perpus" w:date="2011-04-15T09:16:00Z" w:initials="p">
    <w:p w14:paraId="6F91D80D" w14:textId="77777777" w:rsidR="000E3776" w:rsidRPr="007F1340" w:rsidRDefault="000E3776" w:rsidP="000E3776">
      <w:pPr>
        <w:pStyle w:val="CommentText"/>
        <w:rPr>
          <w:rFonts w:asciiTheme="minorHAnsi" w:hAnsiTheme="minorHAnsi" w:cstheme="minorHAnsi"/>
          <w:b/>
          <w:bCs/>
          <w:sz w:val="24"/>
        </w:rPr>
      </w:pPr>
      <w:r>
        <w:rPr>
          <w:rStyle w:val="CommentReference"/>
        </w:rPr>
        <w:annotationRef/>
      </w:r>
      <w:r w:rsidRPr="003276F0">
        <w:rPr>
          <w:rStyle w:val="CommentReference"/>
          <w:rFonts w:ascii="Arial Black" w:hAnsi="Arial Black"/>
          <w:sz w:val="20"/>
        </w:rPr>
        <w:annotationRef/>
      </w:r>
      <w:proofErr w:type="spellStart"/>
      <w:r w:rsidRPr="007F1340">
        <w:rPr>
          <w:rFonts w:asciiTheme="minorHAnsi" w:hAnsiTheme="minorHAnsi" w:cstheme="minorHAnsi"/>
          <w:b/>
          <w:bCs/>
        </w:rPr>
        <w:t>Contoh</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penulisan</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rumus</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sz w:val="24"/>
        </w:rPr>
        <w:t>Nomor</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rumus</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harus</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menyertakan</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nomor</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bab</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diikuti</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dengan</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nomor</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urut</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rumus</w:t>
      </w:r>
      <w:proofErr w:type="spellEnd"/>
      <w:r w:rsidRPr="007F1340">
        <w:rPr>
          <w:rFonts w:asciiTheme="minorHAnsi" w:hAnsiTheme="minorHAnsi" w:cstheme="minorHAnsi"/>
          <w:b/>
          <w:bCs/>
          <w:sz w:val="24"/>
        </w:rPr>
        <w:t xml:space="preserve"> pada </w:t>
      </w:r>
      <w:proofErr w:type="spellStart"/>
      <w:r w:rsidRPr="007F1340">
        <w:rPr>
          <w:rFonts w:asciiTheme="minorHAnsi" w:hAnsiTheme="minorHAnsi" w:cstheme="minorHAnsi"/>
          <w:b/>
          <w:bCs/>
          <w:sz w:val="24"/>
        </w:rPr>
        <w:t>bab</w:t>
      </w:r>
      <w:proofErr w:type="spellEnd"/>
      <w:r w:rsidRPr="007F1340">
        <w:rPr>
          <w:rFonts w:asciiTheme="minorHAnsi" w:hAnsiTheme="minorHAnsi" w:cstheme="minorHAnsi"/>
          <w:b/>
          <w:bCs/>
          <w:sz w:val="24"/>
        </w:rPr>
        <w:t xml:space="preserve"> </w:t>
      </w:r>
      <w:proofErr w:type="spellStart"/>
      <w:r w:rsidRPr="007F1340">
        <w:rPr>
          <w:rFonts w:asciiTheme="minorHAnsi" w:hAnsiTheme="minorHAnsi" w:cstheme="minorHAnsi"/>
          <w:b/>
          <w:bCs/>
          <w:sz w:val="24"/>
        </w:rPr>
        <w:t>tersebut</w:t>
      </w:r>
      <w:proofErr w:type="spellEnd"/>
    </w:p>
  </w:comment>
  <w:comment w:id="46" w:author="perpus" w:date="2011-04-14T15:32:00Z" w:initials="p">
    <w:p w14:paraId="491A5412" w14:textId="77777777" w:rsidR="000E3776" w:rsidRPr="007F1340" w:rsidRDefault="000E3776" w:rsidP="000E3776">
      <w:pPr>
        <w:pStyle w:val="CommentText"/>
        <w:rPr>
          <w:rFonts w:asciiTheme="minorHAnsi" w:hAnsiTheme="minorHAnsi" w:cstheme="minorHAnsi"/>
          <w:b/>
          <w:bCs/>
          <w:color w:val="000000"/>
          <w:sz w:val="24"/>
        </w:rPr>
      </w:pPr>
      <w:r>
        <w:rPr>
          <w:rStyle w:val="CommentReference"/>
        </w:rPr>
        <w:annotationRef/>
      </w:r>
      <w:proofErr w:type="spellStart"/>
      <w:r w:rsidRPr="007F1340">
        <w:rPr>
          <w:rFonts w:asciiTheme="minorHAnsi" w:hAnsiTheme="minorHAnsi" w:cstheme="minorHAnsi"/>
          <w:b/>
          <w:bCs/>
          <w:color w:val="000000"/>
          <w:sz w:val="24"/>
        </w:rPr>
        <w:t>Kutipan</w:t>
      </w:r>
      <w:proofErr w:type="spellEnd"/>
      <w:r w:rsidRPr="007F1340">
        <w:rPr>
          <w:rFonts w:asciiTheme="minorHAnsi" w:hAnsiTheme="minorHAnsi" w:cstheme="minorHAnsi"/>
          <w:b/>
          <w:bCs/>
          <w:color w:val="000000"/>
          <w:sz w:val="24"/>
        </w:rPr>
        <w:t xml:space="preserve"> </w:t>
      </w:r>
      <w:proofErr w:type="spellStart"/>
      <w:r w:rsidRPr="007F1340">
        <w:rPr>
          <w:rFonts w:asciiTheme="minorHAnsi" w:hAnsiTheme="minorHAnsi" w:cstheme="minorHAnsi"/>
          <w:b/>
          <w:bCs/>
          <w:color w:val="000000"/>
          <w:sz w:val="24"/>
        </w:rPr>
        <w:t>tdk</w:t>
      </w:r>
      <w:proofErr w:type="spellEnd"/>
      <w:r w:rsidRPr="007F1340">
        <w:rPr>
          <w:rFonts w:asciiTheme="minorHAnsi" w:hAnsiTheme="minorHAnsi" w:cstheme="minorHAnsi"/>
          <w:b/>
          <w:bCs/>
          <w:color w:val="000000"/>
          <w:sz w:val="24"/>
        </w:rPr>
        <w:t xml:space="preserve"> </w:t>
      </w:r>
      <w:proofErr w:type="spellStart"/>
      <w:r w:rsidRPr="007F1340">
        <w:rPr>
          <w:rFonts w:asciiTheme="minorHAnsi" w:hAnsiTheme="minorHAnsi" w:cstheme="minorHAnsi"/>
          <w:b/>
          <w:bCs/>
          <w:color w:val="000000"/>
          <w:sz w:val="24"/>
        </w:rPr>
        <w:t>langsung</w:t>
      </w:r>
      <w:proofErr w:type="spellEnd"/>
      <w:r w:rsidRPr="007F1340">
        <w:rPr>
          <w:rFonts w:asciiTheme="minorHAnsi" w:hAnsiTheme="minorHAnsi" w:cstheme="minorHAnsi"/>
          <w:b/>
          <w:bCs/>
          <w:color w:val="000000"/>
          <w:sz w:val="24"/>
        </w:rPr>
        <w:t xml:space="preserve"> </w:t>
      </w:r>
      <w:proofErr w:type="spellStart"/>
      <w:r w:rsidRPr="007F1340">
        <w:rPr>
          <w:rFonts w:asciiTheme="minorHAnsi" w:hAnsiTheme="minorHAnsi" w:cstheme="minorHAnsi"/>
          <w:b/>
          <w:bCs/>
          <w:color w:val="000000"/>
          <w:sz w:val="24"/>
        </w:rPr>
        <w:t>dengan</w:t>
      </w:r>
      <w:proofErr w:type="spellEnd"/>
      <w:r w:rsidRPr="007F1340">
        <w:rPr>
          <w:rFonts w:asciiTheme="minorHAnsi" w:hAnsiTheme="minorHAnsi" w:cstheme="minorHAnsi"/>
          <w:b/>
          <w:bCs/>
          <w:color w:val="000000"/>
          <w:sz w:val="24"/>
        </w:rPr>
        <w:t xml:space="preserve"> 3 </w:t>
      </w:r>
      <w:proofErr w:type="spellStart"/>
      <w:r w:rsidRPr="007F1340">
        <w:rPr>
          <w:rFonts w:asciiTheme="minorHAnsi" w:hAnsiTheme="minorHAnsi" w:cstheme="minorHAnsi"/>
          <w:b/>
          <w:bCs/>
          <w:color w:val="000000"/>
          <w:sz w:val="24"/>
        </w:rPr>
        <w:t>pengarang</w:t>
      </w:r>
      <w:proofErr w:type="spellEnd"/>
      <w:r w:rsidRPr="007F1340">
        <w:rPr>
          <w:rFonts w:asciiTheme="minorHAnsi" w:hAnsiTheme="minorHAnsi" w:cstheme="minorHAnsi"/>
          <w:b/>
          <w:bCs/>
          <w:color w:val="000000"/>
          <w:sz w:val="24"/>
        </w:rPr>
        <w:t xml:space="preserve"> </w:t>
      </w:r>
      <w:proofErr w:type="spellStart"/>
      <w:r w:rsidRPr="007F1340">
        <w:rPr>
          <w:rFonts w:asciiTheme="minorHAnsi" w:hAnsiTheme="minorHAnsi" w:cstheme="minorHAnsi"/>
          <w:b/>
          <w:bCs/>
          <w:color w:val="000000"/>
          <w:sz w:val="24"/>
        </w:rPr>
        <w:t>atau</w:t>
      </w:r>
      <w:proofErr w:type="spellEnd"/>
      <w:r w:rsidRPr="007F1340">
        <w:rPr>
          <w:rFonts w:asciiTheme="minorHAnsi" w:hAnsiTheme="minorHAnsi" w:cstheme="minorHAnsi"/>
          <w:b/>
          <w:bCs/>
          <w:color w:val="000000"/>
          <w:sz w:val="24"/>
        </w:rPr>
        <w:t xml:space="preserve"> </w:t>
      </w:r>
      <w:proofErr w:type="spellStart"/>
      <w:r w:rsidRPr="007F1340">
        <w:rPr>
          <w:rFonts w:asciiTheme="minorHAnsi" w:hAnsiTheme="minorHAnsi" w:cstheme="minorHAnsi"/>
          <w:b/>
          <w:bCs/>
          <w:color w:val="000000"/>
          <w:sz w:val="24"/>
        </w:rPr>
        <w:t>lebih</w:t>
      </w:r>
      <w:proofErr w:type="spellEnd"/>
    </w:p>
  </w:comment>
  <w:comment w:id="47" w:author="perpus" w:date="2011-04-15T09:31:00Z" w:initials="p">
    <w:p w14:paraId="12181F5E" w14:textId="43A54FDC" w:rsidR="000E3776" w:rsidRPr="007F1340" w:rsidRDefault="000E3776" w:rsidP="000E3776">
      <w:pPr>
        <w:pStyle w:val="CommentText"/>
        <w:rPr>
          <w:rFonts w:asciiTheme="minorHAnsi" w:hAnsiTheme="minorHAnsi" w:cstheme="minorHAnsi"/>
          <w:b/>
          <w:bCs/>
          <w:color w:val="FF0000"/>
        </w:rPr>
      </w:pPr>
      <w:r w:rsidRPr="006A12FD">
        <w:rPr>
          <w:rStyle w:val="CommentReference"/>
          <w:color w:val="FF0000"/>
        </w:rPr>
        <w:annotationRef/>
      </w:r>
      <w:proofErr w:type="spellStart"/>
      <w:r w:rsidRPr="007F1340">
        <w:rPr>
          <w:rFonts w:asciiTheme="minorHAnsi" w:hAnsiTheme="minorHAnsi" w:cstheme="minorHAnsi"/>
          <w:b/>
          <w:bCs/>
        </w:rPr>
        <w:t>Penulisan</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nomor</w:t>
      </w:r>
      <w:proofErr w:type="spellEnd"/>
      <w:r w:rsidRPr="007F1340">
        <w:rPr>
          <w:rFonts w:asciiTheme="minorHAnsi" w:hAnsiTheme="minorHAnsi" w:cstheme="minorHAnsi"/>
          <w:b/>
          <w:bCs/>
        </w:rPr>
        <w:t xml:space="preserve"> dan </w:t>
      </w:r>
      <w:proofErr w:type="spellStart"/>
      <w:r w:rsidRPr="007F1340">
        <w:rPr>
          <w:rFonts w:asciiTheme="minorHAnsi" w:hAnsiTheme="minorHAnsi" w:cstheme="minorHAnsi"/>
          <w:b/>
          <w:bCs/>
        </w:rPr>
        <w:t>judul</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tabel</w:t>
      </w:r>
      <w:proofErr w:type="spellEnd"/>
      <w:r w:rsidRPr="007F1340">
        <w:rPr>
          <w:rFonts w:asciiTheme="minorHAnsi" w:hAnsiTheme="minorHAnsi" w:cstheme="minorHAnsi"/>
          <w:b/>
          <w:bCs/>
        </w:rPr>
        <w:t xml:space="preserve"> di </w:t>
      </w:r>
      <w:proofErr w:type="spellStart"/>
      <w:r w:rsidRPr="007F1340">
        <w:rPr>
          <w:rFonts w:asciiTheme="minorHAnsi" w:hAnsiTheme="minorHAnsi" w:cstheme="minorHAnsi"/>
          <w:b/>
          <w:bCs/>
        </w:rPr>
        <w:t>atas</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tabel</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Judul</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tabel</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ditulis</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huruf</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besar</w:t>
      </w:r>
      <w:proofErr w:type="spellEnd"/>
      <w:r w:rsidRPr="007F1340">
        <w:rPr>
          <w:rFonts w:asciiTheme="minorHAnsi" w:hAnsiTheme="minorHAnsi" w:cstheme="minorHAnsi"/>
          <w:b/>
          <w:bCs/>
        </w:rPr>
        <w:t xml:space="preserve"> di </w:t>
      </w:r>
      <w:proofErr w:type="spellStart"/>
      <w:r w:rsidRPr="007F1340">
        <w:rPr>
          <w:rFonts w:asciiTheme="minorHAnsi" w:hAnsiTheme="minorHAnsi" w:cstheme="minorHAnsi"/>
          <w:b/>
          <w:bCs/>
        </w:rPr>
        <w:t>awal</w:t>
      </w:r>
      <w:proofErr w:type="spellEnd"/>
      <w:r w:rsidRPr="007F1340">
        <w:rPr>
          <w:rFonts w:asciiTheme="minorHAnsi" w:hAnsiTheme="minorHAnsi" w:cstheme="minorHAnsi"/>
          <w:b/>
          <w:bCs/>
        </w:rPr>
        <w:t xml:space="preserve"> kata. </w:t>
      </w:r>
      <w:proofErr w:type="spellStart"/>
      <w:r w:rsidRPr="007F1340">
        <w:rPr>
          <w:rFonts w:asciiTheme="minorHAnsi" w:hAnsiTheme="minorHAnsi" w:cstheme="minorHAnsi"/>
          <w:b/>
          <w:bCs/>
        </w:rPr>
        <w:t>Nomor</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tabel</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harus</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menyertakan</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nomor</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bab</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diikuti</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dengan</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nomor</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tabel</w:t>
      </w:r>
      <w:proofErr w:type="spellEnd"/>
      <w:r w:rsidRPr="007F1340">
        <w:rPr>
          <w:rFonts w:asciiTheme="minorHAnsi" w:hAnsiTheme="minorHAnsi" w:cstheme="minorHAnsi"/>
          <w:b/>
          <w:bCs/>
        </w:rPr>
        <w:t xml:space="preserve"> pada </w:t>
      </w:r>
      <w:proofErr w:type="spellStart"/>
      <w:r w:rsidRPr="007F1340">
        <w:rPr>
          <w:rFonts w:asciiTheme="minorHAnsi" w:hAnsiTheme="minorHAnsi" w:cstheme="minorHAnsi"/>
          <w:b/>
          <w:bCs/>
        </w:rPr>
        <w:t>bab</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tersebut</w:t>
      </w:r>
      <w:proofErr w:type="spellEnd"/>
    </w:p>
  </w:comment>
  <w:comment w:id="48" w:author="Dian Wulandari, S.IIP." w:date="2021-10-13T14:54:00Z" w:initials="DWS">
    <w:p w14:paraId="758FEBA5" w14:textId="77777777" w:rsidR="00DB04DB" w:rsidRPr="007F1340" w:rsidRDefault="00DB04DB" w:rsidP="00DB04DB">
      <w:pPr>
        <w:pStyle w:val="CommentText"/>
        <w:rPr>
          <w:rFonts w:asciiTheme="minorHAnsi" w:hAnsiTheme="minorHAnsi" w:cstheme="minorHAnsi"/>
          <w:b/>
          <w:bCs/>
        </w:rPr>
      </w:pPr>
      <w:r>
        <w:rPr>
          <w:rStyle w:val="CommentReference"/>
        </w:rPr>
        <w:annotationRef/>
      </w:r>
      <w:proofErr w:type="spellStart"/>
      <w:r w:rsidRPr="007F1340">
        <w:rPr>
          <w:rFonts w:asciiTheme="minorHAnsi" w:hAnsiTheme="minorHAnsi" w:cstheme="minorHAnsi"/>
          <w:b/>
          <w:bCs/>
        </w:rPr>
        <w:t>Penulisan</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sumber</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referensi</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buku</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dalam</w:t>
      </w:r>
      <w:proofErr w:type="spellEnd"/>
      <w:r w:rsidRPr="007F1340">
        <w:rPr>
          <w:rFonts w:asciiTheme="minorHAnsi" w:hAnsiTheme="minorHAnsi" w:cstheme="minorHAnsi"/>
          <w:b/>
          <w:bCs/>
        </w:rPr>
        <w:t xml:space="preserve"> Daftar Pustaka </w:t>
      </w:r>
      <w:proofErr w:type="spellStart"/>
      <w:r w:rsidRPr="007F1340">
        <w:rPr>
          <w:rFonts w:asciiTheme="minorHAnsi" w:hAnsiTheme="minorHAnsi" w:cstheme="minorHAnsi"/>
          <w:b/>
          <w:bCs/>
        </w:rPr>
        <w:t>dengan</w:t>
      </w:r>
      <w:proofErr w:type="spellEnd"/>
      <w:r w:rsidRPr="007F1340">
        <w:rPr>
          <w:rFonts w:asciiTheme="minorHAnsi" w:hAnsiTheme="minorHAnsi" w:cstheme="minorHAnsi"/>
          <w:b/>
          <w:bCs/>
        </w:rPr>
        <w:t xml:space="preserve"> format APA </w:t>
      </w:r>
      <w:proofErr w:type="spellStart"/>
      <w:r w:rsidRPr="007F1340">
        <w:rPr>
          <w:rFonts w:asciiTheme="minorHAnsi" w:hAnsiTheme="minorHAnsi" w:cstheme="minorHAnsi"/>
          <w:b/>
          <w:bCs/>
        </w:rPr>
        <w:t>edisi</w:t>
      </w:r>
      <w:proofErr w:type="spellEnd"/>
      <w:r w:rsidRPr="007F1340">
        <w:rPr>
          <w:rFonts w:asciiTheme="minorHAnsi" w:hAnsiTheme="minorHAnsi" w:cstheme="minorHAnsi"/>
          <w:b/>
          <w:bCs/>
        </w:rPr>
        <w:t xml:space="preserve"> 7</w:t>
      </w:r>
    </w:p>
  </w:comment>
  <w:comment w:id="49" w:author="Dian Wulandari, S.IIP." w:date="2021-10-13T14:55:00Z" w:initials="DWS">
    <w:p w14:paraId="2D5010C1" w14:textId="77777777" w:rsidR="00DB04DB" w:rsidRPr="007F1340" w:rsidRDefault="00DB04DB" w:rsidP="00DB04DB">
      <w:pPr>
        <w:pStyle w:val="CommentText"/>
        <w:rPr>
          <w:rFonts w:asciiTheme="minorHAnsi" w:hAnsiTheme="minorHAnsi" w:cstheme="minorHAnsi"/>
          <w:b/>
          <w:bCs/>
        </w:rPr>
      </w:pPr>
      <w:r>
        <w:rPr>
          <w:rStyle w:val="CommentReference"/>
        </w:rPr>
        <w:annotationRef/>
      </w:r>
      <w:proofErr w:type="spellStart"/>
      <w:r w:rsidRPr="007F1340">
        <w:rPr>
          <w:rFonts w:asciiTheme="minorHAnsi" w:hAnsiTheme="minorHAnsi" w:cstheme="minorHAnsi"/>
          <w:b/>
          <w:bCs/>
        </w:rPr>
        <w:t>Penulisan</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sumber</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referensi</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buku</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dengan</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edisi</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dalam</w:t>
      </w:r>
      <w:proofErr w:type="spellEnd"/>
      <w:r w:rsidRPr="007F1340">
        <w:rPr>
          <w:rFonts w:asciiTheme="minorHAnsi" w:hAnsiTheme="minorHAnsi" w:cstheme="minorHAnsi"/>
          <w:b/>
          <w:bCs/>
        </w:rPr>
        <w:t xml:space="preserve"> Daftar Pustaka</w:t>
      </w:r>
    </w:p>
  </w:comment>
  <w:comment w:id="50" w:author="Dian Wulandari, S.IIP." w:date="2021-10-13T14:56:00Z" w:initials="DWS">
    <w:p w14:paraId="739F80AB" w14:textId="77777777" w:rsidR="00DB04DB" w:rsidRPr="005107A5" w:rsidRDefault="00DB04DB" w:rsidP="00DB04DB">
      <w:pPr>
        <w:pStyle w:val="CommentText"/>
        <w:rPr>
          <w:b/>
          <w:bCs/>
        </w:rPr>
      </w:pPr>
      <w:r>
        <w:rPr>
          <w:rStyle w:val="CommentReference"/>
        </w:rPr>
        <w:annotationRef/>
      </w:r>
      <w:proofErr w:type="spellStart"/>
      <w:r w:rsidRPr="007F1340">
        <w:rPr>
          <w:rFonts w:asciiTheme="minorHAnsi" w:hAnsiTheme="minorHAnsi" w:cstheme="minorHAnsi"/>
          <w:b/>
          <w:bCs/>
        </w:rPr>
        <w:t>Penulisan</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sumber</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referensi</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buku</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terjemahan</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dalam</w:t>
      </w:r>
      <w:proofErr w:type="spellEnd"/>
      <w:r w:rsidRPr="007F1340">
        <w:rPr>
          <w:rFonts w:asciiTheme="minorHAnsi" w:hAnsiTheme="minorHAnsi" w:cstheme="minorHAnsi"/>
          <w:b/>
          <w:bCs/>
        </w:rPr>
        <w:t xml:space="preserve"> Daftar Pustak</w:t>
      </w:r>
      <w:r w:rsidRPr="005107A5">
        <w:rPr>
          <w:b/>
          <w:bCs/>
        </w:rPr>
        <w:t>a</w:t>
      </w:r>
    </w:p>
  </w:comment>
  <w:comment w:id="51" w:author="Dian Wulandari, S.IIP." w:date="2021-10-13T14:57:00Z" w:initials="DWS">
    <w:p w14:paraId="4918280A" w14:textId="77777777" w:rsidR="00DB04DB" w:rsidRPr="007F1340" w:rsidRDefault="00DB04DB" w:rsidP="00DB04DB">
      <w:pPr>
        <w:pStyle w:val="CommentText"/>
        <w:rPr>
          <w:rFonts w:asciiTheme="minorHAnsi" w:hAnsiTheme="minorHAnsi" w:cstheme="minorHAnsi"/>
          <w:b/>
          <w:bCs/>
        </w:rPr>
      </w:pPr>
      <w:r>
        <w:rPr>
          <w:rStyle w:val="CommentReference"/>
        </w:rPr>
        <w:annotationRef/>
      </w:r>
      <w:proofErr w:type="spellStart"/>
      <w:r w:rsidRPr="007F1340">
        <w:rPr>
          <w:rFonts w:asciiTheme="minorHAnsi" w:hAnsiTheme="minorHAnsi" w:cstheme="minorHAnsi"/>
          <w:b/>
          <w:bCs/>
        </w:rPr>
        <w:t>Penulisan</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sumber</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referensi</w:t>
      </w:r>
      <w:proofErr w:type="spellEnd"/>
      <w:r w:rsidRPr="007F1340">
        <w:rPr>
          <w:rFonts w:asciiTheme="minorHAnsi" w:hAnsiTheme="minorHAnsi" w:cstheme="minorHAnsi"/>
          <w:b/>
          <w:bCs/>
        </w:rPr>
        <w:t xml:space="preserve"> website </w:t>
      </w:r>
      <w:proofErr w:type="spellStart"/>
      <w:r w:rsidRPr="007F1340">
        <w:rPr>
          <w:rFonts w:asciiTheme="minorHAnsi" w:hAnsiTheme="minorHAnsi" w:cstheme="minorHAnsi"/>
          <w:b/>
          <w:bCs/>
        </w:rPr>
        <w:t>organisasi</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dalam</w:t>
      </w:r>
      <w:proofErr w:type="spellEnd"/>
      <w:r w:rsidRPr="007F1340">
        <w:rPr>
          <w:rFonts w:asciiTheme="minorHAnsi" w:hAnsiTheme="minorHAnsi" w:cstheme="minorHAnsi"/>
          <w:b/>
          <w:bCs/>
        </w:rPr>
        <w:t xml:space="preserve"> Daftar Pustaka</w:t>
      </w:r>
    </w:p>
  </w:comment>
  <w:comment w:id="52" w:author="Dian Wulandari, S.IIP." w:date="2021-10-13T14:58:00Z" w:initials="DWS">
    <w:p w14:paraId="3EC4F4A7" w14:textId="2ACF68CC" w:rsidR="00DB04DB" w:rsidRPr="007F1340" w:rsidRDefault="00DB04DB" w:rsidP="00DB04DB">
      <w:pPr>
        <w:pStyle w:val="CommentText"/>
        <w:rPr>
          <w:rFonts w:asciiTheme="minorHAnsi" w:hAnsiTheme="minorHAnsi" w:cstheme="minorHAnsi"/>
          <w:b/>
          <w:bCs/>
        </w:rPr>
      </w:pPr>
      <w:r>
        <w:rPr>
          <w:rStyle w:val="CommentReference"/>
        </w:rPr>
        <w:annotationRef/>
      </w:r>
      <w:proofErr w:type="spellStart"/>
      <w:r w:rsidRPr="007F1340">
        <w:rPr>
          <w:rFonts w:asciiTheme="minorHAnsi" w:hAnsiTheme="minorHAnsi" w:cstheme="minorHAnsi"/>
          <w:b/>
          <w:bCs/>
        </w:rPr>
        <w:t>Penulisan</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sumber</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artikel</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jurnal</w:t>
      </w:r>
      <w:proofErr w:type="spellEnd"/>
      <w:r w:rsidRPr="007F1340">
        <w:rPr>
          <w:rFonts w:asciiTheme="minorHAnsi" w:hAnsiTheme="minorHAnsi" w:cstheme="minorHAnsi"/>
          <w:b/>
          <w:bCs/>
        </w:rPr>
        <w:t xml:space="preserve"> </w:t>
      </w:r>
      <w:proofErr w:type="spellStart"/>
      <w:r w:rsidR="007F1340">
        <w:rPr>
          <w:rFonts w:asciiTheme="minorHAnsi" w:hAnsiTheme="minorHAnsi" w:cstheme="minorHAnsi"/>
          <w:b/>
          <w:bCs/>
        </w:rPr>
        <w:t>dengan</w:t>
      </w:r>
      <w:proofErr w:type="spellEnd"/>
      <w:r w:rsidR="007F1340">
        <w:rPr>
          <w:rFonts w:asciiTheme="minorHAnsi" w:hAnsiTheme="minorHAnsi" w:cstheme="minorHAnsi"/>
          <w:b/>
          <w:bCs/>
        </w:rPr>
        <w:t xml:space="preserve"> </w:t>
      </w:r>
      <w:r w:rsidRPr="007F1340">
        <w:rPr>
          <w:rFonts w:asciiTheme="minorHAnsi" w:hAnsiTheme="minorHAnsi" w:cstheme="minorHAnsi"/>
          <w:b/>
          <w:bCs/>
        </w:rPr>
        <w:t xml:space="preserve">DOI </w:t>
      </w:r>
      <w:proofErr w:type="spellStart"/>
      <w:r w:rsidRPr="007F1340">
        <w:rPr>
          <w:rFonts w:asciiTheme="minorHAnsi" w:hAnsiTheme="minorHAnsi" w:cstheme="minorHAnsi"/>
          <w:b/>
          <w:bCs/>
        </w:rPr>
        <w:t>dalam</w:t>
      </w:r>
      <w:proofErr w:type="spellEnd"/>
      <w:r w:rsidRPr="007F1340">
        <w:rPr>
          <w:rFonts w:asciiTheme="minorHAnsi" w:hAnsiTheme="minorHAnsi" w:cstheme="minorHAnsi"/>
          <w:b/>
          <w:bCs/>
        </w:rPr>
        <w:t xml:space="preserve"> Daftar Pustaka</w:t>
      </w:r>
    </w:p>
  </w:comment>
  <w:comment w:id="53" w:author="Dian Wulandari, S.IIP." w:date="2021-10-13T15:00:00Z" w:initials="DWS">
    <w:p w14:paraId="24EA8F86" w14:textId="77777777" w:rsidR="00DB04DB" w:rsidRPr="007F1340" w:rsidRDefault="00DB04DB" w:rsidP="00DB04DB">
      <w:pPr>
        <w:pStyle w:val="CommentText"/>
        <w:rPr>
          <w:rFonts w:asciiTheme="minorHAnsi" w:hAnsiTheme="minorHAnsi" w:cstheme="minorHAnsi"/>
          <w:b/>
          <w:bCs/>
        </w:rPr>
      </w:pPr>
      <w:r>
        <w:rPr>
          <w:rStyle w:val="CommentReference"/>
        </w:rPr>
        <w:annotationRef/>
      </w:r>
      <w:proofErr w:type="spellStart"/>
      <w:r w:rsidRPr="007F1340">
        <w:rPr>
          <w:rFonts w:asciiTheme="minorHAnsi" w:hAnsiTheme="minorHAnsi" w:cstheme="minorHAnsi"/>
          <w:b/>
          <w:bCs/>
        </w:rPr>
        <w:t>Penulisan</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sumber</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referensi</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Tugas</w:t>
      </w:r>
      <w:proofErr w:type="spellEnd"/>
      <w:r w:rsidRPr="007F1340">
        <w:rPr>
          <w:rFonts w:asciiTheme="minorHAnsi" w:hAnsiTheme="minorHAnsi" w:cstheme="minorHAnsi"/>
          <w:b/>
          <w:bCs/>
        </w:rPr>
        <w:t xml:space="preserve"> Akhir online </w:t>
      </w:r>
      <w:proofErr w:type="spellStart"/>
      <w:r w:rsidRPr="007F1340">
        <w:rPr>
          <w:rFonts w:asciiTheme="minorHAnsi" w:hAnsiTheme="minorHAnsi" w:cstheme="minorHAnsi"/>
          <w:b/>
          <w:bCs/>
        </w:rPr>
        <w:t>dalam</w:t>
      </w:r>
      <w:proofErr w:type="spellEnd"/>
      <w:r w:rsidRPr="007F1340">
        <w:rPr>
          <w:rFonts w:asciiTheme="minorHAnsi" w:hAnsiTheme="minorHAnsi" w:cstheme="minorHAnsi"/>
          <w:b/>
          <w:bCs/>
        </w:rPr>
        <w:t xml:space="preserve"> Daftar Pustaka</w:t>
      </w:r>
    </w:p>
  </w:comment>
  <w:comment w:id="54" w:author="Dian Wulandari, S.IIP." w:date="2021-10-13T14:59:00Z" w:initials="DWS">
    <w:p w14:paraId="5590CDE3" w14:textId="77777777" w:rsidR="00DB04DB" w:rsidRPr="007F1340" w:rsidRDefault="00DB04DB" w:rsidP="00DB04DB">
      <w:pPr>
        <w:pStyle w:val="CommentText"/>
        <w:rPr>
          <w:rFonts w:asciiTheme="minorHAnsi" w:hAnsiTheme="minorHAnsi" w:cstheme="minorHAnsi"/>
          <w:b/>
          <w:bCs/>
        </w:rPr>
      </w:pPr>
      <w:r>
        <w:rPr>
          <w:rStyle w:val="CommentReference"/>
        </w:rPr>
        <w:annotationRef/>
      </w:r>
      <w:proofErr w:type="spellStart"/>
      <w:r w:rsidRPr="007F1340">
        <w:rPr>
          <w:rFonts w:asciiTheme="minorHAnsi" w:hAnsiTheme="minorHAnsi" w:cstheme="minorHAnsi"/>
          <w:b/>
          <w:bCs/>
        </w:rPr>
        <w:t>Penulisan</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sumber</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referensi</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artikel</w:t>
      </w:r>
      <w:proofErr w:type="spellEnd"/>
      <w:r w:rsidRPr="007F1340">
        <w:rPr>
          <w:rFonts w:asciiTheme="minorHAnsi" w:hAnsiTheme="minorHAnsi" w:cstheme="minorHAnsi"/>
          <w:b/>
          <w:bCs/>
        </w:rPr>
        <w:t xml:space="preserve"> </w:t>
      </w:r>
      <w:proofErr w:type="spellStart"/>
      <w:r w:rsidRPr="007F1340">
        <w:rPr>
          <w:rFonts w:asciiTheme="minorHAnsi" w:hAnsiTheme="minorHAnsi" w:cstheme="minorHAnsi"/>
          <w:b/>
          <w:bCs/>
        </w:rPr>
        <w:t>jurnal</w:t>
      </w:r>
      <w:proofErr w:type="spellEnd"/>
      <w:r w:rsidRPr="007F1340">
        <w:rPr>
          <w:rFonts w:asciiTheme="minorHAnsi" w:hAnsiTheme="minorHAnsi" w:cstheme="minorHAnsi"/>
          <w:b/>
          <w:bCs/>
        </w:rPr>
        <w:t xml:space="preserve"> </w:t>
      </w:r>
      <w:r w:rsidRPr="007F1340">
        <w:rPr>
          <w:rFonts w:asciiTheme="minorHAnsi" w:hAnsiTheme="minorHAnsi" w:cstheme="minorHAnsi"/>
          <w:b/>
          <w:bCs/>
          <w:i/>
          <w:iCs/>
        </w:rPr>
        <w:t xml:space="preserve">hardcopy </w:t>
      </w:r>
      <w:proofErr w:type="spellStart"/>
      <w:r w:rsidRPr="007F1340">
        <w:rPr>
          <w:rFonts w:asciiTheme="minorHAnsi" w:hAnsiTheme="minorHAnsi" w:cstheme="minorHAnsi"/>
          <w:b/>
          <w:bCs/>
        </w:rPr>
        <w:t>dalam</w:t>
      </w:r>
      <w:proofErr w:type="spellEnd"/>
      <w:r w:rsidRPr="007F1340">
        <w:rPr>
          <w:rFonts w:asciiTheme="minorHAnsi" w:hAnsiTheme="minorHAnsi" w:cstheme="minorHAnsi"/>
          <w:b/>
          <w:bCs/>
        </w:rPr>
        <w:t xml:space="preserve"> Daftar Pustaka</w:t>
      </w:r>
    </w:p>
  </w:comment>
  <w:comment w:id="55" w:author="Dian Wulandari, S.IIP." w:date="2021-10-13T15:16:00Z" w:initials="DWS">
    <w:p w14:paraId="1C19F92D" w14:textId="77777777" w:rsidR="00FD693F" w:rsidRPr="00401C47" w:rsidRDefault="00FD693F" w:rsidP="00FD693F">
      <w:pPr>
        <w:pStyle w:val="CommentText"/>
        <w:rPr>
          <w:rFonts w:ascii="Calibri" w:hAnsi="Calibri" w:cs="Calibri"/>
          <w:b/>
          <w:bCs/>
        </w:rPr>
      </w:pPr>
      <w:r>
        <w:rPr>
          <w:rStyle w:val="CommentReference"/>
        </w:rPr>
        <w:annotationRef/>
      </w:r>
      <w:proofErr w:type="spellStart"/>
      <w:r w:rsidRPr="00401C47">
        <w:rPr>
          <w:rFonts w:ascii="Calibri" w:hAnsi="Calibri" w:cs="Calibri"/>
          <w:b/>
          <w:bCs/>
        </w:rPr>
        <w:t>Penulisan</w:t>
      </w:r>
      <w:proofErr w:type="spellEnd"/>
      <w:r w:rsidRPr="00401C47">
        <w:rPr>
          <w:rFonts w:ascii="Calibri" w:hAnsi="Calibri" w:cs="Calibri"/>
          <w:b/>
          <w:bCs/>
        </w:rPr>
        <w:t xml:space="preserve"> </w:t>
      </w:r>
      <w:proofErr w:type="spellStart"/>
      <w:r w:rsidRPr="00401C47">
        <w:rPr>
          <w:rFonts w:ascii="Calibri" w:hAnsi="Calibri" w:cs="Calibri"/>
          <w:b/>
          <w:bCs/>
        </w:rPr>
        <w:t>judul</w:t>
      </w:r>
      <w:proofErr w:type="spellEnd"/>
      <w:r w:rsidRPr="00401C47">
        <w:rPr>
          <w:rFonts w:ascii="Calibri" w:hAnsi="Calibri" w:cs="Calibri"/>
          <w:b/>
          <w:bCs/>
        </w:rPr>
        <w:t xml:space="preserve"> Lampiran pada margin </w:t>
      </w:r>
      <w:proofErr w:type="spellStart"/>
      <w:r w:rsidRPr="00401C47">
        <w:rPr>
          <w:rFonts w:ascii="Calibri" w:hAnsi="Calibri" w:cs="Calibri"/>
          <w:b/>
          <w:bCs/>
        </w:rPr>
        <w:t>kiri</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666E26" w15:done="0"/>
  <w15:commentEx w15:paraId="067F0829" w15:done="0"/>
  <w15:commentEx w15:paraId="3B41904E" w15:done="0"/>
  <w15:commentEx w15:paraId="01EDCCAD" w15:done="0"/>
  <w15:commentEx w15:paraId="514171C9" w15:done="0"/>
  <w15:commentEx w15:paraId="5336D06F" w15:done="0"/>
  <w15:commentEx w15:paraId="4EC870F9" w15:done="0"/>
  <w15:commentEx w15:paraId="4F78F78C" w15:done="0"/>
  <w15:commentEx w15:paraId="6C398A73" w15:done="0"/>
  <w15:commentEx w15:paraId="611E4209" w15:done="0"/>
  <w15:commentEx w15:paraId="2EEFE5A3" w15:done="0"/>
  <w15:commentEx w15:paraId="3EDC5EA5" w15:done="0"/>
  <w15:commentEx w15:paraId="5FFD7EA7" w15:done="0"/>
  <w15:commentEx w15:paraId="3CA42C6D" w15:done="0"/>
  <w15:commentEx w15:paraId="7AF90CAC" w15:done="0"/>
  <w15:commentEx w15:paraId="522C09E6" w15:done="0"/>
  <w15:commentEx w15:paraId="556DE969" w15:done="0"/>
  <w15:commentEx w15:paraId="74A0368F" w15:done="0"/>
  <w15:commentEx w15:paraId="415A0ED9" w15:done="0"/>
  <w15:commentEx w15:paraId="7683A66D" w15:done="0"/>
  <w15:commentEx w15:paraId="3394A18E" w15:done="0"/>
  <w15:commentEx w15:paraId="68068519" w15:done="0"/>
  <w15:commentEx w15:paraId="5D2CF8FB" w15:done="0"/>
  <w15:commentEx w15:paraId="0CD68EBA" w15:done="0"/>
  <w15:commentEx w15:paraId="5F289731" w15:done="0"/>
  <w15:commentEx w15:paraId="4D68E1D5" w15:done="0"/>
  <w15:commentEx w15:paraId="4BAC88E3" w15:done="0"/>
  <w15:commentEx w15:paraId="350C4482" w15:done="0"/>
  <w15:commentEx w15:paraId="32ACF31D" w15:done="0"/>
  <w15:commentEx w15:paraId="2FF768BE" w15:done="0"/>
  <w15:commentEx w15:paraId="417A0642" w15:done="0"/>
  <w15:commentEx w15:paraId="014EE587" w15:done="0"/>
  <w15:commentEx w15:paraId="4AC80D76" w15:done="0"/>
  <w15:commentEx w15:paraId="77B94227" w15:done="0"/>
  <w15:commentEx w15:paraId="192BD91E" w15:done="0"/>
  <w15:commentEx w15:paraId="42350C9F" w15:done="0"/>
  <w15:commentEx w15:paraId="0831F67F" w15:done="0"/>
  <w15:commentEx w15:paraId="7FCA2B97" w15:done="0"/>
  <w15:commentEx w15:paraId="09F74EAC" w15:done="0"/>
  <w15:commentEx w15:paraId="6F91D80D" w15:done="0"/>
  <w15:commentEx w15:paraId="491A5412" w15:done="0"/>
  <w15:commentEx w15:paraId="12181F5E" w15:done="0"/>
  <w15:commentEx w15:paraId="758FEBA5" w15:done="0"/>
  <w15:commentEx w15:paraId="2D5010C1" w15:done="0"/>
  <w15:commentEx w15:paraId="739F80AB" w15:done="0"/>
  <w15:commentEx w15:paraId="4918280A" w15:done="0"/>
  <w15:commentEx w15:paraId="3EC4F4A7" w15:done="0"/>
  <w15:commentEx w15:paraId="24EA8F86" w15:done="0"/>
  <w15:commentEx w15:paraId="5590CDE3" w15:done="0"/>
  <w15:commentEx w15:paraId="1C19F9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28DA0" w16cex:dateUtc="2021-10-14T04:06:00Z"/>
  <w16cex:commentExtensible w16cex:durableId="25128DD8" w16cex:dateUtc="2021-10-14T04:07:00Z"/>
  <w16cex:commentExtensible w16cex:durableId="25129733" w16cex:dateUtc="2021-10-14T04:46:00Z"/>
  <w16cex:commentExtensible w16cex:durableId="2512974D" w16cex:dateUtc="2021-10-14T04:47:00Z"/>
  <w16cex:commentExtensible w16cex:durableId="25129776" w16cex:dateUtc="2021-10-14T04:48:00Z"/>
  <w16cex:commentExtensible w16cex:durableId="251297AB" w16cex:dateUtc="2021-10-14T04:48:00Z"/>
  <w16cex:commentExtensible w16cex:durableId="251296F0" w16cex:dateUtc="2021-10-14T04:45:00Z"/>
  <w16cex:commentExtensible w16cex:durableId="251297C0" w16cex:dateUtc="2021-10-14T04:49:00Z"/>
  <w16cex:commentExtensible w16cex:durableId="25129995" w16cex:dateUtc="2021-10-14T04:57:00Z"/>
  <w16cex:commentExtensible w16cex:durableId="251299E1" w16cex:dateUtc="2021-10-14T04:58:00Z"/>
  <w16cex:commentExtensible w16cex:durableId="25129A12" w16cex:dateUtc="2021-10-14T04:59:00Z"/>
  <w16cex:commentExtensible w16cex:durableId="251295BB" w16cex:dateUtc="2021-10-14T04:40:00Z"/>
  <w16cex:commentExtensible w16cex:durableId="25129617" w16cex:dateUtc="2021-10-14T04:42:00Z"/>
  <w16cex:commentExtensible w16cex:durableId="25141460" w16cex:dateUtc="2021-10-15T07:52:00Z"/>
  <w16cex:commentExtensible w16cex:durableId="2514146E" w16cex:dateUtc="2021-10-15T07:53:00Z"/>
  <w16cex:commentExtensible w16cex:durableId="251296C9" w16cex:dateUtc="2021-10-14T04: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666E26" w16cid:durableId="25128DA0"/>
  <w16cid:commentId w16cid:paraId="067F0829" w16cid:durableId="25128DD8"/>
  <w16cid:commentId w16cid:paraId="3B41904E" w16cid:durableId="25129733"/>
  <w16cid:commentId w16cid:paraId="01EDCCAD" w16cid:durableId="2512974D"/>
  <w16cid:commentId w16cid:paraId="514171C9" w16cid:durableId="25129776"/>
  <w16cid:commentId w16cid:paraId="5336D06F" w16cid:durableId="251297AB"/>
  <w16cid:commentId w16cid:paraId="4EC870F9" w16cid:durableId="251296F0"/>
  <w16cid:commentId w16cid:paraId="4F78F78C" w16cid:durableId="251297C0"/>
  <w16cid:commentId w16cid:paraId="6C398A73" w16cid:durableId="25129995"/>
  <w16cid:commentId w16cid:paraId="611E4209" w16cid:durableId="251299E1"/>
  <w16cid:commentId w16cid:paraId="2EEFE5A3" w16cid:durableId="25129A12"/>
  <w16cid:commentId w16cid:paraId="3EDC5EA5" w16cid:durableId="251295BB"/>
  <w16cid:commentId w16cid:paraId="5FFD7EA7" w16cid:durableId="25129617"/>
  <w16cid:commentId w16cid:paraId="3CA42C6D" w16cid:durableId="25141460"/>
  <w16cid:commentId w16cid:paraId="7AF90CAC" w16cid:durableId="2514146E"/>
  <w16cid:commentId w16cid:paraId="522C09E6" w16cid:durableId="251296C9"/>
  <w16cid:commentId w16cid:paraId="556DE969" w16cid:durableId="2514143E"/>
  <w16cid:commentId w16cid:paraId="74A0368F" w16cid:durableId="2514143F"/>
  <w16cid:commentId w16cid:paraId="415A0ED9" w16cid:durableId="25141440"/>
  <w16cid:commentId w16cid:paraId="7683A66D" w16cid:durableId="25141441"/>
  <w16cid:commentId w16cid:paraId="3394A18E" w16cid:durableId="25141442"/>
  <w16cid:commentId w16cid:paraId="68068519" w16cid:durableId="25141443"/>
  <w16cid:commentId w16cid:paraId="5D2CF8FB" w16cid:durableId="25141444"/>
  <w16cid:commentId w16cid:paraId="0CD68EBA" w16cid:durableId="25128CDB"/>
  <w16cid:commentId w16cid:paraId="5F289731" w16cid:durableId="25141446"/>
  <w16cid:commentId w16cid:paraId="4D68E1D5" w16cid:durableId="25141447"/>
  <w16cid:commentId w16cid:paraId="4BAC88E3" w16cid:durableId="25141448"/>
  <w16cid:commentId w16cid:paraId="350C4482" w16cid:durableId="25141449"/>
  <w16cid:commentId w16cid:paraId="32ACF31D" w16cid:durableId="2514144A"/>
  <w16cid:commentId w16cid:paraId="2FF768BE" w16cid:durableId="2514144B"/>
  <w16cid:commentId w16cid:paraId="417A0642" w16cid:durableId="2514144C"/>
  <w16cid:commentId w16cid:paraId="014EE587" w16cid:durableId="2514144D"/>
  <w16cid:commentId w16cid:paraId="4AC80D76" w16cid:durableId="2514144E"/>
  <w16cid:commentId w16cid:paraId="77B94227" w16cid:durableId="2514144F"/>
  <w16cid:commentId w16cid:paraId="192BD91E" w16cid:durableId="25141450"/>
  <w16cid:commentId w16cid:paraId="42350C9F" w16cid:durableId="25141451"/>
  <w16cid:commentId w16cid:paraId="0831F67F" w16cid:durableId="25141452"/>
  <w16cid:commentId w16cid:paraId="7FCA2B97" w16cid:durableId="25141453"/>
  <w16cid:commentId w16cid:paraId="09F74EAC" w16cid:durableId="25141454"/>
  <w16cid:commentId w16cid:paraId="6F91D80D" w16cid:durableId="25141455"/>
  <w16cid:commentId w16cid:paraId="491A5412" w16cid:durableId="25141456"/>
  <w16cid:commentId w16cid:paraId="12181F5E" w16cid:durableId="25141457"/>
  <w16cid:commentId w16cid:paraId="758FEBA5" w16cid:durableId="25141458"/>
  <w16cid:commentId w16cid:paraId="2D5010C1" w16cid:durableId="25141459"/>
  <w16cid:commentId w16cid:paraId="739F80AB" w16cid:durableId="2514145A"/>
  <w16cid:commentId w16cid:paraId="4918280A" w16cid:durableId="2514145B"/>
  <w16cid:commentId w16cid:paraId="3EC4F4A7" w16cid:durableId="2514145C"/>
  <w16cid:commentId w16cid:paraId="24EA8F86" w16cid:durableId="2514145D"/>
  <w16cid:commentId w16cid:paraId="5590CDE3" w16cid:durableId="2514145E"/>
  <w16cid:commentId w16cid:paraId="1C19F92D" w16cid:durableId="251414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26AF2" w14:textId="77777777" w:rsidR="001E15C7" w:rsidRDefault="001E15C7" w:rsidP="00072339">
      <w:r>
        <w:separator/>
      </w:r>
    </w:p>
  </w:endnote>
  <w:endnote w:type="continuationSeparator" w:id="0">
    <w:p w14:paraId="35D9AD46" w14:textId="77777777" w:rsidR="001E15C7" w:rsidRDefault="001E15C7" w:rsidP="000723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79BD" w14:textId="77777777" w:rsidR="001F1912" w:rsidRDefault="00517F6F">
    <w:pPr>
      <w:pStyle w:val="Footer"/>
      <w:framePr w:wrap="around" w:vAnchor="text" w:hAnchor="margin" w:xAlign="center" w:y="1"/>
      <w:rPr>
        <w:rStyle w:val="PageNumber"/>
      </w:rPr>
    </w:pPr>
    <w:r>
      <w:rPr>
        <w:rStyle w:val="PageNumber"/>
      </w:rPr>
      <w:fldChar w:fldCharType="begin"/>
    </w:r>
    <w:r w:rsidR="001F1912">
      <w:rPr>
        <w:rStyle w:val="PageNumber"/>
      </w:rPr>
      <w:instrText xml:space="preserve">PAGE  </w:instrText>
    </w:r>
    <w:r>
      <w:rPr>
        <w:rStyle w:val="PageNumber"/>
      </w:rPr>
      <w:fldChar w:fldCharType="separate"/>
    </w:r>
    <w:r w:rsidR="00CD4882">
      <w:rPr>
        <w:rStyle w:val="PageNumber"/>
        <w:noProof/>
      </w:rPr>
      <w:t>ii</w:t>
    </w:r>
    <w:r>
      <w:rPr>
        <w:rStyle w:val="PageNumber"/>
      </w:rPr>
      <w:fldChar w:fldCharType="end"/>
    </w:r>
  </w:p>
  <w:p w14:paraId="0B62447F" w14:textId="77777777" w:rsidR="001F1912" w:rsidRDefault="001F191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E5022" w14:textId="77777777" w:rsidR="00FD693F" w:rsidRPr="000E3776" w:rsidRDefault="00FD693F">
    <w:pPr>
      <w:pStyle w:val="Footer"/>
      <w:jc w:val="center"/>
      <w:rPr>
        <w:rFonts w:ascii="Calibri" w:hAnsi="Calibri"/>
        <w:b/>
        <w:sz w:val="22"/>
      </w:rPr>
    </w:pPr>
    <w:r w:rsidRPr="000E3776">
      <w:rPr>
        <w:rFonts w:ascii="Calibri" w:hAnsi="Calibri"/>
        <w:b/>
        <w:sz w:val="22"/>
      </w:rPr>
      <w:fldChar w:fldCharType="begin"/>
    </w:r>
    <w:r w:rsidRPr="000E3776">
      <w:rPr>
        <w:rFonts w:ascii="Calibri" w:hAnsi="Calibri"/>
        <w:b/>
        <w:sz w:val="22"/>
      </w:rPr>
      <w:instrText xml:space="preserve"> PAGE   \* MERGEFORMAT </w:instrText>
    </w:r>
    <w:r w:rsidRPr="000E3776">
      <w:rPr>
        <w:rFonts w:ascii="Calibri" w:hAnsi="Calibri"/>
        <w:b/>
        <w:sz w:val="22"/>
      </w:rPr>
      <w:fldChar w:fldCharType="separate"/>
    </w:r>
    <w:r w:rsidR="000C5BA9">
      <w:rPr>
        <w:rFonts w:ascii="Calibri" w:hAnsi="Calibri"/>
        <w:b/>
        <w:noProof/>
        <w:sz w:val="22"/>
      </w:rPr>
      <w:t>45</w:t>
    </w:r>
    <w:r w:rsidRPr="000E3776">
      <w:rPr>
        <w:rFonts w:ascii="Calibri" w:hAnsi="Calibri"/>
        <w:b/>
        <w:noProof/>
        <w:sz w:val="22"/>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56100"/>
      <w:docPartObj>
        <w:docPartGallery w:val="Page Numbers (Bottom of Page)"/>
        <w:docPartUnique/>
      </w:docPartObj>
    </w:sdtPr>
    <w:sdtEndPr>
      <w:rPr>
        <w:noProof/>
      </w:rPr>
    </w:sdtEndPr>
    <w:sdtContent>
      <w:p w14:paraId="6CEC7D2E" w14:textId="464FDAB8" w:rsidR="00FD693F" w:rsidRDefault="00FD693F">
        <w:pPr>
          <w:pStyle w:val="Footer"/>
          <w:jc w:val="center"/>
        </w:pPr>
        <w:r>
          <w:fldChar w:fldCharType="begin"/>
        </w:r>
        <w:r>
          <w:instrText xml:space="preserve"> PAGE   \* MERGEFORMAT </w:instrText>
        </w:r>
        <w:r>
          <w:fldChar w:fldCharType="separate"/>
        </w:r>
        <w:r w:rsidR="00823B47">
          <w:rPr>
            <w:noProof/>
          </w:rPr>
          <w:t>38</w:t>
        </w:r>
        <w:r>
          <w:rPr>
            <w:noProof/>
          </w:rPr>
          <w:fldChar w:fldCharType="end"/>
        </w:r>
      </w:p>
    </w:sdtContent>
  </w:sdt>
  <w:p w14:paraId="3A7B4214" w14:textId="72637781" w:rsidR="00FD693F" w:rsidRPr="00E4414A" w:rsidRDefault="00FD693F" w:rsidP="00E4414A">
    <w:pPr>
      <w:pStyle w:val="Footer"/>
      <w:jc w:val="right"/>
      <w:rPr>
        <w:rFonts w:ascii="Calibri" w:hAnsi="Calibri"/>
        <w:b/>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F6C59" w14:textId="77777777" w:rsidR="00E4414A" w:rsidRDefault="00E4414A">
    <w:pPr>
      <w:pStyle w:val="Footer"/>
      <w:jc w:val="center"/>
    </w:pPr>
    <w:r>
      <w:fldChar w:fldCharType="begin"/>
    </w:r>
    <w:r>
      <w:instrText xml:space="preserve"> PAGE   \* MERGEFORMAT </w:instrText>
    </w:r>
    <w:r>
      <w:fldChar w:fldCharType="separate"/>
    </w:r>
    <w:r w:rsidR="007A0416">
      <w:rPr>
        <w:noProof/>
      </w:rPr>
      <w:t>iv</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A1B9F" w14:textId="77777777" w:rsidR="00CD4882" w:rsidRDefault="00CD4882">
    <w:pPr>
      <w:pStyle w:val="Footer"/>
      <w:jc w:val="center"/>
    </w:pPr>
    <w:r>
      <w:fldChar w:fldCharType="begin"/>
    </w:r>
    <w:r>
      <w:instrText xml:space="preserve"> PAGE   \* MERGEFORMAT </w:instrText>
    </w:r>
    <w:r>
      <w:fldChar w:fldCharType="separate"/>
    </w:r>
    <w:r w:rsidR="00823B47">
      <w:rPr>
        <w:noProof/>
      </w:rPr>
      <w:t>iii</w:t>
    </w:r>
    <w:r>
      <w:rPr>
        <w:noProof/>
      </w:rPr>
      <w:fldChar w:fldCharType="end"/>
    </w:r>
  </w:p>
  <w:p w14:paraId="0B39C01B" w14:textId="77777777" w:rsidR="00CD4882" w:rsidRDefault="00CD488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37366" w14:textId="77777777" w:rsidR="00CA53CE" w:rsidRDefault="00CA53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D4882">
      <w:rPr>
        <w:rStyle w:val="PageNumber"/>
        <w:noProof/>
      </w:rPr>
      <w:t>vi</w:t>
    </w:r>
    <w:r>
      <w:rPr>
        <w:rStyle w:val="PageNumber"/>
      </w:rPr>
      <w:fldChar w:fldCharType="end"/>
    </w:r>
  </w:p>
  <w:p w14:paraId="7EAF0264" w14:textId="77777777" w:rsidR="00CA53CE" w:rsidRDefault="00CA53C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051459"/>
      <w:docPartObj>
        <w:docPartGallery w:val="Page Numbers (Bottom of Page)"/>
        <w:docPartUnique/>
      </w:docPartObj>
    </w:sdtPr>
    <w:sdtEndPr>
      <w:rPr>
        <w:noProof/>
      </w:rPr>
    </w:sdtEndPr>
    <w:sdtContent>
      <w:p w14:paraId="59EC91BE" w14:textId="0DF09E66" w:rsidR="008F7DFD" w:rsidRDefault="008F7DFD">
        <w:pPr>
          <w:pStyle w:val="Footer"/>
          <w:jc w:val="center"/>
        </w:pPr>
        <w:r>
          <w:fldChar w:fldCharType="begin"/>
        </w:r>
        <w:r>
          <w:instrText xml:space="preserve"> PAGE   \* MERGEFORMAT </w:instrText>
        </w:r>
        <w:r>
          <w:fldChar w:fldCharType="separate"/>
        </w:r>
        <w:r w:rsidR="00823B47">
          <w:rPr>
            <w:noProof/>
          </w:rPr>
          <w:t>vi</w:t>
        </w:r>
        <w:r>
          <w:rPr>
            <w:noProof/>
          </w:rPr>
          <w:fldChar w:fldCharType="end"/>
        </w:r>
      </w:p>
    </w:sdtContent>
  </w:sdt>
  <w:p w14:paraId="4902EAEB" w14:textId="24CCA542" w:rsidR="008F7DFD" w:rsidRPr="008F7DFD" w:rsidRDefault="008F7DFD">
    <w:pPr>
      <w:pStyle w:val="Footer"/>
      <w:jc w:val="center"/>
      <w:rPr>
        <w:rFonts w:asciiTheme="minorHAnsi" w:hAnsiTheme="minorHAnsi"/>
        <w:b/>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53D43" w14:textId="77777777" w:rsidR="007A0416" w:rsidRPr="008F7DFD" w:rsidRDefault="007A0416">
    <w:pPr>
      <w:pStyle w:val="Footer"/>
      <w:jc w:val="center"/>
      <w:rPr>
        <w:b/>
        <w:sz w:val="22"/>
        <w:szCs w:val="22"/>
      </w:rPr>
    </w:pPr>
    <w:r w:rsidRPr="008F7DFD">
      <w:rPr>
        <w:b/>
        <w:sz w:val="22"/>
        <w:szCs w:val="22"/>
      </w:rPr>
      <w:fldChar w:fldCharType="begin"/>
    </w:r>
    <w:r w:rsidRPr="008F7DFD">
      <w:rPr>
        <w:b/>
        <w:sz w:val="22"/>
        <w:szCs w:val="22"/>
      </w:rPr>
      <w:instrText xml:space="preserve"> PAGE   \* MERGEFORMAT </w:instrText>
    </w:r>
    <w:r w:rsidRPr="008F7DFD">
      <w:rPr>
        <w:b/>
        <w:sz w:val="22"/>
        <w:szCs w:val="22"/>
      </w:rPr>
      <w:fldChar w:fldCharType="separate"/>
    </w:r>
    <w:r w:rsidR="00823B47">
      <w:rPr>
        <w:b/>
        <w:noProof/>
        <w:sz w:val="22"/>
        <w:szCs w:val="22"/>
      </w:rPr>
      <w:t>iv</w:t>
    </w:r>
    <w:r w:rsidRPr="008F7DFD">
      <w:rPr>
        <w:b/>
        <w:noProof/>
        <w:sz w:val="22"/>
        <w:szCs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A5026" w14:textId="77777777" w:rsidR="000E3776" w:rsidRPr="004949A7" w:rsidRDefault="000E3776">
    <w:pPr>
      <w:pStyle w:val="Footer"/>
      <w:jc w:val="center"/>
      <w:rPr>
        <w:bCs/>
        <w:sz w:val="22"/>
        <w:szCs w:val="22"/>
      </w:rPr>
    </w:pPr>
    <w:r w:rsidRPr="004949A7">
      <w:rPr>
        <w:bCs/>
        <w:sz w:val="22"/>
        <w:szCs w:val="22"/>
      </w:rPr>
      <w:fldChar w:fldCharType="begin"/>
    </w:r>
    <w:r w:rsidRPr="004949A7">
      <w:rPr>
        <w:bCs/>
        <w:sz w:val="22"/>
        <w:szCs w:val="22"/>
      </w:rPr>
      <w:instrText xml:space="preserve"> PAGE   \* MERGEFORMAT </w:instrText>
    </w:r>
    <w:r w:rsidRPr="004949A7">
      <w:rPr>
        <w:bCs/>
        <w:sz w:val="22"/>
        <w:szCs w:val="22"/>
      </w:rPr>
      <w:fldChar w:fldCharType="separate"/>
    </w:r>
    <w:r w:rsidR="00823B47" w:rsidRPr="004949A7">
      <w:rPr>
        <w:bCs/>
        <w:noProof/>
        <w:sz w:val="22"/>
        <w:szCs w:val="22"/>
      </w:rPr>
      <w:t>v</w:t>
    </w:r>
    <w:r w:rsidRPr="004949A7">
      <w:rPr>
        <w:bCs/>
        <w:noProof/>
        <w:sz w:val="22"/>
        <w:szCs w:val="22"/>
      </w:rPr>
      <w:fldChar w:fldCharType="end"/>
    </w:r>
  </w:p>
  <w:p w14:paraId="2754193D" w14:textId="79E4D41D" w:rsidR="007A0416" w:rsidRPr="008F7DFD" w:rsidRDefault="007A0416" w:rsidP="00E4414A">
    <w:pPr>
      <w:pStyle w:val="Footer"/>
      <w:jc w:val="right"/>
      <w:rPr>
        <w:rFonts w:ascii="Calibri" w:hAnsi="Calibri"/>
        <w:b/>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5144433"/>
      <w:docPartObj>
        <w:docPartGallery w:val="Page Numbers (Bottom of Page)"/>
        <w:docPartUnique/>
      </w:docPartObj>
    </w:sdtPr>
    <w:sdtEndPr>
      <w:rPr>
        <w:rFonts w:asciiTheme="minorHAnsi" w:hAnsiTheme="minorHAnsi"/>
        <w:bCs/>
        <w:noProof/>
        <w:sz w:val="22"/>
      </w:rPr>
    </w:sdtEndPr>
    <w:sdtContent>
      <w:p w14:paraId="3841884A" w14:textId="77777777" w:rsidR="008F7DFD" w:rsidRPr="004949A7" w:rsidRDefault="008F7DFD">
        <w:pPr>
          <w:pStyle w:val="Footer"/>
          <w:jc w:val="center"/>
          <w:rPr>
            <w:rFonts w:asciiTheme="minorHAnsi" w:hAnsiTheme="minorHAnsi"/>
            <w:bCs/>
            <w:sz w:val="22"/>
          </w:rPr>
        </w:pPr>
        <w:r w:rsidRPr="004949A7">
          <w:rPr>
            <w:rFonts w:asciiTheme="minorHAnsi" w:hAnsiTheme="minorHAnsi"/>
            <w:bCs/>
            <w:sz w:val="22"/>
          </w:rPr>
          <w:fldChar w:fldCharType="begin"/>
        </w:r>
        <w:r w:rsidRPr="004949A7">
          <w:rPr>
            <w:rFonts w:asciiTheme="minorHAnsi" w:hAnsiTheme="minorHAnsi"/>
            <w:bCs/>
            <w:sz w:val="22"/>
          </w:rPr>
          <w:instrText xml:space="preserve"> PAGE   \* MERGEFORMAT </w:instrText>
        </w:r>
        <w:r w:rsidRPr="004949A7">
          <w:rPr>
            <w:rFonts w:asciiTheme="minorHAnsi" w:hAnsiTheme="minorHAnsi"/>
            <w:bCs/>
            <w:sz w:val="22"/>
          </w:rPr>
          <w:fldChar w:fldCharType="separate"/>
        </w:r>
        <w:r w:rsidR="000C5BA9" w:rsidRPr="004949A7">
          <w:rPr>
            <w:rFonts w:asciiTheme="minorHAnsi" w:hAnsiTheme="minorHAnsi"/>
            <w:bCs/>
            <w:noProof/>
            <w:sz w:val="22"/>
          </w:rPr>
          <w:t>37</w:t>
        </w:r>
        <w:r w:rsidRPr="004949A7">
          <w:rPr>
            <w:rFonts w:asciiTheme="minorHAnsi" w:hAnsiTheme="minorHAnsi"/>
            <w:bCs/>
            <w:noProof/>
            <w:sz w:val="22"/>
          </w:rPr>
          <w:fldChar w:fldCharType="end"/>
        </w:r>
      </w:p>
    </w:sdtContent>
  </w:sdt>
  <w:p w14:paraId="5572B888" w14:textId="77777777" w:rsidR="008F7DFD" w:rsidRPr="008F7DFD" w:rsidRDefault="008F7DFD" w:rsidP="008F7DFD">
    <w:pPr>
      <w:pStyle w:val="Footer"/>
      <w:jc w:val="right"/>
      <w:rPr>
        <w:rFonts w:asciiTheme="minorHAnsi" w:hAnsiTheme="minorHAnsi"/>
        <w:b/>
        <w:sz w:val="22"/>
        <w:szCs w:val="22"/>
      </w:rPr>
    </w:pPr>
    <w:r>
      <w:rPr>
        <w:rFonts w:asciiTheme="minorHAnsi" w:hAnsiTheme="minorHAnsi"/>
        <w:b/>
        <w:sz w:val="22"/>
        <w:szCs w:val="22"/>
      </w:rPr>
      <w:t>Universitas Kristen Petra</w:t>
    </w:r>
  </w:p>
  <w:p w14:paraId="45164504" w14:textId="77777777" w:rsidR="008F7DFD" w:rsidRPr="008F7DFD" w:rsidRDefault="008F7DFD">
    <w:pPr>
      <w:pStyle w:val="Footer"/>
      <w:jc w:val="center"/>
      <w:rPr>
        <w:rFonts w:asciiTheme="minorHAnsi" w:hAnsiTheme="minorHAnsi"/>
        <w:b/>
        <w:sz w:val="22"/>
        <w:szCs w:val="2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8699266"/>
      <w:docPartObj>
        <w:docPartGallery w:val="Page Numbers (Bottom of Page)"/>
        <w:docPartUnique/>
      </w:docPartObj>
    </w:sdtPr>
    <w:sdtEndPr>
      <w:rPr>
        <w:rFonts w:asciiTheme="minorHAnsi" w:hAnsiTheme="minorHAnsi"/>
        <w:bCs/>
        <w:noProof/>
        <w:sz w:val="22"/>
      </w:rPr>
    </w:sdtEndPr>
    <w:sdtContent>
      <w:p w14:paraId="3914D113" w14:textId="63D9C317" w:rsidR="008F7DFD" w:rsidRPr="004949A7" w:rsidRDefault="008F7DFD">
        <w:pPr>
          <w:pStyle w:val="Footer"/>
          <w:jc w:val="center"/>
          <w:rPr>
            <w:rFonts w:asciiTheme="minorHAnsi" w:hAnsiTheme="minorHAnsi"/>
            <w:bCs/>
            <w:sz w:val="22"/>
          </w:rPr>
        </w:pPr>
        <w:r w:rsidRPr="004949A7">
          <w:rPr>
            <w:rFonts w:asciiTheme="minorHAnsi" w:hAnsiTheme="minorHAnsi"/>
            <w:bCs/>
            <w:sz w:val="22"/>
          </w:rPr>
          <w:fldChar w:fldCharType="begin"/>
        </w:r>
        <w:r w:rsidRPr="004949A7">
          <w:rPr>
            <w:rFonts w:asciiTheme="minorHAnsi" w:hAnsiTheme="minorHAnsi"/>
            <w:bCs/>
            <w:sz w:val="22"/>
          </w:rPr>
          <w:instrText xml:space="preserve"> PAGE   \* MERGEFORMAT </w:instrText>
        </w:r>
        <w:r w:rsidRPr="004949A7">
          <w:rPr>
            <w:rFonts w:asciiTheme="minorHAnsi" w:hAnsiTheme="minorHAnsi"/>
            <w:bCs/>
            <w:sz w:val="22"/>
          </w:rPr>
          <w:fldChar w:fldCharType="separate"/>
        </w:r>
        <w:r w:rsidR="00823B47" w:rsidRPr="004949A7">
          <w:rPr>
            <w:rFonts w:asciiTheme="minorHAnsi" w:hAnsiTheme="minorHAnsi"/>
            <w:bCs/>
            <w:noProof/>
            <w:sz w:val="22"/>
          </w:rPr>
          <w:t>1</w:t>
        </w:r>
        <w:r w:rsidRPr="004949A7">
          <w:rPr>
            <w:rFonts w:asciiTheme="minorHAnsi" w:hAnsiTheme="minorHAnsi"/>
            <w:bCs/>
            <w:noProof/>
            <w:sz w:val="22"/>
          </w:rPr>
          <w:fldChar w:fldCharType="end"/>
        </w:r>
      </w:p>
    </w:sdtContent>
  </w:sdt>
  <w:p w14:paraId="5F162712" w14:textId="77777777" w:rsidR="008F7DFD" w:rsidRPr="008F7DFD" w:rsidRDefault="008F7DFD" w:rsidP="008F7DFD">
    <w:pPr>
      <w:pStyle w:val="Footer"/>
      <w:jc w:val="right"/>
      <w:rPr>
        <w:rFonts w:asciiTheme="minorHAnsi" w:hAnsiTheme="minorHAnsi"/>
        <w:b/>
        <w:sz w:val="22"/>
        <w:szCs w:val="22"/>
      </w:rPr>
    </w:pPr>
    <w:r>
      <w:rPr>
        <w:rFonts w:asciiTheme="minorHAnsi" w:hAnsiTheme="minorHAnsi"/>
        <w:b/>
        <w:sz w:val="22"/>
        <w:szCs w:val="22"/>
      </w:rPr>
      <w:t>Universitas Kristen Petra</w:t>
    </w:r>
  </w:p>
  <w:p w14:paraId="4744D307" w14:textId="76EB39C9" w:rsidR="000E3776" w:rsidRPr="00E4414A" w:rsidRDefault="000E3776" w:rsidP="00E4414A">
    <w:pPr>
      <w:pStyle w:val="Footer"/>
      <w:jc w:val="right"/>
      <w:rPr>
        <w:rFonts w:ascii="Calibri" w:hAnsi="Calibri"/>
        <w:b/>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FCF58" w14:textId="77777777" w:rsidR="001E15C7" w:rsidRDefault="001E15C7" w:rsidP="00072339">
      <w:r>
        <w:separator/>
      </w:r>
    </w:p>
  </w:footnote>
  <w:footnote w:type="continuationSeparator" w:id="0">
    <w:p w14:paraId="31FB1E37" w14:textId="77777777" w:rsidR="001E15C7" w:rsidRDefault="001E15C7" w:rsidP="000723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E50AF" w14:textId="77777777" w:rsidR="00CD4882" w:rsidRDefault="00CD48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57C0" w14:textId="77777777" w:rsidR="007A0416" w:rsidRPr="008F7DFD" w:rsidRDefault="007A0416">
    <w:pPr>
      <w:pStyle w:val="Header"/>
      <w:rPr>
        <w:b/>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1CC1E" w14:textId="77777777" w:rsidR="000E3776" w:rsidRPr="008F7DFD" w:rsidRDefault="000E3776">
    <w:pPr>
      <w:pStyle w:val="Header"/>
      <w:rPr>
        <w:b/>
        <w:sz w:val="22"/>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8E874" w14:textId="77777777" w:rsidR="000E3776" w:rsidRDefault="000E377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21D12" w14:textId="77777777" w:rsidR="00FD693F" w:rsidRDefault="00FD6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1"/>
    <w:lvl w:ilvl="0">
      <w:start w:val="1"/>
      <w:numFmt w:val="lowerLetter"/>
      <w:lvlText w:val="%1."/>
      <w:lvlJc w:val="left"/>
      <w:pPr>
        <w:tabs>
          <w:tab w:val="num" w:pos="720"/>
        </w:tabs>
      </w:pPr>
    </w:lvl>
  </w:abstractNum>
  <w:abstractNum w:abstractNumId="1" w15:restartNumberingAfterBreak="0">
    <w:nsid w:val="00000003"/>
    <w:multiLevelType w:val="singleLevel"/>
    <w:tmpl w:val="00000003"/>
    <w:name w:val="WW8Num2"/>
    <w:lvl w:ilvl="0">
      <w:start w:val="1"/>
      <w:numFmt w:val="lowerLetter"/>
      <w:lvlText w:val="%1."/>
      <w:lvlJc w:val="left"/>
      <w:pPr>
        <w:tabs>
          <w:tab w:val="num" w:pos="1140"/>
        </w:tabs>
      </w:pPr>
    </w:lvl>
  </w:abstractNum>
  <w:abstractNum w:abstractNumId="2" w15:restartNumberingAfterBreak="0">
    <w:nsid w:val="00000006"/>
    <w:multiLevelType w:val="multilevel"/>
    <w:tmpl w:val="00000006"/>
    <w:name w:val="WW8Num5"/>
    <w:lvl w:ilvl="0">
      <w:start w:val="1"/>
      <w:numFmt w:val="decimal"/>
      <w:lvlText w:val="%1."/>
      <w:lvlJc w:val="left"/>
      <w:pPr>
        <w:tabs>
          <w:tab w:val="num" w:pos="1080"/>
        </w:tabs>
      </w:pPr>
    </w:lvl>
    <w:lvl w:ilvl="1">
      <w:start w:val="1"/>
      <w:numFmt w:val="lowerLetter"/>
      <w:lvlText w:val="%2."/>
      <w:lvlJc w:val="left"/>
      <w:pPr>
        <w:tabs>
          <w:tab w:val="num" w:pos="360"/>
        </w:tabs>
      </w:pPr>
      <w:rPr>
        <w:sz w:val="24"/>
        <w:szCs w:val="24"/>
      </w:rPr>
    </w:lvl>
    <w:lvl w:ilvl="2">
      <w:start w:val="1"/>
      <w:numFmt w:val="lowerRoman"/>
      <w:lvlText w:val="%3."/>
      <w:lvlJc w:val="right"/>
      <w:pPr>
        <w:tabs>
          <w:tab w:val="num" w:pos="2520"/>
        </w:tabs>
      </w:pPr>
    </w:lvl>
    <w:lvl w:ilvl="3">
      <w:start w:val="1"/>
      <w:numFmt w:val="decimal"/>
      <w:lvlText w:val="%4."/>
      <w:lvlJc w:val="left"/>
      <w:pPr>
        <w:tabs>
          <w:tab w:val="num" w:pos="360"/>
        </w:tabs>
      </w:pPr>
      <w:rPr>
        <w:rFonts w:ascii="Times New Roman" w:eastAsia="Times New Roman" w:hAnsi="Times New Roman"/>
      </w:rPr>
    </w:lvl>
    <w:lvl w:ilvl="4">
      <w:start w:val="1"/>
      <w:numFmt w:val="decimal"/>
      <w:lvlText w:val="%5"/>
      <w:lvlJc w:val="left"/>
      <w:pPr>
        <w:tabs>
          <w:tab w:val="num" w:pos="3960"/>
        </w:tabs>
      </w:pPr>
    </w:lvl>
    <w:lvl w:ilvl="5">
      <w:start w:val="3"/>
      <w:numFmt w:val="bullet"/>
      <w:lvlText w:val="-"/>
      <w:lvlJc w:val="left"/>
      <w:pPr>
        <w:tabs>
          <w:tab w:val="num" w:pos="4860"/>
        </w:tabs>
      </w:pPr>
      <w:rPr>
        <w:rFonts w:ascii="Times New Roman" w:hAnsi="Times New Roman"/>
      </w:rPr>
    </w:lvl>
    <w:lvl w:ilvl="6">
      <w:start w:val="1"/>
      <w:numFmt w:val="decimal"/>
      <w:lvlText w:val="%7."/>
      <w:lvlJc w:val="left"/>
      <w:pPr>
        <w:tabs>
          <w:tab w:val="num" w:pos="5400"/>
        </w:tabs>
      </w:pPr>
    </w:lvl>
    <w:lvl w:ilvl="7">
      <w:start w:val="1"/>
      <w:numFmt w:val="lowerLetter"/>
      <w:lvlText w:val="%8."/>
      <w:lvlJc w:val="left"/>
      <w:pPr>
        <w:tabs>
          <w:tab w:val="num" w:pos="6120"/>
        </w:tabs>
      </w:pPr>
    </w:lvl>
    <w:lvl w:ilvl="8">
      <w:start w:val="1"/>
      <w:numFmt w:val="lowerRoman"/>
      <w:lvlText w:val="%9."/>
      <w:lvlJc w:val="right"/>
      <w:pPr>
        <w:tabs>
          <w:tab w:val="num" w:pos="6840"/>
        </w:tabs>
      </w:pPr>
    </w:lvl>
  </w:abstractNum>
  <w:abstractNum w:abstractNumId="3" w15:restartNumberingAfterBreak="0">
    <w:nsid w:val="00000007"/>
    <w:multiLevelType w:val="multilevel"/>
    <w:tmpl w:val="00000007"/>
    <w:name w:val="WW8Num6"/>
    <w:lvl w:ilvl="0">
      <w:start w:val="3"/>
      <w:numFmt w:val="decimal"/>
      <w:lvlText w:val="%1"/>
      <w:lvlJc w:val="left"/>
      <w:pPr>
        <w:tabs>
          <w:tab w:val="num" w:pos="360"/>
        </w:tabs>
      </w:pPr>
      <w:rPr>
        <w:b/>
        <w:bCs/>
      </w:rPr>
    </w:lvl>
    <w:lvl w:ilvl="1">
      <w:start w:val="3"/>
      <w:numFmt w:val="decimal"/>
      <w:lvlText w:val="%1.%2"/>
      <w:lvlJc w:val="left"/>
      <w:pPr>
        <w:tabs>
          <w:tab w:val="num" w:pos="720"/>
        </w:tabs>
      </w:pPr>
      <w:rPr>
        <w:b/>
        <w:bCs/>
      </w:rPr>
    </w:lvl>
    <w:lvl w:ilvl="2">
      <w:start w:val="1"/>
      <w:numFmt w:val="decimal"/>
      <w:lvlText w:val="%1.%2.%3"/>
      <w:lvlJc w:val="left"/>
      <w:pPr>
        <w:tabs>
          <w:tab w:val="num" w:pos="720"/>
        </w:tabs>
      </w:pPr>
      <w:rPr>
        <w:b/>
        <w:bCs/>
      </w:rPr>
    </w:lvl>
    <w:lvl w:ilvl="3">
      <w:start w:val="1"/>
      <w:numFmt w:val="decimal"/>
      <w:lvlText w:val="%1.%2.%3.%4"/>
      <w:lvlJc w:val="left"/>
      <w:pPr>
        <w:tabs>
          <w:tab w:val="num" w:pos="720"/>
        </w:tabs>
      </w:pPr>
      <w:rPr>
        <w:b w:val="0"/>
        <w:bCs w:val="0"/>
      </w:rPr>
    </w:lvl>
    <w:lvl w:ilvl="4">
      <w:start w:val="1"/>
      <w:numFmt w:val="decimal"/>
      <w:lvlText w:val="%1.%2.%3.%4.%5"/>
      <w:lvlJc w:val="left"/>
      <w:pPr>
        <w:tabs>
          <w:tab w:val="num" w:pos="2520"/>
        </w:tabs>
      </w:pPr>
      <w:rPr>
        <w:b/>
        <w:bCs/>
      </w:rPr>
    </w:lvl>
    <w:lvl w:ilvl="5">
      <w:start w:val="1"/>
      <w:numFmt w:val="decimal"/>
      <w:lvlText w:val="%1.%2.%3.%4.%5.%6"/>
      <w:lvlJc w:val="left"/>
      <w:pPr>
        <w:tabs>
          <w:tab w:val="num" w:pos="2880"/>
        </w:tabs>
      </w:pPr>
      <w:rPr>
        <w:b/>
        <w:bCs/>
      </w:rPr>
    </w:lvl>
    <w:lvl w:ilvl="6">
      <w:start w:val="1"/>
      <w:numFmt w:val="decimal"/>
      <w:lvlText w:val="%1.%2.%3.%4.%5.%6.%7"/>
      <w:lvlJc w:val="left"/>
      <w:pPr>
        <w:tabs>
          <w:tab w:val="num" w:pos="3600"/>
        </w:tabs>
      </w:pPr>
      <w:rPr>
        <w:b/>
        <w:bCs/>
      </w:rPr>
    </w:lvl>
    <w:lvl w:ilvl="7">
      <w:start w:val="1"/>
      <w:numFmt w:val="decimal"/>
      <w:lvlText w:val="%1.%2.%3.%4.%5.%6.%7.%8"/>
      <w:lvlJc w:val="left"/>
      <w:pPr>
        <w:tabs>
          <w:tab w:val="num" w:pos="3960"/>
        </w:tabs>
      </w:pPr>
      <w:rPr>
        <w:b/>
        <w:bCs/>
      </w:rPr>
    </w:lvl>
    <w:lvl w:ilvl="8">
      <w:start w:val="1"/>
      <w:numFmt w:val="decimal"/>
      <w:lvlText w:val="%1.%2.%3.%4.%5.%6.%7.%8.%9"/>
      <w:lvlJc w:val="left"/>
      <w:pPr>
        <w:tabs>
          <w:tab w:val="num" w:pos="4680"/>
        </w:tabs>
      </w:pPr>
      <w:rPr>
        <w:b/>
        <w:bCs/>
      </w:rPr>
    </w:lvl>
  </w:abstractNum>
  <w:abstractNum w:abstractNumId="4" w15:restartNumberingAfterBreak="0">
    <w:nsid w:val="00000008"/>
    <w:multiLevelType w:val="multilevel"/>
    <w:tmpl w:val="B65C5A22"/>
    <w:lvl w:ilvl="0">
      <w:start w:val="1"/>
      <w:numFmt w:val="lowerLetter"/>
      <w:lvlText w:val="%1."/>
      <w:lvlJc w:val="left"/>
      <w:pPr>
        <w:ind w:left="360" w:hanging="360"/>
      </w:pPr>
    </w:lvl>
    <w:lvl w:ilvl="1">
      <w:start w:val="2"/>
      <w:numFmt w:val="decimal"/>
      <w:lvlText w:val="%2"/>
      <w:lvlJc w:val="left"/>
      <w:pPr>
        <w:tabs>
          <w:tab w:val="num" w:pos="1710"/>
        </w:tabs>
      </w:pPr>
    </w:lvl>
    <w:lvl w:ilvl="2">
      <w:start w:val="1"/>
      <w:numFmt w:val="bullet"/>
      <w:lvlText w:val="-"/>
      <w:lvlJc w:val="left"/>
      <w:pPr>
        <w:tabs>
          <w:tab w:val="num" w:pos="2610"/>
        </w:tabs>
      </w:pPr>
      <w:rPr>
        <w:rFonts w:ascii="Times New Roman" w:hAnsi="Times New Roman"/>
        <w:color w:val="auto"/>
      </w:rPr>
    </w:lvl>
    <w:lvl w:ilvl="3">
      <w:start w:val="1"/>
      <w:numFmt w:val="lowerLetter"/>
      <w:lvlText w:val="%4."/>
      <w:lvlJc w:val="left"/>
      <w:pPr>
        <w:tabs>
          <w:tab w:val="num" w:pos="3150"/>
        </w:tabs>
      </w:pPr>
    </w:lvl>
    <w:lvl w:ilvl="4">
      <w:start w:val="1"/>
      <w:numFmt w:val="lowerLetter"/>
      <w:lvlText w:val="%5."/>
      <w:lvlJc w:val="left"/>
      <w:pPr>
        <w:tabs>
          <w:tab w:val="num" w:pos="3870"/>
        </w:tabs>
      </w:pPr>
    </w:lvl>
    <w:lvl w:ilvl="5">
      <w:start w:val="1"/>
      <w:numFmt w:val="lowerRoman"/>
      <w:lvlText w:val="%6."/>
      <w:lvlJc w:val="right"/>
      <w:pPr>
        <w:tabs>
          <w:tab w:val="num" w:pos="4590"/>
        </w:tabs>
      </w:pPr>
    </w:lvl>
    <w:lvl w:ilvl="6">
      <w:start w:val="1"/>
      <w:numFmt w:val="bullet"/>
      <w:lvlText w:val=""/>
      <w:lvlJc w:val="left"/>
      <w:pPr>
        <w:tabs>
          <w:tab w:val="num" w:pos="5310"/>
        </w:tabs>
      </w:pPr>
      <w:rPr>
        <w:rFonts w:ascii="Symbol" w:hAnsi="Symbol" w:hint="default"/>
        <w:i w:val="0"/>
        <w:iCs w:val="0"/>
      </w:rPr>
    </w:lvl>
    <w:lvl w:ilvl="7">
      <w:start w:val="1"/>
      <w:numFmt w:val="bullet"/>
      <w:lvlText w:val=""/>
      <w:lvlJc w:val="left"/>
      <w:pPr>
        <w:tabs>
          <w:tab w:val="num" w:pos="6030"/>
        </w:tabs>
      </w:pPr>
      <w:rPr>
        <w:rFonts w:ascii="Symbol" w:hAnsi="Symbol" w:hint="default"/>
      </w:rPr>
    </w:lvl>
    <w:lvl w:ilvl="8">
      <w:start w:val="1"/>
      <w:numFmt w:val="lowerRoman"/>
      <w:lvlText w:val="%9."/>
      <w:lvlJc w:val="right"/>
      <w:pPr>
        <w:tabs>
          <w:tab w:val="num" w:pos="6750"/>
        </w:tabs>
      </w:pPr>
    </w:lvl>
  </w:abstractNum>
  <w:abstractNum w:abstractNumId="5" w15:restartNumberingAfterBreak="0">
    <w:nsid w:val="0000000A"/>
    <w:multiLevelType w:val="multilevel"/>
    <w:tmpl w:val="0000000A"/>
    <w:name w:val="WW8Num10"/>
    <w:lvl w:ilvl="0">
      <w:start w:val="1"/>
      <w:numFmt w:val="decimal"/>
      <w:lvlText w:val="%1."/>
      <w:lvlJc w:val="left"/>
      <w:pPr>
        <w:tabs>
          <w:tab w:val="num" w:pos="420"/>
        </w:tabs>
      </w:pPr>
      <w:rPr>
        <w:rFonts w:ascii="Times New Roman" w:eastAsia="Times New Roman" w:hAnsi="Times New Roman"/>
      </w:rPr>
    </w:lvl>
    <w:lvl w:ilvl="1">
      <w:start w:val="1"/>
      <w:numFmt w:val="decimal"/>
      <w:lvlText w:val="%1.%2"/>
      <w:lvlJc w:val="left"/>
      <w:pPr>
        <w:tabs>
          <w:tab w:val="num" w:pos="780"/>
        </w:tabs>
      </w:pPr>
    </w:lvl>
    <w:lvl w:ilvl="2">
      <w:start w:val="1"/>
      <w:numFmt w:val="decimal"/>
      <w:lvlText w:val="%1.%2.%3"/>
      <w:lvlJc w:val="left"/>
      <w:pPr>
        <w:tabs>
          <w:tab w:val="num" w:pos="1500"/>
        </w:tabs>
      </w:pPr>
    </w:lvl>
    <w:lvl w:ilvl="3">
      <w:start w:val="1"/>
      <w:numFmt w:val="decimal"/>
      <w:lvlText w:val="%1.%2.%3.%4"/>
      <w:lvlJc w:val="left"/>
      <w:pPr>
        <w:tabs>
          <w:tab w:val="num" w:pos="1860"/>
        </w:tabs>
      </w:pPr>
    </w:lvl>
    <w:lvl w:ilvl="4">
      <w:start w:val="1"/>
      <w:numFmt w:val="decimal"/>
      <w:lvlText w:val="%1.%2.%3.%4.%5"/>
      <w:lvlJc w:val="left"/>
      <w:pPr>
        <w:tabs>
          <w:tab w:val="num" w:pos="2580"/>
        </w:tabs>
      </w:pPr>
    </w:lvl>
    <w:lvl w:ilvl="5">
      <w:start w:val="1"/>
      <w:numFmt w:val="decimal"/>
      <w:lvlText w:val="%1.%2.%3.%4.%5.%6"/>
      <w:lvlJc w:val="left"/>
      <w:pPr>
        <w:tabs>
          <w:tab w:val="num" w:pos="2940"/>
        </w:tabs>
      </w:pPr>
    </w:lvl>
    <w:lvl w:ilvl="6">
      <w:start w:val="1"/>
      <w:numFmt w:val="decimal"/>
      <w:lvlText w:val="%1.%2.%3.%4.%5.%6.%7"/>
      <w:lvlJc w:val="left"/>
      <w:pPr>
        <w:tabs>
          <w:tab w:val="num" w:pos="3660"/>
        </w:tabs>
      </w:pPr>
    </w:lvl>
    <w:lvl w:ilvl="7">
      <w:start w:val="1"/>
      <w:numFmt w:val="decimal"/>
      <w:lvlText w:val="%1.%2.%3.%4.%5.%6.%7.%8"/>
      <w:lvlJc w:val="left"/>
      <w:pPr>
        <w:tabs>
          <w:tab w:val="num" w:pos="4020"/>
        </w:tabs>
      </w:pPr>
    </w:lvl>
    <w:lvl w:ilvl="8">
      <w:start w:val="1"/>
      <w:numFmt w:val="decimal"/>
      <w:lvlText w:val="%1.%2.%3.%4.%5.%6.%7.%8.%9"/>
      <w:lvlJc w:val="left"/>
      <w:pPr>
        <w:tabs>
          <w:tab w:val="num" w:pos="4740"/>
        </w:tabs>
      </w:pPr>
    </w:lvl>
  </w:abstractNum>
  <w:abstractNum w:abstractNumId="6" w15:restartNumberingAfterBreak="0">
    <w:nsid w:val="0000000C"/>
    <w:multiLevelType w:val="multilevel"/>
    <w:tmpl w:val="0000000C"/>
    <w:name w:val="WW8Num12"/>
    <w:lvl w:ilvl="0">
      <w:start w:val="1"/>
      <w:numFmt w:val="decimal"/>
      <w:lvlText w:val="%1."/>
      <w:lvlJc w:val="left"/>
      <w:pPr>
        <w:tabs>
          <w:tab w:val="num" w:pos="720"/>
        </w:tabs>
      </w:pPr>
    </w:lvl>
    <w:lvl w:ilvl="1">
      <w:start w:val="1"/>
      <w:numFmt w:val="decimal"/>
      <w:lvlText w:val="%1.%2"/>
      <w:lvlJc w:val="left"/>
      <w:pPr>
        <w:tabs>
          <w:tab w:val="num" w:pos="720"/>
        </w:tabs>
      </w:pPr>
      <w:rPr>
        <w:b/>
        <w:bCs/>
        <w:i w:val="0"/>
        <w:iCs w:val="0"/>
      </w:rPr>
    </w:lvl>
    <w:lvl w:ilvl="2">
      <w:start w:val="1"/>
      <w:numFmt w:val="decimal"/>
      <w:lvlText w:val="%1.%2.%3"/>
      <w:lvlJc w:val="left"/>
      <w:pPr>
        <w:tabs>
          <w:tab w:val="num" w:pos="1080"/>
        </w:tabs>
      </w:pPr>
      <w:rPr>
        <w:b/>
        <w:bCs/>
      </w:rPr>
    </w:lvl>
    <w:lvl w:ilvl="3">
      <w:start w:val="1"/>
      <w:numFmt w:val="decimal"/>
      <w:lvlText w:val="%1.%2.%3.%4"/>
      <w:lvlJc w:val="left"/>
      <w:pPr>
        <w:tabs>
          <w:tab w:val="num" w:pos="1080"/>
        </w:tabs>
      </w:pPr>
      <w:rPr>
        <w:b/>
        <w:bCs/>
      </w:rPr>
    </w:lvl>
    <w:lvl w:ilvl="4">
      <w:start w:val="1"/>
      <w:numFmt w:val="decimal"/>
      <w:lvlText w:val="%1.%2.%3.%4.%5"/>
      <w:lvlJc w:val="left"/>
      <w:pPr>
        <w:tabs>
          <w:tab w:val="num" w:pos="1440"/>
        </w:tabs>
      </w:pPr>
      <w:rPr>
        <w:b/>
        <w:bCs/>
      </w:rPr>
    </w:lvl>
    <w:lvl w:ilvl="5">
      <w:start w:val="1"/>
      <w:numFmt w:val="decimal"/>
      <w:lvlText w:val="%1.%2.%3.%4.%5.%6"/>
      <w:lvlJc w:val="left"/>
      <w:pPr>
        <w:tabs>
          <w:tab w:val="num" w:pos="1440"/>
        </w:tabs>
      </w:pPr>
      <w:rPr>
        <w:b/>
        <w:bCs/>
      </w:rPr>
    </w:lvl>
    <w:lvl w:ilvl="6">
      <w:start w:val="1"/>
      <w:numFmt w:val="decimal"/>
      <w:lvlText w:val="%1.%2.%3.%4.%5.%6.%7"/>
      <w:lvlJc w:val="left"/>
      <w:pPr>
        <w:tabs>
          <w:tab w:val="num" w:pos="1800"/>
        </w:tabs>
      </w:pPr>
      <w:rPr>
        <w:b/>
        <w:bCs/>
      </w:rPr>
    </w:lvl>
    <w:lvl w:ilvl="7">
      <w:start w:val="1"/>
      <w:numFmt w:val="decimal"/>
      <w:lvlText w:val="%1.%2.%3.%4.%5.%6.%7.%8"/>
      <w:lvlJc w:val="left"/>
      <w:pPr>
        <w:tabs>
          <w:tab w:val="num" w:pos="1800"/>
        </w:tabs>
      </w:pPr>
      <w:rPr>
        <w:b/>
        <w:bCs/>
      </w:rPr>
    </w:lvl>
    <w:lvl w:ilvl="8">
      <w:start w:val="1"/>
      <w:numFmt w:val="decimal"/>
      <w:lvlText w:val="%1.%2.%3.%4.%5.%6.%7.%8.%9"/>
      <w:lvlJc w:val="left"/>
      <w:pPr>
        <w:tabs>
          <w:tab w:val="num" w:pos="2160"/>
        </w:tabs>
      </w:pPr>
      <w:rPr>
        <w:b/>
        <w:bCs/>
      </w:rPr>
    </w:lvl>
  </w:abstractNum>
  <w:abstractNum w:abstractNumId="7" w15:restartNumberingAfterBreak="0">
    <w:nsid w:val="00000011"/>
    <w:multiLevelType w:val="multilevel"/>
    <w:tmpl w:val="73E206C4"/>
    <w:lvl w:ilvl="0">
      <w:start w:val="1"/>
      <w:numFmt w:val="decimal"/>
      <w:lvlText w:val="%1."/>
      <w:lvlJc w:val="left"/>
      <w:pPr>
        <w:tabs>
          <w:tab w:val="num" w:pos="990"/>
        </w:tabs>
      </w:pPr>
      <w:rPr>
        <w:i w:val="0"/>
        <w:iCs w:val="0"/>
      </w:rPr>
    </w:lvl>
    <w:lvl w:ilvl="1">
      <w:start w:val="2"/>
      <w:numFmt w:val="decimal"/>
      <w:lvlText w:val="%2"/>
      <w:lvlJc w:val="left"/>
      <w:pPr>
        <w:tabs>
          <w:tab w:val="num" w:pos="1710"/>
        </w:tabs>
      </w:pPr>
    </w:lvl>
    <w:lvl w:ilvl="2">
      <w:start w:val="1"/>
      <w:numFmt w:val="bullet"/>
      <w:lvlText w:val="-"/>
      <w:lvlJc w:val="left"/>
      <w:pPr>
        <w:tabs>
          <w:tab w:val="num" w:pos="2610"/>
        </w:tabs>
      </w:pPr>
      <w:rPr>
        <w:rFonts w:ascii="Times New Roman" w:hAnsi="Times New Roman"/>
        <w:color w:val="auto"/>
      </w:rPr>
    </w:lvl>
    <w:lvl w:ilvl="3">
      <w:start w:val="1"/>
      <w:numFmt w:val="lowerLetter"/>
      <w:lvlText w:val="%4."/>
      <w:lvlJc w:val="left"/>
      <w:pPr>
        <w:tabs>
          <w:tab w:val="num" w:pos="3150"/>
        </w:tabs>
      </w:pPr>
    </w:lvl>
    <w:lvl w:ilvl="4">
      <w:start w:val="1"/>
      <w:numFmt w:val="lowerLetter"/>
      <w:lvlText w:val="%5."/>
      <w:lvlJc w:val="left"/>
      <w:pPr>
        <w:tabs>
          <w:tab w:val="num" w:pos="3870"/>
        </w:tabs>
      </w:pPr>
    </w:lvl>
    <w:lvl w:ilvl="5">
      <w:start w:val="1"/>
      <w:numFmt w:val="lowerRoman"/>
      <w:lvlText w:val="%6."/>
      <w:lvlJc w:val="right"/>
      <w:pPr>
        <w:tabs>
          <w:tab w:val="num" w:pos="4590"/>
        </w:tabs>
      </w:pPr>
    </w:lvl>
    <w:lvl w:ilvl="6">
      <w:start w:val="1"/>
      <w:numFmt w:val="bullet"/>
      <w:lvlText w:val=""/>
      <w:lvlJc w:val="left"/>
      <w:pPr>
        <w:tabs>
          <w:tab w:val="num" w:pos="5310"/>
        </w:tabs>
      </w:pPr>
      <w:rPr>
        <w:rFonts w:ascii="Symbol" w:hAnsi="Symbol" w:hint="default"/>
        <w:i w:val="0"/>
        <w:iCs w:val="0"/>
      </w:rPr>
    </w:lvl>
    <w:lvl w:ilvl="7">
      <w:start w:val="1"/>
      <w:numFmt w:val="bullet"/>
      <w:lvlText w:val=""/>
      <w:lvlJc w:val="left"/>
      <w:pPr>
        <w:tabs>
          <w:tab w:val="num" w:pos="6030"/>
        </w:tabs>
      </w:pPr>
      <w:rPr>
        <w:rFonts w:ascii="Symbol" w:hAnsi="Symbol" w:hint="default"/>
      </w:rPr>
    </w:lvl>
    <w:lvl w:ilvl="8">
      <w:start w:val="1"/>
      <w:numFmt w:val="lowerRoman"/>
      <w:lvlText w:val="%9."/>
      <w:lvlJc w:val="right"/>
      <w:pPr>
        <w:tabs>
          <w:tab w:val="num" w:pos="6750"/>
        </w:tabs>
      </w:pPr>
    </w:lvl>
  </w:abstractNum>
  <w:abstractNum w:abstractNumId="8" w15:restartNumberingAfterBreak="0">
    <w:nsid w:val="04AA229A"/>
    <w:multiLevelType w:val="hybridMultilevel"/>
    <w:tmpl w:val="27C89C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6E40BD6"/>
    <w:multiLevelType w:val="hybridMultilevel"/>
    <w:tmpl w:val="93C8CDB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0" w15:restartNumberingAfterBreak="0">
    <w:nsid w:val="093E31E3"/>
    <w:multiLevelType w:val="multilevel"/>
    <w:tmpl w:val="251CE9A0"/>
    <w:lvl w:ilvl="0">
      <w:start w:val="5"/>
      <w:numFmt w:val="decimal"/>
      <w:lvlText w:val="%1."/>
      <w:lvlJc w:val="left"/>
      <w:pPr>
        <w:tabs>
          <w:tab w:val="num" w:pos="480"/>
        </w:tabs>
        <w:ind w:left="480" w:hanging="480"/>
      </w:pPr>
    </w:lvl>
    <w:lvl w:ilvl="1">
      <w:start w:val="1"/>
      <w:numFmt w:val="decimal"/>
      <w:lvlText w:val="%1.%2."/>
      <w:lvlJc w:val="left"/>
      <w:pPr>
        <w:tabs>
          <w:tab w:val="num" w:pos="480"/>
        </w:tabs>
        <w:ind w:left="480" w:hanging="48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1" w15:restartNumberingAfterBreak="0">
    <w:nsid w:val="0C414764"/>
    <w:multiLevelType w:val="hybridMultilevel"/>
    <w:tmpl w:val="C1DCCC90"/>
    <w:lvl w:ilvl="0" w:tplc="2AF44962">
      <w:start w:val="1"/>
      <w:numFmt w:val="lowerLetter"/>
      <w:lvlText w:val="%1."/>
      <w:lvlJc w:val="left"/>
      <w:pPr>
        <w:ind w:left="360" w:hanging="360"/>
      </w:pPr>
      <w:rPr>
        <w:rFonts w:ascii="Calibri" w:eastAsia="Times New Roman" w:hAnsi="Calibri" w:cs="Calibr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F0743E8"/>
    <w:multiLevelType w:val="multilevel"/>
    <w:tmpl w:val="BF20C51A"/>
    <w:lvl w:ilvl="0">
      <w:start w:val="1"/>
      <w:numFmt w:val="decimal"/>
      <w:lvlText w:val="%1."/>
      <w:lvlJc w:val="left"/>
      <w:pPr>
        <w:tabs>
          <w:tab w:val="num" w:pos="1080"/>
        </w:tabs>
      </w:pPr>
    </w:lvl>
    <w:lvl w:ilvl="1">
      <w:start w:val="1"/>
      <w:numFmt w:val="lowerLetter"/>
      <w:lvlText w:val="%2."/>
      <w:lvlJc w:val="left"/>
      <w:pPr>
        <w:tabs>
          <w:tab w:val="num" w:pos="360"/>
        </w:tabs>
      </w:pPr>
      <w:rPr>
        <w:sz w:val="24"/>
        <w:szCs w:val="24"/>
      </w:rPr>
    </w:lvl>
    <w:lvl w:ilvl="2">
      <w:start w:val="1"/>
      <w:numFmt w:val="lowerRoman"/>
      <w:lvlText w:val="%3."/>
      <w:lvlJc w:val="right"/>
      <w:pPr>
        <w:tabs>
          <w:tab w:val="num" w:pos="2520"/>
        </w:tabs>
      </w:pPr>
    </w:lvl>
    <w:lvl w:ilvl="3">
      <w:start w:val="1"/>
      <w:numFmt w:val="lowerLetter"/>
      <w:lvlText w:val="%4."/>
      <w:lvlJc w:val="left"/>
      <w:pPr>
        <w:tabs>
          <w:tab w:val="num" w:pos="360"/>
        </w:tabs>
      </w:pPr>
    </w:lvl>
    <w:lvl w:ilvl="4">
      <w:start w:val="1"/>
      <w:numFmt w:val="decimal"/>
      <w:lvlText w:val="%5"/>
      <w:lvlJc w:val="left"/>
      <w:pPr>
        <w:tabs>
          <w:tab w:val="num" w:pos="3960"/>
        </w:tabs>
      </w:pPr>
    </w:lvl>
    <w:lvl w:ilvl="5">
      <w:start w:val="3"/>
      <w:numFmt w:val="bullet"/>
      <w:lvlText w:val="-"/>
      <w:lvlJc w:val="left"/>
      <w:pPr>
        <w:tabs>
          <w:tab w:val="num" w:pos="4860"/>
        </w:tabs>
      </w:pPr>
      <w:rPr>
        <w:rFonts w:ascii="Times New Roman" w:hAnsi="Times New Roman"/>
      </w:rPr>
    </w:lvl>
    <w:lvl w:ilvl="6">
      <w:start w:val="1"/>
      <w:numFmt w:val="decimal"/>
      <w:lvlText w:val="%7."/>
      <w:lvlJc w:val="left"/>
      <w:pPr>
        <w:tabs>
          <w:tab w:val="num" w:pos="5400"/>
        </w:tabs>
      </w:pPr>
    </w:lvl>
    <w:lvl w:ilvl="7">
      <w:start w:val="1"/>
      <w:numFmt w:val="lowerLetter"/>
      <w:lvlText w:val="%8."/>
      <w:lvlJc w:val="left"/>
      <w:pPr>
        <w:tabs>
          <w:tab w:val="num" w:pos="6120"/>
        </w:tabs>
      </w:pPr>
    </w:lvl>
    <w:lvl w:ilvl="8">
      <w:start w:val="1"/>
      <w:numFmt w:val="lowerRoman"/>
      <w:lvlText w:val="%9."/>
      <w:lvlJc w:val="right"/>
      <w:pPr>
        <w:tabs>
          <w:tab w:val="num" w:pos="6840"/>
        </w:tabs>
      </w:pPr>
    </w:lvl>
  </w:abstractNum>
  <w:abstractNum w:abstractNumId="13" w15:restartNumberingAfterBreak="0">
    <w:nsid w:val="12050438"/>
    <w:multiLevelType w:val="hybridMultilevel"/>
    <w:tmpl w:val="968CF2BC"/>
    <w:lvl w:ilvl="0" w:tplc="72C8BE0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3FD09B4"/>
    <w:multiLevelType w:val="hybridMultilevel"/>
    <w:tmpl w:val="DEB41A70"/>
    <w:lvl w:ilvl="0" w:tplc="38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855E70"/>
    <w:multiLevelType w:val="hybridMultilevel"/>
    <w:tmpl w:val="99A27B32"/>
    <w:lvl w:ilvl="0" w:tplc="04090001">
      <w:start w:val="1"/>
      <w:numFmt w:val="bullet"/>
      <w:lvlText w:val=""/>
      <w:lvlJc w:val="left"/>
      <w:pPr>
        <w:tabs>
          <w:tab w:val="num" w:pos="1440"/>
        </w:tabs>
        <w:ind w:left="1440" w:hanging="360"/>
      </w:pPr>
      <w:rPr>
        <w:rFonts w:ascii="Symbol" w:hAnsi="Symbol" w:cs="Symbol" w:hint="default"/>
      </w:rPr>
    </w:lvl>
    <w:lvl w:ilvl="1" w:tplc="E4E6F112">
      <w:start w:val="1"/>
      <w:numFmt w:val="decimal"/>
      <w:lvlText w:val="%2."/>
      <w:lvlJc w:val="left"/>
      <w:pPr>
        <w:tabs>
          <w:tab w:val="num" w:pos="2160"/>
        </w:tabs>
        <w:ind w:left="2160" w:hanging="360"/>
      </w:pPr>
    </w:lvl>
    <w:lvl w:ilvl="2" w:tplc="65501E18">
      <w:start w:val="1"/>
      <w:numFmt w:val="bullet"/>
      <w:lvlText w:val=""/>
      <w:lvlJc w:val="left"/>
      <w:pPr>
        <w:tabs>
          <w:tab w:val="num" w:pos="3060"/>
        </w:tabs>
        <w:ind w:left="3060" w:hanging="360"/>
      </w:pPr>
      <w:rPr>
        <w:rFonts w:ascii="Symbol" w:hAnsi="Symbol" w:cs="Symbol" w:hint="default"/>
        <w:color w:val="auto"/>
      </w:r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start w:val="1"/>
      <w:numFmt w:val="decimal"/>
      <w:lvlText w:val="%7."/>
      <w:lvlJc w:val="left"/>
      <w:pPr>
        <w:tabs>
          <w:tab w:val="num" w:pos="5760"/>
        </w:tabs>
        <w:ind w:left="5760" w:hanging="360"/>
      </w:pPr>
    </w:lvl>
    <w:lvl w:ilvl="7" w:tplc="04090019">
      <w:start w:val="1"/>
      <w:numFmt w:val="lowerLetter"/>
      <w:lvlText w:val="%8."/>
      <w:lvlJc w:val="left"/>
      <w:pPr>
        <w:tabs>
          <w:tab w:val="num" w:pos="6480"/>
        </w:tabs>
        <w:ind w:left="6480" w:hanging="360"/>
      </w:pPr>
    </w:lvl>
    <w:lvl w:ilvl="8" w:tplc="0409001B">
      <w:start w:val="1"/>
      <w:numFmt w:val="lowerRoman"/>
      <w:lvlText w:val="%9."/>
      <w:lvlJc w:val="right"/>
      <w:pPr>
        <w:tabs>
          <w:tab w:val="num" w:pos="7200"/>
        </w:tabs>
        <w:ind w:left="7200" w:hanging="180"/>
      </w:pPr>
    </w:lvl>
  </w:abstractNum>
  <w:abstractNum w:abstractNumId="16" w15:restartNumberingAfterBreak="0">
    <w:nsid w:val="14E36E19"/>
    <w:multiLevelType w:val="hybridMultilevel"/>
    <w:tmpl w:val="0176780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17107B64"/>
    <w:multiLevelType w:val="multilevel"/>
    <w:tmpl w:val="DE3AF854"/>
    <w:lvl w:ilvl="0">
      <w:start w:val="4"/>
      <w:numFmt w:val="decimal"/>
      <w:lvlText w:val="%1"/>
      <w:lvlJc w:val="left"/>
      <w:pPr>
        <w:tabs>
          <w:tab w:val="num" w:pos="420"/>
        </w:tabs>
        <w:ind w:left="420" w:hanging="420"/>
      </w:pPr>
      <w:rPr>
        <w:rFonts w:hint="default"/>
      </w:rPr>
    </w:lvl>
    <w:lvl w:ilvl="1">
      <w:start w:val="1"/>
      <w:numFmt w:val="decimal"/>
      <w:lvlText w:val="%1.%2"/>
      <w:lvlJc w:val="left"/>
      <w:pPr>
        <w:tabs>
          <w:tab w:val="num" w:pos="1350"/>
        </w:tabs>
        <w:ind w:left="1350" w:hanging="420"/>
      </w:pPr>
      <w:rPr>
        <w:rFonts w:hint="default"/>
      </w:rPr>
    </w:lvl>
    <w:lvl w:ilvl="2">
      <w:start w:val="1"/>
      <w:numFmt w:val="decimal"/>
      <w:lvlText w:val="%1.%2.%3"/>
      <w:lvlJc w:val="left"/>
      <w:pPr>
        <w:tabs>
          <w:tab w:val="num" w:pos="2580"/>
        </w:tabs>
        <w:ind w:left="2580" w:hanging="720"/>
      </w:pPr>
      <w:rPr>
        <w:rFonts w:hint="default"/>
      </w:rPr>
    </w:lvl>
    <w:lvl w:ilvl="3">
      <w:start w:val="1"/>
      <w:numFmt w:val="decimal"/>
      <w:lvlText w:val="%1.%2.%3.%4"/>
      <w:lvlJc w:val="left"/>
      <w:pPr>
        <w:tabs>
          <w:tab w:val="num" w:pos="3510"/>
        </w:tabs>
        <w:ind w:left="3510" w:hanging="720"/>
      </w:pPr>
      <w:rPr>
        <w:rFonts w:hint="default"/>
      </w:rPr>
    </w:lvl>
    <w:lvl w:ilvl="4">
      <w:start w:val="1"/>
      <w:numFmt w:val="decimal"/>
      <w:lvlText w:val="%1.%2.%3.%4.%5"/>
      <w:lvlJc w:val="left"/>
      <w:pPr>
        <w:tabs>
          <w:tab w:val="num" w:pos="4800"/>
        </w:tabs>
        <w:ind w:left="4800" w:hanging="1080"/>
      </w:pPr>
      <w:rPr>
        <w:rFonts w:hint="default"/>
      </w:rPr>
    </w:lvl>
    <w:lvl w:ilvl="5">
      <w:start w:val="1"/>
      <w:numFmt w:val="decimal"/>
      <w:lvlText w:val="%1.%2.%3.%4.%5.%6"/>
      <w:lvlJc w:val="left"/>
      <w:pPr>
        <w:tabs>
          <w:tab w:val="num" w:pos="5730"/>
        </w:tabs>
        <w:ind w:left="5730" w:hanging="1080"/>
      </w:pPr>
      <w:rPr>
        <w:rFonts w:hint="default"/>
      </w:rPr>
    </w:lvl>
    <w:lvl w:ilvl="6">
      <w:start w:val="1"/>
      <w:numFmt w:val="decimal"/>
      <w:lvlText w:val="%1.%2.%3.%4.%5.%6.%7"/>
      <w:lvlJc w:val="left"/>
      <w:pPr>
        <w:tabs>
          <w:tab w:val="num" w:pos="7020"/>
        </w:tabs>
        <w:ind w:left="7020" w:hanging="1440"/>
      </w:pPr>
      <w:rPr>
        <w:rFonts w:hint="default"/>
      </w:rPr>
    </w:lvl>
    <w:lvl w:ilvl="7">
      <w:start w:val="1"/>
      <w:numFmt w:val="decimal"/>
      <w:lvlText w:val="%1.%2.%3.%4.%5.%6.%7.%8"/>
      <w:lvlJc w:val="left"/>
      <w:pPr>
        <w:tabs>
          <w:tab w:val="num" w:pos="7950"/>
        </w:tabs>
        <w:ind w:left="7950" w:hanging="1440"/>
      </w:pPr>
      <w:rPr>
        <w:rFonts w:hint="default"/>
      </w:rPr>
    </w:lvl>
    <w:lvl w:ilvl="8">
      <w:start w:val="1"/>
      <w:numFmt w:val="decimal"/>
      <w:lvlText w:val="%1.%2.%3.%4.%5.%6.%7.%8.%9"/>
      <w:lvlJc w:val="left"/>
      <w:pPr>
        <w:tabs>
          <w:tab w:val="num" w:pos="9240"/>
        </w:tabs>
        <w:ind w:left="9240" w:hanging="1800"/>
      </w:pPr>
      <w:rPr>
        <w:rFonts w:hint="default"/>
      </w:rPr>
    </w:lvl>
  </w:abstractNum>
  <w:abstractNum w:abstractNumId="18" w15:restartNumberingAfterBreak="0">
    <w:nsid w:val="1A3E758B"/>
    <w:multiLevelType w:val="hybridMultilevel"/>
    <w:tmpl w:val="719845DC"/>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A5E3C5C"/>
    <w:multiLevelType w:val="hybridMultilevel"/>
    <w:tmpl w:val="9B28CEF2"/>
    <w:lvl w:ilvl="0" w:tplc="98CC56F4">
      <w:start w:val="1"/>
      <w:numFmt w:val="lowerLetter"/>
      <w:lvlText w:val="%1."/>
      <w:lvlJc w:val="left"/>
      <w:rPr>
        <w:rFonts w:ascii="Calibri" w:eastAsia="Times New Roman"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9A17CA"/>
    <w:multiLevelType w:val="hybridMultilevel"/>
    <w:tmpl w:val="BAB67E9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1BF06F3B"/>
    <w:multiLevelType w:val="hybridMultilevel"/>
    <w:tmpl w:val="F8F46E7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1CBC7D1B"/>
    <w:multiLevelType w:val="hybridMultilevel"/>
    <w:tmpl w:val="B2F02EBA"/>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23" w15:restartNumberingAfterBreak="0">
    <w:nsid w:val="2688572E"/>
    <w:multiLevelType w:val="hybridMultilevel"/>
    <w:tmpl w:val="FD7E7AD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15:restartNumberingAfterBreak="0">
    <w:nsid w:val="27D02312"/>
    <w:multiLevelType w:val="multilevel"/>
    <w:tmpl w:val="255A4C4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A292E98"/>
    <w:multiLevelType w:val="multilevel"/>
    <w:tmpl w:val="5CFEE146"/>
    <w:lvl w:ilvl="0">
      <w:start w:val="2"/>
      <w:numFmt w:val="decimal"/>
      <w:lvlText w:val="%1"/>
      <w:lvlJc w:val="left"/>
      <w:pPr>
        <w:tabs>
          <w:tab w:val="num" w:pos="420"/>
        </w:tabs>
        <w:ind w:left="420" w:hanging="420"/>
      </w:pPr>
      <w:rPr>
        <w:rFonts w:hint="default"/>
      </w:rPr>
    </w:lvl>
    <w:lvl w:ilvl="1">
      <w:start w:val="1"/>
      <w:numFmt w:val="decimal"/>
      <w:lvlText w:val="%1.%2"/>
      <w:lvlJc w:val="left"/>
      <w:pPr>
        <w:tabs>
          <w:tab w:val="num" w:pos="1350"/>
        </w:tabs>
        <w:ind w:left="1350" w:hanging="420"/>
      </w:pPr>
      <w:rPr>
        <w:rFonts w:hint="default"/>
      </w:rPr>
    </w:lvl>
    <w:lvl w:ilvl="2">
      <w:start w:val="1"/>
      <w:numFmt w:val="decimal"/>
      <w:lvlText w:val="%1.%2.%3"/>
      <w:lvlJc w:val="left"/>
      <w:pPr>
        <w:tabs>
          <w:tab w:val="num" w:pos="2580"/>
        </w:tabs>
        <w:ind w:left="2580" w:hanging="720"/>
      </w:pPr>
      <w:rPr>
        <w:rFonts w:hint="default"/>
      </w:rPr>
    </w:lvl>
    <w:lvl w:ilvl="3">
      <w:start w:val="1"/>
      <w:numFmt w:val="decimal"/>
      <w:lvlText w:val="%1.%2.%3.%4"/>
      <w:lvlJc w:val="left"/>
      <w:pPr>
        <w:tabs>
          <w:tab w:val="num" w:pos="3510"/>
        </w:tabs>
        <w:ind w:left="3510" w:hanging="720"/>
      </w:pPr>
      <w:rPr>
        <w:rFonts w:hint="default"/>
      </w:rPr>
    </w:lvl>
    <w:lvl w:ilvl="4">
      <w:start w:val="1"/>
      <w:numFmt w:val="decimal"/>
      <w:lvlText w:val="%1.%2.%3.%4.%5"/>
      <w:lvlJc w:val="left"/>
      <w:pPr>
        <w:tabs>
          <w:tab w:val="num" w:pos="4800"/>
        </w:tabs>
        <w:ind w:left="4800" w:hanging="1080"/>
      </w:pPr>
      <w:rPr>
        <w:rFonts w:hint="default"/>
      </w:rPr>
    </w:lvl>
    <w:lvl w:ilvl="5">
      <w:start w:val="1"/>
      <w:numFmt w:val="decimal"/>
      <w:lvlText w:val="%1.%2.%3.%4.%5.%6"/>
      <w:lvlJc w:val="left"/>
      <w:pPr>
        <w:tabs>
          <w:tab w:val="num" w:pos="5730"/>
        </w:tabs>
        <w:ind w:left="5730" w:hanging="1080"/>
      </w:pPr>
      <w:rPr>
        <w:rFonts w:hint="default"/>
      </w:rPr>
    </w:lvl>
    <w:lvl w:ilvl="6">
      <w:start w:val="1"/>
      <w:numFmt w:val="decimal"/>
      <w:lvlText w:val="%1.%2.%3.%4.%5.%6.%7"/>
      <w:lvlJc w:val="left"/>
      <w:pPr>
        <w:tabs>
          <w:tab w:val="num" w:pos="7020"/>
        </w:tabs>
        <w:ind w:left="7020" w:hanging="1440"/>
      </w:pPr>
      <w:rPr>
        <w:rFonts w:hint="default"/>
      </w:rPr>
    </w:lvl>
    <w:lvl w:ilvl="7">
      <w:start w:val="1"/>
      <w:numFmt w:val="decimal"/>
      <w:lvlText w:val="%1.%2.%3.%4.%5.%6.%7.%8"/>
      <w:lvlJc w:val="left"/>
      <w:pPr>
        <w:tabs>
          <w:tab w:val="num" w:pos="7950"/>
        </w:tabs>
        <w:ind w:left="7950" w:hanging="1440"/>
      </w:pPr>
      <w:rPr>
        <w:rFonts w:hint="default"/>
      </w:rPr>
    </w:lvl>
    <w:lvl w:ilvl="8">
      <w:start w:val="1"/>
      <w:numFmt w:val="decimal"/>
      <w:lvlText w:val="%1.%2.%3.%4.%5.%6.%7.%8.%9"/>
      <w:lvlJc w:val="left"/>
      <w:pPr>
        <w:tabs>
          <w:tab w:val="num" w:pos="9240"/>
        </w:tabs>
        <w:ind w:left="9240" w:hanging="1800"/>
      </w:pPr>
      <w:rPr>
        <w:rFonts w:hint="default"/>
      </w:rPr>
    </w:lvl>
  </w:abstractNum>
  <w:abstractNum w:abstractNumId="26" w15:restartNumberingAfterBreak="0">
    <w:nsid w:val="2B615323"/>
    <w:multiLevelType w:val="multilevel"/>
    <w:tmpl w:val="7892EE32"/>
    <w:lvl w:ilvl="0">
      <w:start w:val="1"/>
      <w:numFmt w:val="decimal"/>
      <w:lvlText w:val="%1."/>
      <w:lvlJc w:val="left"/>
      <w:pPr>
        <w:tabs>
          <w:tab w:val="num" w:pos="990"/>
        </w:tabs>
      </w:pPr>
      <w:rPr>
        <w:i w:val="0"/>
        <w:iCs w:val="0"/>
      </w:rPr>
    </w:lvl>
    <w:lvl w:ilvl="1">
      <w:start w:val="2"/>
      <w:numFmt w:val="decimal"/>
      <w:lvlText w:val="%2"/>
      <w:lvlJc w:val="left"/>
      <w:pPr>
        <w:tabs>
          <w:tab w:val="num" w:pos="1710"/>
        </w:tabs>
      </w:pPr>
    </w:lvl>
    <w:lvl w:ilvl="2">
      <w:start w:val="1"/>
      <w:numFmt w:val="bullet"/>
      <w:lvlText w:val="-"/>
      <w:lvlJc w:val="left"/>
      <w:pPr>
        <w:tabs>
          <w:tab w:val="num" w:pos="2610"/>
        </w:tabs>
      </w:pPr>
      <w:rPr>
        <w:rFonts w:ascii="Times New Roman" w:hAnsi="Times New Roman"/>
        <w:color w:val="auto"/>
      </w:rPr>
    </w:lvl>
    <w:lvl w:ilvl="3">
      <w:start w:val="1"/>
      <w:numFmt w:val="lowerLetter"/>
      <w:lvlText w:val="%4."/>
      <w:lvlJc w:val="left"/>
      <w:pPr>
        <w:tabs>
          <w:tab w:val="num" w:pos="3150"/>
        </w:tabs>
      </w:pPr>
    </w:lvl>
    <w:lvl w:ilvl="4">
      <w:start w:val="1"/>
      <w:numFmt w:val="bullet"/>
      <w:lvlText w:val=""/>
      <w:lvlJc w:val="left"/>
      <w:pPr>
        <w:tabs>
          <w:tab w:val="num" w:pos="3870"/>
        </w:tabs>
      </w:pPr>
      <w:rPr>
        <w:rFonts w:ascii="Symbol" w:hAnsi="Symbol" w:hint="default"/>
      </w:rPr>
    </w:lvl>
    <w:lvl w:ilvl="5">
      <w:start w:val="1"/>
      <w:numFmt w:val="lowerRoman"/>
      <w:lvlText w:val="%6."/>
      <w:lvlJc w:val="right"/>
      <w:pPr>
        <w:tabs>
          <w:tab w:val="num" w:pos="4590"/>
        </w:tabs>
      </w:pPr>
    </w:lvl>
    <w:lvl w:ilvl="6">
      <w:start w:val="1"/>
      <w:numFmt w:val="bullet"/>
      <w:lvlText w:val=""/>
      <w:lvlJc w:val="left"/>
      <w:pPr>
        <w:tabs>
          <w:tab w:val="num" w:pos="5310"/>
        </w:tabs>
      </w:pPr>
      <w:rPr>
        <w:rFonts w:ascii="Symbol" w:hAnsi="Symbol" w:hint="default"/>
        <w:i w:val="0"/>
        <w:iCs w:val="0"/>
      </w:rPr>
    </w:lvl>
    <w:lvl w:ilvl="7">
      <w:start w:val="1"/>
      <w:numFmt w:val="bullet"/>
      <w:lvlText w:val=""/>
      <w:lvlJc w:val="left"/>
      <w:pPr>
        <w:tabs>
          <w:tab w:val="num" w:pos="6030"/>
        </w:tabs>
      </w:pPr>
      <w:rPr>
        <w:rFonts w:ascii="Symbol" w:hAnsi="Symbol" w:hint="default"/>
      </w:rPr>
    </w:lvl>
    <w:lvl w:ilvl="8">
      <w:start w:val="1"/>
      <w:numFmt w:val="lowerRoman"/>
      <w:lvlText w:val="%9."/>
      <w:lvlJc w:val="right"/>
      <w:pPr>
        <w:tabs>
          <w:tab w:val="num" w:pos="6750"/>
        </w:tabs>
      </w:pPr>
    </w:lvl>
  </w:abstractNum>
  <w:abstractNum w:abstractNumId="27" w15:restartNumberingAfterBreak="0">
    <w:nsid w:val="2F2C68C1"/>
    <w:multiLevelType w:val="multilevel"/>
    <w:tmpl w:val="00000006"/>
    <w:lvl w:ilvl="0">
      <w:start w:val="1"/>
      <w:numFmt w:val="decimal"/>
      <w:lvlText w:val="%1."/>
      <w:lvlJc w:val="left"/>
      <w:pPr>
        <w:tabs>
          <w:tab w:val="num" w:pos="1080"/>
        </w:tabs>
      </w:pPr>
    </w:lvl>
    <w:lvl w:ilvl="1">
      <w:start w:val="1"/>
      <w:numFmt w:val="lowerLetter"/>
      <w:lvlText w:val="%2."/>
      <w:lvlJc w:val="left"/>
      <w:pPr>
        <w:tabs>
          <w:tab w:val="num" w:pos="360"/>
        </w:tabs>
      </w:pPr>
      <w:rPr>
        <w:sz w:val="24"/>
        <w:szCs w:val="24"/>
      </w:rPr>
    </w:lvl>
    <w:lvl w:ilvl="2">
      <w:start w:val="1"/>
      <w:numFmt w:val="lowerRoman"/>
      <w:lvlText w:val="%3."/>
      <w:lvlJc w:val="right"/>
      <w:pPr>
        <w:tabs>
          <w:tab w:val="num" w:pos="2520"/>
        </w:tabs>
      </w:pPr>
    </w:lvl>
    <w:lvl w:ilvl="3">
      <w:start w:val="1"/>
      <w:numFmt w:val="decimal"/>
      <w:lvlText w:val="%4."/>
      <w:lvlJc w:val="left"/>
      <w:pPr>
        <w:tabs>
          <w:tab w:val="num" w:pos="360"/>
        </w:tabs>
      </w:pPr>
      <w:rPr>
        <w:rFonts w:ascii="Times New Roman" w:eastAsia="Times New Roman" w:hAnsi="Times New Roman"/>
      </w:rPr>
    </w:lvl>
    <w:lvl w:ilvl="4">
      <w:start w:val="1"/>
      <w:numFmt w:val="decimal"/>
      <w:lvlText w:val="%5"/>
      <w:lvlJc w:val="left"/>
      <w:pPr>
        <w:tabs>
          <w:tab w:val="num" w:pos="3960"/>
        </w:tabs>
      </w:pPr>
    </w:lvl>
    <w:lvl w:ilvl="5">
      <w:start w:val="3"/>
      <w:numFmt w:val="bullet"/>
      <w:lvlText w:val="-"/>
      <w:lvlJc w:val="left"/>
      <w:pPr>
        <w:tabs>
          <w:tab w:val="num" w:pos="4860"/>
        </w:tabs>
      </w:pPr>
      <w:rPr>
        <w:rFonts w:ascii="Times New Roman" w:hAnsi="Times New Roman"/>
      </w:rPr>
    </w:lvl>
    <w:lvl w:ilvl="6">
      <w:start w:val="1"/>
      <w:numFmt w:val="decimal"/>
      <w:lvlText w:val="%7."/>
      <w:lvlJc w:val="left"/>
      <w:pPr>
        <w:tabs>
          <w:tab w:val="num" w:pos="5400"/>
        </w:tabs>
      </w:pPr>
    </w:lvl>
    <w:lvl w:ilvl="7">
      <w:start w:val="1"/>
      <w:numFmt w:val="lowerLetter"/>
      <w:lvlText w:val="%8."/>
      <w:lvlJc w:val="left"/>
      <w:pPr>
        <w:tabs>
          <w:tab w:val="num" w:pos="6120"/>
        </w:tabs>
      </w:pPr>
    </w:lvl>
    <w:lvl w:ilvl="8">
      <w:start w:val="1"/>
      <w:numFmt w:val="lowerRoman"/>
      <w:lvlText w:val="%9."/>
      <w:lvlJc w:val="right"/>
      <w:pPr>
        <w:tabs>
          <w:tab w:val="num" w:pos="6840"/>
        </w:tabs>
      </w:pPr>
    </w:lvl>
  </w:abstractNum>
  <w:abstractNum w:abstractNumId="28" w15:restartNumberingAfterBreak="0">
    <w:nsid w:val="33C138B3"/>
    <w:multiLevelType w:val="multilevel"/>
    <w:tmpl w:val="FA4863D2"/>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9" w15:restartNumberingAfterBreak="0">
    <w:nsid w:val="36550B10"/>
    <w:multiLevelType w:val="multilevel"/>
    <w:tmpl w:val="20B41B28"/>
    <w:lvl w:ilvl="0">
      <w:start w:val="5"/>
      <w:numFmt w:val="decimal"/>
      <w:lvlText w:val="%1"/>
      <w:lvlJc w:val="left"/>
      <w:pPr>
        <w:tabs>
          <w:tab w:val="num" w:pos="420"/>
        </w:tabs>
        <w:ind w:left="420" w:hanging="420"/>
      </w:pPr>
      <w:rPr>
        <w:rFonts w:hint="default"/>
      </w:rPr>
    </w:lvl>
    <w:lvl w:ilvl="1">
      <w:start w:val="1"/>
      <w:numFmt w:val="decimal"/>
      <w:lvlText w:val="%1.%2"/>
      <w:lvlJc w:val="left"/>
      <w:pPr>
        <w:tabs>
          <w:tab w:val="num" w:pos="1350"/>
        </w:tabs>
        <w:ind w:left="1350" w:hanging="420"/>
      </w:pPr>
      <w:rPr>
        <w:rFonts w:hint="default"/>
      </w:rPr>
    </w:lvl>
    <w:lvl w:ilvl="2">
      <w:start w:val="1"/>
      <w:numFmt w:val="decimal"/>
      <w:lvlText w:val="%1.%2.%3"/>
      <w:lvlJc w:val="left"/>
      <w:pPr>
        <w:tabs>
          <w:tab w:val="num" w:pos="2580"/>
        </w:tabs>
        <w:ind w:left="2580" w:hanging="720"/>
      </w:pPr>
      <w:rPr>
        <w:rFonts w:hint="default"/>
      </w:rPr>
    </w:lvl>
    <w:lvl w:ilvl="3">
      <w:start w:val="1"/>
      <w:numFmt w:val="decimal"/>
      <w:lvlText w:val="%1.%2.%3.%4"/>
      <w:lvlJc w:val="left"/>
      <w:pPr>
        <w:tabs>
          <w:tab w:val="num" w:pos="3510"/>
        </w:tabs>
        <w:ind w:left="3510" w:hanging="720"/>
      </w:pPr>
      <w:rPr>
        <w:rFonts w:hint="default"/>
      </w:rPr>
    </w:lvl>
    <w:lvl w:ilvl="4">
      <w:start w:val="1"/>
      <w:numFmt w:val="decimal"/>
      <w:lvlText w:val="%1.%2.%3.%4.%5"/>
      <w:lvlJc w:val="left"/>
      <w:pPr>
        <w:tabs>
          <w:tab w:val="num" w:pos="4800"/>
        </w:tabs>
        <w:ind w:left="4800" w:hanging="1080"/>
      </w:pPr>
      <w:rPr>
        <w:rFonts w:hint="default"/>
      </w:rPr>
    </w:lvl>
    <w:lvl w:ilvl="5">
      <w:start w:val="1"/>
      <w:numFmt w:val="decimal"/>
      <w:lvlText w:val="%1.%2.%3.%4.%5.%6"/>
      <w:lvlJc w:val="left"/>
      <w:pPr>
        <w:tabs>
          <w:tab w:val="num" w:pos="5730"/>
        </w:tabs>
        <w:ind w:left="5730" w:hanging="1080"/>
      </w:pPr>
      <w:rPr>
        <w:rFonts w:hint="default"/>
      </w:rPr>
    </w:lvl>
    <w:lvl w:ilvl="6">
      <w:start w:val="1"/>
      <w:numFmt w:val="decimal"/>
      <w:lvlText w:val="%1.%2.%3.%4.%5.%6.%7"/>
      <w:lvlJc w:val="left"/>
      <w:pPr>
        <w:tabs>
          <w:tab w:val="num" w:pos="7020"/>
        </w:tabs>
        <w:ind w:left="7020" w:hanging="1440"/>
      </w:pPr>
      <w:rPr>
        <w:rFonts w:hint="default"/>
      </w:rPr>
    </w:lvl>
    <w:lvl w:ilvl="7">
      <w:start w:val="1"/>
      <w:numFmt w:val="decimal"/>
      <w:lvlText w:val="%1.%2.%3.%4.%5.%6.%7.%8"/>
      <w:lvlJc w:val="left"/>
      <w:pPr>
        <w:tabs>
          <w:tab w:val="num" w:pos="7950"/>
        </w:tabs>
        <w:ind w:left="7950" w:hanging="1440"/>
      </w:pPr>
      <w:rPr>
        <w:rFonts w:hint="default"/>
      </w:rPr>
    </w:lvl>
    <w:lvl w:ilvl="8">
      <w:start w:val="1"/>
      <w:numFmt w:val="decimal"/>
      <w:lvlText w:val="%1.%2.%3.%4.%5.%6.%7.%8.%9"/>
      <w:lvlJc w:val="left"/>
      <w:pPr>
        <w:tabs>
          <w:tab w:val="num" w:pos="9240"/>
        </w:tabs>
        <w:ind w:left="9240" w:hanging="1800"/>
      </w:pPr>
      <w:rPr>
        <w:rFonts w:hint="default"/>
      </w:rPr>
    </w:lvl>
  </w:abstractNum>
  <w:abstractNum w:abstractNumId="30" w15:restartNumberingAfterBreak="0">
    <w:nsid w:val="3EAA3A85"/>
    <w:multiLevelType w:val="multilevel"/>
    <w:tmpl w:val="9744B994"/>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 w15:restartNumberingAfterBreak="0">
    <w:nsid w:val="40A94ECD"/>
    <w:multiLevelType w:val="multilevel"/>
    <w:tmpl w:val="962460DA"/>
    <w:lvl w:ilvl="0">
      <w:start w:val="1"/>
      <w:numFmt w:val="decimal"/>
      <w:lvlText w:val="%1."/>
      <w:lvlJc w:val="left"/>
      <w:pPr>
        <w:tabs>
          <w:tab w:val="num" w:pos="990"/>
        </w:tabs>
      </w:pPr>
    </w:lvl>
    <w:lvl w:ilvl="1">
      <w:start w:val="2"/>
      <w:numFmt w:val="decimal"/>
      <w:lvlText w:val="%2"/>
      <w:lvlJc w:val="left"/>
      <w:pPr>
        <w:tabs>
          <w:tab w:val="num" w:pos="1710"/>
        </w:tabs>
      </w:pPr>
    </w:lvl>
    <w:lvl w:ilvl="2">
      <w:start w:val="1"/>
      <w:numFmt w:val="bullet"/>
      <w:lvlText w:val="-"/>
      <w:lvlJc w:val="left"/>
      <w:pPr>
        <w:tabs>
          <w:tab w:val="num" w:pos="2610"/>
        </w:tabs>
      </w:pPr>
      <w:rPr>
        <w:rFonts w:ascii="Times New Roman" w:hAnsi="Times New Roman"/>
        <w:color w:val="auto"/>
      </w:rPr>
    </w:lvl>
    <w:lvl w:ilvl="3">
      <w:start w:val="1"/>
      <w:numFmt w:val="lowerLetter"/>
      <w:lvlText w:val="%4."/>
      <w:lvlJc w:val="left"/>
      <w:pPr>
        <w:tabs>
          <w:tab w:val="num" w:pos="3150"/>
        </w:tabs>
      </w:pPr>
    </w:lvl>
    <w:lvl w:ilvl="4">
      <w:start w:val="1"/>
      <w:numFmt w:val="lowerLetter"/>
      <w:lvlText w:val="%5."/>
      <w:lvlJc w:val="left"/>
      <w:pPr>
        <w:tabs>
          <w:tab w:val="num" w:pos="3870"/>
        </w:tabs>
      </w:pPr>
    </w:lvl>
    <w:lvl w:ilvl="5">
      <w:start w:val="1"/>
      <w:numFmt w:val="lowerRoman"/>
      <w:lvlText w:val="%6."/>
      <w:lvlJc w:val="right"/>
      <w:pPr>
        <w:tabs>
          <w:tab w:val="num" w:pos="4590"/>
        </w:tabs>
      </w:pPr>
    </w:lvl>
    <w:lvl w:ilvl="6">
      <w:start w:val="1"/>
      <w:numFmt w:val="bullet"/>
      <w:lvlText w:val=""/>
      <w:lvlJc w:val="left"/>
      <w:pPr>
        <w:tabs>
          <w:tab w:val="num" w:pos="5310"/>
        </w:tabs>
      </w:pPr>
      <w:rPr>
        <w:rFonts w:ascii="Symbol" w:hAnsi="Symbol" w:hint="default"/>
        <w:i w:val="0"/>
        <w:iCs w:val="0"/>
      </w:rPr>
    </w:lvl>
    <w:lvl w:ilvl="7">
      <w:start w:val="1"/>
      <w:numFmt w:val="decimal"/>
      <w:lvlText w:val="%8."/>
      <w:lvlJc w:val="left"/>
      <w:pPr>
        <w:tabs>
          <w:tab w:val="num" w:pos="6030"/>
        </w:tabs>
      </w:pPr>
      <w:rPr>
        <w:rFonts w:ascii="Times New Roman" w:eastAsia="Times New Roman" w:hAnsi="Times New Roman"/>
      </w:rPr>
    </w:lvl>
    <w:lvl w:ilvl="8">
      <w:start w:val="1"/>
      <w:numFmt w:val="lowerRoman"/>
      <w:lvlText w:val="%9."/>
      <w:lvlJc w:val="right"/>
      <w:pPr>
        <w:tabs>
          <w:tab w:val="num" w:pos="6750"/>
        </w:tabs>
      </w:pPr>
    </w:lvl>
  </w:abstractNum>
  <w:abstractNum w:abstractNumId="32" w15:restartNumberingAfterBreak="0">
    <w:nsid w:val="47677B39"/>
    <w:multiLevelType w:val="multilevel"/>
    <w:tmpl w:val="84589E68"/>
    <w:lvl w:ilvl="0">
      <w:start w:val="2"/>
      <w:numFmt w:val="decimal"/>
      <w:lvlText w:val="%1"/>
      <w:lvlJc w:val="left"/>
      <w:pPr>
        <w:tabs>
          <w:tab w:val="num" w:pos="360"/>
        </w:tabs>
        <w:ind w:left="360" w:hanging="360"/>
      </w:pPr>
      <w:rPr>
        <w:rFonts w:hint="default"/>
        <w:b/>
        <w:bCs/>
      </w:rPr>
    </w:lvl>
    <w:lvl w:ilvl="1">
      <w:start w:val="1"/>
      <w:numFmt w:val="decimal"/>
      <w:lvlText w:val="%1.%2"/>
      <w:lvlJc w:val="left"/>
      <w:pPr>
        <w:tabs>
          <w:tab w:val="num" w:pos="360"/>
        </w:tabs>
        <w:ind w:left="360" w:hanging="360"/>
      </w:pPr>
      <w:rPr>
        <w:rFonts w:hint="default"/>
        <w:b/>
        <w:bCs/>
        <w:i w:val="0"/>
      </w:rPr>
    </w:lvl>
    <w:lvl w:ilvl="2">
      <w:start w:val="1"/>
      <w:numFmt w:val="decimal"/>
      <w:lvlText w:val="%1.%2.%3"/>
      <w:lvlJc w:val="left"/>
      <w:pPr>
        <w:tabs>
          <w:tab w:val="num" w:pos="720"/>
        </w:tabs>
        <w:ind w:left="720" w:hanging="720"/>
      </w:pPr>
      <w:rPr>
        <w:rFonts w:hint="default"/>
        <w:b/>
        <w:bCs/>
      </w:rPr>
    </w:lvl>
    <w:lvl w:ilvl="3">
      <w:start w:val="1"/>
      <w:numFmt w:val="decimal"/>
      <w:lvlText w:val="%1.%2.%3.%4"/>
      <w:lvlJc w:val="left"/>
      <w:pPr>
        <w:tabs>
          <w:tab w:val="num" w:pos="720"/>
        </w:tabs>
        <w:ind w:left="720" w:hanging="720"/>
      </w:pPr>
      <w:rPr>
        <w:rFonts w:hint="default"/>
        <w:b/>
        <w:bCs/>
      </w:rPr>
    </w:lvl>
    <w:lvl w:ilvl="4">
      <w:start w:val="1"/>
      <w:numFmt w:val="decimal"/>
      <w:lvlText w:val="%1.%2.%3.%4.%5"/>
      <w:lvlJc w:val="left"/>
      <w:pPr>
        <w:tabs>
          <w:tab w:val="num" w:pos="1080"/>
        </w:tabs>
        <w:ind w:left="1080" w:hanging="1080"/>
      </w:pPr>
      <w:rPr>
        <w:rFonts w:hint="default"/>
        <w:b/>
        <w:bCs/>
      </w:rPr>
    </w:lvl>
    <w:lvl w:ilvl="5">
      <w:start w:val="1"/>
      <w:numFmt w:val="decimal"/>
      <w:lvlText w:val="%1.%2.%3.%4.%5.%6"/>
      <w:lvlJc w:val="left"/>
      <w:pPr>
        <w:tabs>
          <w:tab w:val="num" w:pos="1080"/>
        </w:tabs>
        <w:ind w:left="1080" w:hanging="1080"/>
      </w:pPr>
      <w:rPr>
        <w:rFonts w:hint="default"/>
        <w:b/>
        <w:bCs/>
      </w:rPr>
    </w:lvl>
    <w:lvl w:ilvl="6">
      <w:start w:val="1"/>
      <w:numFmt w:val="decimal"/>
      <w:lvlText w:val="%1.%2.%3.%4.%5.%6.%7"/>
      <w:lvlJc w:val="left"/>
      <w:pPr>
        <w:tabs>
          <w:tab w:val="num" w:pos="1440"/>
        </w:tabs>
        <w:ind w:left="1440" w:hanging="1440"/>
      </w:pPr>
      <w:rPr>
        <w:rFonts w:hint="default"/>
        <w:b/>
        <w:bCs/>
      </w:rPr>
    </w:lvl>
    <w:lvl w:ilvl="7">
      <w:start w:val="1"/>
      <w:numFmt w:val="decimal"/>
      <w:lvlText w:val="%1.%2.%3.%4.%5.%6.%7.%8"/>
      <w:lvlJc w:val="left"/>
      <w:pPr>
        <w:tabs>
          <w:tab w:val="num" w:pos="1440"/>
        </w:tabs>
        <w:ind w:left="1440" w:hanging="1440"/>
      </w:pPr>
      <w:rPr>
        <w:rFonts w:hint="default"/>
        <w:b/>
        <w:bCs/>
      </w:rPr>
    </w:lvl>
    <w:lvl w:ilvl="8">
      <w:start w:val="1"/>
      <w:numFmt w:val="decimal"/>
      <w:lvlText w:val="%1.%2.%3.%4.%5.%6.%7.%8.%9"/>
      <w:lvlJc w:val="left"/>
      <w:pPr>
        <w:tabs>
          <w:tab w:val="num" w:pos="1800"/>
        </w:tabs>
        <w:ind w:left="1800" w:hanging="1800"/>
      </w:pPr>
      <w:rPr>
        <w:rFonts w:hint="default"/>
        <w:b/>
        <w:bCs/>
      </w:rPr>
    </w:lvl>
  </w:abstractNum>
  <w:abstractNum w:abstractNumId="33" w15:restartNumberingAfterBreak="0">
    <w:nsid w:val="490049EE"/>
    <w:multiLevelType w:val="multilevel"/>
    <w:tmpl w:val="6C36C4EA"/>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9405199"/>
    <w:multiLevelType w:val="multilevel"/>
    <w:tmpl w:val="35E8943C"/>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1350"/>
        </w:tabs>
        <w:ind w:left="1350" w:hanging="420"/>
      </w:pPr>
      <w:rPr>
        <w:rFonts w:hint="default"/>
      </w:rPr>
    </w:lvl>
    <w:lvl w:ilvl="2">
      <w:start w:val="1"/>
      <w:numFmt w:val="decimal"/>
      <w:lvlText w:val="%1.%2.%3"/>
      <w:lvlJc w:val="left"/>
      <w:pPr>
        <w:tabs>
          <w:tab w:val="num" w:pos="2580"/>
        </w:tabs>
        <w:ind w:left="2580" w:hanging="720"/>
      </w:pPr>
      <w:rPr>
        <w:rFonts w:hint="default"/>
      </w:rPr>
    </w:lvl>
    <w:lvl w:ilvl="3">
      <w:start w:val="1"/>
      <w:numFmt w:val="decimal"/>
      <w:lvlText w:val="%1.%2.%3.%4"/>
      <w:lvlJc w:val="left"/>
      <w:pPr>
        <w:tabs>
          <w:tab w:val="num" w:pos="3510"/>
        </w:tabs>
        <w:ind w:left="3510" w:hanging="720"/>
      </w:pPr>
      <w:rPr>
        <w:rFonts w:hint="default"/>
      </w:rPr>
    </w:lvl>
    <w:lvl w:ilvl="4">
      <w:start w:val="1"/>
      <w:numFmt w:val="decimal"/>
      <w:lvlText w:val="%1.%2.%3.%4.%5"/>
      <w:lvlJc w:val="left"/>
      <w:pPr>
        <w:tabs>
          <w:tab w:val="num" w:pos="4800"/>
        </w:tabs>
        <w:ind w:left="4800" w:hanging="1080"/>
      </w:pPr>
      <w:rPr>
        <w:rFonts w:hint="default"/>
      </w:rPr>
    </w:lvl>
    <w:lvl w:ilvl="5">
      <w:start w:val="1"/>
      <w:numFmt w:val="decimal"/>
      <w:lvlText w:val="%1.%2.%3.%4.%5.%6"/>
      <w:lvlJc w:val="left"/>
      <w:pPr>
        <w:tabs>
          <w:tab w:val="num" w:pos="5730"/>
        </w:tabs>
        <w:ind w:left="5730" w:hanging="1080"/>
      </w:pPr>
      <w:rPr>
        <w:rFonts w:hint="default"/>
      </w:rPr>
    </w:lvl>
    <w:lvl w:ilvl="6">
      <w:start w:val="1"/>
      <w:numFmt w:val="decimal"/>
      <w:lvlText w:val="%1.%2.%3.%4.%5.%6.%7"/>
      <w:lvlJc w:val="left"/>
      <w:pPr>
        <w:tabs>
          <w:tab w:val="num" w:pos="7020"/>
        </w:tabs>
        <w:ind w:left="7020" w:hanging="1440"/>
      </w:pPr>
      <w:rPr>
        <w:rFonts w:hint="default"/>
      </w:rPr>
    </w:lvl>
    <w:lvl w:ilvl="7">
      <w:start w:val="1"/>
      <w:numFmt w:val="decimal"/>
      <w:lvlText w:val="%1.%2.%3.%4.%5.%6.%7.%8"/>
      <w:lvlJc w:val="left"/>
      <w:pPr>
        <w:tabs>
          <w:tab w:val="num" w:pos="7950"/>
        </w:tabs>
        <w:ind w:left="7950" w:hanging="1440"/>
      </w:pPr>
      <w:rPr>
        <w:rFonts w:hint="default"/>
      </w:rPr>
    </w:lvl>
    <w:lvl w:ilvl="8">
      <w:start w:val="1"/>
      <w:numFmt w:val="decimal"/>
      <w:lvlText w:val="%1.%2.%3.%4.%5.%6.%7.%8.%9"/>
      <w:lvlJc w:val="left"/>
      <w:pPr>
        <w:tabs>
          <w:tab w:val="num" w:pos="9240"/>
        </w:tabs>
        <w:ind w:left="9240" w:hanging="1800"/>
      </w:pPr>
      <w:rPr>
        <w:rFonts w:hint="default"/>
      </w:rPr>
    </w:lvl>
  </w:abstractNum>
  <w:abstractNum w:abstractNumId="35" w15:restartNumberingAfterBreak="0">
    <w:nsid w:val="4B0F4236"/>
    <w:multiLevelType w:val="hybridMultilevel"/>
    <w:tmpl w:val="95FA44DE"/>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6" w15:restartNumberingAfterBreak="0">
    <w:nsid w:val="4DB739DF"/>
    <w:multiLevelType w:val="multilevel"/>
    <w:tmpl w:val="DCA2DF98"/>
    <w:lvl w:ilvl="0">
      <w:start w:val="1"/>
      <w:numFmt w:val="decimal"/>
      <w:lvlText w:val="%1."/>
      <w:lvlJc w:val="left"/>
      <w:pPr>
        <w:tabs>
          <w:tab w:val="num" w:pos="1080"/>
        </w:tabs>
      </w:pPr>
    </w:lvl>
    <w:lvl w:ilvl="1">
      <w:start w:val="1"/>
      <w:numFmt w:val="lowerLetter"/>
      <w:lvlText w:val="%2."/>
      <w:lvlJc w:val="left"/>
      <w:pPr>
        <w:tabs>
          <w:tab w:val="num" w:pos="360"/>
        </w:tabs>
      </w:pPr>
      <w:rPr>
        <w:sz w:val="24"/>
        <w:szCs w:val="24"/>
      </w:rPr>
    </w:lvl>
    <w:lvl w:ilvl="2">
      <w:start w:val="1"/>
      <w:numFmt w:val="lowerRoman"/>
      <w:lvlText w:val="%3."/>
      <w:lvlJc w:val="right"/>
      <w:pPr>
        <w:tabs>
          <w:tab w:val="num" w:pos="2520"/>
        </w:tabs>
      </w:pPr>
    </w:lvl>
    <w:lvl w:ilvl="3">
      <w:start w:val="1"/>
      <w:numFmt w:val="decimal"/>
      <w:lvlText w:val="%4."/>
      <w:lvlJc w:val="left"/>
      <w:pPr>
        <w:tabs>
          <w:tab w:val="num" w:pos="360"/>
        </w:tabs>
      </w:pPr>
      <w:rPr>
        <w:rFonts w:ascii="Times New Roman" w:eastAsia="Times New Roman" w:hAnsi="Times New Roman"/>
      </w:rPr>
    </w:lvl>
    <w:lvl w:ilvl="4">
      <w:start w:val="1"/>
      <w:numFmt w:val="decimal"/>
      <w:lvlText w:val="%5"/>
      <w:lvlJc w:val="left"/>
      <w:pPr>
        <w:tabs>
          <w:tab w:val="num" w:pos="3960"/>
        </w:tabs>
      </w:pPr>
    </w:lvl>
    <w:lvl w:ilvl="5">
      <w:start w:val="3"/>
      <w:numFmt w:val="bullet"/>
      <w:lvlText w:val="-"/>
      <w:lvlJc w:val="left"/>
      <w:pPr>
        <w:tabs>
          <w:tab w:val="num" w:pos="4860"/>
        </w:tabs>
      </w:pPr>
      <w:rPr>
        <w:rFonts w:ascii="Times New Roman" w:hAnsi="Times New Roman"/>
      </w:rPr>
    </w:lvl>
    <w:lvl w:ilvl="6">
      <w:start w:val="1"/>
      <w:numFmt w:val="decimal"/>
      <w:lvlText w:val="%7."/>
      <w:lvlJc w:val="left"/>
      <w:pPr>
        <w:tabs>
          <w:tab w:val="num" w:pos="5400"/>
        </w:tabs>
      </w:pPr>
    </w:lvl>
    <w:lvl w:ilvl="7">
      <w:start w:val="1"/>
      <w:numFmt w:val="lowerLetter"/>
      <w:lvlText w:val="%8."/>
      <w:lvlJc w:val="left"/>
      <w:pPr>
        <w:tabs>
          <w:tab w:val="num" w:pos="6120"/>
        </w:tabs>
      </w:pPr>
    </w:lvl>
    <w:lvl w:ilvl="8">
      <w:start w:val="1"/>
      <w:numFmt w:val="lowerRoman"/>
      <w:lvlText w:val="%9."/>
      <w:lvlJc w:val="right"/>
      <w:pPr>
        <w:tabs>
          <w:tab w:val="num" w:pos="6840"/>
        </w:tabs>
      </w:pPr>
    </w:lvl>
  </w:abstractNum>
  <w:abstractNum w:abstractNumId="37" w15:restartNumberingAfterBreak="0">
    <w:nsid w:val="534F4634"/>
    <w:multiLevelType w:val="hybridMultilevel"/>
    <w:tmpl w:val="D61A3E08"/>
    <w:lvl w:ilvl="0" w:tplc="1D0497F2">
      <w:start w:val="1"/>
      <w:numFmt w:val="lowerLetter"/>
      <w:lvlText w:val="%1."/>
      <w:lvlJc w:val="left"/>
      <w:pPr>
        <w:ind w:left="360" w:hanging="360"/>
      </w:pPr>
      <w:rPr>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8" w15:restartNumberingAfterBreak="0">
    <w:nsid w:val="58284D59"/>
    <w:multiLevelType w:val="hybridMultilevel"/>
    <w:tmpl w:val="4CF01222"/>
    <w:lvl w:ilvl="0" w:tplc="7736E78A">
      <w:start w:val="1"/>
      <w:numFmt w:val="lowerLetter"/>
      <w:lvlText w:val="%1."/>
      <w:lvlJc w:val="left"/>
      <w:pPr>
        <w:tabs>
          <w:tab w:val="num" w:pos="720"/>
        </w:tabs>
        <w:ind w:left="720" w:hanging="360"/>
      </w:pPr>
      <w:rPr>
        <w:rFonts w:hint="default"/>
      </w:rPr>
    </w:lvl>
    <w:lvl w:ilvl="1" w:tplc="56E62D04">
      <w:start w:val="1"/>
      <w:numFmt w:val="decimal"/>
      <w:lvlText w:val="%2."/>
      <w:lvlJc w:val="left"/>
      <w:pPr>
        <w:tabs>
          <w:tab w:val="num" w:pos="1440"/>
        </w:tabs>
        <w:ind w:left="1440" w:hanging="360"/>
      </w:pPr>
      <w:rPr>
        <w:rFonts w:hint="default"/>
      </w:rPr>
    </w:lvl>
    <w:lvl w:ilvl="2" w:tplc="5D44976A">
      <w:start w:val="1"/>
      <w:numFmt w:val="decimal"/>
      <w:lvlText w:val="%3."/>
      <w:lvlJc w:val="left"/>
      <w:pPr>
        <w:tabs>
          <w:tab w:val="num" w:pos="2430"/>
        </w:tabs>
        <w:ind w:left="2430" w:hanging="450"/>
      </w:pPr>
      <w:rPr>
        <w:rFonts w:hint="default"/>
      </w:rPr>
    </w:lvl>
    <w:lvl w:ilvl="3" w:tplc="B77A41D2">
      <w:start w:val="1"/>
      <w:numFmt w:val="upperLetter"/>
      <w:lvlText w:val="%4."/>
      <w:lvlJc w:val="left"/>
      <w:pPr>
        <w:tabs>
          <w:tab w:val="num" w:pos="2880"/>
        </w:tabs>
        <w:ind w:left="2880" w:hanging="360"/>
      </w:pPr>
      <w:rPr>
        <w:rFonts w:hint="default"/>
      </w:r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15:restartNumberingAfterBreak="0">
    <w:nsid w:val="5A9372EB"/>
    <w:multiLevelType w:val="multilevel"/>
    <w:tmpl w:val="04E41BE2"/>
    <w:lvl w:ilvl="0">
      <w:start w:val="3"/>
      <w:numFmt w:val="decimal"/>
      <w:lvlText w:val="%1"/>
      <w:lvlJc w:val="left"/>
      <w:pPr>
        <w:tabs>
          <w:tab w:val="num" w:pos="420"/>
        </w:tabs>
        <w:ind w:left="420" w:hanging="420"/>
      </w:pPr>
      <w:rPr>
        <w:rFonts w:hint="default"/>
      </w:rPr>
    </w:lvl>
    <w:lvl w:ilvl="1">
      <w:start w:val="1"/>
      <w:numFmt w:val="decimal"/>
      <w:lvlText w:val="%1.%2"/>
      <w:lvlJc w:val="left"/>
      <w:pPr>
        <w:tabs>
          <w:tab w:val="num" w:pos="1350"/>
        </w:tabs>
        <w:ind w:left="1350" w:hanging="420"/>
      </w:pPr>
      <w:rPr>
        <w:rFonts w:hint="default"/>
      </w:rPr>
    </w:lvl>
    <w:lvl w:ilvl="2">
      <w:start w:val="1"/>
      <w:numFmt w:val="decimal"/>
      <w:lvlText w:val="%1.%2.%3"/>
      <w:lvlJc w:val="left"/>
      <w:pPr>
        <w:tabs>
          <w:tab w:val="num" w:pos="1572"/>
        </w:tabs>
        <w:ind w:left="1572" w:hanging="720"/>
      </w:pPr>
      <w:rPr>
        <w:rFonts w:hint="default"/>
      </w:rPr>
    </w:lvl>
    <w:lvl w:ilvl="3">
      <w:start w:val="1"/>
      <w:numFmt w:val="decimal"/>
      <w:lvlText w:val="%1.%2.%3.%4"/>
      <w:lvlJc w:val="left"/>
      <w:pPr>
        <w:tabs>
          <w:tab w:val="num" w:pos="3510"/>
        </w:tabs>
        <w:ind w:left="3510" w:hanging="720"/>
      </w:pPr>
      <w:rPr>
        <w:rFonts w:hint="default"/>
      </w:rPr>
    </w:lvl>
    <w:lvl w:ilvl="4">
      <w:start w:val="1"/>
      <w:numFmt w:val="decimal"/>
      <w:lvlText w:val="%1.%2.%3.%4.%5"/>
      <w:lvlJc w:val="left"/>
      <w:pPr>
        <w:tabs>
          <w:tab w:val="num" w:pos="4800"/>
        </w:tabs>
        <w:ind w:left="4800" w:hanging="1080"/>
      </w:pPr>
      <w:rPr>
        <w:rFonts w:hint="default"/>
      </w:rPr>
    </w:lvl>
    <w:lvl w:ilvl="5">
      <w:start w:val="1"/>
      <w:numFmt w:val="decimal"/>
      <w:lvlText w:val="%1.%2.%3.%4.%5.%6"/>
      <w:lvlJc w:val="left"/>
      <w:pPr>
        <w:tabs>
          <w:tab w:val="num" w:pos="5730"/>
        </w:tabs>
        <w:ind w:left="5730" w:hanging="1080"/>
      </w:pPr>
      <w:rPr>
        <w:rFonts w:hint="default"/>
      </w:rPr>
    </w:lvl>
    <w:lvl w:ilvl="6">
      <w:start w:val="1"/>
      <w:numFmt w:val="decimal"/>
      <w:lvlText w:val="%1.%2.%3.%4.%5.%6.%7"/>
      <w:lvlJc w:val="left"/>
      <w:pPr>
        <w:tabs>
          <w:tab w:val="num" w:pos="7020"/>
        </w:tabs>
        <w:ind w:left="7020" w:hanging="1440"/>
      </w:pPr>
      <w:rPr>
        <w:rFonts w:hint="default"/>
      </w:rPr>
    </w:lvl>
    <w:lvl w:ilvl="7">
      <w:start w:val="1"/>
      <w:numFmt w:val="decimal"/>
      <w:lvlText w:val="%1.%2.%3.%4.%5.%6.%7.%8"/>
      <w:lvlJc w:val="left"/>
      <w:pPr>
        <w:tabs>
          <w:tab w:val="num" w:pos="7950"/>
        </w:tabs>
        <w:ind w:left="7950" w:hanging="1440"/>
      </w:pPr>
      <w:rPr>
        <w:rFonts w:hint="default"/>
      </w:rPr>
    </w:lvl>
    <w:lvl w:ilvl="8">
      <w:start w:val="1"/>
      <w:numFmt w:val="decimal"/>
      <w:lvlText w:val="%1.%2.%3.%4.%5.%6.%7.%8.%9"/>
      <w:lvlJc w:val="left"/>
      <w:pPr>
        <w:tabs>
          <w:tab w:val="num" w:pos="9240"/>
        </w:tabs>
        <w:ind w:left="9240" w:hanging="1800"/>
      </w:pPr>
      <w:rPr>
        <w:rFonts w:hint="default"/>
      </w:rPr>
    </w:lvl>
  </w:abstractNum>
  <w:abstractNum w:abstractNumId="40" w15:restartNumberingAfterBreak="0">
    <w:nsid w:val="5E04110E"/>
    <w:multiLevelType w:val="hybridMultilevel"/>
    <w:tmpl w:val="D8166B0E"/>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1" w15:restartNumberingAfterBreak="0">
    <w:nsid w:val="608E7C1B"/>
    <w:multiLevelType w:val="hybridMultilevel"/>
    <w:tmpl w:val="C516578E"/>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2" w15:restartNumberingAfterBreak="0">
    <w:nsid w:val="60CA6327"/>
    <w:multiLevelType w:val="multilevel"/>
    <w:tmpl w:val="44F25FC0"/>
    <w:lvl w:ilvl="0">
      <w:start w:val="1"/>
      <w:numFmt w:val="decimal"/>
      <w:lvlText w:val="%1."/>
      <w:lvlJc w:val="left"/>
      <w:pPr>
        <w:tabs>
          <w:tab w:val="num" w:pos="720"/>
        </w:tabs>
        <w:ind w:left="720" w:hanging="360"/>
      </w:pPr>
      <w:rPr>
        <w:rFonts w:hint="default"/>
      </w:rPr>
    </w:lvl>
    <w:lvl w:ilvl="1">
      <w:start w:val="2"/>
      <w:numFmt w:val="decimal"/>
      <w:isLgl/>
      <w:lvlText w:val="%1.%2."/>
      <w:lvlJc w:val="left"/>
      <w:pPr>
        <w:ind w:left="720" w:hanging="360"/>
      </w:pPr>
      <w:rPr>
        <w:rFonts w:hint="default"/>
        <w:color w:val="000000"/>
      </w:rPr>
    </w:lvl>
    <w:lvl w:ilvl="2">
      <w:start w:val="1"/>
      <w:numFmt w:val="decimal"/>
      <w:isLgl/>
      <w:lvlText w:val="%1.%2.%3."/>
      <w:lvlJc w:val="left"/>
      <w:pPr>
        <w:ind w:left="1080" w:hanging="720"/>
      </w:pPr>
      <w:rPr>
        <w:rFonts w:hint="default"/>
        <w:color w:val="000000"/>
      </w:rPr>
    </w:lvl>
    <w:lvl w:ilvl="3">
      <w:start w:val="1"/>
      <w:numFmt w:val="decimal"/>
      <w:isLgl/>
      <w:lvlText w:val="%1.%2.%3.%4."/>
      <w:lvlJc w:val="left"/>
      <w:pPr>
        <w:ind w:left="1080" w:hanging="72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440" w:hanging="108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1800" w:hanging="1440"/>
      </w:pPr>
      <w:rPr>
        <w:rFonts w:hint="default"/>
        <w:color w:val="000000"/>
      </w:rPr>
    </w:lvl>
    <w:lvl w:ilvl="8">
      <w:start w:val="1"/>
      <w:numFmt w:val="decimal"/>
      <w:isLgl/>
      <w:lvlText w:val="%1.%2.%3.%4.%5.%6.%7.%8.%9."/>
      <w:lvlJc w:val="left"/>
      <w:pPr>
        <w:ind w:left="2160" w:hanging="1800"/>
      </w:pPr>
      <w:rPr>
        <w:rFonts w:hint="default"/>
        <w:color w:val="000000"/>
      </w:rPr>
    </w:lvl>
  </w:abstractNum>
  <w:abstractNum w:abstractNumId="43" w15:restartNumberingAfterBreak="0">
    <w:nsid w:val="631B5E5E"/>
    <w:multiLevelType w:val="multilevel"/>
    <w:tmpl w:val="1EFCFBE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4B072A9"/>
    <w:multiLevelType w:val="hybridMultilevel"/>
    <w:tmpl w:val="16A0441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50D6678"/>
    <w:multiLevelType w:val="multilevel"/>
    <w:tmpl w:val="EE0862A0"/>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5250B68"/>
    <w:multiLevelType w:val="multilevel"/>
    <w:tmpl w:val="7C9ABE4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7" w15:restartNumberingAfterBreak="0">
    <w:nsid w:val="6D040799"/>
    <w:multiLevelType w:val="hybridMultilevel"/>
    <w:tmpl w:val="482AF5C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6DB874F2"/>
    <w:multiLevelType w:val="multilevel"/>
    <w:tmpl w:val="02C0DB94"/>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9" w15:restartNumberingAfterBreak="0">
    <w:nsid w:val="6ECF3DEC"/>
    <w:multiLevelType w:val="multilevel"/>
    <w:tmpl w:val="73E206C4"/>
    <w:lvl w:ilvl="0">
      <w:start w:val="1"/>
      <w:numFmt w:val="decimal"/>
      <w:lvlText w:val="%1."/>
      <w:lvlJc w:val="left"/>
      <w:pPr>
        <w:tabs>
          <w:tab w:val="num" w:pos="990"/>
        </w:tabs>
      </w:pPr>
    </w:lvl>
    <w:lvl w:ilvl="1">
      <w:start w:val="2"/>
      <w:numFmt w:val="decimal"/>
      <w:lvlText w:val="%2"/>
      <w:lvlJc w:val="left"/>
      <w:pPr>
        <w:tabs>
          <w:tab w:val="num" w:pos="1710"/>
        </w:tabs>
      </w:pPr>
    </w:lvl>
    <w:lvl w:ilvl="2">
      <w:start w:val="1"/>
      <w:numFmt w:val="bullet"/>
      <w:lvlText w:val="-"/>
      <w:lvlJc w:val="left"/>
      <w:pPr>
        <w:tabs>
          <w:tab w:val="num" w:pos="2610"/>
        </w:tabs>
      </w:pPr>
      <w:rPr>
        <w:rFonts w:ascii="Times New Roman" w:hAnsi="Times New Roman"/>
        <w:color w:val="auto"/>
      </w:rPr>
    </w:lvl>
    <w:lvl w:ilvl="3">
      <w:start w:val="1"/>
      <w:numFmt w:val="lowerLetter"/>
      <w:lvlText w:val="%4."/>
      <w:lvlJc w:val="left"/>
      <w:pPr>
        <w:tabs>
          <w:tab w:val="num" w:pos="3150"/>
        </w:tabs>
      </w:pPr>
    </w:lvl>
    <w:lvl w:ilvl="4">
      <w:start w:val="1"/>
      <w:numFmt w:val="lowerLetter"/>
      <w:lvlText w:val="%5."/>
      <w:lvlJc w:val="left"/>
      <w:pPr>
        <w:tabs>
          <w:tab w:val="num" w:pos="3870"/>
        </w:tabs>
      </w:pPr>
    </w:lvl>
    <w:lvl w:ilvl="5">
      <w:start w:val="1"/>
      <w:numFmt w:val="lowerRoman"/>
      <w:lvlText w:val="%6."/>
      <w:lvlJc w:val="right"/>
      <w:pPr>
        <w:tabs>
          <w:tab w:val="num" w:pos="4590"/>
        </w:tabs>
      </w:pPr>
    </w:lvl>
    <w:lvl w:ilvl="6">
      <w:start w:val="1"/>
      <w:numFmt w:val="bullet"/>
      <w:lvlText w:val=""/>
      <w:lvlJc w:val="left"/>
      <w:pPr>
        <w:tabs>
          <w:tab w:val="num" w:pos="5310"/>
        </w:tabs>
      </w:pPr>
      <w:rPr>
        <w:rFonts w:ascii="Symbol" w:hAnsi="Symbol" w:hint="default"/>
        <w:i w:val="0"/>
        <w:iCs w:val="0"/>
      </w:rPr>
    </w:lvl>
    <w:lvl w:ilvl="7">
      <w:start w:val="1"/>
      <w:numFmt w:val="bullet"/>
      <w:lvlText w:val=""/>
      <w:lvlJc w:val="left"/>
      <w:pPr>
        <w:tabs>
          <w:tab w:val="num" w:pos="6030"/>
        </w:tabs>
      </w:pPr>
      <w:rPr>
        <w:rFonts w:ascii="Symbol" w:hAnsi="Symbol" w:hint="default"/>
      </w:rPr>
    </w:lvl>
    <w:lvl w:ilvl="8">
      <w:start w:val="1"/>
      <w:numFmt w:val="lowerRoman"/>
      <w:lvlText w:val="%9."/>
      <w:lvlJc w:val="right"/>
      <w:pPr>
        <w:tabs>
          <w:tab w:val="num" w:pos="6750"/>
        </w:tabs>
      </w:pPr>
    </w:lvl>
  </w:abstractNum>
  <w:abstractNum w:abstractNumId="50" w15:restartNumberingAfterBreak="0">
    <w:nsid w:val="6F5736F8"/>
    <w:multiLevelType w:val="multilevel"/>
    <w:tmpl w:val="438227B8"/>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2"/>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1" w15:restartNumberingAfterBreak="0">
    <w:nsid w:val="6FB4148B"/>
    <w:multiLevelType w:val="hybridMultilevel"/>
    <w:tmpl w:val="8C6442C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2" w15:restartNumberingAfterBreak="0">
    <w:nsid w:val="6FBF3CE3"/>
    <w:multiLevelType w:val="multilevel"/>
    <w:tmpl w:val="1090A4C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3" w15:restartNumberingAfterBreak="0">
    <w:nsid w:val="78B46871"/>
    <w:multiLevelType w:val="hybridMultilevel"/>
    <w:tmpl w:val="511AA38C"/>
    <w:lvl w:ilvl="0" w:tplc="1E306104">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4" w15:restartNumberingAfterBreak="0">
    <w:nsid w:val="7FF120E2"/>
    <w:multiLevelType w:val="hybridMultilevel"/>
    <w:tmpl w:val="5C5C9E7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5"/>
  </w:num>
  <w:num w:numId="2">
    <w:abstractNumId w:val="30"/>
  </w:num>
  <w:num w:numId="3">
    <w:abstractNumId w:val="34"/>
  </w:num>
  <w:num w:numId="4">
    <w:abstractNumId w:val="25"/>
  </w:num>
  <w:num w:numId="5">
    <w:abstractNumId w:val="39"/>
  </w:num>
  <w:num w:numId="6">
    <w:abstractNumId w:val="17"/>
  </w:num>
  <w:num w:numId="7">
    <w:abstractNumId w:val="29"/>
  </w:num>
  <w:num w:numId="8">
    <w:abstractNumId w:val="46"/>
  </w:num>
  <w:num w:numId="9">
    <w:abstractNumId w:val="24"/>
  </w:num>
  <w:num w:numId="10">
    <w:abstractNumId w:val="33"/>
  </w:num>
  <w:num w:numId="11">
    <w:abstractNumId w:val="43"/>
  </w:num>
  <w:num w:numId="12">
    <w:abstractNumId w:val="52"/>
  </w:num>
  <w:num w:numId="13">
    <w:abstractNumId w:val="2"/>
  </w:num>
  <w:num w:numId="14">
    <w:abstractNumId w:val="5"/>
  </w:num>
  <w:num w:numId="15">
    <w:abstractNumId w:val="6"/>
  </w:num>
  <w:num w:numId="16">
    <w:abstractNumId w:val="22"/>
  </w:num>
  <w:num w:numId="17">
    <w:abstractNumId w:val="0"/>
  </w:num>
  <w:num w:numId="18">
    <w:abstractNumId w:val="32"/>
  </w:num>
  <w:num w:numId="19">
    <w:abstractNumId w:val="23"/>
  </w:num>
  <w:num w:numId="20">
    <w:abstractNumId w:val="9"/>
  </w:num>
  <w:num w:numId="21">
    <w:abstractNumId w:val="7"/>
  </w:num>
  <w:num w:numId="22">
    <w:abstractNumId w:val="1"/>
  </w:num>
  <w:num w:numId="23">
    <w:abstractNumId w:val="3"/>
  </w:num>
  <w:num w:numId="24">
    <w:abstractNumId w:val="4"/>
  </w:num>
  <w:num w:numId="25">
    <w:abstractNumId w:val="42"/>
  </w:num>
  <w:num w:numId="26">
    <w:abstractNumId w:val="50"/>
  </w:num>
  <w:num w:numId="27">
    <w:abstractNumId w:val="48"/>
  </w:num>
  <w:num w:numId="28">
    <w:abstractNumId w:val="11"/>
  </w:num>
  <w:num w:numId="29">
    <w:abstractNumId w:val="47"/>
  </w:num>
  <w:num w:numId="30">
    <w:abstractNumId w:val="31"/>
  </w:num>
  <w:num w:numId="31">
    <w:abstractNumId w:val="49"/>
  </w:num>
  <w:num w:numId="32">
    <w:abstractNumId w:val="26"/>
  </w:num>
  <w:num w:numId="33">
    <w:abstractNumId w:val="53"/>
  </w:num>
  <w:num w:numId="34">
    <w:abstractNumId w:val="45"/>
  </w:num>
  <w:num w:numId="35">
    <w:abstractNumId w:val="36"/>
  </w:num>
  <w:num w:numId="36">
    <w:abstractNumId w:val="40"/>
  </w:num>
  <w:num w:numId="37">
    <w:abstractNumId w:val="37"/>
  </w:num>
  <w:num w:numId="38">
    <w:abstractNumId w:val="18"/>
  </w:num>
  <w:num w:numId="39">
    <w:abstractNumId w:val="21"/>
  </w:num>
  <w:num w:numId="40">
    <w:abstractNumId w:val="8"/>
  </w:num>
  <w:num w:numId="41">
    <w:abstractNumId w:val="54"/>
  </w:num>
  <w:num w:numId="42">
    <w:abstractNumId w:val="20"/>
  </w:num>
  <w:num w:numId="43">
    <w:abstractNumId w:val="44"/>
  </w:num>
  <w:num w:numId="44">
    <w:abstractNumId w:val="16"/>
  </w:num>
  <w:num w:numId="45">
    <w:abstractNumId w:val="19"/>
  </w:num>
  <w:num w:numId="46">
    <w:abstractNumId w:val="14"/>
  </w:num>
  <w:num w:numId="47">
    <w:abstractNumId w:val="51"/>
  </w:num>
  <w:num w:numId="48">
    <w:abstractNumId w:val="12"/>
  </w:num>
  <w:num w:numId="49">
    <w:abstractNumId w:val="13"/>
  </w:num>
  <w:num w:numId="50">
    <w:abstractNumId w:val="28"/>
  </w:num>
  <w:num w:numId="51">
    <w:abstractNumId w:val="1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5"/>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7"/>
  </w:num>
  <w:num w:numId="55">
    <w:abstractNumId w:val="38"/>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an Wulandari, S.IIP.">
    <w15:presenceInfo w15:providerId="AD" w15:userId="S::dian@peterpetraacid.onmicrosoft.com::db12c3de-c6dc-48e4-93a6-764b9bba45ce"/>
  </w15:person>
  <w15:person w15:author="Chandra Pratama Setiawan">
    <w15:presenceInfo w15:providerId="None" w15:userId="Chandra Pratama Setiaw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339"/>
    <w:rsid w:val="00002CF4"/>
    <w:rsid w:val="00072339"/>
    <w:rsid w:val="000A5465"/>
    <w:rsid w:val="000C5BA9"/>
    <w:rsid w:val="000C71C8"/>
    <w:rsid w:val="000D3D85"/>
    <w:rsid w:val="000E16F2"/>
    <w:rsid w:val="000E3776"/>
    <w:rsid w:val="001A4418"/>
    <w:rsid w:val="001B6C61"/>
    <w:rsid w:val="001C6B78"/>
    <w:rsid w:val="001E15C7"/>
    <w:rsid w:val="001F1912"/>
    <w:rsid w:val="00215D82"/>
    <w:rsid w:val="00227925"/>
    <w:rsid w:val="00275604"/>
    <w:rsid w:val="00284155"/>
    <w:rsid w:val="00285853"/>
    <w:rsid w:val="00297B40"/>
    <w:rsid w:val="00331578"/>
    <w:rsid w:val="003712BE"/>
    <w:rsid w:val="003A50F0"/>
    <w:rsid w:val="003D3B4D"/>
    <w:rsid w:val="003E60F4"/>
    <w:rsid w:val="003F646A"/>
    <w:rsid w:val="00434A0D"/>
    <w:rsid w:val="00462E59"/>
    <w:rsid w:val="00477B14"/>
    <w:rsid w:val="004859ED"/>
    <w:rsid w:val="004949A7"/>
    <w:rsid w:val="004A72C8"/>
    <w:rsid w:val="004B257B"/>
    <w:rsid w:val="00502878"/>
    <w:rsid w:val="00514D1B"/>
    <w:rsid w:val="00517F6F"/>
    <w:rsid w:val="00531681"/>
    <w:rsid w:val="0053232D"/>
    <w:rsid w:val="005459FC"/>
    <w:rsid w:val="00553269"/>
    <w:rsid w:val="005C514A"/>
    <w:rsid w:val="006016A8"/>
    <w:rsid w:val="006A1F14"/>
    <w:rsid w:val="006E75BB"/>
    <w:rsid w:val="00733807"/>
    <w:rsid w:val="00736032"/>
    <w:rsid w:val="007A0416"/>
    <w:rsid w:val="007E2F25"/>
    <w:rsid w:val="007F1340"/>
    <w:rsid w:val="007F417F"/>
    <w:rsid w:val="00823B47"/>
    <w:rsid w:val="00825BE7"/>
    <w:rsid w:val="00826297"/>
    <w:rsid w:val="00827954"/>
    <w:rsid w:val="00840732"/>
    <w:rsid w:val="0088215A"/>
    <w:rsid w:val="00885DFC"/>
    <w:rsid w:val="00897972"/>
    <w:rsid w:val="008A43C7"/>
    <w:rsid w:val="008B4EE5"/>
    <w:rsid w:val="008E7901"/>
    <w:rsid w:val="008F2A75"/>
    <w:rsid w:val="008F7DFD"/>
    <w:rsid w:val="00937B40"/>
    <w:rsid w:val="00980A7C"/>
    <w:rsid w:val="00985496"/>
    <w:rsid w:val="009D1903"/>
    <w:rsid w:val="00AC1887"/>
    <w:rsid w:val="00B068DD"/>
    <w:rsid w:val="00BC4E27"/>
    <w:rsid w:val="00BF3027"/>
    <w:rsid w:val="00C25B9B"/>
    <w:rsid w:val="00C359C6"/>
    <w:rsid w:val="00C50CFB"/>
    <w:rsid w:val="00C65B19"/>
    <w:rsid w:val="00C9222C"/>
    <w:rsid w:val="00CA53CE"/>
    <w:rsid w:val="00CC513F"/>
    <w:rsid w:val="00CD4882"/>
    <w:rsid w:val="00CF6F0C"/>
    <w:rsid w:val="00D04803"/>
    <w:rsid w:val="00D37FE2"/>
    <w:rsid w:val="00D4571B"/>
    <w:rsid w:val="00DB04DB"/>
    <w:rsid w:val="00DE32A4"/>
    <w:rsid w:val="00E4414A"/>
    <w:rsid w:val="00E503AA"/>
    <w:rsid w:val="00EA446A"/>
    <w:rsid w:val="00EC7A06"/>
    <w:rsid w:val="00ED449A"/>
    <w:rsid w:val="00EF5616"/>
    <w:rsid w:val="00F32DD3"/>
    <w:rsid w:val="00F46212"/>
    <w:rsid w:val="00FA7104"/>
    <w:rsid w:val="00FB75D3"/>
    <w:rsid w:val="00FD693F"/>
    <w:rsid w:val="00FE601F"/>
    <w:rsid w:val="00FF0F2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8ECB3"/>
  <w15:chartTrackingRefBased/>
  <w15:docId w15:val="{5DBEB73C-A902-430A-81E4-8ECFE7745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339"/>
    <w:rPr>
      <w:rFonts w:ascii="Times New Roman" w:eastAsia="Batang" w:hAnsi="Times New Roman"/>
      <w:sz w:val="24"/>
      <w:szCs w:val="24"/>
      <w:lang w:eastAsia="ko-KR"/>
    </w:rPr>
  </w:style>
  <w:style w:type="paragraph" w:styleId="Heading1">
    <w:name w:val="heading 1"/>
    <w:basedOn w:val="Normal"/>
    <w:next w:val="Normal"/>
    <w:link w:val="Heading1Char"/>
    <w:uiPriority w:val="9"/>
    <w:qFormat/>
    <w:rsid w:val="00284155"/>
    <w:pPr>
      <w:keepNext/>
      <w:spacing w:line="360" w:lineRule="auto"/>
      <w:jc w:val="center"/>
      <w:outlineLvl w:val="0"/>
    </w:pPr>
    <w:rPr>
      <w:rFonts w:ascii="Calibri" w:eastAsia="SimSun" w:hAnsi="Calibri"/>
      <w:b/>
      <w:bCs/>
      <w:color w:val="000000"/>
      <w:sz w:val="22"/>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072339"/>
    <w:pPr>
      <w:tabs>
        <w:tab w:val="center" w:pos="4320"/>
        <w:tab w:val="right" w:pos="8640"/>
      </w:tabs>
    </w:pPr>
  </w:style>
  <w:style w:type="character" w:customStyle="1" w:styleId="FooterChar">
    <w:name w:val="Footer Char"/>
    <w:link w:val="Footer"/>
    <w:uiPriority w:val="99"/>
    <w:rsid w:val="00072339"/>
    <w:rPr>
      <w:rFonts w:ascii="Times New Roman" w:eastAsia="Batang" w:hAnsi="Times New Roman" w:cs="Times New Roman"/>
      <w:sz w:val="24"/>
      <w:szCs w:val="24"/>
      <w:lang w:val="en-US" w:eastAsia="ko-KR"/>
    </w:rPr>
  </w:style>
  <w:style w:type="character" w:styleId="PageNumber">
    <w:name w:val="page number"/>
    <w:basedOn w:val="DefaultParagraphFont"/>
    <w:rsid w:val="00072339"/>
  </w:style>
  <w:style w:type="paragraph" w:styleId="Header">
    <w:name w:val="header"/>
    <w:basedOn w:val="Normal"/>
    <w:link w:val="HeaderChar"/>
    <w:uiPriority w:val="99"/>
    <w:unhideWhenUsed/>
    <w:rsid w:val="00072339"/>
    <w:pPr>
      <w:tabs>
        <w:tab w:val="center" w:pos="4513"/>
        <w:tab w:val="right" w:pos="9026"/>
      </w:tabs>
    </w:pPr>
  </w:style>
  <w:style w:type="character" w:customStyle="1" w:styleId="HeaderChar">
    <w:name w:val="Header Char"/>
    <w:link w:val="Header"/>
    <w:uiPriority w:val="99"/>
    <w:rsid w:val="00072339"/>
    <w:rPr>
      <w:rFonts w:ascii="Times New Roman" w:eastAsia="Batang" w:hAnsi="Times New Roman" w:cs="Times New Roman"/>
      <w:sz w:val="24"/>
      <w:szCs w:val="24"/>
      <w:lang w:val="en-US" w:eastAsia="ko-KR"/>
    </w:rPr>
  </w:style>
  <w:style w:type="character" w:customStyle="1" w:styleId="Heading1Char">
    <w:name w:val="Heading 1 Char"/>
    <w:link w:val="Heading1"/>
    <w:uiPriority w:val="9"/>
    <w:rsid w:val="00284155"/>
    <w:rPr>
      <w:rFonts w:eastAsia="SimSun"/>
      <w:b/>
      <w:bCs/>
      <w:color w:val="000000"/>
      <w:sz w:val="22"/>
      <w:lang w:val="en-US" w:eastAsia="zh-CN"/>
    </w:rPr>
  </w:style>
  <w:style w:type="character" w:styleId="CommentReference">
    <w:name w:val="annotation reference"/>
    <w:uiPriority w:val="99"/>
    <w:unhideWhenUsed/>
    <w:rsid w:val="001B6C61"/>
    <w:rPr>
      <w:sz w:val="16"/>
      <w:szCs w:val="16"/>
    </w:rPr>
  </w:style>
  <w:style w:type="paragraph" w:styleId="CommentText">
    <w:name w:val="annotation text"/>
    <w:basedOn w:val="Normal"/>
    <w:link w:val="CommentTextChar"/>
    <w:unhideWhenUsed/>
    <w:rsid w:val="001B6C61"/>
    <w:rPr>
      <w:sz w:val="20"/>
      <w:szCs w:val="20"/>
    </w:rPr>
  </w:style>
  <w:style w:type="character" w:customStyle="1" w:styleId="CommentTextChar">
    <w:name w:val="Comment Text Char"/>
    <w:link w:val="CommentText"/>
    <w:rsid w:val="001B6C61"/>
    <w:rPr>
      <w:rFonts w:ascii="Times New Roman" w:eastAsia="Batang" w:hAnsi="Times New Roman"/>
      <w:lang w:val="en-US" w:eastAsia="ko-KR"/>
    </w:rPr>
  </w:style>
  <w:style w:type="paragraph" w:styleId="CommentSubject">
    <w:name w:val="annotation subject"/>
    <w:basedOn w:val="CommentText"/>
    <w:next w:val="CommentText"/>
    <w:link w:val="CommentSubjectChar"/>
    <w:uiPriority w:val="99"/>
    <w:semiHidden/>
    <w:unhideWhenUsed/>
    <w:rsid w:val="001B6C61"/>
    <w:rPr>
      <w:b/>
      <w:bCs/>
    </w:rPr>
  </w:style>
  <w:style w:type="character" w:customStyle="1" w:styleId="CommentSubjectChar">
    <w:name w:val="Comment Subject Char"/>
    <w:link w:val="CommentSubject"/>
    <w:uiPriority w:val="99"/>
    <w:semiHidden/>
    <w:rsid w:val="001B6C61"/>
    <w:rPr>
      <w:rFonts w:ascii="Times New Roman" w:eastAsia="Batang" w:hAnsi="Times New Roman"/>
      <w:b/>
      <w:bCs/>
      <w:lang w:val="en-US" w:eastAsia="ko-KR"/>
    </w:rPr>
  </w:style>
  <w:style w:type="paragraph" w:styleId="BalloonText">
    <w:name w:val="Balloon Text"/>
    <w:basedOn w:val="Normal"/>
    <w:link w:val="BalloonTextChar"/>
    <w:uiPriority w:val="99"/>
    <w:semiHidden/>
    <w:unhideWhenUsed/>
    <w:rsid w:val="00D4571B"/>
    <w:rPr>
      <w:rFonts w:ascii="Segoe UI" w:hAnsi="Segoe UI" w:cs="Segoe UI"/>
      <w:sz w:val="18"/>
      <w:szCs w:val="18"/>
    </w:rPr>
  </w:style>
  <w:style w:type="character" w:customStyle="1" w:styleId="BalloonTextChar">
    <w:name w:val="Balloon Text Char"/>
    <w:link w:val="BalloonText"/>
    <w:uiPriority w:val="99"/>
    <w:semiHidden/>
    <w:rsid w:val="00D4571B"/>
    <w:rPr>
      <w:rFonts w:ascii="Segoe UI" w:eastAsia="Batang" w:hAnsi="Segoe UI" w:cs="Segoe UI"/>
      <w:sz w:val="18"/>
      <w:szCs w:val="18"/>
      <w:lang w:val="en-US" w:eastAsia="ko-KR"/>
    </w:rPr>
  </w:style>
  <w:style w:type="paragraph" w:styleId="Title">
    <w:name w:val="Title"/>
    <w:basedOn w:val="Normal"/>
    <w:link w:val="TitleChar"/>
    <w:qFormat/>
    <w:rsid w:val="00E4414A"/>
    <w:pPr>
      <w:jc w:val="center"/>
    </w:pPr>
    <w:rPr>
      <w:rFonts w:eastAsia="Times New Roman"/>
      <w:b/>
      <w:szCs w:val="20"/>
      <w:lang w:eastAsia="en-US"/>
    </w:rPr>
  </w:style>
  <w:style w:type="character" w:customStyle="1" w:styleId="TitleChar">
    <w:name w:val="Title Char"/>
    <w:link w:val="Title"/>
    <w:rsid w:val="00E4414A"/>
    <w:rPr>
      <w:rFonts w:ascii="Times New Roman" w:eastAsia="Times New Roman" w:hAnsi="Times New Roman"/>
      <w:b/>
      <w:sz w:val="24"/>
    </w:rPr>
  </w:style>
  <w:style w:type="paragraph" w:styleId="BodyText">
    <w:name w:val="Body Text"/>
    <w:basedOn w:val="Normal"/>
    <w:link w:val="BodyTextChar"/>
    <w:rsid w:val="00E4414A"/>
    <w:pPr>
      <w:jc w:val="both"/>
    </w:pPr>
    <w:rPr>
      <w:rFonts w:eastAsia="Times New Roman"/>
      <w:szCs w:val="20"/>
      <w:lang w:eastAsia="en-US"/>
    </w:rPr>
  </w:style>
  <w:style w:type="character" w:customStyle="1" w:styleId="BodyTextChar">
    <w:name w:val="Body Text Char"/>
    <w:link w:val="BodyText"/>
    <w:rsid w:val="00E4414A"/>
    <w:rPr>
      <w:rFonts w:ascii="Times New Roman" w:eastAsia="Times New Roman" w:hAnsi="Times New Roman"/>
      <w:sz w:val="24"/>
    </w:rPr>
  </w:style>
  <w:style w:type="paragraph" w:styleId="PlainText">
    <w:name w:val="Plain Text"/>
    <w:basedOn w:val="Normal"/>
    <w:link w:val="PlainTextChar"/>
    <w:uiPriority w:val="99"/>
    <w:unhideWhenUsed/>
    <w:rsid w:val="00E4414A"/>
    <w:rPr>
      <w:rFonts w:ascii="Consolas" w:eastAsia="Calibri" w:hAnsi="Consolas"/>
      <w:sz w:val="21"/>
      <w:szCs w:val="21"/>
      <w:lang w:eastAsia="en-US"/>
    </w:rPr>
  </w:style>
  <w:style w:type="character" w:customStyle="1" w:styleId="PlainTextChar">
    <w:name w:val="Plain Text Char"/>
    <w:link w:val="PlainText"/>
    <w:uiPriority w:val="99"/>
    <w:rsid w:val="00E4414A"/>
    <w:rPr>
      <w:rFonts w:ascii="Consolas" w:hAnsi="Consolas"/>
      <w:sz w:val="21"/>
      <w:szCs w:val="21"/>
    </w:rPr>
  </w:style>
  <w:style w:type="paragraph" w:styleId="ListParagraph">
    <w:name w:val="List Paragraph"/>
    <w:basedOn w:val="Normal"/>
    <w:qFormat/>
    <w:rsid w:val="000E3776"/>
    <w:pPr>
      <w:suppressAutoHyphens/>
      <w:ind w:left="720"/>
    </w:pPr>
    <w:rPr>
      <w:rFonts w:eastAsia="Times New Roman"/>
      <w:lang w:eastAsia="ar-SA"/>
    </w:rPr>
  </w:style>
  <w:style w:type="character" w:styleId="Hyperlink">
    <w:name w:val="Hyperlink"/>
    <w:semiHidden/>
    <w:rsid w:val="00DB04DB"/>
    <w:rPr>
      <w:color w:val="0000FF"/>
      <w:u w:val="single"/>
    </w:rPr>
  </w:style>
  <w:style w:type="paragraph" w:styleId="BodyText2">
    <w:name w:val="Body Text 2"/>
    <w:basedOn w:val="Normal"/>
    <w:link w:val="BodyText2Char"/>
    <w:rsid w:val="00FD693F"/>
    <w:pPr>
      <w:spacing w:after="120" w:line="480" w:lineRule="auto"/>
    </w:pPr>
    <w:rPr>
      <w:rFonts w:eastAsia="Times New Roman"/>
      <w:lang w:val="en-GB" w:eastAsia="en-GB"/>
    </w:rPr>
  </w:style>
  <w:style w:type="character" w:customStyle="1" w:styleId="BodyText2Char">
    <w:name w:val="Body Text 2 Char"/>
    <w:basedOn w:val="DefaultParagraphFont"/>
    <w:link w:val="BodyText2"/>
    <w:rsid w:val="00FD693F"/>
    <w:rPr>
      <w:rFonts w:ascii="Times New Roman" w:eastAsia="Times New Roman" w:hAnsi="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2.emf"/><Relationship Id="rId39" Type="http://schemas.openxmlformats.org/officeDocument/2006/relationships/image" Target="media/image13.wmf"/><Relationship Id="rId21" Type="http://schemas.openxmlformats.org/officeDocument/2006/relationships/footer" Target="footer7.xml"/><Relationship Id="rId34" Type="http://schemas.openxmlformats.org/officeDocument/2006/relationships/image" Target="media/image8.wmf"/><Relationship Id="rId42" Type="http://schemas.openxmlformats.org/officeDocument/2006/relationships/image" Target="media/image16.wmf"/><Relationship Id="rId47" Type="http://schemas.openxmlformats.org/officeDocument/2006/relationships/image" Target="media/image21.wmf"/><Relationship Id="rId50" Type="http://schemas.openxmlformats.org/officeDocument/2006/relationships/image" Target="media/image24.wmf"/><Relationship Id="rId55" Type="http://schemas.openxmlformats.org/officeDocument/2006/relationships/image" Target="media/image29.jpeg"/><Relationship Id="rId63"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2.xml"/><Relationship Id="rId29" Type="http://schemas.openxmlformats.org/officeDocument/2006/relationships/hyperlink" Target="http://hdl.handle.net/10364/1042" TargetMode="External"/><Relationship Id="rId41" Type="http://schemas.openxmlformats.org/officeDocument/2006/relationships/image" Target="media/image15.wmf"/><Relationship Id="rId54" Type="http://schemas.openxmlformats.org/officeDocument/2006/relationships/image" Target="media/image28.wmf"/><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4.xml"/><Relationship Id="rId32" Type="http://schemas.openxmlformats.org/officeDocument/2006/relationships/image" Target="media/image6.wmf"/><Relationship Id="rId37" Type="http://schemas.openxmlformats.org/officeDocument/2006/relationships/image" Target="media/image11.wmf"/><Relationship Id="rId40" Type="http://schemas.openxmlformats.org/officeDocument/2006/relationships/image" Target="media/image14.wmf"/><Relationship Id="rId45"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image" Target="media/image32.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8.xml"/><Relationship Id="rId28" Type="http://schemas.openxmlformats.org/officeDocument/2006/relationships/hyperlink" Target="https://doi.org/10.1016/S0969-6989(96)00048-3" TargetMode="External"/><Relationship Id="rId36" Type="http://schemas.openxmlformats.org/officeDocument/2006/relationships/image" Target="media/image10.wmf"/><Relationship Id="rId49" Type="http://schemas.openxmlformats.org/officeDocument/2006/relationships/image" Target="media/image23.wmf"/><Relationship Id="rId57" Type="http://schemas.openxmlformats.org/officeDocument/2006/relationships/image" Target="media/image31.jpeg"/><Relationship Id="rId61" Type="http://schemas.openxmlformats.org/officeDocument/2006/relationships/header" Target="header5.xml"/><Relationship Id="rId10" Type="http://schemas.microsoft.com/office/2016/09/relationships/commentsIds" Target="commentsIds.xml"/><Relationship Id="rId19" Type="http://schemas.openxmlformats.org/officeDocument/2006/relationships/footer" Target="footer6.xml"/><Relationship Id="rId31" Type="http://schemas.openxmlformats.org/officeDocument/2006/relationships/image" Target="media/image5.wmf"/><Relationship Id="rId44" Type="http://schemas.openxmlformats.org/officeDocument/2006/relationships/image" Target="media/image18.emf"/><Relationship Id="rId52" Type="http://schemas.openxmlformats.org/officeDocument/2006/relationships/image" Target="media/image26.wmf"/><Relationship Id="rId60" Type="http://schemas.openxmlformats.org/officeDocument/2006/relationships/image" Target="media/image34.jpeg"/><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eader" Target="header3.xml"/><Relationship Id="rId27" Type="http://schemas.openxmlformats.org/officeDocument/2006/relationships/image" Target="media/image3.emf"/><Relationship Id="rId30" Type="http://schemas.openxmlformats.org/officeDocument/2006/relationships/image" Target="media/image4.png"/><Relationship Id="rId35" Type="http://schemas.openxmlformats.org/officeDocument/2006/relationships/image" Target="media/image9.wmf"/><Relationship Id="rId43" Type="http://schemas.openxmlformats.org/officeDocument/2006/relationships/image" Target="media/image17.emf"/><Relationship Id="rId48" Type="http://schemas.openxmlformats.org/officeDocument/2006/relationships/image" Target="media/image22.wmf"/><Relationship Id="rId56" Type="http://schemas.openxmlformats.org/officeDocument/2006/relationships/image" Target="media/image30.jpeg"/><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25.wmf"/><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4.xml"/><Relationship Id="rId25" Type="http://schemas.openxmlformats.org/officeDocument/2006/relationships/footer" Target="footer9.xml"/><Relationship Id="rId33" Type="http://schemas.openxmlformats.org/officeDocument/2006/relationships/image" Target="media/image7.wmf"/><Relationship Id="rId38" Type="http://schemas.openxmlformats.org/officeDocument/2006/relationships/image" Target="media/image12.wmf"/><Relationship Id="rId46" Type="http://schemas.openxmlformats.org/officeDocument/2006/relationships/image" Target="media/image20.wmf"/><Relationship Id="rId59"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5EC3D-09CE-447A-9642-ABCB3BEA5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66</Pages>
  <Words>13701</Words>
  <Characters>78101</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CompaQ</dc:creator>
  <cp:keywords/>
  <cp:lastModifiedBy>Dian Wulandari, S.IIP.</cp:lastModifiedBy>
  <cp:revision>4</cp:revision>
  <cp:lastPrinted>2010-03-12T03:50:00Z</cp:lastPrinted>
  <dcterms:created xsi:type="dcterms:W3CDTF">2021-10-15T08:13:00Z</dcterms:created>
  <dcterms:modified xsi:type="dcterms:W3CDTF">2021-10-15T10:31:00Z</dcterms:modified>
</cp:coreProperties>
</file>